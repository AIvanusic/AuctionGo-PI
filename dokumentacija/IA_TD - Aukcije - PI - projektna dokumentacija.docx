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w:body>
    <w:p w:rsidR="00037B4E" w:rsidP="003218BB" w:rsidRDefault="00037B4E" w14:paraId="75C2CB15" w14:textId="77777777">
      <w:pPr>
        <w:pStyle w:val="Style1"/>
        <w:jc w:val="center"/>
      </w:pPr>
      <w:r>
        <w:t>VELEUČILIŠTE U RIJECI</w:t>
      </w:r>
    </w:p>
    <w:p w:rsidR="00037B4E" w:rsidP="003218BB" w:rsidRDefault="00F53426" w14:paraId="0E02AC07" w14:textId="32E9E614">
      <w:pPr>
        <w:pStyle w:val="Style1"/>
        <w:jc w:val="center"/>
      </w:pPr>
      <w:r w:rsidRPr="00F53426">
        <w:t>ODJEL ZA INFORMACIJSKE I KOMUNIKACIJSKE TEHNOLOGIJE</w:t>
      </w:r>
    </w:p>
    <w:p w:rsidR="00037B4E" w:rsidP="003218BB" w:rsidRDefault="00037B4E" w14:paraId="6DC7F061" w14:textId="77777777">
      <w:pPr>
        <w:pStyle w:val="Style1"/>
        <w:jc w:val="center"/>
      </w:pPr>
    </w:p>
    <w:p w:rsidR="00037B4E" w:rsidP="003218BB" w:rsidRDefault="00037B4E" w14:paraId="2A5D9C98" w14:textId="77777777">
      <w:pPr>
        <w:pStyle w:val="Style1"/>
        <w:jc w:val="center"/>
      </w:pPr>
    </w:p>
    <w:p w:rsidR="00037B4E" w:rsidP="003218BB" w:rsidRDefault="00037B4E" w14:paraId="644D47A9" w14:textId="77777777">
      <w:pPr>
        <w:pStyle w:val="Style1"/>
        <w:jc w:val="center"/>
      </w:pPr>
    </w:p>
    <w:p w:rsidR="00037B4E" w:rsidP="003218BB" w:rsidRDefault="00037B4E" w14:paraId="03C31370" w14:textId="77777777">
      <w:pPr>
        <w:pStyle w:val="Style1"/>
        <w:jc w:val="center"/>
      </w:pPr>
    </w:p>
    <w:p w:rsidR="00037B4E" w:rsidP="003218BB" w:rsidRDefault="00037B4E" w14:paraId="6DCD5885" w14:textId="77777777">
      <w:pPr>
        <w:pStyle w:val="Style1"/>
        <w:jc w:val="center"/>
      </w:pPr>
    </w:p>
    <w:p w:rsidR="00037B4E" w:rsidP="003218BB" w:rsidRDefault="00037B4E" w14:paraId="79C9E64A" w14:textId="77777777">
      <w:pPr>
        <w:pStyle w:val="Style1"/>
        <w:jc w:val="center"/>
      </w:pPr>
    </w:p>
    <w:p w:rsidR="00037B4E" w:rsidP="003218BB" w:rsidRDefault="00037B4E" w14:paraId="5194AE60" w14:textId="77777777">
      <w:pPr>
        <w:pStyle w:val="Style1"/>
        <w:jc w:val="center"/>
      </w:pPr>
    </w:p>
    <w:p w:rsidR="00037B4E" w:rsidP="003218BB" w:rsidRDefault="00037B4E" w14:paraId="4FF27EB4" w14:textId="77777777">
      <w:pPr>
        <w:pStyle w:val="Style1"/>
        <w:jc w:val="center"/>
      </w:pPr>
    </w:p>
    <w:p w:rsidR="00535241" w:rsidP="003218BB" w:rsidRDefault="00535241" w14:paraId="14D71F3E" w14:textId="77777777">
      <w:pPr>
        <w:pStyle w:val="Style1"/>
        <w:jc w:val="center"/>
        <w:rPr>
          <w:b/>
          <w:bCs/>
          <w:sz w:val="36"/>
          <w:szCs w:val="36"/>
        </w:rPr>
      </w:pPr>
      <w:r w:rsidRPr="00535241">
        <w:rPr>
          <w:b/>
          <w:bCs/>
          <w:sz w:val="36"/>
          <w:szCs w:val="36"/>
        </w:rPr>
        <w:t>AuctionGo!</w:t>
      </w:r>
    </w:p>
    <w:p w:rsidR="00037B4E" w:rsidP="003218BB" w:rsidRDefault="00037B4E" w14:paraId="000F919F" w14:textId="2F095A3A">
      <w:pPr>
        <w:pStyle w:val="Style1"/>
        <w:jc w:val="center"/>
      </w:pPr>
      <w:r>
        <w:t>PROJEKTNA DOKUMENTACIJA</w:t>
      </w:r>
    </w:p>
    <w:p w:rsidR="00037B4E" w:rsidP="003218BB" w:rsidRDefault="00037B4E" w14:paraId="70523223" w14:textId="77777777">
      <w:pPr>
        <w:pStyle w:val="Style1"/>
        <w:jc w:val="center"/>
      </w:pPr>
    </w:p>
    <w:p w:rsidR="00037B4E" w:rsidP="003218BB" w:rsidRDefault="00037B4E" w14:paraId="1C5A5D75" w14:textId="77777777">
      <w:pPr>
        <w:pStyle w:val="Style1"/>
        <w:jc w:val="center"/>
      </w:pPr>
    </w:p>
    <w:p w:rsidR="00037B4E" w:rsidP="003218BB" w:rsidRDefault="00037B4E" w14:paraId="51C0129E" w14:textId="77777777">
      <w:pPr>
        <w:pStyle w:val="Style1"/>
        <w:jc w:val="center"/>
      </w:pPr>
    </w:p>
    <w:p w:rsidR="00037B4E" w:rsidP="003218BB" w:rsidRDefault="00037B4E" w14:paraId="50970B51" w14:textId="77777777">
      <w:pPr>
        <w:pStyle w:val="Style1"/>
        <w:jc w:val="center"/>
      </w:pPr>
    </w:p>
    <w:p w:rsidR="00037B4E" w:rsidP="003218BB" w:rsidRDefault="00037B4E" w14:paraId="341EA623" w14:textId="77777777">
      <w:pPr>
        <w:pStyle w:val="Style1"/>
        <w:jc w:val="center"/>
      </w:pPr>
    </w:p>
    <w:p w:rsidR="003218BB" w:rsidP="003218BB" w:rsidRDefault="003218BB" w14:paraId="75A35BC2" w14:textId="77777777">
      <w:pPr>
        <w:pStyle w:val="Style1"/>
        <w:jc w:val="center"/>
      </w:pPr>
    </w:p>
    <w:p w:rsidR="00037B4E" w:rsidP="003218BB" w:rsidRDefault="00037B4E" w14:paraId="16D86F06" w14:textId="77777777">
      <w:pPr>
        <w:pStyle w:val="Style1"/>
        <w:jc w:val="center"/>
      </w:pPr>
    </w:p>
    <w:p w:rsidR="00037B4E" w:rsidP="003218BB" w:rsidRDefault="00037B4E" w14:paraId="0827F8A6" w14:textId="77777777">
      <w:pPr>
        <w:pStyle w:val="Style1"/>
        <w:jc w:val="center"/>
      </w:pPr>
    </w:p>
    <w:p w:rsidR="00037B4E" w:rsidP="003218BB" w:rsidRDefault="00037B4E" w14:paraId="007AA604" w14:textId="77777777">
      <w:pPr>
        <w:pStyle w:val="Style1"/>
        <w:jc w:val="center"/>
      </w:pPr>
    </w:p>
    <w:p w:rsidR="00037B4E" w:rsidP="003218BB" w:rsidRDefault="00037B4E" w14:paraId="7C3F9348" w14:textId="77777777">
      <w:pPr>
        <w:pStyle w:val="Style1"/>
        <w:jc w:val="center"/>
      </w:pPr>
    </w:p>
    <w:p w:rsidR="00037B4E" w:rsidP="003218BB" w:rsidRDefault="00037B4E" w14:paraId="2E023B54" w14:textId="77777777">
      <w:pPr>
        <w:pStyle w:val="Style1"/>
        <w:jc w:val="center"/>
      </w:pPr>
    </w:p>
    <w:p w:rsidR="00037B4E" w:rsidP="003218BB" w:rsidRDefault="00037B4E" w14:paraId="26AAC26F" w14:textId="77777777">
      <w:pPr>
        <w:pStyle w:val="Style1"/>
        <w:jc w:val="center"/>
      </w:pPr>
    </w:p>
    <w:p w:rsidR="003218BB" w:rsidP="0091706B" w:rsidRDefault="00037B4E" w14:paraId="4F844635" w14:textId="5C775BB6">
      <w:pPr>
        <w:pStyle w:val="Style1"/>
        <w:jc w:val="center"/>
      </w:pPr>
      <w:r>
        <w:t>Rijeka, 20</w:t>
      </w:r>
      <w:r w:rsidR="002D09A8">
        <w:t>2</w:t>
      </w:r>
      <w:r w:rsidR="00D85016">
        <w:t>6</w:t>
      </w:r>
      <w:r>
        <w:t>.</w:t>
      </w:r>
      <w:r w:rsidR="003218BB">
        <w:br w:type="page"/>
      </w:r>
    </w:p>
    <w:p w:rsidRPr="003218BB" w:rsidR="00037B4E" w:rsidP="003218BB" w:rsidRDefault="00037B4E" w14:paraId="14106882" w14:textId="77777777">
      <w:pPr>
        <w:pStyle w:val="Style1"/>
        <w:jc w:val="center"/>
      </w:pPr>
      <w:r w:rsidRPr="003218BB">
        <w:t>VELEUČILIŠTE U RIJECI</w:t>
      </w:r>
    </w:p>
    <w:p w:rsidR="00F53426" w:rsidP="003218BB" w:rsidRDefault="00F53426" w14:paraId="3F3DFD31" w14:textId="77777777">
      <w:pPr>
        <w:pStyle w:val="Style1"/>
        <w:jc w:val="center"/>
      </w:pPr>
      <w:r w:rsidRPr="00F53426">
        <w:t>ODJEL ZA INFORMACIJSKE I KOMUNIKACIJSKE TEHNOLOGIJE</w:t>
      </w:r>
    </w:p>
    <w:p w:rsidR="00037B4E" w:rsidP="003218BB" w:rsidRDefault="00037B4E" w14:paraId="328FA67A" w14:textId="77777777">
      <w:pPr>
        <w:pStyle w:val="Style1"/>
        <w:jc w:val="center"/>
      </w:pPr>
    </w:p>
    <w:p w:rsidR="00037B4E" w:rsidP="003218BB" w:rsidRDefault="00037B4E" w14:paraId="4BF26A04" w14:textId="77777777">
      <w:pPr>
        <w:pStyle w:val="Style1"/>
        <w:jc w:val="center"/>
      </w:pPr>
    </w:p>
    <w:p w:rsidR="00037B4E" w:rsidP="003218BB" w:rsidRDefault="00037B4E" w14:paraId="2DD9F12C" w14:textId="77777777">
      <w:pPr>
        <w:pStyle w:val="Style1"/>
        <w:jc w:val="center"/>
      </w:pPr>
    </w:p>
    <w:p w:rsidR="00037B4E" w:rsidP="003218BB" w:rsidRDefault="00037B4E" w14:paraId="1D05F709" w14:textId="77777777">
      <w:pPr>
        <w:pStyle w:val="Style1"/>
        <w:jc w:val="center"/>
      </w:pPr>
    </w:p>
    <w:p w:rsidR="00037B4E" w:rsidP="003218BB" w:rsidRDefault="00037B4E" w14:paraId="6A3485F0" w14:textId="77777777">
      <w:pPr>
        <w:pStyle w:val="Style1"/>
        <w:jc w:val="center"/>
      </w:pPr>
    </w:p>
    <w:p w:rsidR="00037B4E" w:rsidP="003218BB" w:rsidRDefault="00037B4E" w14:paraId="7C032731" w14:textId="77777777">
      <w:pPr>
        <w:pStyle w:val="Style1"/>
        <w:jc w:val="center"/>
      </w:pPr>
    </w:p>
    <w:p w:rsidR="00037B4E" w:rsidP="003218BB" w:rsidRDefault="00037B4E" w14:paraId="20038F4B" w14:textId="77777777">
      <w:pPr>
        <w:pStyle w:val="Style1"/>
        <w:jc w:val="center"/>
      </w:pPr>
    </w:p>
    <w:p w:rsidR="00037B4E" w:rsidP="003218BB" w:rsidRDefault="00037B4E" w14:paraId="439CF9E7" w14:textId="77777777">
      <w:pPr>
        <w:pStyle w:val="Style1"/>
        <w:jc w:val="center"/>
      </w:pPr>
    </w:p>
    <w:p w:rsidRPr="00535241" w:rsidR="00535241" w:rsidP="003218BB" w:rsidRDefault="00535241" w14:paraId="7F5E9509" w14:textId="77777777">
      <w:pPr>
        <w:pStyle w:val="Style1"/>
        <w:jc w:val="center"/>
        <w:rPr>
          <w:b/>
          <w:bCs/>
          <w:sz w:val="36"/>
          <w:szCs w:val="36"/>
        </w:rPr>
      </w:pPr>
      <w:r w:rsidRPr="00535241">
        <w:rPr>
          <w:b/>
          <w:bCs/>
          <w:sz w:val="36"/>
          <w:szCs w:val="36"/>
        </w:rPr>
        <w:t>AuctionGo!</w:t>
      </w:r>
    </w:p>
    <w:p w:rsidRPr="003218BB" w:rsidR="00037B4E" w:rsidP="003218BB" w:rsidRDefault="00037B4E" w14:paraId="67DDF24E" w14:textId="5B69A7FE">
      <w:pPr>
        <w:pStyle w:val="Style1"/>
        <w:jc w:val="center"/>
      </w:pPr>
      <w:r w:rsidRPr="003218BB">
        <w:t>PROJEKTNA DOKUMENTACIJA</w:t>
      </w:r>
    </w:p>
    <w:p w:rsidR="00037B4E" w:rsidP="003218BB" w:rsidRDefault="00037B4E" w14:paraId="48A58CD3" w14:textId="77777777">
      <w:pPr>
        <w:pStyle w:val="Style1"/>
        <w:jc w:val="center"/>
      </w:pPr>
    </w:p>
    <w:p w:rsidR="00037B4E" w:rsidP="003218BB" w:rsidRDefault="00037B4E" w14:paraId="12186979" w14:textId="77777777">
      <w:pPr>
        <w:pStyle w:val="Style1"/>
        <w:jc w:val="center"/>
      </w:pPr>
    </w:p>
    <w:p w:rsidR="00037B4E" w:rsidP="003218BB" w:rsidRDefault="00037B4E" w14:paraId="5C513668" w14:textId="77777777">
      <w:pPr>
        <w:pStyle w:val="Style1"/>
        <w:jc w:val="center"/>
        <w:rPr>
          <w:rFonts w:cs="Times New Roman"/>
        </w:rPr>
      </w:pPr>
    </w:p>
    <w:p w:rsidR="00037B4E" w:rsidP="003218BB" w:rsidRDefault="00037B4E" w14:paraId="32A12D64" w14:textId="77777777">
      <w:pPr>
        <w:pStyle w:val="Style1"/>
        <w:jc w:val="center"/>
        <w:rPr>
          <w:rFonts w:cs="Times New Roman"/>
        </w:rPr>
      </w:pPr>
    </w:p>
    <w:p w:rsidR="00037B4E" w:rsidP="003218BB" w:rsidRDefault="00037B4E" w14:paraId="6C572799" w14:textId="77777777">
      <w:pPr>
        <w:pStyle w:val="Style1"/>
        <w:jc w:val="center"/>
        <w:rPr>
          <w:rFonts w:cs="Times New Roman"/>
        </w:rPr>
      </w:pPr>
    </w:p>
    <w:p w:rsidR="00037B4E" w:rsidP="003218BB" w:rsidRDefault="00037B4E" w14:paraId="6697035A" w14:textId="77777777">
      <w:pPr>
        <w:pStyle w:val="Style1"/>
        <w:jc w:val="center"/>
        <w:rPr>
          <w:rFonts w:cs="Times New Roman"/>
        </w:rPr>
      </w:pPr>
    </w:p>
    <w:p w:rsidR="00037B4E" w:rsidP="003218BB" w:rsidRDefault="00037B4E" w14:paraId="4A688DC1" w14:textId="1BD63B88">
      <w:pPr>
        <w:pStyle w:val="Style1"/>
        <w:jc w:val="center"/>
        <w:rPr>
          <w:rFonts w:cs="Times New Roman"/>
        </w:rPr>
      </w:pPr>
    </w:p>
    <w:p w:rsidR="00535241" w:rsidP="003218BB" w:rsidRDefault="00535241" w14:paraId="6661A1CC" w14:textId="77777777">
      <w:pPr>
        <w:pStyle w:val="Style1"/>
        <w:jc w:val="center"/>
        <w:rPr>
          <w:rFonts w:cs="Times New Roman"/>
        </w:rPr>
      </w:pPr>
    </w:p>
    <w:p w:rsidR="00037B4E" w:rsidP="003218BB" w:rsidRDefault="00037B4E" w14:paraId="2812FAD5" w14:textId="52485900">
      <w:pPr>
        <w:pStyle w:val="Style1"/>
        <w:jc w:val="left"/>
      </w:pPr>
      <w:r>
        <w:t xml:space="preserve">Kolegij: </w:t>
      </w:r>
      <w:r w:rsidR="4481B2D9">
        <w:t>Programsko inženjerstvo</w:t>
      </w:r>
    </w:p>
    <w:p w:rsidR="00037B4E" w:rsidP="003218BB" w:rsidRDefault="00037B4E" w14:paraId="7B2D8F6C" w14:textId="6E5DAF03">
      <w:pPr>
        <w:pStyle w:val="Style1"/>
        <w:jc w:val="left"/>
        <w:rPr>
          <w:lang w:val="en-US"/>
        </w:rPr>
      </w:pPr>
      <w:r>
        <w:t xml:space="preserve">Mentor: </w:t>
      </w:r>
      <w:r w:rsidR="00F53426">
        <w:t xml:space="preserve">dr. sc. socio. </w:t>
      </w:r>
      <w:r w:rsidR="31650B94">
        <w:t>Marin Kaluža</w:t>
      </w:r>
      <w:r w:rsidR="00F53426">
        <w:t>, prof. struč. stud.</w:t>
      </w:r>
    </w:p>
    <w:p w:rsidR="00037B4E" w:rsidP="003218BB" w:rsidRDefault="00037B4E" w14:paraId="1DE41E78" w14:textId="081129EC">
      <w:pPr>
        <w:pStyle w:val="Style1"/>
        <w:jc w:val="left"/>
      </w:pPr>
      <w:r>
        <w:t>Studenti:</w:t>
      </w:r>
      <w:r w:rsidR="5C0271E6">
        <w:t xml:space="preserve"> </w:t>
      </w:r>
      <w:r w:rsidR="00D85016">
        <w:t xml:space="preserve">Darko Trbović </w:t>
      </w:r>
      <w:r w:rsidR="6F3FC71C">
        <w:t>i Anamarija Ivanušić</w:t>
      </w:r>
    </w:p>
    <w:p w:rsidR="00037B4E" w:rsidP="003218BB" w:rsidRDefault="00037B4E" w14:paraId="48621A59" w14:textId="77777777">
      <w:pPr>
        <w:pStyle w:val="Style1"/>
        <w:jc w:val="center"/>
        <w:rPr>
          <w:rFonts w:cs="Times New Roman"/>
        </w:rPr>
      </w:pPr>
    </w:p>
    <w:p w:rsidR="00037B4E" w:rsidP="003218BB" w:rsidRDefault="00037B4E" w14:paraId="7699A0D2" w14:textId="032381A9">
      <w:pPr>
        <w:pStyle w:val="Style1"/>
        <w:jc w:val="center"/>
        <w:rPr>
          <w:rFonts w:cs="Times New Roman"/>
        </w:rPr>
      </w:pPr>
      <w:r w:rsidRPr="7B1887E4">
        <w:rPr>
          <w:rFonts w:cs="Times New Roman"/>
          <w:sz w:val="22"/>
          <w:szCs w:val="22"/>
        </w:rPr>
        <w:t>Rijeka, 20</w:t>
      </w:r>
      <w:r w:rsidRPr="7B1887E4" w:rsidR="002D09A8">
        <w:rPr>
          <w:rFonts w:cs="Times New Roman"/>
          <w:sz w:val="22"/>
          <w:szCs w:val="22"/>
        </w:rPr>
        <w:t>2</w:t>
      </w:r>
      <w:r w:rsidR="00D85016">
        <w:rPr>
          <w:rFonts w:cs="Times New Roman"/>
          <w:sz w:val="22"/>
          <w:szCs w:val="22"/>
        </w:rPr>
        <w:t>6</w:t>
      </w:r>
      <w:r w:rsidRPr="7B1887E4">
        <w:rPr>
          <w:rFonts w:cs="Times New Roman"/>
          <w:sz w:val="22"/>
          <w:szCs w:val="22"/>
        </w:rPr>
        <w:t>.</w:t>
      </w:r>
    </w:p>
    <w:p w:rsidR="00D552B1" w:rsidP="003218BB" w:rsidRDefault="00D552B1" w14:paraId="616ED7FD" w14:textId="77777777">
      <w:pPr>
        <w:pStyle w:val="TOC1"/>
        <w:spacing w:line="276" w:lineRule="auto"/>
        <w:rPr>
          <w:rFonts w:cs="Times New Roman"/>
          <w:sz w:val="24"/>
          <w:szCs w:val="24"/>
        </w:rPr>
        <w:sectPr w:rsidR="00D552B1" w:rsidSect="00D552B1">
          <w:headerReference w:type="default" r:id="rId11"/>
          <w:footerReference w:type="default" r:id="rId12"/>
          <w:type w:val="continuous"/>
          <w:pgSz w:w="11906" w:h="16838" w:orient="portrait"/>
          <w:pgMar w:top="1418" w:right="1418" w:bottom="1418" w:left="1418" w:header="720" w:footer="1134" w:gutter="0"/>
          <w:cols w:space="720"/>
          <w:docGrid w:linePitch="360"/>
        </w:sectPr>
      </w:pPr>
    </w:p>
    <w:p w:rsidR="0085417D" w:rsidRDefault="0085417D" w14:paraId="008EA42F" w14:textId="223237E6">
      <w:pPr>
        <w:pStyle w:val="TOC1"/>
        <w:tabs>
          <w:tab w:val="left" w:pos="480"/>
          <w:tab w:val="right" w:leader="dot" w:pos="9060"/>
        </w:tabs>
        <w:rPr>
          <w:rFonts w:cs="Times New Roman"/>
        </w:rPr>
      </w:pPr>
      <w:r w:rsidRPr="0042024C">
        <w:rPr>
          <w:rFonts w:cs="Times New Roman"/>
          <w:highlight w:val="yellow"/>
        </w:rPr>
        <w:t>SARDŽAJ</w:t>
      </w:r>
    </w:p>
    <w:p w:rsidR="004A2DF4" w:rsidRDefault="0085417D" w14:paraId="791AB2AB" w14:textId="16260A7F">
      <w:pPr>
        <w:pStyle w:val="TOC1"/>
        <w:tabs>
          <w:tab w:val="left" w:pos="480"/>
          <w:tab w:val="right" w:leader="dot" w:pos="9060"/>
        </w:tabs>
        <w:rPr>
          <w:rFonts w:asciiTheme="minorHAnsi" w:hAnsiTheme="minorHAnsi" w:eastAsiaTheme="minorEastAsia" w:cstheme="minorBidi"/>
          <w:b w:val="0"/>
          <w:bCs w:val="0"/>
          <w:caps w:val="0"/>
          <w:noProof/>
          <w:kern w:val="2"/>
          <w:sz w:val="24"/>
          <w:szCs w:val="24"/>
          <w:lang w:eastAsia="hr-HR" w:bidi="ar-SA"/>
          <w14:ligatures w14:val="standardContextual"/>
        </w:rPr>
      </w:pPr>
      <w:r w:rsidRPr="0578CBA1">
        <w:rPr>
          <w:rFonts w:cs="Times New Roman"/>
          <w:b w:val="0"/>
          <w:bCs w:val="0"/>
          <w:caps w:val="0"/>
        </w:rPr>
        <w:fldChar w:fldCharType="begin"/>
      </w:r>
      <w:r>
        <w:rPr>
          <w:rFonts w:cs="Times New Roman"/>
          <w:b w:val="0"/>
          <w:bCs w:val="0"/>
          <w:caps w:val="0"/>
        </w:rPr>
        <w:instrText xml:space="preserve"> TOC \o "1-5" \h \z \u </w:instrText>
      </w:r>
      <w:r w:rsidRPr="0578CBA1">
        <w:rPr>
          <w:rFonts w:cs="Times New Roman"/>
          <w:b w:val="0"/>
          <w:bCs w:val="0"/>
          <w:caps w:val="0"/>
        </w:rPr>
        <w:fldChar w:fldCharType="separate"/>
      </w:r>
      <w:hyperlink w:history="1" w:anchor="_Toc225631562">
        <w:r w:rsidRPr="00D463E8" w:rsidR="004A2DF4">
          <w:rPr>
            <w:rStyle w:val="Hyperlink"/>
            <w:noProof/>
            <w:kern w:val="0"/>
            <w14:scene3d>
              <w14:camera w14:prst="orthographicFront"/>
              <w14:lightRig w14:rig="threePt" w14:dir="t">
                <w14:rot w14:lat="0" w14:lon="0" w14:rev="0"/>
              </w14:lightRig>
            </w14:scene3d>
          </w:rPr>
          <w:t>1.</w:t>
        </w:r>
        <w:r w:rsidR="004A2DF4">
          <w:rPr>
            <w:rFonts w:asciiTheme="minorHAnsi" w:hAnsiTheme="minorHAnsi" w:eastAsiaTheme="minorEastAsia" w:cstheme="minorBidi"/>
            <w:b w:val="0"/>
            <w:bCs w:val="0"/>
            <w:caps w:val="0"/>
            <w:noProof/>
            <w:kern w:val="2"/>
            <w:sz w:val="24"/>
            <w:szCs w:val="24"/>
            <w:lang w:eastAsia="hr-HR" w:bidi="ar-SA"/>
            <w14:ligatures w14:val="standardContextual"/>
          </w:rPr>
          <w:tab/>
        </w:r>
        <w:r w:rsidRPr="00D463E8" w:rsidR="004A2DF4">
          <w:rPr>
            <w:rStyle w:val="Hyperlink"/>
            <w:noProof/>
          </w:rPr>
          <w:t>Opis sustava</w:t>
        </w:r>
        <w:r w:rsidR="004A2DF4">
          <w:rPr>
            <w:noProof/>
            <w:webHidden/>
          </w:rPr>
          <w:tab/>
        </w:r>
        <w:r w:rsidR="004A2DF4">
          <w:rPr>
            <w:noProof/>
            <w:webHidden/>
          </w:rPr>
          <w:fldChar w:fldCharType="begin"/>
        </w:r>
        <w:r w:rsidR="004A2DF4">
          <w:rPr>
            <w:noProof/>
            <w:webHidden/>
          </w:rPr>
          <w:instrText xml:space="preserve"> PAGEREF _Toc225631562 \h </w:instrText>
        </w:r>
        <w:r w:rsidR="004A2DF4">
          <w:rPr>
            <w:noProof/>
            <w:webHidden/>
          </w:rPr>
        </w:r>
        <w:r w:rsidR="004A2DF4">
          <w:rPr>
            <w:noProof/>
            <w:webHidden/>
          </w:rPr>
          <w:fldChar w:fldCharType="separate"/>
        </w:r>
        <w:r w:rsidR="004A2DF4">
          <w:rPr>
            <w:noProof/>
            <w:webHidden/>
          </w:rPr>
          <w:t>1</w:t>
        </w:r>
        <w:r w:rsidR="004A2DF4">
          <w:rPr>
            <w:noProof/>
            <w:webHidden/>
          </w:rPr>
          <w:fldChar w:fldCharType="end"/>
        </w:r>
      </w:hyperlink>
    </w:p>
    <w:p w:rsidR="004A2DF4" w:rsidRDefault="004A2DF4" w14:paraId="10454276" w14:textId="1A6B04AF">
      <w:pPr>
        <w:pStyle w:val="TOC1"/>
        <w:tabs>
          <w:tab w:val="left" w:pos="480"/>
          <w:tab w:val="right" w:leader="dot" w:pos="9060"/>
        </w:tabs>
        <w:rPr>
          <w:rFonts w:asciiTheme="minorHAnsi" w:hAnsiTheme="minorHAnsi" w:eastAsiaTheme="minorEastAsia" w:cstheme="minorBidi"/>
          <w:b w:val="0"/>
          <w:bCs w:val="0"/>
          <w:caps w:val="0"/>
          <w:noProof/>
          <w:kern w:val="2"/>
          <w:sz w:val="24"/>
          <w:szCs w:val="24"/>
          <w:lang w:eastAsia="hr-HR" w:bidi="ar-SA"/>
          <w14:ligatures w14:val="standardContextual"/>
        </w:rPr>
      </w:pPr>
      <w:hyperlink w:history="1" w:anchor="_Toc225631563">
        <w:r w:rsidRPr="00D463E8">
          <w:rPr>
            <w:rStyle w:val="Hyperlink"/>
            <w:noProof/>
            <w:kern w:val="0"/>
            <w14:scene3d>
              <w14:camera w14:prst="orthographicFront"/>
              <w14:lightRig w14:rig="threePt" w14:dir="t">
                <w14:rot w14:lat="0" w14:lon="0" w14:rev="0"/>
              </w14:lightRig>
            </w14:scene3d>
          </w:rPr>
          <w:t>2.</w:t>
        </w:r>
        <w:r>
          <w:rPr>
            <w:rFonts w:asciiTheme="minorHAnsi" w:hAnsiTheme="minorHAnsi" w:eastAsiaTheme="minorEastAsia" w:cstheme="minorBidi"/>
            <w:b w:val="0"/>
            <w:bCs w:val="0"/>
            <w:caps w:val="0"/>
            <w:noProof/>
            <w:kern w:val="2"/>
            <w:sz w:val="24"/>
            <w:szCs w:val="24"/>
            <w:lang w:eastAsia="hr-HR" w:bidi="ar-SA"/>
            <w14:ligatures w14:val="standardContextual"/>
          </w:rPr>
          <w:tab/>
        </w:r>
        <w:r w:rsidRPr="00D463E8">
          <w:rPr>
            <w:rStyle w:val="Hyperlink"/>
            <w:noProof/>
          </w:rPr>
          <w:t>Analiza sustava</w:t>
        </w:r>
        <w:r>
          <w:rPr>
            <w:noProof/>
            <w:webHidden/>
          </w:rPr>
          <w:tab/>
        </w:r>
        <w:r>
          <w:rPr>
            <w:noProof/>
            <w:webHidden/>
          </w:rPr>
          <w:fldChar w:fldCharType="begin"/>
        </w:r>
        <w:r>
          <w:rPr>
            <w:noProof/>
            <w:webHidden/>
          </w:rPr>
          <w:instrText xml:space="preserve"> PAGEREF _Toc225631563 \h </w:instrText>
        </w:r>
        <w:r>
          <w:rPr>
            <w:noProof/>
            <w:webHidden/>
          </w:rPr>
        </w:r>
        <w:r>
          <w:rPr>
            <w:noProof/>
            <w:webHidden/>
          </w:rPr>
          <w:fldChar w:fldCharType="separate"/>
        </w:r>
        <w:r>
          <w:rPr>
            <w:noProof/>
            <w:webHidden/>
          </w:rPr>
          <w:t>3</w:t>
        </w:r>
        <w:r>
          <w:rPr>
            <w:noProof/>
            <w:webHidden/>
          </w:rPr>
          <w:fldChar w:fldCharType="end"/>
        </w:r>
      </w:hyperlink>
    </w:p>
    <w:p w:rsidR="004A2DF4" w:rsidRDefault="004A2DF4" w14:paraId="4C13518E" w14:textId="7DFE8300">
      <w:pPr>
        <w:pStyle w:val="TOC2"/>
        <w:tabs>
          <w:tab w:val="left" w:pos="960"/>
          <w:tab w:val="right" w:leader="dot" w:pos="9060"/>
        </w:tabs>
        <w:rPr>
          <w:rFonts w:asciiTheme="minorHAnsi" w:hAnsiTheme="minorHAnsi" w:eastAsiaTheme="minorEastAsia" w:cstheme="minorBidi"/>
          <w:smallCaps w:val="0"/>
          <w:noProof/>
          <w:kern w:val="2"/>
          <w:sz w:val="24"/>
          <w:szCs w:val="24"/>
          <w:lang w:eastAsia="hr-HR" w:bidi="ar-SA"/>
          <w14:ligatures w14:val="standardContextual"/>
        </w:rPr>
      </w:pPr>
      <w:hyperlink w:history="1" w:anchor="_Toc225631564">
        <w:r w:rsidRPr="00D463E8">
          <w:rPr>
            <w:rStyle w:val="Hyperlink"/>
            <w:noProof/>
          </w:rPr>
          <w:t>2.1.</w:t>
        </w:r>
        <w:r>
          <w:rPr>
            <w:rFonts w:asciiTheme="minorHAnsi" w:hAnsiTheme="minorHAnsi" w:eastAsiaTheme="minorEastAsia" w:cstheme="minorBidi"/>
            <w:smallCaps w:val="0"/>
            <w:noProof/>
            <w:kern w:val="2"/>
            <w:sz w:val="24"/>
            <w:szCs w:val="24"/>
            <w:lang w:eastAsia="hr-HR" w:bidi="ar-SA"/>
            <w14:ligatures w14:val="standardContextual"/>
          </w:rPr>
          <w:tab/>
        </w:r>
        <w:r w:rsidRPr="00D463E8">
          <w:rPr>
            <w:rStyle w:val="Hyperlink"/>
            <w:noProof/>
          </w:rPr>
          <w:t>Specifikacija zahtjeva</w:t>
        </w:r>
        <w:r>
          <w:rPr>
            <w:noProof/>
            <w:webHidden/>
          </w:rPr>
          <w:tab/>
        </w:r>
        <w:r>
          <w:rPr>
            <w:noProof/>
            <w:webHidden/>
          </w:rPr>
          <w:fldChar w:fldCharType="begin"/>
        </w:r>
        <w:r>
          <w:rPr>
            <w:noProof/>
            <w:webHidden/>
          </w:rPr>
          <w:instrText xml:space="preserve"> PAGEREF _Toc225631564 \h </w:instrText>
        </w:r>
        <w:r>
          <w:rPr>
            <w:noProof/>
            <w:webHidden/>
          </w:rPr>
        </w:r>
        <w:r>
          <w:rPr>
            <w:noProof/>
            <w:webHidden/>
          </w:rPr>
          <w:fldChar w:fldCharType="separate"/>
        </w:r>
        <w:r>
          <w:rPr>
            <w:noProof/>
            <w:webHidden/>
          </w:rPr>
          <w:t>3</w:t>
        </w:r>
        <w:r>
          <w:rPr>
            <w:noProof/>
            <w:webHidden/>
          </w:rPr>
          <w:fldChar w:fldCharType="end"/>
        </w:r>
      </w:hyperlink>
    </w:p>
    <w:p w:rsidR="004A2DF4" w:rsidRDefault="004A2DF4" w14:paraId="1C2C8044" w14:textId="6BE0E880">
      <w:pPr>
        <w:pStyle w:val="TOC3"/>
        <w:tabs>
          <w:tab w:val="left" w:pos="1440"/>
          <w:tab w:val="right" w:leader="dot" w:pos="9060"/>
        </w:tabs>
        <w:rPr>
          <w:rFonts w:asciiTheme="minorHAnsi" w:hAnsiTheme="minorHAnsi" w:eastAsiaTheme="minorEastAsia" w:cstheme="minorBidi"/>
          <w:iCs w:val="0"/>
          <w:noProof/>
          <w:kern w:val="2"/>
          <w:sz w:val="24"/>
          <w:szCs w:val="24"/>
          <w:lang w:eastAsia="hr-HR" w:bidi="ar-SA"/>
          <w14:ligatures w14:val="standardContextual"/>
        </w:rPr>
      </w:pPr>
      <w:hyperlink w:history="1" w:anchor="_Toc225631565">
        <w:r w:rsidRPr="00D463E8">
          <w:rPr>
            <w:rStyle w:val="Hyperlink"/>
            <w:noProof/>
          </w:rPr>
          <w:t>2.1.1.</w:t>
        </w:r>
        <w:r>
          <w:rPr>
            <w:rFonts w:asciiTheme="minorHAnsi" w:hAnsiTheme="minorHAnsi" w:eastAsiaTheme="minorEastAsia" w:cstheme="minorBidi"/>
            <w:iCs w:val="0"/>
            <w:noProof/>
            <w:kern w:val="2"/>
            <w:sz w:val="24"/>
            <w:szCs w:val="24"/>
            <w:lang w:eastAsia="hr-HR" w:bidi="ar-SA"/>
            <w14:ligatures w14:val="standardContextual"/>
          </w:rPr>
          <w:tab/>
        </w:r>
        <w:r w:rsidRPr="00D463E8">
          <w:rPr>
            <w:rStyle w:val="Hyperlink"/>
            <w:noProof/>
          </w:rPr>
          <w:t>Pregled izvora: postojećih open-source sustava</w:t>
        </w:r>
        <w:r>
          <w:rPr>
            <w:noProof/>
            <w:webHidden/>
          </w:rPr>
          <w:tab/>
        </w:r>
        <w:r>
          <w:rPr>
            <w:noProof/>
            <w:webHidden/>
          </w:rPr>
          <w:fldChar w:fldCharType="begin"/>
        </w:r>
        <w:r>
          <w:rPr>
            <w:noProof/>
            <w:webHidden/>
          </w:rPr>
          <w:instrText xml:space="preserve"> PAGEREF _Toc225631565 \h </w:instrText>
        </w:r>
        <w:r>
          <w:rPr>
            <w:noProof/>
            <w:webHidden/>
          </w:rPr>
        </w:r>
        <w:r>
          <w:rPr>
            <w:noProof/>
            <w:webHidden/>
          </w:rPr>
          <w:fldChar w:fldCharType="separate"/>
        </w:r>
        <w:r>
          <w:rPr>
            <w:noProof/>
            <w:webHidden/>
          </w:rPr>
          <w:t>3</w:t>
        </w:r>
        <w:r>
          <w:rPr>
            <w:noProof/>
            <w:webHidden/>
          </w:rPr>
          <w:fldChar w:fldCharType="end"/>
        </w:r>
      </w:hyperlink>
    </w:p>
    <w:p w:rsidR="004A2DF4" w:rsidRDefault="004A2DF4" w14:paraId="724175B6" w14:textId="13E3C535">
      <w:pPr>
        <w:pStyle w:val="TOC3"/>
        <w:tabs>
          <w:tab w:val="left" w:pos="1440"/>
          <w:tab w:val="right" w:leader="dot" w:pos="9060"/>
        </w:tabs>
        <w:rPr>
          <w:rFonts w:asciiTheme="minorHAnsi" w:hAnsiTheme="minorHAnsi" w:eastAsiaTheme="minorEastAsia" w:cstheme="minorBidi"/>
          <w:iCs w:val="0"/>
          <w:noProof/>
          <w:kern w:val="2"/>
          <w:sz w:val="24"/>
          <w:szCs w:val="24"/>
          <w:lang w:eastAsia="hr-HR" w:bidi="ar-SA"/>
          <w14:ligatures w14:val="standardContextual"/>
        </w:rPr>
      </w:pPr>
      <w:hyperlink w:history="1" w:anchor="_Toc225631566">
        <w:r w:rsidRPr="00D463E8">
          <w:rPr>
            <w:rStyle w:val="Hyperlink"/>
            <w:noProof/>
          </w:rPr>
          <w:t>2.1.2.</w:t>
        </w:r>
        <w:r>
          <w:rPr>
            <w:rFonts w:asciiTheme="minorHAnsi" w:hAnsiTheme="minorHAnsi" w:eastAsiaTheme="minorEastAsia" w:cstheme="minorBidi"/>
            <w:iCs w:val="0"/>
            <w:noProof/>
            <w:kern w:val="2"/>
            <w:sz w:val="24"/>
            <w:szCs w:val="24"/>
            <w:lang w:eastAsia="hr-HR" w:bidi="ar-SA"/>
            <w14:ligatures w14:val="standardContextual"/>
          </w:rPr>
          <w:tab/>
        </w:r>
        <w:r w:rsidRPr="00D463E8">
          <w:rPr>
            <w:rStyle w:val="Hyperlink"/>
            <w:noProof/>
          </w:rPr>
          <w:t>Tablični prikaz specifikacije zahtjeva od sustava</w:t>
        </w:r>
        <w:r>
          <w:rPr>
            <w:noProof/>
            <w:webHidden/>
          </w:rPr>
          <w:tab/>
        </w:r>
        <w:r>
          <w:rPr>
            <w:noProof/>
            <w:webHidden/>
          </w:rPr>
          <w:fldChar w:fldCharType="begin"/>
        </w:r>
        <w:r>
          <w:rPr>
            <w:noProof/>
            <w:webHidden/>
          </w:rPr>
          <w:instrText xml:space="preserve"> PAGEREF _Toc225631566 \h </w:instrText>
        </w:r>
        <w:r>
          <w:rPr>
            <w:noProof/>
            <w:webHidden/>
          </w:rPr>
        </w:r>
        <w:r>
          <w:rPr>
            <w:noProof/>
            <w:webHidden/>
          </w:rPr>
          <w:fldChar w:fldCharType="separate"/>
        </w:r>
        <w:r>
          <w:rPr>
            <w:noProof/>
            <w:webHidden/>
          </w:rPr>
          <w:t>4</w:t>
        </w:r>
        <w:r>
          <w:rPr>
            <w:noProof/>
            <w:webHidden/>
          </w:rPr>
          <w:fldChar w:fldCharType="end"/>
        </w:r>
      </w:hyperlink>
    </w:p>
    <w:p w:rsidR="004A2DF4" w:rsidRDefault="004A2DF4" w14:paraId="544DAC1F" w14:textId="4366B72F">
      <w:pPr>
        <w:pStyle w:val="TOC3"/>
        <w:tabs>
          <w:tab w:val="left" w:pos="1440"/>
          <w:tab w:val="right" w:leader="dot" w:pos="9060"/>
        </w:tabs>
        <w:rPr>
          <w:rFonts w:asciiTheme="minorHAnsi" w:hAnsiTheme="minorHAnsi" w:eastAsiaTheme="minorEastAsia" w:cstheme="minorBidi"/>
          <w:iCs w:val="0"/>
          <w:noProof/>
          <w:kern w:val="2"/>
          <w:sz w:val="24"/>
          <w:szCs w:val="24"/>
          <w:lang w:eastAsia="hr-HR" w:bidi="ar-SA"/>
          <w14:ligatures w14:val="standardContextual"/>
        </w:rPr>
      </w:pPr>
      <w:hyperlink w:history="1" w:anchor="_Toc225631567">
        <w:r w:rsidRPr="00D463E8">
          <w:rPr>
            <w:rStyle w:val="Hyperlink"/>
            <w:noProof/>
          </w:rPr>
          <w:t>2.1.3.</w:t>
        </w:r>
        <w:r>
          <w:rPr>
            <w:rFonts w:asciiTheme="minorHAnsi" w:hAnsiTheme="minorHAnsi" w:eastAsiaTheme="minorEastAsia" w:cstheme="minorBidi"/>
            <w:iCs w:val="0"/>
            <w:noProof/>
            <w:kern w:val="2"/>
            <w:sz w:val="24"/>
            <w:szCs w:val="24"/>
            <w:lang w:eastAsia="hr-HR" w:bidi="ar-SA"/>
            <w14:ligatures w14:val="standardContextual"/>
          </w:rPr>
          <w:tab/>
        </w:r>
        <w:r w:rsidRPr="00D463E8">
          <w:rPr>
            <w:rStyle w:val="Hyperlink"/>
            <w:noProof/>
          </w:rPr>
          <w:t>Korisničke priče</w:t>
        </w:r>
        <w:r>
          <w:rPr>
            <w:noProof/>
            <w:webHidden/>
          </w:rPr>
          <w:tab/>
        </w:r>
        <w:r>
          <w:rPr>
            <w:noProof/>
            <w:webHidden/>
          </w:rPr>
          <w:fldChar w:fldCharType="begin"/>
        </w:r>
        <w:r>
          <w:rPr>
            <w:noProof/>
            <w:webHidden/>
          </w:rPr>
          <w:instrText xml:space="preserve"> PAGEREF _Toc225631567 \h </w:instrText>
        </w:r>
        <w:r>
          <w:rPr>
            <w:noProof/>
            <w:webHidden/>
          </w:rPr>
        </w:r>
        <w:r>
          <w:rPr>
            <w:noProof/>
            <w:webHidden/>
          </w:rPr>
          <w:fldChar w:fldCharType="separate"/>
        </w:r>
        <w:r>
          <w:rPr>
            <w:noProof/>
            <w:webHidden/>
          </w:rPr>
          <w:t>6</w:t>
        </w:r>
        <w:r>
          <w:rPr>
            <w:noProof/>
            <w:webHidden/>
          </w:rPr>
          <w:fldChar w:fldCharType="end"/>
        </w:r>
      </w:hyperlink>
    </w:p>
    <w:p w:rsidR="004A2DF4" w:rsidRDefault="004A2DF4" w14:paraId="42D0F568" w14:textId="2DE5D27C">
      <w:pPr>
        <w:pStyle w:val="TOC2"/>
        <w:tabs>
          <w:tab w:val="left" w:pos="960"/>
          <w:tab w:val="right" w:leader="dot" w:pos="9060"/>
        </w:tabs>
        <w:rPr>
          <w:rFonts w:asciiTheme="minorHAnsi" w:hAnsiTheme="minorHAnsi" w:eastAsiaTheme="minorEastAsia" w:cstheme="minorBidi"/>
          <w:smallCaps w:val="0"/>
          <w:noProof/>
          <w:kern w:val="2"/>
          <w:sz w:val="24"/>
          <w:szCs w:val="24"/>
          <w:lang w:eastAsia="hr-HR" w:bidi="ar-SA"/>
          <w14:ligatures w14:val="standardContextual"/>
        </w:rPr>
      </w:pPr>
      <w:hyperlink w:history="1" w:anchor="_Toc225631568">
        <w:r w:rsidRPr="00D463E8">
          <w:rPr>
            <w:rStyle w:val="Hyperlink"/>
            <w:noProof/>
          </w:rPr>
          <w:t>2.2.</w:t>
        </w:r>
        <w:r>
          <w:rPr>
            <w:rFonts w:asciiTheme="minorHAnsi" w:hAnsiTheme="minorHAnsi" w:eastAsiaTheme="minorEastAsia" w:cstheme="minorBidi"/>
            <w:smallCaps w:val="0"/>
            <w:noProof/>
            <w:kern w:val="2"/>
            <w:sz w:val="24"/>
            <w:szCs w:val="24"/>
            <w:lang w:eastAsia="hr-HR" w:bidi="ar-SA"/>
            <w14:ligatures w14:val="standardContextual"/>
          </w:rPr>
          <w:tab/>
        </w:r>
        <w:r w:rsidRPr="00D463E8">
          <w:rPr>
            <w:rStyle w:val="Hyperlink"/>
            <w:noProof/>
          </w:rPr>
          <w:t>Formalni zapis korisničkih zahtjeva</w:t>
        </w:r>
        <w:r>
          <w:rPr>
            <w:noProof/>
            <w:webHidden/>
          </w:rPr>
          <w:tab/>
        </w:r>
        <w:r>
          <w:rPr>
            <w:noProof/>
            <w:webHidden/>
          </w:rPr>
          <w:fldChar w:fldCharType="begin"/>
        </w:r>
        <w:r>
          <w:rPr>
            <w:noProof/>
            <w:webHidden/>
          </w:rPr>
          <w:instrText xml:space="preserve"> PAGEREF _Toc225631568 \h </w:instrText>
        </w:r>
        <w:r>
          <w:rPr>
            <w:noProof/>
            <w:webHidden/>
          </w:rPr>
        </w:r>
        <w:r>
          <w:rPr>
            <w:noProof/>
            <w:webHidden/>
          </w:rPr>
          <w:fldChar w:fldCharType="separate"/>
        </w:r>
        <w:r>
          <w:rPr>
            <w:noProof/>
            <w:webHidden/>
          </w:rPr>
          <w:t>9</w:t>
        </w:r>
        <w:r>
          <w:rPr>
            <w:noProof/>
            <w:webHidden/>
          </w:rPr>
          <w:fldChar w:fldCharType="end"/>
        </w:r>
      </w:hyperlink>
    </w:p>
    <w:p w:rsidR="004A2DF4" w:rsidRDefault="004A2DF4" w14:paraId="65636FF2" w14:textId="013EE71A">
      <w:pPr>
        <w:pStyle w:val="TOC3"/>
        <w:tabs>
          <w:tab w:val="left" w:pos="1440"/>
          <w:tab w:val="right" w:leader="dot" w:pos="9060"/>
        </w:tabs>
        <w:rPr>
          <w:rFonts w:asciiTheme="minorHAnsi" w:hAnsiTheme="minorHAnsi" w:eastAsiaTheme="minorEastAsia" w:cstheme="minorBidi"/>
          <w:iCs w:val="0"/>
          <w:noProof/>
          <w:kern w:val="2"/>
          <w:sz w:val="24"/>
          <w:szCs w:val="24"/>
          <w:lang w:eastAsia="hr-HR" w:bidi="ar-SA"/>
          <w14:ligatures w14:val="standardContextual"/>
        </w:rPr>
      </w:pPr>
      <w:hyperlink w:history="1" w:anchor="_Toc225631569">
        <w:r w:rsidRPr="00D463E8">
          <w:rPr>
            <w:rStyle w:val="Hyperlink"/>
            <w:noProof/>
          </w:rPr>
          <w:t>2.2.1.</w:t>
        </w:r>
        <w:r>
          <w:rPr>
            <w:rFonts w:asciiTheme="minorHAnsi" w:hAnsiTheme="minorHAnsi" w:eastAsiaTheme="minorEastAsia" w:cstheme="minorBidi"/>
            <w:iCs w:val="0"/>
            <w:noProof/>
            <w:kern w:val="2"/>
            <w:sz w:val="24"/>
            <w:szCs w:val="24"/>
            <w:lang w:eastAsia="hr-HR" w:bidi="ar-SA"/>
            <w14:ligatures w14:val="standardContextual"/>
          </w:rPr>
          <w:tab/>
        </w:r>
        <w:r w:rsidRPr="00D463E8">
          <w:rPr>
            <w:rStyle w:val="Hyperlink"/>
            <w:noProof/>
          </w:rPr>
          <w:t>Modeliranje procesa</w:t>
        </w:r>
        <w:r>
          <w:rPr>
            <w:noProof/>
            <w:webHidden/>
          </w:rPr>
          <w:tab/>
        </w:r>
        <w:r>
          <w:rPr>
            <w:noProof/>
            <w:webHidden/>
          </w:rPr>
          <w:fldChar w:fldCharType="begin"/>
        </w:r>
        <w:r>
          <w:rPr>
            <w:noProof/>
            <w:webHidden/>
          </w:rPr>
          <w:instrText xml:space="preserve"> PAGEREF _Toc225631569 \h </w:instrText>
        </w:r>
        <w:r>
          <w:rPr>
            <w:noProof/>
            <w:webHidden/>
          </w:rPr>
        </w:r>
        <w:r>
          <w:rPr>
            <w:noProof/>
            <w:webHidden/>
          </w:rPr>
          <w:fldChar w:fldCharType="separate"/>
        </w:r>
        <w:r>
          <w:rPr>
            <w:noProof/>
            <w:webHidden/>
          </w:rPr>
          <w:t>9</w:t>
        </w:r>
        <w:r>
          <w:rPr>
            <w:noProof/>
            <w:webHidden/>
          </w:rPr>
          <w:fldChar w:fldCharType="end"/>
        </w:r>
      </w:hyperlink>
    </w:p>
    <w:p w:rsidR="004A2DF4" w:rsidRDefault="004A2DF4" w14:paraId="32CA7699" w14:textId="291AB8E7">
      <w:pPr>
        <w:pStyle w:val="TOC4"/>
        <w:tabs>
          <w:tab w:val="right" w:leader="dot" w:pos="9060"/>
        </w:tabs>
        <w:rPr>
          <w:rFonts w:asciiTheme="minorHAnsi" w:hAnsiTheme="minorHAnsi" w:eastAsiaTheme="minorEastAsia" w:cstheme="minorBidi"/>
          <w:noProof/>
          <w:kern w:val="2"/>
          <w:sz w:val="24"/>
          <w:szCs w:val="24"/>
          <w:lang w:eastAsia="hr-HR" w:bidi="ar-SA"/>
          <w14:ligatures w14:val="standardContextual"/>
        </w:rPr>
      </w:pPr>
      <w:hyperlink w:history="1" w:anchor="_Toc225631570">
        <w:r w:rsidRPr="00D463E8">
          <w:rPr>
            <w:rStyle w:val="Hyperlink"/>
            <w:noProof/>
          </w:rPr>
          <w:t>2.2.1.1. Dijagram dekompozicije funkcija/procesa sustava</w:t>
        </w:r>
        <w:r>
          <w:rPr>
            <w:noProof/>
            <w:webHidden/>
          </w:rPr>
          <w:tab/>
        </w:r>
        <w:r>
          <w:rPr>
            <w:noProof/>
            <w:webHidden/>
          </w:rPr>
          <w:fldChar w:fldCharType="begin"/>
        </w:r>
        <w:r>
          <w:rPr>
            <w:noProof/>
            <w:webHidden/>
          </w:rPr>
          <w:instrText xml:space="preserve"> PAGEREF _Toc225631570 \h </w:instrText>
        </w:r>
        <w:r>
          <w:rPr>
            <w:noProof/>
            <w:webHidden/>
          </w:rPr>
        </w:r>
        <w:r>
          <w:rPr>
            <w:noProof/>
            <w:webHidden/>
          </w:rPr>
          <w:fldChar w:fldCharType="separate"/>
        </w:r>
        <w:r>
          <w:rPr>
            <w:noProof/>
            <w:webHidden/>
          </w:rPr>
          <w:t>9</w:t>
        </w:r>
        <w:r>
          <w:rPr>
            <w:noProof/>
            <w:webHidden/>
          </w:rPr>
          <w:fldChar w:fldCharType="end"/>
        </w:r>
      </w:hyperlink>
    </w:p>
    <w:p w:rsidR="004A2DF4" w:rsidRDefault="004A2DF4" w14:paraId="1C34A3B3" w14:textId="4CDF2E6D">
      <w:pPr>
        <w:pStyle w:val="TOC4"/>
        <w:tabs>
          <w:tab w:val="right" w:leader="dot" w:pos="9060"/>
        </w:tabs>
        <w:rPr>
          <w:rFonts w:asciiTheme="minorHAnsi" w:hAnsiTheme="minorHAnsi" w:eastAsiaTheme="minorEastAsia" w:cstheme="minorBidi"/>
          <w:noProof/>
          <w:kern w:val="2"/>
          <w:sz w:val="24"/>
          <w:szCs w:val="24"/>
          <w:lang w:eastAsia="hr-HR" w:bidi="ar-SA"/>
          <w14:ligatures w14:val="standardContextual"/>
        </w:rPr>
      </w:pPr>
      <w:hyperlink w:history="1" w:anchor="_Toc225631571">
        <w:r w:rsidRPr="00D463E8">
          <w:rPr>
            <w:rStyle w:val="Hyperlink"/>
            <w:noProof/>
          </w:rPr>
          <w:t>2.2.1.2. Opis procesa</w:t>
        </w:r>
        <w:r>
          <w:rPr>
            <w:noProof/>
            <w:webHidden/>
          </w:rPr>
          <w:tab/>
        </w:r>
        <w:r>
          <w:rPr>
            <w:noProof/>
            <w:webHidden/>
          </w:rPr>
          <w:fldChar w:fldCharType="begin"/>
        </w:r>
        <w:r>
          <w:rPr>
            <w:noProof/>
            <w:webHidden/>
          </w:rPr>
          <w:instrText xml:space="preserve"> PAGEREF _Toc225631571 \h </w:instrText>
        </w:r>
        <w:r>
          <w:rPr>
            <w:noProof/>
            <w:webHidden/>
          </w:rPr>
        </w:r>
        <w:r>
          <w:rPr>
            <w:noProof/>
            <w:webHidden/>
          </w:rPr>
          <w:fldChar w:fldCharType="separate"/>
        </w:r>
        <w:r>
          <w:rPr>
            <w:noProof/>
            <w:webHidden/>
          </w:rPr>
          <w:t>11</w:t>
        </w:r>
        <w:r>
          <w:rPr>
            <w:noProof/>
            <w:webHidden/>
          </w:rPr>
          <w:fldChar w:fldCharType="end"/>
        </w:r>
      </w:hyperlink>
    </w:p>
    <w:p w:rsidR="004A2DF4" w:rsidRDefault="004A2DF4" w14:paraId="2A78D4E2" w14:textId="3DC0015B">
      <w:pPr>
        <w:pStyle w:val="TOC4"/>
        <w:tabs>
          <w:tab w:val="right" w:leader="dot" w:pos="9060"/>
        </w:tabs>
        <w:rPr>
          <w:rFonts w:asciiTheme="minorHAnsi" w:hAnsiTheme="minorHAnsi" w:eastAsiaTheme="minorEastAsia" w:cstheme="minorBidi"/>
          <w:noProof/>
          <w:kern w:val="2"/>
          <w:sz w:val="24"/>
          <w:szCs w:val="24"/>
          <w:lang w:eastAsia="hr-HR" w:bidi="ar-SA"/>
          <w14:ligatures w14:val="standardContextual"/>
        </w:rPr>
      </w:pPr>
      <w:hyperlink w:history="1" w:anchor="_Toc225631572">
        <w:r w:rsidRPr="00D463E8">
          <w:rPr>
            <w:rStyle w:val="Hyperlink"/>
            <w:noProof/>
          </w:rPr>
          <w:t>2.2.1.3. DTP dijagrami</w:t>
        </w:r>
        <w:r>
          <w:rPr>
            <w:noProof/>
            <w:webHidden/>
          </w:rPr>
          <w:tab/>
        </w:r>
        <w:r>
          <w:rPr>
            <w:noProof/>
            <w:webHidden/>
          </w:rPr>
          <w:fldChar w:fldCharType="begin"/>
        </w:r>
        <w:r>
          <w:rPr>
            <w:noProof/>
            <w:webHidden/>
          </w:rPr>
          <w:instrText xml:space="preserve"> PAGEREF _Toc225631572 \h </w:instrText>
        </w:r>
        <w:r>
          <w:rPr>
            <w:noProof/>
            <w:webHidden/>
          </w:rPr>
        </w:r>
        <w:r>
          <w:rPr>
            <w:noProof/>
            <w:webHidden/>
          </w:rPr>
          <w:fldChar w:fldCharType="separate"/>
        </w:r>
        <w:r>
          <w:rPr>
            <w:noProof/>
            <w:webHidden/>
          </w:rPr>
          <w:t>13</w:t>
        </w:r>
        <w:r>
          <w:rPr>
            <w:noProof/>
            <w:webHidden/>
          </w:rPr>
          <w:fldChar w:fldCharType="end"/>
        </w:r>
      </w:hyperlink>
    </w:p>
    <w:p w:rsidR="004A2DF4" w:rsidRDefault="004A2DF4" w14:paraId="788BA72F" w14:textId="5D6681B8">
      <w:pPr>
        <w:pStyle w:val="TOC4"/>
        <w:tabs>
          <w:tab w:val="right" w:leader="dot" w:pos="9060"/>
        </w:tabs>
        <w:rPr>
          <w:rFonts w:asciiTheme="minorHAnsi" w:hAnsiTheme="minorHAnsi" w:eastAsiaTheme="minorEastAsia" w:cstheme="minorBidi"/>
          <w:noProof/>
          <w:kern w:val="2"/>
          <w:sz w:val="24"/>
          <w:szCs w:val="24"/>
          <w:lang w:eastAsia="hr-HR" w:bidi="ar-SA"/>
          <w14:ligatures w14:val="standardContextual"/>
        </w:rPr>
      </w:pPr>
      <w:hyperlink w:history="1" w:anchor="_Toc225631573">
        <w:r w:rsidRPr="00D463E8">
          <w:rPr>
            <w:rStyle w:val="Hyperlink"/>
            <w:noProof/>
          </w:rPr>
          <w:t>2.2.1.4. Opisi tokova podataka</w:t>
        </w:r>
        <w:r>
          <w:rPr>
            <w:noProof/>
            <w:webHidden/>
          </w:rPr>
          <w:tab/>
        </w:r>
        <w:r>
          <w:rPr>
            <w:noProof/>
            <w:webHidden/>
          </w:rPr>
          <w:fldChar w:fldCharType="begin"/>
        </w:r>
        <w:r>
          <w:rPr>
            <w:noProof/>
            <w:webHidden/>
          </w:rPr>
          <w:instrText xml:space="preserve"> PAGEREF _Toc225631573 \h </w:instrText>
        </w:r>
        <w:r>
          <w:rPr>
            <w:noProof/>
            <w:webHidden/>
          </w:rPr>
        </w:r>
        <w:r>
          <w:rPr>
            <w:noProof/>
            <w:webHidden/>
          </w:rPr>
          <w:fldChar w:fldCharType="separate"/>
        </w:r>
        <w:r>
          <w:rPr>
            <w:noProof/>
            <w:webHidden/>
          </w:rPr>
          <w:t>19</w:t>
        </w:r>
        <w:r>
          <w:rPr>
            <w:noProof/>
            <w:webHidden/>
          </w:rPr>
          <w:fldChar w:fldCharType="end"/>
        </w:r>
      </w:hyperlink>
    </w:p>
    <w:p w:rsidR="004A2DF4" w:rsidRDefault="004A2DF4" w14:paraId="2099A20C" w14:textId="39F2B79E">
      <w:pPr>
        <w:pStyle w:val="TOC5"/>
        <w:tabs>
          <w:tab w:val="right" w:leader="dot" w:pos="9060"/>
        </w:tabs>
        <w:rPr>
          <w:rFonts w:asciiTheme="minorHAnsi" w:hAnsiTheme="minorHAnsi" w:eastAsiaTheme="minorEastAsia" w:cstheme="minorBidi"/>
          <w:noProof/>
          <w:kern w:val="2"/>
          <w:sz w:val="24"/>
          <w:szCs w:val="24"/>
          <w:lang w:eastAsia="hr-HR" w:bidi="ar-SA"/>
          <w14:ligatures w14:val="standardContextual"/>
        </w:rPr>
      </w:pPr>
      <w:hyperlink w:history="1" w:anchor="_Toc225631574">
        <w:r w:rsidRPr="00D463E8">
          <w:rPr>
            <w:rStyle w:val="Hyperlink"/>
            <w:noProof/>
          </w:rPr>
          <w:t>2.2.1.4.1. Dokumenti sustava</w:t>
        </w:r>
        <w:r>
          <w:rPr>
            <w:noProof/>
            <w:webHidden/>
          </w:rPr>
          <w:tab/>
        </w:r>
        <w:r>
          <w:rPr>
            <w:noProof/>
            <w:webHidden/>
          </w:rPr>
          <w:fldChar w:fldCharType="begin"/>
        </w:r>
        <w:r>
          <w:rPr>
            <w:noProof/>
            <w:webHidden/>
          </w:rPr>
          <w:instrText xml:space="preserve"> PAGEREF _Toc225631574 \h </w:instrText>
        </w:r>
        <w:r>
          <w:rPr>
            <w:noProof/>
            <w:webHidden/>
          </w:rPr>
        </w:r>
        <w:r>
          <w:rPr>
            <w:noProof/>
            <w:webHidden/>
          </w:rPr>
          <w:fldChar w:fldCharType="separate"/>
        </w:r>
        <w:r>
          <w:rPr>
            <w:noProof/>
            <w:webHidden/>
          </w:rPr>
          <w:t>19</w:t>
        </w:r>
        <w:r>
          <w:rPr>
            <w:noProof/>
            <w:webHidden/>
          </w:rPr>
          <w:fldChar w:fldCharType="end"/>
        </w:r>
      </w:hyperlink>
    </w:p>
    <w:p w:rsidR="004A2DF4" w:rsidRDefault="004A2DF4" w14:paraId="40EA7675" w14:textId="1DB58876">
      <w:pPr>
        <w:pStyle w:val="TOC5"/>
        <w:tabs>
          <w:tab w:val="right" w:leader="dot" w:pos="9060"/>
        </w:tabs>
        <w:rPr>
          <w:rFonts w:asciiTheme="minorHAnsi" w:hAnsiTheme="minorHAnsi" w:eastAsiaTheme="minorEastAsia" w:cstheme="minorBidi"/>
          <w:noProof/>
          <w:kern w:val="2"/>
          <w:sz w:val="24"/>
          <w:szCs w:val="24"/>
          <w:lang w:eastAsia="hr-HR" w:bidi="ar-SA"/>
          <w14:ligatures w14:val="standardContextual"/>
        </w:rPr>
      </w:pPr>
      <w:hyperlink w:history="1" w:anchor="_Toc225631575">
        <w:r w:rsidRPr="00D463E8">
          <w:rPr>
            <w:rStyle w:val="Hyperlink"/>
            <w:noProof/>
          </w:rPr>
          <w:t>2.2.1.4.2. Tablični prikaz tokova podataka</w:t>
        </w:r>
        <w:r>
          <w:rPr>
            <w:noProof/>
            <w:webHidden/>
          </w:rPr>
          <w:tab/>
        </w:r>
        <w:r>
          <w:rPr>
            <w:noProof/>
            <w:webHidden/>
          </w:rPr>
          <w:fldChar w:fldCharType="begin"/>
        </w:r>
        <w:r>
          <w:rPr>
            <w:noProof/>
            <w:webHidden/>
          </w:rPr>
          <w:instrText xml:space="preserve"> PAGEREF _Toc225631575 \h </w:instrText>
        </w:r>
        <w:r>
          <w:rPr>
            <w:noProof/>
            <w:webHidden/>
          </w:rPr>
        </w:r>
        <w:r>
          <w:rPr>
            <w:noProof/>
            <w:webHidden/>
          </w:rPr>
          <w:fldChar w:fldCharType="separate"/>
        </w:r>
        <w:r>
          <w:rPr>
            <w:noProof/>
            <w:webHidden/>
          </w:rPr>
          <w:t>26</w:t>
        </w:r>
        <w:r>
          <w:rPr>
            <w:noProof/>
            <w:webHidden/>
          </w:rPr>
          <w:fldChar w:fldCharType="end"/>
        </w:r>
      </w:hyperlink>
    </w:p>
    <w:p w:rsidR="004A2DF4" w:rsidRDefault="004A2DF4" w14:paraId="7DCF4702" w14:textId="4D98CA59">
      <w:pPr>
        <w:pStyle w:val="TOC3"/>
        <w:tabs>
          <w:tab w:val="left" w:pos="1440"/>
          <w:tab w:val="right" w:leader="dot" w:pos="9060"/>
        </w:tabs>
        <w:rPr>
          <w:rFonts w:asciiTheme="minorHAnsi" w:hAnsiTheme="minorHAnsi" w:eastAsiaTheme="minorEastAsia" w:cstheme="minorBidi"/>
          <w:iCs w:val="0"/>
          <w:noProof/>
          <w:kern w:val="2"/>
          <w:sz w:val="24"/>
          <w:szCs w:val="24"/>
          <w:lang w:eastAsia="hr-HR" w:bidi="ar-SA"/>
          <w14:ligatures w14:val="standardContextual"/>
        </w:rPr>
      </w:pPr>
      <w:hyperlink w:history="1" w:anchor="_Toc225631576">
        <w:r w:rsidRPr="00D463E8">
          <w:rPr>
            <w:rStyle w:val="Hyperlink"/>
            <w:noProof/>
          </w:rPr>
          <w:t>2.2.2.</w:t>
        </w:r>
        <w:r>
          <w:rPr>
            <w:rFonts w:asciiTheme="minorHAnsi" w:hAnsiTheme="minorHAnsi" w:eastAsiaTheme="minorEastAsia" w:cstheme="minorBidi"/>
            <w:iCs w:val="0"/>
            <w:noProof/>
            <w:kern w:val="2"/>
            <w:sz w:val="24"/>
            <w:szCs w:val="24"/>
            <w:lang w:eastAsia="hr-HR" w:bidi="ar-SA"/>
            <w14:ligatures w14:val="standardContextual"/>
          </w:rPr>
          <w:tab/>
        </w:r>
        <w:r w:rsidRPr="00D463E8">
          <w:rPr>
            <w:rStyle w:val="Hyperlink"/>
            <w:noProof/>
          </w:rPr>
          <w:t>UML dijagrami</w:t>
        </w:r>
        <w:r>
          <w:rPr>
            <w:noProof/>
            <w:webHidden/>
          </w:rPr>
          <w:tab/>
        </w:r>
        <w:r>
          <w:rPr>
            <w:noProof/>
            <w:webHidden/>
          </w:rPr>
          <w:fldChar w:fldCharType="begin"/>
        </w:r>
        <w:r>
          <w:rPr>
            <w:noProof/>
            <w:webHidden/>
          </w:rPr>
          <w:instrText xml:space="preserve"> PAGEREF _Toc225631576 \h </w:instrText>
        </w:r>
        <w:r>
          <w:rPr>
            <w:noProof/>
            <w:webHidden/>
          </w:rPr>
        </w:r>
        <w:r>
          <w:rPr>
            <w:noProof/>
            <w:webHidden/>
          </w:rPr>
          <w:fldChar w:fldCharType="separate"/>
        </w:r>
        <w:r>
          <w:rPr>
            <w:noProof/>
            <w:webHidden/>
          </w:rPr>
          <w:t>42</w:t>
        </w:r>
        <w:r>
          <w:rPr>
            <w:noProof/>
            <w:webHidden/>
          </w:rPr>
          <w:fldChar w:fldCharType="end"/>
        </w:r>
      </w:hyperlink>
    </w:p>
    <w:p w:rsidR="004A2DF4" w:rsidRDefault="004A2DF4" w14:paraId="13E41622" w14:textId="491CB925">
      <w:pPr>
        <w:pStyle w:val="TOC4"/>
        <w:tabs>
          <w:tab w:val="right" w:leader="dot" w:pos="9060"/>
        </w:tabs>
        <w:rPr>
          <w:rFonts w:asciiTheme="minorHAnsi" w:hAnsiTheme="minorHAnsi" w:eastAsiaTheme="minorEastAsia" w:cstheme="minorBidi"/>
          <w:noProof/>
          <w:kern w:val="2"/>
          <w:sz w:val="24"/>
          <w:szCs w:val="24"/>
          <w:lang w:eastAsia="hr-HR" w:bidi="ar-SA"/>
          <w14:ligatures w14:val="standardContextual"/>
        </w:rPr>
      </w:pPr>
      <w:hyperlink w:history="1" w:anchor="_Toc225631577">
        <w:r w:rsidRPr="00D463E8">
          <w:rPr>
            <w:rStyle w:val="Hyperlink"/>
            <w:noProof/>
          </w:rPr>
          <w:t>2.2.2.1. UML dijagram uporabe s opisom scenarija i odgovarajućim UML dijagramom aktivnosti</w:t>
        </w:r>
        <w:r>
          <w:rPr>
            <w:noProof/>
            <w:webHidden/>
          </w:rPr>
          <w:tab/>
        </w:r>
        <w:r>
          <w:rPr>
            <w:noProof/>
            <w:webHidden/>
          </w:rPr>
          <w:fldChar w:fldCharType="begin"/>
        </w:r>
        <w:r>
          <w:rPr>
            <w:noProof/>
            <w:webHidden/>
          </w:rPr>
          <w:instrText xml:space="preserve"> PAGEREF _Toc225631577 \h </w:instrText>
        </w:r>
        <w:r>
          <w:rPr>
            <w:noProof/>
            <w:webHidden/>
          </w:rPr>
        </w:r>
        <w:r>
          <w:rPr>
            <w:noProof/>
            <w:webHidden/>
          </w:rPr>
          <w:fldChar w:fldCharType="separate"/>
        </w:r>
        <w:r>
          <w:rPr>
            <w:noProof/>
            <w:webHidden/>
          </w:rPr>
          <w:t>44</w:t>
        </w:r>
        <w:r>
          <w:rPr>
            <w:noProof/>
            <w:webHidden/>
          </w:rPr>
          <w:fldChar w:fldCharType="end"/>
        </w:r>
      </w:hyperlink>
    </w:p>
    <w:p w:rsidR="004A2DF4" w:rsidRDefault="004A2DF4" w14:paraId="3031DA50" w14:textId="4EB88FE6">
      <w:pPr>
        <w:pStyle w:val="TOC1"/>
        <w:tabs>
          <w:tab w:val="left" w:pos="480"/>
          <w:tab w:val="right" w:leader="dot" w:pos="9060"/>
        </w:tabs>
        <w:rPr>
          <w:rFonts w:asciiTheme="minorHAnsi" w:hAnsiTheme="minorHAnsi" w:eastAsiaTheme="minorEastAsia" w:cstheme="minorBidi"/>
          <w:b w:val="0"/>
          <w:bCs w:val="0"/>
          <w:caps w:val="0"/>
          <w:noProof/>
          <w:kern w:val="2"/>
          <w:sz w:val="24"/>
          <w:szCs w:val="24"/>
          <w:lang w:eastAsia="hr-HR" w:bidi="ar-SA"/>
          <w14:ligatures w14:val="standardContextual"/>
        </w:rPr>
      </w:pPr>
      <w:hyperlink w:history="1" w:anchor="_Toc225631578">
        <w:r w:rsidRPr="00D463E8">
          <w:rPr>
            <w:rStyle w:val="Hyperlink"/>
            <w:noProof/>
            <w:kern w:val="0"/>
            <w:highlight w:val="yellow"/>
            <w14:scene3d>
              <w14:camera w14:prst="orthographicFront"/>
              <w14:lightRig w14:rig="threePt" w14:dir="t">
                <w14:rot w14:lat="0" w14:lon="0" w14:rev="0"/>
              </w14:lightRig>
            </w14:scene3d>
          </w:rPr>
          <w:t>3.</w:t>
        </w:r>
        <w:r>
          <w:rPr>
            <w:rFonts w:asciiTheme="minorHAnsi" w:hAnsiTheme="minorHAnsi" w:eastAsiaTheme="minorEastAsia" w:cstheme="minorBidi"/>
            <w:b w:val="0"/>
            <w:bCs w:val="0"/>
            <w:caps w:val="0"/>
            <w:noProof/>
            <w:kern w:val="2"/>
            <w:sz w:val="24"/>
            <w:szCs w:val="24"/>
            <w:lang w:eastAsia="hr-HR" w:bidi="ar-SA"/>
            <w14:ligatures w14:val="standardContextual"/>
          </w:rPr>
          <w:tab/>
        </w:r>
        <w:r w:rsidRPr="00D463E8">
          <w:rPr>
            <w:rStyle w:val="Hyperlink"/>
            <w:noProof/>
            <w:highlight w:val="yellow"/>
          </w:rPr>
          <w:t>Dizajn sustava</w:t>
        </w:r>
        <w:r>
          <w:rPr>
            <w:noProof/>
            <w:webHidden/>
          </w:rPr>
          <w:tab/>
        </w:r>
        <w:r>
          <w:rPr>
            <w:noProof/>
            <w:webHidden/>
          </w:rPr>
          <w:fldChar w:fldCharType="begin"/>
        </w:r>
        <w:r>
          <w:rPr>
            <w:noProof/>
            <w:webHidden/>
          </w:rPr>
          <w:instrText xml:space="preserve"> PAGEREF _Toc225631578 \h </w:instrText>
        </w:r>
        <w:r>
          <w:rPr>
            <w:noProof/>
            <w:webHidden/>
          </w:rPr>
        </w:r>
        <w:r>
          <w:rPr>
            <w:noProof/>
            <w:webHidden/>
          </w:rPr>
          <w:fldChar w:fldCharType="separate"/>
        </w:r>
        <w:r>
          <w:rPr>
            <w:noProof/>
            <w:webHidden/>
          </w:rPr>
          <w:t>63</w:t>
        </w:r>
        <w:r>
          <w:rPr>
            <w:noProof/>
            <w:webHidden/>
          </w:rPr>
          <w:fldChar w:fldCharType="end"/>
        </w:r>
      </w:hyperlink>
    </w:p>
    <w:p w:rsidR="004A2DF4" w:rsidRDefault="004A2DF4" w14:paraId="0390FF3D" w14:textId="41243B81">
      <w:pPr>
        <w:pStyle w:val="TOC2"/>
        <w:tabs>
          <w:tab w:val="left" w:pos="960"/>
          <w:tab w:val="right" w:leader="dot" w:pos="9060"/>
        </w:tabs>
        <w:rPr>
          <w:rFonts w:asciiTheme="minorHAnsi" w:hAnsiTheme="minorHAnsi" w:eastAsiaTheme="minorEastAsia" w:cstheme="minorBidi"/>
          <w:smallCaps w:val="0"/>
          <w:noProof/>
          <w:kern w:val="2"/>
          <w:sz w:val="24"/>
          <w:szCs w:val="24"/>
          <w:lang w:eastAsia="hr-HR" w:bidi="ar-SA"/>
          <w14:ligatures w14:val="standardContextual"/>
        </w:rPr>
      </w:pPr>
      <w:hyperlink w:history="1" w:anchor="_Toc225631579">
        <w:r w:rsidRPr="00D463E8">
          <w:rPr>
            <w:rStyle w:val="Hyperlink"/>
            <w:noProof/>
            <w:highlight w:val="yellow"/>
          </w:rPr>
          <w:t>3.1.</w:t>
        </w:r>
        <w:r>
          <w:rPr>
            <w:rFonts w:asciiTheme="minorHAnsi" w:hAnsiTheme="minorHAnsi" w:eastAsiaTheme="minorEastAsia" w:cstheme="minorBidi"/>
            <w:smallCaps w:val="0"/>
            <w:noProof/>
            <w:kern w:val="2"/>
            <w:sz w:val="24"/>
            <w:szCs w:val="24"/>
            <w:lang w:eastAsia="hr-HR" w:bidi="ar-SA"/>
            <w14:ligatures w14:val="standardContextual"/>
          </w:rPr>
          <w:tab/>
        </w:r>
        <w:r w:rsidRPr="00D463E8">
          <w:rPr>
            <w:rStyle w:val="Hyperlink"/>
            <w:noProof/>
            <w:highlight w:val="yellow"/>
          </w:rPr>
          <w:t>Modeliranje podataka</w:t>
        </w:r>
        <w:r>
          <w:rPr>
            <w:noProof/>
            <w:webHidden/>
          </w:rPr>
          <w:tab/>
        </w:r>
        <w:r>
          <w:rPr>
            <w:noProof/>
            <w:webHidden/>
          </w:rPr>
          <w:fldChar w:fldCharType="begin"/>
        </w:r>
        <w:r>
          <w:rPr>
            <w:noProof/>
            <w:webHidden/>
          </w:rPr>
          <w:instrText xml:space="preserve"> PAGEREF _Toc225631579 \h </w:instrText>
        </w:r>
        <w:r>
          <w:rPr>
            <w:noProof/>
            <w:webHidden/>
          </w:rPr>
        </w:r>
        <w:r>
          <w:rPr>
            <w:noProof/>
            <w:webHidden/>
          </w:rPr>
          <w:fldChar w:fldCharType="separate"/>
        </w:r>
        <w:r>
          <w:rPr>
            <w:noProof/>
            <w:webHidden/>
          </w:rPr>
          <w:t>63</w:t>
        </w:r>
        <w:r>
          <w:rPr>
            <w:noProof/>
            <w:webHidden/>
          </w:rPr>
          <w:fldChar w:fldCharType="end"/>
        </w:r>
      </w:hyperlink>
    </w:p>
    <w:p w:rsidR="004A2DF4" w:rsidRDefault="004A2DF4" w14:paraId="6C9C8845" w14:textId="26071B91">
      <w:pPr>
        <w:pStyle w:val="TOC3"/>
        <w:tabs>
          <w:tab w:val="left" w:pos="1440"/>
          <w:tab w:val="right" w:leader="dot" w:pos="9060"/>
        </w:tabs>
        <w:rPr>
          <w:rFonts w:asciiTheme="minorHAnsi" w:hAnsiTheme="minorHAnsi" w:eastAsiaTheme="minorEastAsia" w:cstheme="minorBidi"/>
          <w:iCs w:val="0"/>
          <w:noProof/>
          <w:kern w:val="2"/>
          <w:sz w:val="24"/>
          <w:szCs w:val="24"/>
          <w:lang w:eastAsia="hr-HR" w:bidi="ar-SA"/>
          <w14:ligatures w14:val="standardContextual"/>
        </w:rPr>
      </w:pPr>
      <w:hyperlink w:history="1" w:anchor="_Toc225631580">
        <w:r w:rsidRPr="00D463E8">
          <w:rPr>
            <w:rStyle w:val="Hyperlink"/>
            <w:noProof/>
            <w:highlight w:val="yellow"/>
          </w:rPr>
          <w:t>3.1.1.</w:t>
        </w:r>
        <w:r>
          <w:rPr>
            <w:rFonts w:asciiTheme="minorHAnsi" w:hAnsiTheme="minorHAnsi" w:eastAsiaTheme="minorEastAsia" w:cstheme="minorBidi"/>
            <w:iCs w:val="0"/>
            <w:noProof/>
            <w:kern w:val="2"/>
            <w:sz w:val="24"/>
            <w:szCs w:val="24"/>
            <w:lang w:eastAsia="hr-HR" w:bidi="ar-SA"/>
            <w14:ligatures w14:val="standardContextual"/>
          </w:rPr>
          <w:tab/>
        </w:r>
        <w:r w:rsidRPr="00D463E8">
          <w:rPr>
            <w:rStyle w:val="Hyperlink"/>
            <w:noProof/>
            <w:highlight w:val="yellow"/>
          </w:rPr>
          <w:t>EVA model</w:t>
        </w:r>
        <w:r>
          <w:rPr>
            <w:noProof/>
            <w:webHidden/>
          </w:rPr>
          <w:tab/>
        </w:r>
        <w:r>
          <w:rPr>
            <w:noProof/>
            <w:webHidden/>
          </w:rPr>
          <w:fldChar w:fldCharType="begin"/>
        </w:r>
        <w:r>
          <w:rPr>
            <w:noProof/>
            <w:webHidden/>
          </w:rPr>
          <w:instrText xml:space="preserve"> PAGEREF _Toc225631580 \h </w:instrText>
        </w:r>
        <w:r>
          <w:rPr>
            <w:noProof/>
            <w:webHidden/>
          </w:rPr>
        </w:r>
        <w:r>
          <w:rPr>
            <w:noProof/>
            <w:webHidden/>
          </w:rPr>
          <w:fldChar w:fldCharType="separate"/>
        </w:r>
        <w:r>
          <w:rPr>
            <w:noProof/>
            <w:webHidden/>
          </w:rPr>
          <w:t>63</w:t>
        </w:r>
        <w:r>
          <w:rPr>
            <w:noProof/>
            <w:webHidden/>
          </w:rPr>
          <w:fldChar w:fldCharType="end"/>
        </w:r>
      </w:hyperlink>
    </w:p>
    <w:p w:rsidR="004A2DF4" w:rsidRDefault="004A2DF4" w14:paraId="4C24B959" w14:textId="53ADC45B">
      <w:pPr>
        <w:pStyle w:val="TOC4"/>
        <w:tabs>
          <w:tab w:val="right" w:leader="dot" w:pos="9060"/>
        </w:tabs>
        <w:rPr>
          <w:rFonts w:asciiTheme="minorHAnsi" w:hAnsiTheme="minorHAnsi" w:eastAsiaTheme="minorEastAsia" w:cstheme="minorBidi"/>
          <w:noProof/>
          <w:kern w:val="2"/>
          <w:sz w:val="24"/>
          <w:szCs w:val="24"/>
          <w:lang w:eastAsia="hr-HR" w:bidi="ar-SA"/>
          <w14:ligatures w14:val="standardContextual"/>
        </w:rPr>
      </w:pPr>
      <w:hyperlink w:history="1" w:anchor="_Toc225631581">
        <w:r w:rsidRPr="00D463E8">
          <w:rPr>
            <w:rStyle w:val="Hyperlink"/>
            <w:noProof/>
            <w:highlight w:val="yellow"/>
          </w:rPr>
          <w:t>3.1.1.1. Model EVA</w:t>
        </w:r>
        <w:r>
          <w:rPr>
            <w:noProof/>
            <w:webHidden/>
          </w:rPr>
          <w:tab/>
        </w:r>
        <w:r>
          <w:rPr>
            <w:noProof/>
            <w:webHidden/>
          </w:rPr>
          <w:fldChar w:fldCharType="begin"/>
        </w:r>
        <w:r>
          <w:rPr>
            <w:noProof/>
            <w:webHidden/>
          </w:rPr>
          <w:instrText xml:space="preserve"> PAGEREF _Toc225631581 \h </w:instrText>
        </w:r>
        <w:r>
          <w:rPr>
            <w:noProof/>
            <w:webHidden/>
          </w:rPr>
        </w:r>
        <w:r>
          <w:rPr>
            <w:noProof/>
            <w:webHidden/>
          </w:rPr>
          <w:fldChar w:fldCharType="separate"/>
        </w:r>
        <w:r>
          <w:rPr>
            <w:noProof/>
            <w:webHidden/>
          </w:rPr>
          <w:t>63</w:t>
        </w:r>
        <w:r>
          <w:rPr>
            <w:noProof/>
            <w:webHidden/>
          </w:rPr>
          <w:fldChar w:fldCharType="end"/>
        </w:r>
      </w:hyperlink>
    </w:p>
    <w:p w:rsidR="004A2DF4" w:rsidRDefault="004A2DF4" w14:paraId="37E775F5" w14:textId="1B1FBBD1">
      <w:pPr>
        <w:pStyle w:val="TOC4"/>
        <w:tabs>
          <w:tab w:val="right" w:leader="dot" w:pos="9060"/>
        </w:tabs>
        <w:rPr>
          <w:rFonts w:asciiTheme="minorHAnsi" w:hAnsiTheme="minorHAnsi" w:eastAsiaTheme="minorEastAsia" w:cstheme="minorBidi"/>
          <w:noProof/>
          <w:kern w:val="2"/>
          <w:sz w:val="24"/>
          <w:szCs w:val="24"/>
          <w:lang w:eastAsia="hr-HR" w:bidi="ar-SA"/>
          <w14:ligatures w14:val="standardContextual"/>
        </w:rPr>
      </w:pPr>
      <w:hyperlink w:history="1" w:anchor="_Toc225631582">
        <w:r w:rsidRPr="00D463E8">
          <w:rPr>
            <w:rStyle w:val="Hyperlink"/>
            <w:noProof/>
            <w:highlight w:val="yellow"/>
          </w:rPr>
          <w:t>3.1.1.2. Opis EV modela</w:t>
        </w:r>
        <w:r>
          <w:rPr>
            <w:noProof/>
            <w:webHidden/>
          </w:rPr>
          <w:tab/>
        </w:r>
        <w:r>
          <w:rPr>
            <w:noProof/>
            <w:webHidden/>
          </w:rPr>
          <w:fldChar w:fldCharType="begin"/>
        </w:r>
        <w:r>
          <w:rPr>
            <w:noProof/>
            <w:webHidden/>
          </w:rPr>
          <w:instrText xml:space="preserve"> PAGEREF _Toc225631582 \h </w:instrText>
        </w:r>
        <w:r>
          <w:rPr>
            <w:noProof/>
            <w:webHidden/>
          </w:rPr>
        </w:r>
        <w:r>
          <w:rPr>
            <w:noProof/>
            <w:webHidden/>
          </w:rPr>
          <w:fldChar w:fldCharType="separate"/>
        </w:r>
        <w:r>
          <w:rPr>
            <w:noProof/>
            <w:webHidden/>
          </w:rPr>
          <w:t>64</w:t>
        </w:r>
        <w:r>
          <w:rPr>
            <w:noProof/>
            <w:webHidden/>
          </w:rPr>
          <w:fldChar w:fldCharType="end"/>
        </w:r>
      </w:hyperlink>
    </w:p>
    <w:p w:rsidR="004A2DF4" w:rsidRDefault="004A2DF4" w14:paraId="45A4FDB0" w14:textId="419A1C0A">
      <w:pPr>
        <w:pStyle w:val="TOC3"/>
        <w:tabs>
          <w:tab w:val="left" w:pos="1440"/>
          <w:tab w:val="right" w:leader="dot" w:pos="9060"/>
        </w:tabs>
        <w:rPr>
          <w:rFonts w:asciiTheme="minorHAnsi" w:hAnsiTheme="minorHAnsi" w:eastAsiaTheme="minorEastAsia" w:cstheme="minorBidi"/>
          <w:iCs w:val="0"/>
          <w:noProof/>
          <w:kern w:val="2"/>
          <w:sz w:val="24"/>
          <w:szCs w:val="24"/>
          <w:lang w:eastAsia="hr-HR" w:bidi="ar-SA"/>
          <w14:ligatures w14:val="standardContextual"/>
        </w:rPr>
      </w:pPr>
      <w:hyperlink w:history="1" w:anchor="_Toc225631583">
        <w:r w:rsidRPr="00D463E8">
          <w:rPr>
            <w:rStyle w:val="Hyperlink"/>
            <w:noProof/>
            <w:highlight w:val="yellow"/>
          </w:rPr>
          <w:t>3.1.2.</w:t>
        </w:r>
        <w:r>
          <w:rPr>
            <w:rFonts w:asciiTheme="minorHAnsi" w:hAnsiTheme="minorHAnsi" w:eastAsiaTheme="minorEastAsia" w:cstheme="minorBidi"/>
            <w:iCs w:val="0"/>
            <w:noProof/>
            <w:kern w:val="2"/>
            <w:sz w:val="24"/>
            <w:szCs w:val="24"/>
            <w:lang w:eastAsia="hr-HR" w:bidi="ar-SA"/>
            <w14:ligatures w14:val="standardContextual"/>
          </w:rPr>
          <w:tab/>
        </w:r>
        <w:r w:rsidRPr="00D463E8">
          <w:rPr>
            <w:rStyle w:val="Hyperlink"/>
            <w:noProof/>
            <w:highlight w:val="yellow"/>
          </w:rPr>
          <w:t>Relacijski model</w:t>
        </w:r>
        <w:r>
          <w:rPr>
            <w:noProof/>
            <w:webHidden/>
          </w:rPr>
          <w:tab/>
        </w:r>
        <w:r>
          <w:rPr>
            <w:noProof/>
            <w:webHidden/>
          </w:rPr>
          <w:fldChar w:fldCharType="begin"/>
        </w:r>
        <w:r>
          <w:rPr>
            <w:noProof/>
            <w:webHidden/>
          </w:rPr>
          <w:instrText xml:space="preserve"> PAGEREF _Toc225631583 \h </w:instrText>
        </w:r>
        <w:r>
          <w:rPr>
            <w:noProof/>
            <w:webHidden/>
          </w:rPr>
        </w:r>
        <w:r>
          <w:rPr>
            <w:noProof/>
            <w:webHidden/>
          </w:rPr>
          <w:fldChar w:fldCharType="separate"/>
        </w:r>
        <w:r>
          <w:rPr>
            <w:noProof/>
            <w:webHidden/>
          </w:rPr>
          <w:t>65</w:t>
        </w:r>
        <w:r>
          <w:rPr>
            <w:noProof/>
            <w:webHidden/>
          </w:rPr>
          <w:fldChar w:fldCharType="end"/>
        </w:r>
      </w:hyperlink>
    </w:p>
    <w:p w:rsidR="004A2DF4" w:rsidRDefault="004A2DF4" w14:paraId="65A51FED" w14:textId="3A2967CE">
      <w:pPr>
        <w:pStyle w:val="TOC4"/>
        <w:tabs>
          <w:tab w:val="right" w:leader="dot" w:pos="9060"/>
        </w:tabs>
        <w:rPr>
          <w:rFonts w:asciiTheme="minorHAnsi" w:hAnsiTheme="minorHAnsi" w:eastAsiaTheme="minorEastAsia" w:cstheme="minorBidi"/>
          <w:noProof/>
          <w:kern w:val="2"/>
          <w:sz w:val="24"/>
          <w:szCs w:val="24"/>
          <w:lang w:eastAsia="hr-HR" w:bidi="ar-SA"/>
          <w14:ligatures w14:val="standardContextual"/>
        </w:rPr>
      </w:pPr>
      <w:hyperlink w:history="1" w:anchor="_Toc225631584">
        <w:r w:rsidRPr="00D463E8">
          <w:rPr>
            <w:rStyle w:val="Hyperlink"/>
            <w:noProof/>
            <w:highlight w:val="yellow"/>
          </w:rPr>
          <w:t>3.1.2.1. Relacijski model podataka sustava</w:t>
        </w:r>
        <w:r>
          <w:rPr>
            <w:noProof/>
            <w:webHidden/>
          </w:rPr>
          <w:tab/>
        </w:r>
        <w:r>
          <w:rPr>
            <w:noProof/>
            <w:webHidden/>
          </w:rPr>
          <w:fldChar w:fldCharType="begin"/>
        </w:r>
        <w:r>
          <w:rPr>
            <w:noProof/>
            <w:webHidden/>
          </w:rPr>
          <w:instrText xml:space="preserve"> PAGEREF _Toc225631584 \h </w:instrText>
        </w:r>
        <w:r>
          <w:rPr>
            <w:noProof/>
            <w:webHidden/>
          </w:rPr>
        </w:r>
        <w:r>
          <w:rPr>
            <w:noProof/>
            <w:webHidden/>
          </w:rPr>
          <w:fldChar w:fldCharType="separate"/>
        </w:r>
        <w:r>
          <w:rPr>
            <w:noProof/>
            <w:webHidden/>
          </w:rPr>
          <w:t>65</w:t>
        </w:r>
        <w:r>
          <w:rPr>
            <w:noProof/>
            <w:webHidden/>
          </w:rPr>
          <w:fldChar w:fldCharType="end"/>
        </w:r>
      </w:hyperlink>
    </w:p>
    <w:p w:rsidR="004A2DF4" w:rsidRDefault="004A2DF4" w14:paraId="0AC6C2E2" w14:textId="0D1627D0">
      <w:pPr>
        <w:pStyle w:val="TOC4"/>
        <w:tabs>
          <w:tab w:val="right" w:leader="dot" w:pos="9060"/>
        </w:tabs>
        <w:rPr>
          <w:rFonts w:asciiTheme="minorHAnsi" w:hAnsiTheme="minorHAnsi" w:eastAsiaTheme="minorEastAsia" w:cstheme="minorBidi"/>
          <w:noProof/>
          <w:kern w:val="2"/>
          <w:sz w:val="24"/>
          <w:szCs w:val="24"/>
          <w:lang w:eastAsia="hr-HR" w:bidi="ar-SA"/>
          <w14:ligatures w14:val="standardContextual"/>
        </w:rPr>
      </w:pPr>
      <w:hyperlink w:history="1" w:anchor="_Toc225631585">
        <w:r w:rsidRPr="00D463E8">
          <w:rPr>
            <w:rStyle w:val="Hyperlink"/>
            <w:noProof/>
            <w:highlight w:val="yellow"/>
          </w:rPr>
          <w:t>3.1.2.2. Opis relacijskog modela</w:t>
        </w:r>
        <w:r>
          <w:rPr>
            <w:noProof/>
            <w:webHidden/>
          </w:rPr>
          <w:tab/>
        </w:r>
        <w:r>
          <w:rPr>
            <w:noProof/>
            <w:webHidden/>
          </w:rPr>
          <w:fldChar w:fldCharType="begin"/>
        </w:r>
        <w:r>
          <w:rPr>
            <w:noProof/>
            <w:webHidden/>
          </w:rPr>
          <w:instrText xml:space="preserve"> PAGEREF _Toc225631585 \h </w:instrText>
        </w:r>
        <w:r>
          <w:rPr>
            <w:noProof/>
            <w:webHidden/>
          </w:rPr>
        </w:r>
        <w:r>
          <w:rPr>
            <w:noProof/>
            <w:webHidden/>
          </w:rPr>
          <w:fldChar w:fldCharType="separate"/>
        </w:r>
        <w:r>
          <w:rPr>
            <w:noProof/>
            <w:webHidden/>
          </w:rPr>
          <w:t>66</w:t>
        </w:r>
        <w:r>
          <w:rPr>
            <w:noProof/>
            <w:webHidden/>
          </w:rPr>
          <w:fldChar w:fldCharType="end"/>
        </w:r>
      </w:hyperlink>
    </w:p>
    <w:p w:rsidR="004A2DF4" w:rsidRDefault="004A2DF4" w14:paraId="062F0E47" w14:textId="3ABD4B79">
      <w:pPr>
        <w:pStyle w:val="TOC3"/>
        <w:tabs>
          <w:tab w:val="left" w:pos="1440"/>
          <w:tab w:val="right" w:leader="dot" w:pos="9060"/>
        </w:tabs>
        <w:rPr>
          <w:rFonts w:asciiTheme="minorHAnsi" w:hAnsiTheme="minorHAnsi" w:eastAsiaTheme="minorEastAsia" w:cstheme="minorBidi"/>
          <w:iCs w:val="0"/>
          <w:noProof/>
          <w:kern w:val="2"/>
          <w:sz w:val="24"/>
          <w:szCs w:val="24"/>
          <w:lang w:eastAsia="hr-HR" w:bidi="ar-SA"/>
          <w14:ligatures w14:val="standardContextual"/>
        </w:rPr>
      </w:pPr>
      <w:hyperlink w:history="1" w:anchor="_Toc225631586">
        <w:r w:rsidRPr="00D463E8">
          <w:rPr>
            <w:rStyle w:val="Hyperlink"/>
            <w:noProof/>
            <w:highlight w:val="yellow"/>
          </w:rPr>
          <w:t>3.1.3.</w:t>
        </w:r>
        <w:r>
          <w:rPr>
            <w:rFonts w:asciiTheme="minorHAnsi" w:hAnsiTheme="minorHAnsi" w:eastAsiaTheme="minorEastAsia" w:cstheme="minorBidi"/>
            <w:iCs w:val="0"/>
            <w:noProof/>
            <w:kern w:val="2"/>
            <w:sz w:val="24"/>
            <w:szCs w:val="24"/>
            <w:lang w:eastAsia="hr-HR" w:bidi="ar-SA"/>
            <w14:ligatures w14:val="standardContextual"/>
          </w:rPr>
          <w:tab/>
        </w:r>
        <w:r w:rsidRPr="00D463E8">
          <w:rPr>
            <w:rStyle w:val="Hyperlink"/>
            <w:noProof/>
            <w:highlight w:val="yellow"/>
          </w:rPr>
          <w:t>UML dijagram klasa</w:t>
        </w:r>
        <w:r>
          <w:rPr>
            <w:noProof/>
            <w:webHidden/>
          </w:rPr>
          <w:tab/>
        </w:r>
        <w:r>
          <w:rPr>
            <w:noProof/>
            <w:webHidden/>
          </w:rPr>
          <w:fldChar w:fldCharType="begin"/>
        </w:r>
        <w:r>
          <w:rPr>
            <w:noProof/>
            <w:webHidden/>
          </w:rPr>
          <w:instrText xml:space="preserve"> PAGEREF _Toc225631586 \h </w:instrText>
        </w:r>
        <w:r>
          <w:rPr>
            <w:noProof/>
            <w:webHidden/>
          </w:rPr>
        </w:r>
        <w:r>
          <w:rPr>
            <w:noProof/>
            <w:webHidden/>
          </w:rPr>
          <w:fldChar w:fldCharType="separate"/>
        </w:r>
        <w:r>
          <w:rPr>
            <w:noProof/>
            <w:webHidden/>
          </w:rPr>
          <w:t>68</w:t>
        </w:r>
        <w:r>
          <w:rPr>
            <w:noProof/>
            <w:webHidden/>
          </w:rPr>
          <w:fldChar w:fldCharType="end"/>
        </w:r>
      </w:hyperlink>
    </w:p>
    <w:p w:rsidR="004A2DF4" w:rsidRDefault="004A2DF4" w14:paraId="564379C8" w14:textId="621DBC3F">
      <w:pPr>
        <w:pStyle w:val="TOC4"/>
        <w:tabs>
          <w:tab w:val="right" w:leader="dot" w:pos="9060"/>
        </w:tabs>
        <w:rPr>
          <w:rFonts w:asciiTheme="minorHAnsi" w:hAnsiTheme="minorHAnsi" w:eastAsiaTheme="minorEastAsia" w:cstheme="minorBidi"/>
          <w:noProof/>
          <w:kern w:val="2"/>
          <w:sz w:val="24"/>
          <w:szCs w:val="24"/>
          <w:lang w:eastAsia="hr-HR" w:bidi="ar-SA"/>
          <w14:ligatures w14:val="standardContextual"/>
        </w:rPr>
      </w:pPr>
      <w:hyperlink w:history="1" w:anchor="_Toc225631587">
        <w:r w:rsidRPr="00D463E8">
          <w:rPr>
            <w:rStyle w:val="Hyperlink"/>
            <w:noProof/>
            <w:highlight w:val="yellow"/>
          </w:rPr>
          <w:t>3.1.3.1. Model klasa</w:t>
        </w:r>
        <w:r>
          <w:rPr>
            <w:noProof/>
            <w:webHidden/>
          </w:rPr>
          <w:tab/>
        </w:r>
        <w:r>
          <w:rPr>
            <w:noProof/>
            <w:webHidden/>
          </w:rPr>
          <w:fldChar w:fldCharType="begin"/>
        </w:r>
        <w:r>
          <w:rPr>
            <w:noProof/>
            <w:webHidden/>
          </w:rPr>
          <w:instrText xml:space="preserve"> PAGEREF _Toc225631587 \h </w:instrText>
        </w:r>
        <w:r>
          <w:rPr>
            <w:noProof/>
            <w:webHidden/>
          </w:rPr>
        </w:r>
        <w:r>
          <w:rPr>
            <w:noProof/>
            <w:webHidden/>
          </w:rPr>
          <w:fldChar w:fldCharType="separate"/>
        </w:r>
        <w:r>
          <w:rPr>
            <w:noProof/>
            <w:webHidden/>
          </w:rPr>
          <w:t>69</w:t>
        </w:r>
        <w:r>
          <w:rPr>
            <w:noProof/>
            <w:webHidden/>
          </w:rPr>
          <w:fldChar w:fldCharType="end"/>
        </w:r>
      </w:hyperlink>
    </w:p>
    <w:p w:rsidR="004A2DF4" w:rsidRDefault="004A2DF4" w14:paraId="75A3CC23" w14:textId="04731773">
      <w:pPr>
        <w:pStyle w:val="TOC4"/>
        <w:tabs>
          <w:tab w:val="right" w:leader="dot" w:pos="9060"/>
        </w:tabs>
        <w:rPr>
          <w:rFonts w:asciiTheme="minorHAnsi" w:hAnsiTheme="minorHAnsi" w:eastAsiaTheme="minorEastAsia" w:cstheme="minorBidi"/>
          <w:noProof/>
          <w:kern w:val="2"/>
          <w:sz w:val="24"/>
          <w:szCs w:val="24"/>
          <w:lang w:eastAsia="hr-HR" w:bidi="ar-SA"/>
          <w14:ligatures w14:val="standardContextual"/>
        </w:rPr>
      </w:pPr>
      <w:hyperlink w:history="1" w:anchor="_Toc225631588">
        <w:r w:rsidRPr="00D463E8">
          <w:rPr>
            <w:rStyle w:val="Hyperlink"/>
            <w:noProof/>
            <w:highlight w:val="yellow"/>
          </w:rPr>
          <w:t>3.1.3.2. Opis modela klasa</w:t>
        </w:r>
        <w:r>
          <w:rPr>
            <w:noProof/>
            <w:webHidden/>
          </w:rPr>
          <w:tab/>
        </w:r>
        <w:r>
          <w:rPr>
            <w:noProof/>
            <w:webHidden/>
          </w:rPr>
          <w:fldChar w:fldCharType="begin"/>
        </w:r>
        <w:r>
          <w:rPr>
            <w:noProof/>
            <w:webHidden/>
          </w:rPr>
          <w:instrText xml:space="preserve"> PAGEREF _Toc225631588 \h </w:instrText>
        </w:r>
        <w:r>
          <w:rPr>
            <w:noProof/>
            <w:webHidden/>
          </w:rPr>
        </w:r>
        <w:r>
          <w:rPr>
            <w:noProof/>
            <w:webHidden/>
          </w:rPr>
          <w:fldChar w:fldCharType="separate"/>
        </w:r>
        <w:r>
          <w:rPr>
            <w:noProof/>
            <w:webHidden/>
          </w:rPr>
          <w:t>69</w:t>
        </w:r>
        <w:r>
          <w:rPr>
            <w:noProof/>
            <w:webHidden/>
          </w:rPr>
          <w:fldChar w:fldCharType="end"/>
        </w:r>
      </w:hyperlink>
    </w:p>
    <w:p w:rsidR="004A2DF4" w:rsidRDefault="004A2DF4" w14:paraId="27DB5CCB" w14:textId="0710228C">
      <w:pPr>
        <w:pStyle w:val="TOC2"/>
        <w:tabs>
          <w:tab w:val="left" w:pos="960"/>
          <w:tab w:val="right" w:leader="dot" w:pos="9060"/>
        </w:tabs>
        <w:rPr>
          <w:rFonts w:asciiTheme="minorHAnsi" w:hAnsiTheme="minorHAnsi" w:eastAsiaTheme="minorEastAsia" w:cstheme="minorBidi"/>
          <w:smallCaps w:val="0"/>
          <w:noProof/>
          <w:kern w:val="2"/>
          <w:sz w:val="24"/>
          <w:szCs w:val="24"/>
          <w:lang w:eastAsia="hr-HR" w:bidi="ar-SA"/>
          <w14:ligatures w14:val="standardContextual"/>
        </w:rPr>
      </w:pPr>
      <w:hyperlink w:history="1" w:anchor="_Toc225631589">
        <w:r w:rsidRPr="00D463E8">
          <w:rPr>
            <w:rStyle w:val="Hyperlink"/>
            <w:noProof/>
            <w:highlight w:val="yellow"/>
          </w:rPr>
          <w:t>3.2.</w:t>
        </w:r>
        <w:r>
          <w:rPr>
            <w:rFonts w:asciiTheme="minorHAnsi" w:hAnsiTheme="minorHAnsi" w:eastAsiaTheme="minorEastAsia" w:cstheme="minorBidi"/>
            <w:smallCaps w:val="0"/>
            <w:noProof/>
            <w:kern w:val="2"/>
            <w:sz w:val="24"/>
            <w:szCs w:val="24"/>
            <w:lang w:eastAsia="hr-HR" w:bidi="ar-SA"/>
            <w14:ligatures w14:val="standardContextual"/>
          </w:rPr>
          <w:tab/>
        </w:r>
        <w:r w:rsidRPr="00D463E8">
          <w:rPr>
            <w:rStyle w:val="Hyperlink"/>
            <w:noProof/>
            <w:highlight w:val="yellow"/>
          </w:rPr>
          <w:t>Modeliranje korisničkog sučelja</w:t>
        </w:r>
        <w:r>
          <w:rPr>
            <w:noProof/>
            <w:webHidden/>
          </w:rPr>
          <w:tab/>
        </w:r>
        <w:r>
          <w:rPr>
            <w:noProof/>
            <w:webHidden/>
          </w:rPr>
          <w:fldChar w:fldCharType="begin"/>
        </w:r>
        <w:r>
          <w:rPr>
            <w:noProof/>
            <w:webHidden/>
          </w:rPr>
          <w:instrText xml:space="preserve"> PAGEREF _Toc225631589 \h </w:instrText>
        </w:r>
        <w:r>
          <w:rPr>
            <w:noProof/>
            <w:webHidden/>
          </w:rPr>
        </w:r>
        <w:r>
          <w:rPr>
            <w:noProof/>
            <w:webHidden/>
          </w:rPr>
          <w:fldChar w:fldCharType="separate"/>
        </w:r>
        <w:r>
          <w:rPr>
            <w:noProof/>
            <w:webHidden/>
          </w:rPr>
          <w:t>71</w:t>
        </w:r>
        <w:r>
          <w:rPr>
            <w:noProof/>
            <w:webHidden/>
          </w:rPr>
          <w:fldChar w:fldCharType="end"/>
        </w:r>
      </w:hyperlink>
    </w:p>
    <w:p w:rsidR="004A2DF4" w:rsidRDefault="004A2DF4" w14:paraId="258397D0" w14:textId="47732DFC">
      <w:pPr>
        <w:pStyle w:val="TOC3"/>
        <w:tabs>
          <w:tab w:val="left" w:pos="1440"/>
          <w:tab w:val="right" w:leader="dot" w:pos="9060"/>
        </w:tabs>
        <w:rPr>
          <w:rFonts w:asciiTheme="minorHAnsi" w:hAnsiTheme="minorHAnsi" w:eastAsiaTheme="minorEastAsia" w:cstheme="minorBidi"/>
          <w:iCs w:val="0"/>
          <w:noProof/>
          <w:kern w:val="2"/>
          <w:sz w:val="24"/>
          <w:szCs w:val="24"/>
          <w:lang w:eastAsia="hr-HR" w:bidi="ar-SA"/>
          <w14:ligatures w14:val="standardContextual"/>
        </w:rPr>
      </w:pPr>
      <w:hyperlink w:history="1" w:anchor="_Toc225631590">
        <w:r w:rsidRPr="00D463E8">
          <w:rPr>
            <w:rStyle w:val="Hyperlink"/>
            <w:noProof/>
            <w:highlight w:val="yellow"/>
          </w:rPr>
          <w:t>3.2.1.</w:t>
        </w:r>
        <w:r>
          <w:rPr>
            <w:rFonts w:asciiTheme="minorHAnsi" w:hAnsiTheme="minorHAnsi" w:eastAsiaTheme="minorEastAsia" w:cstheme="minorBidi"/>
            <w:iCs w:val="0"/>
            <w:noProof/>
            <w:kern w:val="2"/>
            <w:sz w:val="24"/>
            <w:szCs w:val="24"/>
            <w:lang w:eastAsia="hr-HR" w:bidi="ar-SA"/>
            <w14:ligatures w14:val="standardContextual"/>
          </w:rPr>
          <w:tab/>
        </w:r>
        <w:r w:rsidRPr="00D463E8">
          <w:rPr>
            <w:rStyle w:val="Hyperlink"/>
            <w:noProof/>
            <w:highlight w:val="yellow"/>
          </w:rPr>
          <w:t>Dijagram aplikacijskih prozora</w:t>
        </w:r>
        <w:r>
          <w:rPr>
            <w:noProof/>
            <w:webHidden/>
          </w:rPr>
          <w:tab/>
        </w:r>
        <w:r>
          <w:rPr>
            <w:noProof/>
            <w:webHidden/>
          </w:rPr>
          <w:fldChar w:fldCharType="begin"/>
        </w:r>
        <w:r>
          <w:rPr>
            <w:noProof/>
            <w:webHidden/>
          </w:rPr>
          <w:instrText xml:space="preserve"> PAGEREF _Toc225631590 \h </w:instrText>
        </w:r>
        <w:r>
          <w:rPr>
            <w:noProof/>
            <w:webHidden/>
          </w:rPr>
        </w:r>
        <w:r>
          <w:rPr>
            <w:noProof/>
            <w:webHidden/>
          </w:rPr>
          <w:fldChar w:fldCharType="separate"/>
        </w:r>
        <w:r>
          <w:rPr>
            <w:noProof/>
            <w:webHidden/>
          </w:rPr>
          <w:t>71</w:t>
        </w:r>
        <w:r>
          <w:rPr>
            <w:noProof/>
            <w:webHidden/>
          </w:rPr>
          <w:fldChar w:fldCharType="end"/>
        </w:r>
      </w:hyperlink>
    </w:p>
    <w:p w:rsidR="004A2DF4" w:rsidRDefault="004A2DF4" w14:paraId="4463C5A7" w14:textId="356B3A84">
      <w:pPr>
        <w:pStyle w:val="TOC3"/>
        <w:tabs>
          <w:tab w:val="left" w:pos="1440"/>
          <w:tab w:val="right" w:leader="dot" w:pos="9060"/>
        </w:tabs>
        <w:rPr>
          <w:rFonts w:asciiTheme="minorHAnsi" w:hAnsiTheme="minorHAnsi" w:eastAsiaTheme="minorEastAsia" w:cstheme="minorBidi"/>
          <w:iCs w:val="0"/>
          <w:noProof/>
          <w:kern w:val="2"/>
          <w:sz w:val="24"/>
          <w:szCs w:val="24"/>
          <w:lang w:eastAsia="hr-HR" w:bidi="ar-SA"/>
          <w14:ligatures w14:val="standardContextual"/>
        </w:rPr>
      </w:pPr>
      <w:hyperlink w:history="1" w:anchor="_Toc225631591">
        <w:r w:rsidRPr="00D463E8">
          <w:rPr>
            <w:rStyle w:val="Hyperlink"/>
            <w:noProof/>
            <w:highlight w:val="yellow"/>
          </w:rPr>
          <w:t>3.2.2.</w:t>
        </w:r>
        <w:r>
          <w:rPr>
            <w:rFonts w:asciiTheme="minorHAnsi" w:hAnsiTheme="minorHAnsi" w:eastAsiaTheme="minorEastAsia" w:cstheme="minorBidi"/>
            <w:iCs w:val="0"/>
            <w:noProof/>
            <w:kern w:val="2"/>
            <w:sz w:val="24"/>
            <w:szCs w:val="24"/>
            <w:lang w:eastAsia="hr-HR" w:bidi="ar-SA"/>
            <w14:ligatures w14:val="standardContextual"/>
          </w:rPr>
          <w:tab/>
        </w:r>
        <w:r w:rsidRPr="00D463E8">
          <w:rPr>
            <w:rStyle w:val="Hyperlink"/>
            <w:noProof/>
            <w:highlight w:val="yellow"/>
          </w:rPr>
          <w:t>Metoda APP (Arhitektura programskog proizvoda)</w:t>
        </w:r>
        <w:r>
          <w:rPr>
            <w:noProof/>
            <w:webHidden/>
          </w:rPr>
          <w:tab/>
        </w:r>
        <w:r>
          <w:rPr>
            <w:noProof/>
            <w:webHidden/>
          </w:rPr>
          <w:fldChar w:fldCharType="begin"/>
        </w:r>
        <w:r>
          <w:rPr>
            <w:noProof/>
            <w:webHidden/>
          </w:rPr>
          <w:instrText xml:space="preserve"> PAGEREF _Toc225631591 \h </w:instrText>
        </w:r>
        <w:r>
          <w:rPr>
            <w:noProof/>
            <w:webHidden/>
          </w:rPr>
        </w:r>
        <w:r>
          <w:rPr>
            <w:noProof/>
            <w:webHidden/>
          </w:rPr>
          <w:fldChar w:fldCharType="separate"/>
        </w:r>
        <w:r>
          <w:rPr>
            <w:noProof/>
            <w:webHidden/>
          </w:rPr>
          <w:t>71</w:t>
        </w:r>
        <w:r>
          <w:rPr>
            <w:noProof/>
            <w:webHidden/>
          </w:rPr>
          <w:fldChar w:fldCharType="end"/>
        </w:r>
      </w:hyperlink>
    </w:p>
    <w:p w:rsidR="004A2DF4" w:rsidRDefault="004A2DF4" w14:paraId="42A26F42" w14:textId="2D7E54F9">
      <w:pPr>
        <w:pStyle w:val="TOC3"/>
        <w:tabs>
          <w:tab w:val="left" w:pos="1440"/>
          <w:tab w:val="right" w:leader="dot" w:pos="9060"/>
        </w:tabs>
        <w:rPr>
          <w:rFonts w:asciiTheme="minorHAnsi" w:hAnsiTheme="minorHAnsi" w:eastAsiaTheme="minorEastAsia" w:cstheme="minorBidi"/>
          <w:iCs w:val="0"/>
          <w:noProof/>
          <w:kern w:val="2"/>
          <w:sz w:val="24"/>
          <w:szCs w:val="24"/>
          <w:lang w:eastAsia="hr-HR" w:bidi="ar-SA"/>
          <w14:ligatures w14:val="standardContextual"/>
        </w:rPr>
      </w:pPr>
      <w:hyperlink w:history="1" w:anchor="_Toc225631592">
        <w:r w:rsidRPr="00D463E8">
          <w:rPr>
            <w:rStyle w:val="Hyperlink"/>
            <w:noProof/>
            <w:highlight w:val="yellow"/>
          </w:rPr>
          <w:t>3.2.3.</w:t>
        </w:r>
        <w:r>
          <w:rPr>
            <w:rFonts w:asciiTheme="minorHAnsi" w:hAnsiTheme="minorHAnsi" w:eastAsiaTheme="minorEastAsia" w:cstheme="minorBidi"/>
            <w:iCs w:val="0"/>
            <w:noProof/>
            <w:kern w:val="2"/>
            <w:sz w:val="24"/>
            <w:szCs w:val="24"/>
            <w:lang w:eastAsia="hr-HR" w:bidi="ar-SA"/>
            <w14:ligatures w14:val="standardContextual"/>
          </w:rPr>
          <w:tab/>
        </w:r>
        <w:r w:rsidRPr="00D463E8">
          <w:rPr>
            <w:rStyle w:val="Hyperlink"/>
            <w:noProof/>
            <w:highlight w:val="yellow"/>
          </w:rPr>
          <w:t>Mockup-ovi prozora korisničkog sučelja</w:t>
        </w:r>
        <w:r>
          <w:rPr>
            <w:noProof/>
            <w:webHidden/>
          </w:rPr>
          <w:tab/>
        </w:r>
        <w:r>
          <w:rPr>
            <w:noProof/>
            <w:webHidden/>
          </w:rPr>
          <w:fldChar w:fldCharType="begin"/>
        </w:r>
        <w:r>
          <w:rPr>
            <w:noProof/>
            <w:webHidden/>
          </w:rPr>
          <w:instrText xml:space="preserve"> PAGEREF _Toc225631592 \h </w:instrText>
        </w:r>
        <w:r>
          <w:rPr>
            <w:noProof/>
            <w:webHidden/>
          </w:rPr>
        </w:r>
        <w:r>
          <w:rPr>
            <w:noProof/>
            <w:webHidden/>
          </w:rPr>
          <w:fldChar w:fldCharType="separate"/>
        </w:r>
        <w:r>
          <w:rPr>
            <w:noProof/>
            <w:webHidden/>
          </w:rPr>
          <w:t>72</w:t>
        </w:r>
        <w:r>
          <w:rPr>
            <w:noProof/>
            <w:webHidden/>
          </w:rPr>
          <w:fldChar w:fldCharType="end"/>
        </w:r>
      </w:hyperlink>
    </w:p>
    <w:p w:rsidR="004A2DF4" w:rsidRDefault="004A2DF4" w14:paraId="6C931DC7" w14:textId="1545FC5B">
      <w:pPr>
        <w:pStyle w:val="TOC4"/>
        <w:tabs>
          <w:tab w:val="right" w:leader="dot" w:pos="9060"/>
        </w:tabs>
        <w:rPr>
          <w:rFonts w:asciiTheme="minorHAnsi" w:hAnsiTheme="minorHAnsi" w:eastAsiaTheme="minorEastAsia" w:cstheme="minorBidi"/>
          <w:noProof/>
          <w:kern w:val="2"/>
          <w:sz w:val="24"/>
          <w:szCs w:val="24"/>
          <w:lang w:eastAsia="hr-HR" w:bidi="ar-SA"/>
          <w14:ligatures w14:val="standardContextual"/>
        </w:rPr>
      </w:pPr>
      <w:hyperlink w:history="1" w:anchor="_Toc225631593">
        <w:r w:rsidRPr="00D463E8">
          <w:rPr>
            <w:rStyle w:val="Hyperlink"/>
            <w:noProof/>
            <w:highlight w:val="yellow"/>
          </w:rPr>
          <w:t>3.2.3.1. Prozori za pregled</w:t>
        </w:r>
        <w:r>
          <w:rPr>
            <w:noProof/>
            <w:webHidden/>
          </w:rPr>
          <w:tab/>
        </w:r>
        <w:r>
          <w:rPr>
            <w:noProof/>
            <w:webHidden/>
          </w:rPr>
          <w:fldChar w:fldCharType="begin"/>
        </w:r>
        <w:r>
          <w:rPr>
            <w:noProof/>
            <w:webHidden/>
          </w:rPr>
          <w:instrText xml:space="preserve"> PAGEREF _Toc225631593 \h </w:instrText>
        </w:r>
        <w:r>
          <w:rPr>
            <w:noProof/>
            <w:webHidden/>
          </w:rPr>
        </w:r>
        <w:r>
          <w:rPr>
            <w:noProof/>
            <w:webHidden/>
          </w:rPr>
          <w:fldChar w:fldCharType="separate"/>
        </w:r>
        <w:r>
          <w:rPr>
            <w:noProof/>
            <w:webHidden/>
          </w:rPr>
          <w:t>72</w:t>
        </w:r>
        <w:r>
          <w:rPr>
            <w:noProof/>
            <w:webHidden/>
          </w:rPr>
          <w:fldChar w:fldCharType="end"/>
        </w:r>
      </w:hyperlink>
    </w:p>
    <w:p w:rsidR="004A2DF4" w:rsidRDefault="004A2DF4" w14:paraId="62EA3D39" w14:textId="406CA852">
      <w:pPr>
        <w:pStyle w:val="TOC4"/>
        <w:tabs>
          <w:tab w:val="right" w:leader="dot" w:pos="9060"/>
        </w:tabs>
        <w:rPr>
          <w:rFonts w:asciiTheme="minorHAnsi" w:hAnsiTheme="minorHAnsi" w:eastAsiaTheme="minorEastAsia" w:cstheme="minorBidi"/>
          <w:noProof/>
          <w:kern w:val="2"/>
          <w:sz w:val="24"/>
          <w:szCs w:val="24"/>
          <w:lang w:eastAsia="hr-HR" w:bidi="ar-SA"/>
          <w14:ligatures w14:val="standardContextual"/>
        </w:rPr>
      </w:pPr>
      <w:hyperlink w:history="1" w:anchor="_Toc225631594">
        <w:r w:rsidRPr="00D463E8">
          <w:rPr>
            <w:rStyle w:val="Hyperlink"/>
            <w:noProof/>
            <w:highlight w:val="yellow"/>
          </w:rPr>
          <w:t>3.2.3.2. Prozori za ažuriranje</w:t>
        </w:r>
        <w:r>
          <w:rPr>
            <w:noProof/>
            <w:webHidden/>
          </w:rPr>
          <w:tab/>
        </w:r>
        <w:r>
          <w:rPr>
            <w:noProof/>
            <w:webHidden/>
          </w:rPr>
          <w:fldChar w:fldCharType="begin"/>
        </w:r>
        <w:r>
          <w:rPr>
            <w:noProof/>
            <w:webHidden/>
          </w:rPr>
          <w:instrText xml:space="preserve"> PAGEREF _Toc225631594 \h </w:instrText>
        </w:r>
        <w:r>
          <w:rPr>
            <w:noProof/>
            <w:webHidden/>
          </w:rPr>
        </w:r>
        <w:r>
          <w:rPr>
            <w:noProof/>
            <w:webHidden/>
          </w:rPr>
          <w:fldChar w:fldCharType="separate"/>
        </w:r>
        <w:r>
          <w:rPr>
            <w:noProof/>
            <w:webHidden/>
          </w:rPr>
          <w:t>73</w:t>
        </w:r>
        <w:r>
          <w:rPr>
            <w:noProof/>
            <w:webHidden/>
          </w:rPr>
          <w:fldChar w:fldCharType="end"/>
        </w:r>
      </w:hyperlink>
    </w:p>
    <w:p w:rsidR="004A2DF4" w:rsidRDefault="004A2DF4" w14:paraId="4F3B9D21" w14:textId="5260A1B7">
      <w:pPr>
        <w:pStyle w:val="TOC4"/>
        <w:tabs>
          <w:tab w:val="right" w:leader="dot" w:pos="9060"/>
        </w:tabs>
        <w:rPr>
          <w:rFonts w:asciiTheme="minorHAnsi" w:hAnsiTheme="minorHAnsi" w:eastAsiaTheme="minorEastAsia" w:cstheme="minorBidi"/>
          <w:noProof/>
          <w:kern w:val="2"/>
          <w:sz w:val="24"/>
          <w:szCs w:val="24"/>
          <w:lang w:eastAsia="hr-HR" w:bidi="ar-SA"/>
          <w14:ligatures w14:val="standardContextual"/>
        </w:rPr>
      </w:pPr>
      <w:hyperlink w:history="1" w:anchor="_Toc225631595">
        <w:r w:rsidRPr="00D463E8">
          <w:rPr>
            <w:rStyle w:val="Hyperlink"/>
            <w:noProof/>
            <w:highlight w:val="yellow"/>
          </w:rPr>
          <w:t>3.2.3.3. Pristupni prozori za izvještaje</w:t>
        </w:r>
        <w:r>
          <w:rPr>
            <w:noProof/>
            <w:webHidden/>
          </w:rPr>
          <w:tab/>
        </w:r>
        <w:r>
          <w:rPr>
            <w:noProof/>
            <w:webHidden/>
          </w:rPr>
          <w:fldChar w:fldCharType="begin"/>
        </w:r>
        <w:r>
          <w:rPr>
            <w:noProof/>
            <w:webHidden/>
          </w:rPr>
          <w:instrText xml:space="preserve"> PAGEREF _Toc225631595 \h </w:instrText>
        </w:r>
        <w:r>
          <w:rPr>
            <w:noProof/>
            <w:webHidden/>
          </w:rPr>
        </w:r>
        <w:r>
          <w:rPr>
            <w:noProof/>
            <w:webHidden/>
          </w:rPr>
          <w:fldChar w:fldCharType="separate"/>
        </w:r>
        <w:r>
          <w:rPr>
            <w:noProof/>
            <w:webHidden/>
          </w:rPr>
          <w:t>73</w:t>
        </w:r>
        <w:r>
          <w:rPr>
            <w:noProof/>
            <w:webHidden/>
          </w:rPr>
          <w:fldChar w:fldCharType="end"/>
        </w:r>
      </w:hyperlink>
    </w:p>
    <w:p w:rsidR="004A2DF4" w:rsidRDefault="004A2DF4" w14:paraId="3D07EAA2" w14:textId="1558C3CB">
      <w:pPr>
        <w:pStyle w:val="TOC4"/>
        <w:tabs>
          <w:tab w:val="right" w:leader="dot" w:pos="9060"/>
        </w:tabs>
        <w:rPr>
          <w:rFonts w:asciiTheme="minorHAnsi" w:hAnsiTheme="minorHAnsi" w:eastAsiaTheme="minorEastAsia" w:cstheme="minorBidi"/>
          <w:noProof/>
          <w:kern w:val="2"/>
          <w:sz w:val="24"/>
          <w:szCs w:val="24"/>
          <w:lang w:eastAsia="hr-HR" w:bidi="ar-SA"/>
          <w14:ligatures w14:val="standardContextual"/>
        </w:rPr>
      </w:pPr>
      <w:hyperlink w:history="1" w:anchor="_Toc225631596">
        <w:r w:rsidRPr="00D463E8">
          <w:rPr>
            <w:rStyle w:val="Hyperlink"/>
            <w:noProof/>
            <w:highlight w:val="yellow"/>
          </w:rPr>
          <w:t>3.2.3.4. Izvještaji</w:t>
        </w:r>
        <w:r>
          <w:rPr>
            <w:noProof/>
            <w:webHidden/>
          </w:rPr>
          <w:tab/>
        </w:r>
        <w:r>
          <w:rPr>
            <w:noProof/>
            <w:webHidden/>
          </w:rPr>
          <w:fldChar w:fldCharType="begin"/>
        </w:r>
        <w:r>
          <w:rPr>
            <w:noProof/>
            <w:webHidden/>
          </w:rPr>
          <w:instrText xml:space="preserve"> PAGEREF _Toc225631596 \h </w:instrText>
        </w:r>
        <w:r>
          <w:rPr>
            <w:noProof/>
            <w:webHidden/>
          </w:rPr>
        </w:r>
        <w:r>
          <w:rPr>
            <w:noProof/>
            <w:webHidden/>
          </w:rPr>
          <w:fldChar w:fldCharType="separate"/>
        </w:r>
        <w:r>
          <w:rPr>
            <w:noProof/>
            <w:webHidden/>
          </w:rPr>
          <w:t>74</w:t>
        </w:r>
        <w:r>
          <w:rPr>
            <w:noProof/>
            <w:webHidden/>
          </w:rPr>
          <w:fldChar w:fldCharType="end"/>
        </w:r>
      </w:hyperlink>
    </w:p>
    <w:p w:rsidR="004A2DF4" w:rsidRDefault="004A2DF4" w14:paraId="73C1150D" w14:textId="2A352108">
      <w:pPr>
        <w:pStyle w:val="TOC4"/>
        <w:tabs>
          <w:tab w:val="right" w:leader="dot" w:pos="9060"/>
        </w:tabs>
        <w:rPr>
          <w:rFonts w:asciiTheme="minorHAnsi" w:hAnsiTheme="minorHAnsi" w:eastAsiaTheme="minorEastAsia" w:cstheme="minorBidi"/>
          <w:noProof/>
          <w:kern w:val="2"/>
          <w:sz w:val="24"/>
          <w:szCs w:val="24"/>
          <w:lang w:eastAsia="hr-HR" w:bidi="ar-SA"/>
          <w14:ligatures w14:val="standardContextual"/>
        </w:rPr>
      </w:pPr>
      <w:hyperlink w:history="1" w:anchor="_Toc225631597">
        <w:r w:rsidRPr="00D463E8">
          <w:rPr>
            <w:rStyle w:val="Hyperlink"/>
            <w:noProof/>
            <w:highlight w:val="yellow"/>
          </w:rPr>
          <w:t>3.2.3.5. Pristupni prozori specijalnih funkcija</w:t>
        </w:r>
        <w:r>
          <w:rPr>
            <w:noProof/>
            <w:webHidden/>
          </w:rPr>
          <w:tab/>
        </w:r>
        <w:r>
          <w:rPr>
            <w:noProof/>
            <w:webHidden/>
          </w:rPr>
          <w:fldChar w:fldCharType="begin"/>
        </w:r>
        <w:r>
          <w:rPr>
            <w:noProof/>
            <w:webHidden/>
          </w:rPr>
          <w:instrText xml:space="preserve"> PAGEREF _Toc225631597 \h </w:instrText>
        </w:r>
        <w:r>
          <w:rPr>
            <w:noProof/>
            <w:webHidden/>
          </w:rPr>
        </w:r>
        <w:r>
          <w:rPr>
            <w:noProof/>
            <w:webHidden/>
          </w:rPr>
          <w:fldChar w:fldCharType="separate"/>
        </w:r>
        <w:r>
          <w:rPr>
            <w:noProof/>
            <w:webHidden/>
          </w:rPr>
          <w:t>74</w:t>
        </w:r>
        <w:r>
          <w:rPr>
            <w:noProof/>
            <w:webHidden/>
          </w:rPr>
          <w:fldChar w:fldCharType="end"/>
        </w:r>
      </w:hyperlink>
    </w:p>
    <w:p w:rsidR="004A2DF4" w:rsidRDefault="004A2DF4" w14:paraId="51518982" w14:textId="00BDFA76">
      <w:pPr>
        <w:pStyle w:val="TOC2"/>
        <w:tabs>
          <w:tab w:val="left" w:pos="960"/>
          <w:tab w:val="right" w:leader="dot" w:pos="9060"/>
        </w:tabs>
        <w:rPr>
          <w:rFonts w:asciiTheme="minorHAnsi" w:hAnsiTheme="minorHAnsi" w:eastAsiaTheme="minorEastAsia" w:cstheme="minorBidi"/>
          <w:smallCaps w:val="0"/>
          <w:noProof/>
          <w:kern w:val="2"/>
          <w:sz w:val="24"/>
          <w:szCs w:val="24"/>
          <w:lang w:eastAsia="hr-HR" w:bidi="ar-SA"/>
          <w14:ligatures w14:val="standardContextual"/>
        </w:rPr>
      </w:pPr>
      <w:hyperlink w:history="1" w:anchor="_Toc225631598">
        <w:r w:rsidRPr="00D463E8">
          <w:rPr>
            <w:rStyle w:val="Hyperlink"/>
            <w:noProof/>
            <w:highlight w:val="yellow"/>
          </w:rPr>
          <w:t>3.3.</w:t>
        </w:r>
        <w:r>
          <w:rPr>
            <w:rFonts w:asciiTheme="minorHAnsi" w:hAnsiTheme="minorHAnsi" w:eastAsiaTheme="minorEastAsia" w:cstheme="minorBidi"/>
            <w:smallCaps w:val="0"/>
            <w:noProof/>
            <w:kern w:val="2"/>
            <w:sz w:val="24"/>
            <w:szCs w:val="24"/>
            <w:lang w:eastAsia="hr-HR" w:bidi="ar-SA"/>
            <w14:ligatures w14:val="standardContextual"/>
          </w:rPr>
          <w:tab/>
        </w:r>
        <w:r w:rsidRPr="00D463E8">
          <w:rPr>
            <w:rStyle w:val="Hyperlink"/>
            <w:noProof/>
            <w:highlight w:val="yellow"/>
          </w:rPr>
          <w:t>Modeliranje arhitekture softvera</w:t>
        </w:r>
        <w:r>
          <w:rPr>
            <w:noProof/>
            <w:webHidden/>
          </w:rPr>
          <w:tab/>
        </w:r>
        <w:r>
          <w:rPr>
            <w:noProof/>
            <w:webHidden/>
          </w:rPr>
          <w:fldChar w:fldCharType="begin"/>
        </w:r>
        <w:r>
          <w:rPr>
            <w:noProof/>
            <w:webHidden/>
          </w:rPr>
          <w:instrText xml:space="preserve"> PAGEREF _Toc225631598 \h </w:instrText>
        </w:r>
        <w:r>
          <w:rPr>
            <w:noProof/>
            <w:webHidden/>
          </w:rPr>
        </w:r>
        <w:r>
          <w:rPr>
            <w:noProof/>
            <w:webHidden/>
          </w:rPr>
          <w:fldChar w:fldCharType="separate"/>
        </w:r>
        <w:r>
          <w:rPr>
            <w:noProof/>
            <w:webHidden/>
          </w:rPr>
          <w:t>75</w:t>
        </w:r>
        <w:r>
          <w:rPr>
            <w:noProof/>
            <w:webHidden/>
          </w:rPr>
          <w:fldChar w:fldCharType="end"/>
        </w:r>
      </w:hyperlink>
    </w:p>
    <w:p w:rsidR="004A2DF4" w:rsidRDefault="004A2DF4" w14:paraId="40152EBF" w14:textId="5259FD70">
      <w:pPr>
        <w:pStyle w:val="TOC3"/>
        <w:tabs>
          <w:tab w:val="left" w:pos="1440"/>
          <w:tab w:val="right" w:leader="dot" w:pos="9060"/>
        </w:tabs>
        <w:rPr>
          <w:rFonts w:asciiTheme="minorHAnsi" w:hAnsiTheme="minorHAnsi" w:eastAsiaTheme="minorEastAsia" w:cstheme="minorBidi"/>
          <w:iCs w:val="0"/>
          <w:noProof/>
          <w:kern w:val="2"/>
          <w:sz w:val="24"/>
          <w:szCs w:val="24"/>
          <w:lang w:eastAsia="hr-HR" w:bidi="ar-SA"/>
          <w14:ligatures w14:val="standardContextual"/>
        </w:rPr>
      </w:pPr>
      <w:hyperlink w:history="1" w:anchor="_Toc225631599">
        <w:r w:rsidRPr="00D463E8">
          <w:rPr>
            <w:rStyle w:val="Hyperlink"/>
            <w:noProof/>
            <w:highlight w:val="yellow"/>
          </w:rPr>
          <w:t>3.3.1.</w:t>
        </w:r>
        <w:r>
          <w:rPr>
            <w:rFonts w:asciiTheme="minorHAnsi" w:hAnsiTheme="minorHAnsi" w:eastAsiaTheme="minorEastAsia" w:cstheme="minorBidi"/>
            <w:iCs w:val="0"/>
            <w:noProof/>
            <w:kern w:val="2"/>
            <w:sz w:val="24"/>
            <w:szCs w:val="24"/>
            <w:lang w:eastAsia="hr-HR" w:bidi="ar-SA"/>
            <w14:ligatures w14:val="standardContextual"/>
          </w:rPr>
          <w:tab/>
        </w:r>
        <w:r w:rsidRPr="00D463E8">
          <w:rPr>
            <w:rStyle w:val="Hyperlink"/>
            <w:noProof/>
            <w:highlight w:val="yellow"/>
          </w:rPr>
          <w:t>Dijelovi sustava</w:t>
        </w:r>
        <w:r>
          <w:rPr>
            <w:noProof/>
            <w:webHidden/>
          </w:rPr>
          <w:tab/>
        </w:r>
        <w:r>
          <w:rPr>
            <w:noProof/>
            <w:webHidden/>
          </w:rPr>
          <w:fldChar w:fldCharType="begin"/>
        </w:r>
        <w:r>
          <w:rPr>
            <w:noProof/>
            <w:webHidden/>
          </w:rPr>
          <w:instrText xml:space="preserve"> PAGEREF _Toc225631599 \h </w:instrText>
        </w:r>
        <w:r>
          <w:rPr>
            <w:noProof/>
            <w:webHidden/>
          </w:rPr>
        </w:r>
        <w:r>
          <w:rPr>
            <w:noProof/>
            <w:webHidden/>
          </w:rPr>
          <w:fldChar w:fldCharType="separate"/>
        </w:r>
        <w:r>
          <w:rPr>
            <w:noProof/>
            <w:webHidden/>
          </w:rPr>
          <w:t>75</w:t>
        </w:r>
        <w:r>
          <w:rPr>
            <w:noProof/>
            <w:webHidden/>
          </w:rPr>
          <w:fldChar w:fldCharType="end"/>
        </w:r>
      </w:hyperlink>
    </w:p>
    <w:p w:rsidR="004A2DF4" w:rsidRDefault="004A2DF4" w14:paraId="07AF2C28" w14:textId="36B09832">
      <w:pPr>
        <w:pStyle w:val="TOC3"/>
        <w:tabs>
          <w:tab w:val="left" w:pos="1440"/>
          <w:tab w:val="right" w:leader="dot" w:pos="9060"/>
        </w:tabs>
        <w:rPr>
          <w:rFonts w:asciiTheme="minorHAnsi" w:hAnsiTheme="minorHAnsi" w:eastAsiaTheme="minorEastAsia" w:cstheme="minorBidi"/>
          <w:iCs w:val="0"/>
          <w:noProof/>
          <w:kern w:val="2"/>
          <w:sz w:val="24"/>
          <w:szCs w:val="24"/>
          <w:lang w:eastAsia="hr-HR" w:bidi="ar-SA"/>
          <w14:ligatures w14:val="standardContextual"/>
        </w:rPr>
      </w:pPr>
      <w:hyperlink w:history="1" w:anchor="_Toc225631600">
        <w:r w:rsidRPr="00D463E8">
          <w:rPr>
            <w:rStyle w:val="Hyperlink"/>
            <w:noProof/>
            <w:highlight w:val="yellow"/>
          </w:rPr>
          <w:t>3.3.2.</w:t>
        </w:r>
        <w:r>
          <w:rPr>
            <w:rFonts w:asciiTheme="minorHAnsi" w:hAnsiTheme="minorHAnsi" w:eastAsiaTheme="minorEastAsia" w:cstheme="minorBidi"/>
            <w:iCs w:val="0"/>
            <w:noProof/>
            <w:kern w:val="2"/>
            <w:sz w:val="24"/>
            <w:szCs w:val="24"/>
            <w:lang w:eastAsia="hr-HR" w:bidi="ar-SA"/>
            <w14:ligatures w14:val="standardContextual"/>
          </w:rPr>
          <w:tab/>
        </w:r>
        <w:r w:rsidRPr="00D463E8">
          <w:rPr>
            <w:rStyle w:val="Hyperlink"/>
            <w:noProof/>
            <w:highlight w:val="yellow"/>
          </w:rPr>
          <w:t>UML dijagram slijeda (npr. MVC pristup)</w:t>
        </w:r>
        <w:r>
          <w:rPr>
            <w:noProof/>
            <w:webHidden/>
          </w:rPr>
          <w:tab/>
        </w:r>
        <w:r>
          <w:rPr>
            <w:noProof/>
            <w:webHidden/>
          </w:rPr>
          <w:fldChar w:fldCharType="begin"/>
        </w:r>
        <w:r>
          <w:rPr>
            <w:noProof/>
            <w:webHidden/>
          </w:rPr>
          <w:instrText xml:space="preserve"> PAGEREF _Toc225631600 \h </w:instrText>
        </w:r>
        <w:r>
          <w:rPr>
            <w:noProof/>
            <w:webHidden/>
          </w:rPr>
        </w:r>
        <w:r>
          <w:rPr>
            <w:noProof/>
            <w:webHidden/>
          </w:rPr>
          <w:fldChar w:fldCharType="separate"/>
        </w:r>
        <w:r>
          <w:rPr>
            <w:noProof/>
            <w:webHidden/>
          </w:rPr>
          <w:t>76</w:t>
        </w:r>
        <w:r>
          <w:rPr>
            <w:noProof/>
            <w:webHidden/>
          </w:rPr>
          <w:fldChar w:fldCharType="end"/>
        </w:r>
      </w:hyperlink>
    </w:p>
    <w:p w:rsidR="004A2DF4" w:rsidRDefault="004A2DF4" w14:paraId="663DBB0B" w14:textId="30183FC2">
      <w:pPr>
        <w:pStyle w:val="TOC3"/>
        <w:tabs>
          <w:tab w:val="left" w:pos="1440"/>
          <w:tab w:val="right" w:leader="dot" w:pos="9060"/>
        </w:tabs>
        <w:rPr>
          <w:rFonts w:asciiTheme="minorHAnsi" w:hAnsiTheme="minorHAnsi" w:eastAsiaTheme="minorEastAsia" w:cstheme="minorBidi"/>
          <w:iCs w:val="0"/>
          <w:noProof/>
          <w:kern w:val="2"/>
          <w:sz w:val="24"/>
          <w:szCs w:val="24"/>
          <w:lang w:eastAsia="hr-HR" w:bidi="ar-SA"/>
          <w14:ligatures w14:val="standardContextual"/>
        </w:rPr>
      </w:pPr>
      <w:hyperlink w:history="1" w:anchor="_Toc225631601">
        <w:r w:rsidRPr="00D463E8">
          <w:rPr>
            <w:rStyle w:val="Hyperlink"/>
            <w:noProof/>
            <w:highlight w:val="yellow"/>
          </w:rPr>
          <w:t>3.3.3.</w:t>
        </w:r>
        <w:r>
          <w:rPr>
            <w:rFonts w:asciiTheme="minorHAnsi" w:hAnsiTheme="minorHAnsi" w:eastAsiaTheme="minorEastAsia" w:cstheme="minorBidi"/>
            <w:iCs w:val="0"/>
            <w:noProof/>
            <w:kern w:val="2"/>
            <w:sz w:val="24"/>
            <w:szCs w:val="24"/>
            <w:lang w:eastAsia="hr-HR" w:bidi="ar-SA"/>
            <w14:ligatures w14:val="standardContextual"/>
          </w:rPr>
          <w:tab/>
        </w:r>
        <w:r w:rsidRPr="00D463E8">
          <w:rPr>
            <w:rStyle w:val="Hyperlink"/>
            <w:noProof/>
            <w:highlight w:val="yellow"/>
          </w:rPr>
          <w:t>Implementacija zaštite uloga</w:t>
        </w:r>
        <w:r>
          <w:rPr>
            <w:noProof/>
            <w:webHidden/>
          </w:rPr>
          <w:tab/>
        </w:r>
        <w:r>
          <w:rPr>
            <w:noProof/>
            <w:webHidden/>
          </w:rPr>
          <w:fldChar w:fldCharType="begin"/>
        </w:r>
        <w:r>
          <w:rPr>
            <w:noProof/>
            <w:webHidden/>
          </w:rPr>
          <w:instrText xml:space="preserve"> PAGEREF _Toc225631601 \h </w:instrText>
        </w:r>
        <w:r>
          <w:rPr>
            <w:noProof/>
            <w:webHidden/>
          </w:rPr>
        </w:r>
        <w:r>
          <w:rPr>
            <w:noProof/>
            <w:webHidden/>
          </w:rPr>
          <w:fldChar w:fldCharType="separate"/>
        </w:r>
        <w:r>
          <w:rPr>
            <w:noProof/>
            <w:webHidden/>
          </w:rPr>
          <w:t>76</w:t>
        </w:r>
        <w:r>
          <w:rPr>
            <w:noProof/>
            <w:webHidden/>
          </w:rPr>
          <w:fldChar w:fldCharType="end"/>
        </w:r>
      </w:hyperlink>
    </w:p>
    <w:p w:rsidR="004A2DF4" w:rsidRDefault="004A2DF4" w14:paraId="693D7DE5" w14:textId="5D8EE098">
      <w:pPr>
        <w:pStyle w:val="TOC1"/>
        <w:tabs>
          <w:tab w:val="left" w:pos="480"/>
          <w:tab w:val="right" w:leader="dot" w:pos="9060"/>
        </w:tabs>
        <w:rPr>
          <w:rFonts w:asciiTheme="minorHAnsi" w:hAnsiTheme="minorHAnsi" w:eastAsiaTheme="minorEastAsia" w:cstheme="minorBidi"/>
          <w:b w:val="0"/>
          <w:bCs w:val="0"/>
          <w:caps w:val="0"/>
          <w:noProof/>
          <w:kern w:val="2"/>
          <w:sz w:val="24"/>
          <w:szCs w:val="24"/>
          <w:lang w:eastAsia="hr-HR" w:bidi="ar-SA"/>
          <w14:ligatures w14:val="standardContextual"/>
        </w:rPr>
      </w:pPr>
      <w:hyperlink w:history="1" w:anchor="_Toc225631602">
        <w:r w:rsidRPr="00D463E8">
          <w:rPr>
            <w:rStyle w:val="Hyperlink"/>
            <w:noProof/>
            <w:kern w:val="0"/>
            <w:highlight w:val="yellow"/>
            <w14:scene3d>
              <w14:camera w14:prst="orthographicFront"/>
              <w14:lightRig w14:rig="threePt" w14:dir="t">
                <w14:rot w14:lat="0" w14:lon="0" w14:rev="0"/>
              </w14:lightRig>
            </w14:scene3d>
          </w:rPr>
          <w:t>4.</w:t>
        </w:r>
        <w:r>
          <w:rPr>
            <w:rFonts w:asciiTheme="minorHAnsi" w:hAnsiTheme="minorHAnsi" w:eastAsiaTheme="minorEastAsia" w:cstheme="minorBidi"/>
            <w:b w:val="0"/>
            <w:bCs w:val="0"/>
            <w:caps w:val="0"/>
            <w:noProof/>
            <w:kern w:val="2"/>
            <w:sz w:val="24"/>
            <w:szCs w:val="24"/>
            <w:lang w:eastAsia="hr-HR" w:bidi="ar-SA"/>
            <w14:ligatures w14:val="standardContextual"/>
          </w:rPr>
          <w:tab/>
        </w:r>
        <w:r w:rsidRPr="00D463E8">
          <w:rPr>
            <w:rStyle w:val="Hyperlink"/>
            <w:noProof/>
            <w:highlight w:val="yellow"/>
          </w:rPr>
          <w:t>Izrada sustava</w:t>
        </w:r>
        <w:r>
          <w:rPr>
            <w:noProof/>
            <w:webHidden/>
          </w:rPr>
          <w:tab/>
        </w:r>
        <w:r>
          <w:rPr>
            <w:noProof/>
            <w:webHidden/>
          </w:rPr>
          <w:fldChar w:fldCharType="begin"/>
        </w:r>
        <w:r>
          <w:rPr>
            <w:noProof/>
            <w:webHidden/>
          </w:rPr>
          <w:instrText xml:space="preserve"> PAGEREF _Toc225631602 \h </w:instrText>
        </w:r>
        <w:r>
          <w:rPr>
            <w:noProof/>
            <w:webHidden/>
          </w:rPr>
        </w:r>
        <w:r>
          <w:rPr>
            <w:noProof/>
            <w:webHidden/>
          </w:rPr>
          <w:fldChar w:fldCharType="separate"/>
        </w:r>
        <w:r>
          <w:rPr>
            <w:noProof/>
            <w:webHidden/>
          </w:rPr>
          <w:t>78</w:t>
        </w:r>
        <w:r>
          <w:rPr>
            <w:noProof/>
            <w:webHidden/>
          </w:rPr>
          <w:fldChar w:fldCharType="end"/>
        </w:r>
      </w:hyperlink>
    </w:p>
    <w:p w:rsidR="004A2DF4" w:rsidRDefault="004A2DF4" w14:paraId="77139F6B" w14:textId="55CFBBF1">
      <w:pPr>
        <w:pStyle w:val="TOC2"/>
        <w:tabs>
          <w:tab w:val="left" w:pos="960"/>
          <w:tab w:val="right" w:leader="dot" w:pos="9060"/>
        </w:tabs>
        <w:rPr>
          <w:rFonts w:asciiTheme="minorHAnsi" w:hAnsiTheme="minorHAnsi" w:eastAsiaTheme="minorEastAsia" w:cstheme="minorBidi"/>
          <w:smallCaps w:val="0"/>
          <w:noProof/>
          <w:kern w:val="2"/>
          <w:sz w:val="24"/>
          <w:szCs w:val="24"/>
          <w:lang w:eastAsia="hr-HR" w:bidi="ar-SA"/>
          <w14:ligatures w14:val="standardContextual"/>
        </w:rPr>
      </w:pPr>
      <w:hyperlink w:history="1" w:anchor="_Toc225631603">
        <w:r w:rsidRPr="00D463E8">
          <w:rPr>
            <w:rStyle w:val="Hyperlink"/>
            <w:noProof/>
            <w:highlight w:val="yellow"/>
          </w:rPr>
          <w:t>4.1.</w:t>
        </w:r>
        <w:r>
          <w:rPr>
            <w:rFonts w:asciiTheme="minorHAnsi" w:hAnsiTheme="minorHAnsi" w:eastAsiaTheme="minorEastAsia" w:cstheme="minorBidi"/>
            <w:smallCaps w:val="0"/>
            <w:noProof/>
            <w:kern w:val="2"/>
            <w:sz w:val="24"/>
            <w:szCs w:val="24"/>
            <w:lang w:eastAsia="hr-HR" w:bidi="ar-SA"/>
            <w14:ligatures w14:val="standardContextual"/>
          </w:rPr>
          <w:tab/>
        </w:r>
        <w:r w:rsidRPr="00D463E8">
          <w:rPr>
            <w:rStyle w:val="Hyperlink"/>
            <w:noProof/>
            <w:highlight w:val="yellow"/>
          </w:rPr>
          <w:t>Izrada baze podataka</w:t>
        </w:r>
        <w:r>
          <w:rPr>
            <w:noProof/>
            <w:webHidden/>
          </w:rPr>
          <w:tab/>
        </w:r>
        <w:r>
          <w:rPr>
            <w:noProof/>
            <w:webHidden/>
          </w:rPr>
          <w:fldChar w:fldCharType="begin"/>
        </w:r>
        <w:r>
          <w:rPr>
            <w:noProof/>
            <w:webHidden/>
          </w:rPr>
          <w:instrText xml:space="preserve"> PAGEREF _Toc225631603 \h </w:instrText>
        </w:r>
        <w:r>
          <w:rPr>
            <w:noProof/>
            <w:webHidden/>
          </w:rPr>
        </w:r>
        <w:r>
          <w:rPr>
            <w:noProof/>
            <w:webHidden/>
          </w:rPr>
          <w:fldChar w:fldCharType="separate"/>
        </w:r>
        <w:r>
          <w:rPr>
            <w:noProof/>
            <w:webHidden/>
          </w:rPr>
          <w:t>78</w:t>
        </w:r>
        <w:r>
          <w:rPr>
            <w:noProof/>
            <w:webHidden/>
          </w:rPr>
          <w:fldChar w:fldCharType="end"/>
        </w:r>
      </w:hyperlink>
    </w:p>
    <w:p w:rsidR="004A2DF4" w:rsidRDefault="004A2DF4" w14:paraId="46D7B4EC" w14:textId="047E8792">
      <w:pPr>
        <w:pStyle w:val="TOC3"/>
        <w:tabs>
          <w:tab w:val="left" w:pos="1440"/>
          <w:tab w:val="right" w:leader="dot" w:pos="9060"/>
        </w:tabs>
        <w:rPr>
          <w:rFonts w:asciiTheme="minorHAnsi" w:hAnsiTheme="minorHAnsi" w:eastAsiaTheme="minorEastAsia" w:cstheme="minorBidi"/>
          <w:iCs w:val="0"/>
          <w:noProof/>
          <w:kern w:val="2"/>
          <w:sz w:val="24"/>
          <w:szCs w:val="24"/>
          <w:lang w:eastAsia="hr-HR" w:bidi="ar-SA"/>
          <w14:ligatures w14:val="standardContextual"/>
        </w:rPr>
      </w:pPr>
      <w:hyperlink w:history="1" w:anchor="_Toc225631604">
        <w:r w:rsidRPr="00D463E8">
          <w:rPr>
            <w:rStyle w:val="Hyperlink"/>
            <w:noProof/>
            <w:highlight w:val="yellow"/>
          </w:rPr>
          <w:t>4.1.1.</w:t>
        </w:r>
        <w:r>
          <w:rPr>
            <w:rFonts w:asciiTheme="minorHAnsi" w:hAnsiTheme="minorHAnsi" w:eastAsiaTheme="minorEastAsia" w:cstheme="minorBidi"/>
            <w:iCs w:val="0"/>
            <w:noProof/>
            <w:kern w:val="2"/>
            <w:sz w:val="24"/>
            <w:szCs w:val="24"/>
            <w:lang w:eastAsia="hr-HR" w:bidi="ar-SA"/>
            <w14:ligatures w14:val="standardContextual"/>
          </w:rPr>
          <w:tab/>
        </w:r>
        <w:r w:rsidRPr="00D463E8">
          <w:rPr>
            <w:rStyle w:val="Hyperlink"/>
            <w:noProof/>
            <w:highlight w:val="yellow"/>
          </w:rPr>
          <w:t>SQL DDL skripta za izradu baze podataka sustava</w:t>
        </w:r>
        <w:r>
          <w:rPr>
            <w:noProof/>
            <w:webHidden/>
          </w:rPr>
          <w:tab/>
        </w:r>
        <w:r>
          <w:rPr>
            <w:noProof/>
            <w:webHidden/>
          </w:rPr>
          <w:fldChar w:fldCharType="begin"/>
        </w:r>
        <w:r>
          <w:rPr>
            <w:noProof/>
            <w:webHidden/>
          </w:rPr>
          <w:instrText xml:space="preserve"> PAGEREF _Toc225631604 \h </w:instrText>
        </w:r>
        <w:r>
          <w:rPr>
            <w:noProof/>
            <w:webHidden/>
          </w:rPr>
        </w:r>
        <w:r>
          <w:rPr>
            <w:noProof/>
            <w:webHidden/>
          </w:rPr>
          <w:fldChar w:fldCharType="separate"/>
        </w:r>
        <w:r>
          <w:rPr>
            <w:noProof/>
            <w:webHidden/>
          </w:rPr>
          <w:t>78</w:t>
        </w:r>
        <w:r>
          <w:rPr>
            <w:noProof/>
            <w:webHidden/>
          </w:rPr>
          <w:fldChar w:fldCharType="end"/>
        </w:r>
      </w:hyperlink>
    </w:p>
    <w:p w:rsidR="004A2DF4" w:rsidRDefault="004A2DF4" w14:paraId="5C448EAF" w14:textId="42C25B97">
      <w:pPr>
        <w:pStyle w:val="TOC4"/>
        <w:tabs>
          <w:tab w:val="right" w:leader="dot" w:pos="9060"/>
        </w:tabs>
        <w:rPr>
          <w:rFonts w:asciiTheme="minorHAnsi" w:hAnsiTheme="minorHAnsi" w:eastAsiaTheme="minorEastAsia" w:cstheme="minorBidi"/>
          <w:noProof/>
          <w:kern w:val="2"/>
          <w:sz w:val="24"/>
          <w:szCs w:val="24"/>
          <w:lang w:eastAsia="hr-HR" w:bidi="ar-SA"/>
          <w14:ligatures w14:val="standardContextual"/>
        </w:rPr>
      </w:pPr>
      <w:hyperlink w:history="1" w:anchor="_Toc225631605">
        <w:r w:rsidRPr="00D463E8">
          <w:rPr>
            <w:rStyle w:val="Hyperlink"/>
            <w:noProof/>
            <w:highlight w:val="yellow"/>
          </w:rPr>
          <w:t>4.1.1.1. Naredbe CREATE TABLE za sve relacije iz relacijskog modela</w:t>
        </w:r>
        <w:r>
          <w:rPr>
            <w:noProof/>
            <w:webHidden/>
          </w:rPr>
          <w:tab/>
        </w:r>
        <w:r>
          <w:rPr>
            <w:noProof/>
            <w:webHidden/>
          </w:rPr>
          <w:fldChar w:fldCharType="begin"/>
        </w:r>
        <w:r>
          <w:rPr>
            <w:noProof/>
            <w:webHidden/>
          </w:rPr>
          <w:instrText xml:space="preserve"> PAGEREF _Toc225631605 \h </w:instrText>
        </w:r>
        <w:r>
          <w:rPr>
            <w:noProof/>
            <w:webHidden/>
          </w:rPr>
        </w:r>
        <w:r>
          <w:rPr>
            <w:noProof/>
            <w:webHidden/>
          </w:rPr>
          <w:fldChar w:fldCharType="separate"/>
        </w:r>
        <w:r>
          <w:rPr>
            <w:noProof/>
            <w:webHidden/>
          </w:rPr>
          <w:t>78</w:t>
        </w:r>
        <w:r>
          <w:rPr>
            <w:noProof/>
            <w:webHidden/>
          </w:rPr>
          <w:fldChar w:fldCharType="end"/>
        </w:r>
      </w:hyperlink>
    </w:p>
    <w:p w:rsidR="004A2DF4" w:rsidRDefault="004A2DF4" w14:paraId="4D22BE51" w14:textId="08ACFACE">
      <w:pPr>
        <w:pStyle w:val="TOC4"/>
        <w:tabs>
          <w:tab w:val="right" w:leader="dot" w:pos="9060"/>
        </w:tabs>
        <w:rPr>
          <w:rFonts w:asciiTheme="minorHAnsi" w:hAnsiTheme="minorHAnsi" w:eastAsiaTheme="minorEastAsia" w:cstheme="minorBidi"/>
          <w:noProof/>
          <w:kern w:val="2"/>
          <w:sz w:val="24"/>
          <w:szCs w:val="24"/>
          <w:lang w:eastAsia="hr-HR" w:bidi="ar-SA"/>
          <w14:ligatures w14:val="standardContextual"/>
        </w:rPr>
      </w:pPr>
      <w:hyperlink w:history="1" w:anchor="_Toc225631606">
        <w:r w:rsidRPr="00D463E8">
          <w:rPr>
            <w:rStyle w:val="Hyperlink"/>
            <w:noProof/>
            <w:highlight w:val="yellow"/>
          </w:rPr>
          <w:t>4.1.1.2. Naredbe INSERT INTO za sve obavezne podatke bez kojih sustav ne može raditi</w:t>
        </w:r>
        <w:r>
          <w:rPr>
            <w:noProof/>
            <w:webHidden/>
          </w:rPr>
          <w:tab/>
        </w:r>
        <w:r>
          <w:rPr>
            <w:noProof/>
            <w:webHidden/>
          </w:rPr>
          <w:fldChar w:fldCharType="begin"/>
        </w:r>
        <w:r>
          <w:rPr>
            <w:noProof/>
            <w:webHidden/>
          </w:rPr>
          <w:instrText xml:space="preserve"> PAGEREF _Toc225631606 \h </w:instrText>
        </w:r>
        <w:r>
          <w:rPr>
            <w:noProof/>
            <w:webHidden/>
          </w:rPr>
        </w:r>
        <w:r>
          <w:rPr>
            <w:noProof/>
            <w:webHidden/>
          </w:rPr>
          <w:fldChar w:fldCharType="separate"/>
        </w:r>
        <w:r>
          <w:rPr>
            <w:noProof/>
            <w:webHidden/>
          </w:rPr>
          <w:t>79</w:t>
        </w:r>
        <w:r>
          <w:rPr>
            <w:noProof/>
            <w:webHidden/>
          </w:rPr>
          <w:fldChar w:fldCharType="end"/>
        </w:r>
      </w:hyperlink>
    </w:p>
    <w:p w:rsidR="004A2DF4" w:rsidRDefault="004A2DF4" w14:paraId="48EC1519" w14:textId="7B65A975">
      <w:pPr>
        <w:pStyle w:val="TOC2"/>
        <w:tabs>
          <w:tab w:val="left" w:pos="960"/>
          <w:tab w:val="right" w:leader="dot" w:pos="9060"/>
        </w:tabs>
        <w:rPr>
          <w:rFonts w:asciiTheme="minorHAnsi" w:hAnsiTheme="minorHAnsi" w:eastAsiaTheme="minorEastAsia" w:cstheme="minorBidi"/>
          <w:smallCaps w:val="0"/>
          <w:noProof/>
          <w:kern w:val="2"/>
          <w:sz w:val="24"/>
          <w:szCs w:val="24"/>
          <w:lang w:eastAsia="hr-HR" w:bidi="ar-SA"/>
          <w14:ligatures w14:val="standardContextual"/>
        </w:rPr>
      </w:pPr>
      <w:hyperlink w:history="1" w:anchor="_Toc225631607">
        <w:r w:rsidRPr="00D463E8">
          <w:rPr>
            <w:rStyle w:val="Hyperlink"/>
            <w:noProof/>
            <w:highlight w:val="yellow"/>
          </w:rPr>
          <w:t>4.2.</w:t>
        </w:r>
        <w:r>
          <w:rPr>
            <w:rFonts w:asciiTheme="minorHAnsi" w:hAnsiTheme="minorHAnsi" w:eastAsiaTheme="minorEastAsia" w:cstheme="minorBidi"/>
            <w:smallCaps w:val="0"/>
            <w:noProof/>
            <w:kern w:val="2"/>
            <w:sz w:val="24"/>
            <w:szCs w:val="24"/>
            <w:lang w:eastAsia="hr-HR" w:bidi="ar-SA"/>
            <w14:ligatures w14:val="standardContextual"/>
          </w:rPr>
          <w:tab/>
        </w:r>
        <w:r w:rsidRPr="00D463E8">
          <w:rPr>
            <w:rStyle w:val="Hyperlink"/>
            <w:noProof/>
            <w:highlight w:val="yellow"/>
          </w:rPr>
          <w:t>Izrada aplikacije</w:t>
        </w:r>
        <w:r>
          <w:rPr>
            <w:noProof/>
            <w:webHidden/>
          </w:rPr>
          <w:tab/>
        </w:r>
        <w:r>
          <w:rPr>
            <w:noProof/>
            <w:webHidden/>
          </w:rPr>
          <w:fldChar w:fldCharType="begin"/>
        </w:r>
        <w:r>
          <w:rPr>
            <w:noProof/>
            <w:webHidden/>
          </w:rPr>
          <w:instrText xml:space="preserve"> PAGEREF _Toc225631607 \h </w:instrText>
        </w:r>
        <w:r>
          <w:rPr>
            <w:noProof/>
            <w:webHidden/>
          </w:rPr>
        </w:r>
        <w:r>
          <w:rPr>
            <w:noProof/>
            <w:webHidden/>
          </w:rPr>
          <w:fldChar w:fldCharType="separate"/>
        </w:r>
        <w:r>
          <w:rPr>
            <w:noProof/>
            <w:webHidden/>
          </w:rPr>
          <w:t>81</w:t>
        </w:r>
        <w:r>
          <w:rPr>
            <w:noProof/>
            <w:webHidden/>
          </w:rPr>
          <w:fldChar w:fldCharType="end"/>
        </w:r>
      </w:hyperlink>
    </w:p>
    <w:p w:rsidR="004A2DF4" w:rsidRDefault="004A2DF4" w14:paraId="23F23A99" w14:textId="02992670">
      <w:pPr>
        <w:pStyle w:val="TOC3"/>
        <w:tabs>
          <w:tab w:val="left" w:pos="1440"/>
          <w:tab w:val="right" w:leader="dot" w:pos="9060"/>
        </w:tabs>
        <w:rPr>
          <w:rFonts w:asciiTheme="minorHAnsi" w:hAnsiTheme="minorHAnsi" w:eastAsiaTheme="minorEastAsia" w:cstheme="minorBidi"/>
          <w:iCs w:val="0"/>
          <w:noProof/>
          <w:kern w:val="2"/>
          <w:sz w:val="24"/>
          <w:szCs w:val="24"/>
          <w:lang w:eastAsia="hr-HR" w:bidi="ar-SA"/>
          <w14:ligatures w14:val="standardContextual"/>
        </w:rPr>
      </w:pPr>
      <w:hyperlink w:history="1" w:anchor="_Toc225631608">
        <w:r w:rsidRPr="00D463E8">
          <w:rPr>
            <w:rStyle w:val="Hyperlink"/>
            <w:noProof/>
            <w:highlight w:val="yellow"/>
          </w:rPr>
          <w:t>4.2.1.</w:t>
        </w:r>
        <w:r>
          <w:rPr>
            <w:rFonts w:asciiTheme="minorHAnsi" w:hAnsiTheme="minorHAnsi" w:eastAsiaTheme="minorEastAsia" w:cstheme="minorBidi"/>
            <w:iCs w:val="0"/>
            <w:noProof/>
            <w:kern w:val="2"/>
            <w:sz w:val="24"/>
            <w:szCs w:val="24"/>
            <w:lang w:eastAsia="hr-HR" w:bidi="ar-SA"/>
            <w14:ligatures w14:val="standardContextual"/>
          </w:rPr>
          <w:tab/>
        </w:r>
        <w:r w:rsidRPr="00D463E8">
          <w:rPr>
            <w:rStyle w:val="Hyperlink"/>
            <w:noProof/>
            <w:highlight w:val="yellow"/>
          </w:rPr>
          <w:t>Web aplikacija i API</w:t>
        </w:r>
        <w:r>
          <w:rPr>
            <w:noProof/>
            <w:webHidden/>
          </w:rPr>
          <w:tab/>
        </w:r>
        <w:r>
          <w:rPr>
            <w:noProof/>
            <w:webHidden/>
          </w:rPr>
          <w:fldChar w:fldCharType="begin"/>
        </w:r>
        <w:r>
          <w:rPr>
            <w:noProof/>
            <w:webHidden/>
          </w:rPr>
          <w:instrText xml:space="preserve"> PAGEREF _Toc225631608 \h </w:instrText>
        </w:r>
        <w:r>
          <w:rPr>
            <w:noProof/>
            <w:webHidden/>
          </w:rPr>
        </w:r>
        <w:r>
          <w:rPr>
            <w:noProof/>
            <w:webHidden/>
          </w:rPr>
          <w:fldChar w:fldCharType="separate"/>
        </w:r>
        <w:r>
          <w:rPr>
            <w:noProof/>
            <w:webHidden/>
          </w:rPr>
          <w:t>81</w:t>
        </w:r>
        <w:r>
          <w:rPr>
            <w:noProof/>
            <w:webHidden/>
          </w:rPr>
          <w:fldChar w:fldCharType="end"/>
        </w:r>
      </w:hyperlink>
    </w:p>
    <w:p w:rsidR="004A2DF4" w:rsidRDefault="004A2DF4" w14:paraId="1EBEC33F" w14:textId="4CA3063B">
      <w:pPr>
        <w:pStyle w:val="TOC4"/>
        <w:tabs>
          <w:tab w:val="right" w:leader="dot" w:pos="9060"/>
        </w:tabs>
        <w:rPr>
          <w:rFonts w:asciiTheme="minorHAnsi" w:hAnsiTheme="minorHAnsi" w:eastAsiaTheme="minorEastAsia" w:cstheme="minorBidi"/>
          <w:noProof/>
          <w:kern w:val="2"/>
          <w:sz w:val="24"/>
          <w:szCs w:val="24"/>
          <w:lang w:eastAsia="hr-HR" w:bidi="ar-SA"/>
          <w14:ligatures w14:val="standardContextual"/>
        </w:rPr>
      </w:pPr>
      <w:hyperlink w:history="1" w:anchor="_Toc225631609">
        <w:r w:rsidRPr="00D463E8">
          <w:rPr>
            <w:rStyle w:val="Hyperlink"/>
            <w:noProof/>
            <w:highlight w:val="yellow"/>
          </w:rPr>
          <w:t>4.2.1.1. Prikaz projektnog stabla s objašnjenjem</w:t>
        </w:r>
        <w:r>
          <w:rPr>
            <w:noProof/>
            <w:webHidden/>
          </w:rPr>
          <w:tab/>
        </w:r>
        <w:r>
          <w:rPr>
            <w:noProof/>
            <w:webHidden/>
          </w:rPr>
          <w:fldChar w:fldCharType="begin"/>
        </w:r>
        <w:r>
          <w:rPr>
            <w:noProof/>
            <w:webHidden/>
          </w:rPr>
          <w:instrText xml:space="preserve"> PAGEREF _Toc225631609 \h </w:instrText>
        </w:r>
        <w:r>
          <w:rPr>
            <w:noProof/>
            <w:webHidden/>
          </w:rPr>
        </w:r>
        <w:r>
          <w:rPr>
            <w:noProof/>
            <w:webHidden/>
          </w:rPr>
          <w:fldChar w:fldCharType="separate"/>
        </w:r>
        <w:r>
          <w:rPr>
            <w:noProof/>
            <w:webHidden/>
          </w:rPr>
          <w:t>81</w:t>
        </w:r>
        <w:r>
          <w:rPr>
            <w:noProof/>
            <w:webHidden/>
          </w:rPr>
          <w:fldChar w:fldCharType="end"/>
        </w:r>
      </w:hyperlink>
    </w:p>
    <w:p w:rsidR="004A2DF4" w:rsidRDefault="004A2DF4" w14:paraId="1754FC31" w14:textId="2C13CD73">
      <w:pPr>
        <w:pStyle w:val="TOC4"/>
        <w:tabs>
          <w:tab w:val="right" w:leader="dot" w:pos="9060"/>
        </w:tabs>
        <w:rPr>
          <w:rFonts w:asciiTheme="minorHAnsi" w:hAnsiTheme="minorHAnsi" w:eastAsiaTheme="minorEastAsia" w:cstheme="minorBidi"/>
          <w:noProof/>
          <w:kern w:val="2"/>
          <w:sz w:val="24"/>
          <w:szCs w:val="24"/>
          <w:lang w:eastAsia="hr-HR" w:bidi="ar-SA"/>
          <w14:ligatures w14:val="standardContextual"/>
        </w:rPr>
      </w:pPr>
      <w:hyperlink w:history="1" w:anchor="_Toc225631610">
        <w:r w:rsidRPr="00D463E8">
          <w:rPr>
            <w:rStyle w:val="Hyperlink"/>
            <w:noProof/>
            <w:highlight w:val="yellow"/>
          </w:rPr>
          <w:t>4.2.1.2. Jasna povezanost izrađenih elemenata s modeliranim korisničkim sučeljem</w:t>
        </w:r>
        <w:r>
          <w:rPr>
            <w:noProof/>
            <w:webHidden/>
          </w:rPr>
          <w:tab/>
        </w:r>
        <w:r>
          <w:rPr>
            <w:noProof/>
            <w:webHidden/>
          </w:rPr>
          <w:fldChar w:fldCharType="begin"/>
        </w:r>
        <w:r>
          <w:rPr>
            <w:noProof/>
            <w:webHidden/>
          </w:rPr>
          <w:instrText xml:space="preserve"> PAGEREF _Toc225631610 \h </w:instrText>
        </w:r>
        <w:r>
          <w:rPr>
            <w:noProof/>
            <w:webHidden/>
          </w:rPr>
        </w:r>
        <w:r>
          <w:rPr>
            <w:noProof/>
            <w:webHidden/>
          </w:rPr>
          <w:fldChar w:fldCharType="separate"/>
        </w:r>
        <w:r>
          <w:rPr>
            <w:noProof/>
            <w:webHidden/>
          </w:rPr>
          <w:t>82</w:t>
        </w:r>
        <w:r>
          <w:rPr>
            <w:noProof/>
            <w:webHidden/>
          </w:rPr>
          <w:fldChar w:fldCharType="end"/>
        </w:r>
      </w:hyperlink>
    </w:p>
    <w:p w:rsidR="004A2DF4" w:rsidRDefault="004A2DF4" w14:paraId="325B8F09" w14:textId="14078F45">
      <w:pPr>
        <w:pStyle w:val="TOC4"/>
        <w:tabs>
          <w:tab w:val="right" w:leader="dot" w:pos="9060"/>
        </w:tabs>
        <w:rPr>
          <w:rFonts w:asciiTheme="minorHAnsi" w:hAnsiTheme="minorHAnsi" w:eastAsiaTheme="minorEastAsia" w:cstheme="minorBidi"/>
          <w:noProof/>
          <w:kern w:val="2"/>
          <w:sz w:val="24"/>
          <w:szCs w:val="24"/>
          <w:lang w:eastAsia="hr-HR" w:bidi="ar-SA"/>
          <w14:ligatures w14:val="standardContextual"/>
        </w:rPr>
      </w:pPr>
      <w:hyperlink w:history="1" w:anchor="_Toc225631611">
        <w:r w:rsidRPr="00D463E8">
          <w:rPr>
            <w:rStyle w:val="Hyperlink"/>
            <w:rFonts w:eastAsia="Times New Roman" w:cs="Times New Roman"/>
            <w:noProof/>
            <w:kern w:val="0"/>
            <w:highlight w:val="yellow"/>
            <w:lang w:eastAsia="hr-HR"/>
          </w:rPr>
          <w:t>4.2.1.3.</w:t>
        </w:r>
        <w:r w:rsidRPr="00D463E8">
          <w:rPr>
            <w:rStyle w:val="Hyperlink"/>
            <w:noProof/>
            <w:highlight w:val="yellow"/>
          </w:rPr>
          <w:t xml:space="preserve"> Lokalna kontrola pristupa bez baze</w:t>
        </w:r>
        <w:r>
          <w:rPr>
            <w:noProof/>
            <w:webHidden/>
          </w:rPr>
          <w:tab/>
        </w:r>
        <w:r>
          <w:rPr>
            <w:noProof/>
            <w:webHidden/>
          </w:rPr>
          <w:fldChar w:fldCharType="begin"/>
        </w:r>
        <w:r>
          <w:rPr>
            <w:noProof/>
            <w:webHidden/>
          </w:rPr>
          <w:instrText xml:space="preserve"> PAGEREF _Toc225631611 \h </w:instrText>
        </w:r>
        <w:r>
          <w:rPr>
            <w:noProof/>
            <w:webHidden/>
          </w:rPr>
        </w:r>
        <w:r>
          <w:rPr>
            <w:noProof/>
            <w:webHidden/>
          </w:rPr>
          <w:fldChar w:fldCharType="separate"/>
        </w:r>
        <w:r>
          <w:rPr>
            <w:noProof/>
            <w:webHidden/>
          </w:rPr>
          <w:t>83</w:t>
        </w:r>
        <w:r>
          <w:rPr>
            <w:noProof/>
            <w:webHidden/>
          </w:rPr>
          <w:fldChar w:fldCharType="end"/>
        </w:r>
      </w:hyperlink>
    </w:p>
    <w:p w:rsidR="004A2DF4" w:rsidRDefault="004A2DF4" w14:paraId="7D8B1EB0" w14:textId="5F617971">
      <w:pPr>
        <w:pStyle w:val="TOC4"/>
        <w:tabs>
          <w:tab w:val="right" w:leader="dot" w:pos="9060"/>
        </w:tabs>
        <w:rPr>
          <w:rFonts w:asciiTheme="minorHAnsi" w:hAnsiTheme="minorHAnsi" w:eastAsiaTheme="minorEastAsia" w:cstheme="minorBidi"/>
          <w:noProof/>
          <w:kern w:val="2"/>
          <w:sz w:val="24"/>
          <w:szCs w:val="24"/>
          <w:lang w:eastAsia="hr-HR" w:bidi="ar-SA"/>
          <w14:ligatures w14:val="standardContextual"/>
        </w:rPr>
      </w:pPr>
      <w:hyperlink w:history="1" w:anchor="_Toc225631612">
        <w:r w:rsidRPr="00D463E8">
          <w:rPr>
            <w:rStyle w:val="Hyperlink"/>
            <w:noProof/>
            <w:highlight w:val="yellow"/>
          </w:rPr>
          <w:t>4.2.1.4. Formalni prikaz važnijih/složenijih algoritama</w:t>
        </w:r>
        <w:r>
          <w:rPr>
            <w:noProof/>
            <w:webHidden/>
          </w:rPr>
          <w:tab/>
        </w:r>
        <w:r>
          <w:rPr>
            <w:noProof/>
            <w:webHidden/>
          </w:rPr>
          <w:fldChar w:fldCharType="begin"/>
        </w:r>
        <w:r>
          <w:rPr>
            <w:noProof/>
            <w:webHidden/>
          </w:rPr>
          <w:instrText xml:space="preserve"> PAGEREF _Toc225631612 \h </w:instrText>
        </w:r>
        <w:r>
          <w:rPr>
            <w:noProof/>
            <w:webHidden/>
          </w:rPr>
        </w:r>
        <w:r>
          <w:rPr>
            <w:noProof/>
            <w:webHidden/>
          </w:rPr>
          <w:fldChar w:fldCharType="separate"/>
        </w:r>
        <w:r>
          <w:rPr>
            <w:noProof/>
            <w:webHidden/>
          </w:rPr>
          <w:t>83</w:t>
        </w:r>
        <w:r>
          <w:rPr>
            <w:noProof/>
            <w:webHidden/>
          </w:rPr>
          <w:fldChar w:fldCharType="end"/>
        </w:r>
      </w:hyperlink>
    </w:p>
    <w:p w:rsidR="004A2DF4" w:rsidRDefault="004A2DF4" w14:paraId="5D253EA5" w14:textId="013774D9">
      <w:pPr>
        <w:pStyle w:val="TOC2"/>
        <w:tabs>
          <w:tab w:val="left" w:pos="960"/>
          <w:tab w:val="right" w:leader="dot" w:pos="9060"/>
        </w:tabs>
        <w:rPr>
          <w:rFonts w:asciiTheme="minorHAnsi" w:hAnsiTheme="minorHAnsi" w:eastAsiaTheme="minorEastAsia" w:cstheme="minorBidi"/>
          <w:smallCaps w:val="0"/>
          <w:noProof/>
          <w:kern w:val="2"/>
          <w:sz w:val="24"/>
          <w:szCs w:val="24"/>
          <w:lang w:eastAsia="hr-HR" w:bidi="ar-SA"/>
          <w14:ligatures w14:val="standardContextual"/>
        </w:rPr>
      </w:pPr>
      <w:hyperlink w:history="1" w:anchor="_Toc225631613">
        <w:r w:rsidRPr="00D463E8">
          <w:rPr>
            <w:rStyle w:val="Hyperlink"/>
            <w:rFonts w:eastAsia="Times New Roman" w:cs="Times New Roman"/>
            <w:noProof/>
            <w:highlight w:val="yellow"/>
          </w:rPr>
          <w:t>4.3.</w:t>
        </w:r>
        <w:r>
          <w:rPr>
            <w:rFonts w:asciiTheme="minorHAnsi" w:hAnsiTheme="minorHAnsi" w:eastAsiaTheme="minorEastAsia" w:cstheme="minorBidi"/>
            <w:smallCaps w:val="0"/>
            <w:noProof/>
            <w:kern w:val="2"/>
            <w:sz w:val="24"/>
            <w:szCs w:val="24"/>
            <w:lang w:eastAsia="hr-HR" w:bidi="ar-SA"/>
            <w14:ligatures w14:val="standardContextual"/>
          </w:rPr>
          <w:tab/>
        </w:r>
        <w:r w:rsidRPr="00D463E8">
          <w:rPr>
            <w:rStyle w:val="Hyperlink"/>
            <w:rFonts w:eastAsia="Times New Roman" w:cs="Times New Roman"/>
            <w:noProof/>
            <w:highlight w:val="yellow"/>
          </w:rPr>
          <w:t>Testiranje sustava</w:t>
        </w:r>
        <w:r>
          <w:rPr>
            <w:noProof/>
            <w:webHidden/>
          </w:rPr>
          <w:tab/>
        </w:r>
        <w:r>
          <w:rPr>
            <w:noProof/>
            <w:webHidden/>
          </w:rPr>
          <w:fldChar w:fldCharType="begin"/>
        </w:r>
        <w:r>
          <w:rPr>
            <w:noProof/>
            <w:webHidden/>
          </w:rPr>
          <w:instrText xml:space="preserve"> PAGEREF _Toc225631613 \h </w:instrText>
        </w:r>
        <w:r>
          <w:rPr>
            <w:noProof/>
            <w:webHidden/>
          </w:rPr>
        </w:r>
        <w:r>
          <w:rPr>
            <w:noProof/>
            <w:webHidden/>
          </w:rPr>
          <w:fldChar w:fldCharType="separate"/>
        </w:r>
        <w:r>
          <w:rPr>
            <w:noProof/>
            <w:webHidden/>
          </w:rPr>
          <w:t>85</w:t>
        </w:r>
        <w:r>
          <w:rPr>
            <w:noProof/>
            <w:webHidden/>
          </w:rPr>
          <w:fldChar w:fldCharType="end"/>
        </w:r>
      </w:hyperlink>
    </w:p>
    <w:p w:rsidR="004A2DF4" w:rsidRDefault="004A2DF4" w14:paraId="78E131C1" w14:textId="2206F43F">
      <w:pPr>
        <w:pStyle w:val="TOC3"/>
        <w:tabs>
          <w:tab w:val="left" w:pos="1440"/>
          <w:tab w:val="right" w:leader="dot" w:pos="9060"/>
        </w:tabs>
        <w:rPr>
          <w:rFonts w:asciiTheme="minorHAnsi" w:hAnsiTheme="minorHAnsi" w:eastAsiaTheme="minorEastAsia" w:cstheme="minorBidi"/>
          <w:iCs w:val="0"/>
          <w:noProof/>
          <w:kern w:val="2"/>
          <w:sz w:val="24"/>
          <w:szCs w:val="24"/>
          <w:lang w:eastAsia="hr-HR" w:bidi="ar-SA"/>
          <w14:ligatures w14:val="standardContextual"/>
        </w:rPr>
      </w:pPr>
      <w:hyperlink w:history="1" w:anchor="_Toc225631614">
        <w:r w:rsidRPr="00D463E8">
          <w:rPr>
            <w:rStyle w:val="Hyperlink"/>
            <w:noProof/>
            <w:highlight w:val="yellow"/>
          </w:rPr>
          <w:t>4.3.1.</w:t>
        </w:r>
        <w:r>
          <w:rPr>
            <w:rFonts w:asciiTheme="minorHAnsi" w:hAnsiTheme="minorHAnsi" w:eastAsiaTheme="minorEastAsia" w:cstheme="minorBidi"/>
            <w:iCs w:val="0"/>
            <w:noProof/>
            <w:kern w:val="2"/>
            <w:sz w:val="24"/>
            <w:szCs w:val="24"/>
            <w:lang w:eastAsia="hr-HR" w:bidi="ar-SA"/>
            <w14:ligatures w14:val="standardContextual"/>
          </w:rPr>
          <w:tab/>
        </w:r>
        <w:r w:rsidRPr="00D463E8">
          <w:rPr>
            <w:rStyle w:val="Hyperlink"/>
            <w:noProof/>
            <w:highlight w:val="yellow"/>
          </w:rPr>
          <w:t>Izrada unit testova</w:t>
        </w:r>
        <w:r>
          <w:rPr>
            <w:noProof/>
            <w:webHidden/>
          </w:rPr>
          <w:tab/>
        </w:r>
        <w:r>
          <w:rPr>
            <w:noProof/>
            <w:webHidden/>
          </w:rPr>
          <w:fldChar w:fldCharType="begin"/>
        </w:r>
        <w:r>
          <w:rPr>
            <w:noProof/>
            <w:webHidden/>
          </w:rPr>
          <w:instrText xml:space="preserve"> PAGEREF _Toc225631614 \h </w:instrText>
        </w:r>
        <w:r>
          <w:rPr>
            <w:noProof/>
            <w:webHidden/>
          </w:rPr>
        </w:r>
        <w:r>
          <w:rPr>
            <w:noProof/>
            <w:webHidden/>
          </w:rPr>
          <w:fldChar w:fldCharType="separate"/>
        </w:r>
        <w:r>
          <w:rPr>
            <w:noProof/>
            <w:webHidden/>
          </w:rPr>
          <w:t>85</w:t>
        </w:r>
        <w:r>
          <w:rPr>
            <w:noProof/>
            <w:webHidden/>
          </w:rPr>
          <w:fldChar w:fldCharType="end"/>
        </w:r>
      </w:hyperlink>
    </w:p>
    <w:p w:rsidR="004A2DF4" w:rsidRDefault="004A2DF4" w14:paraId="723EB5F1" w14:textId="221FDD90">
      <w:pPr>
        <w:pStyle w:val="TOC3"/>
        <w:tabs>
          <w:tab w:val="left" w:pos="1440"/>
          <w:tab w:val="right" w:leader="dot" w:pos="9060"/>
        </w:tabs>
        <w:rPr>
          <w:rFonts w:asciiTheme="minorHAnsi" w:hAnsiTheme="minorHAnsi" w:eastAsiaTheme="minorEastAsia" w:cstheme="minorBidi"/>
          <w:iCs w:val="0"/>
          <w:noProof/>
          <w:kern w:val="2"/>
          <w:sz w:val="24"/>
          <w:szCs w:val="24"/>
          <w:lang w:eastAsia="hr-HR" w:bidi="ar-SA"/>
          <w14:ligatures w14:val="standardContextual"/>
        </w:rPr>
      </w:pPr>
      <w:hyperlink w:history="1" w:anchor="_Toc225631615">
        <w:r w:rsidRPr="00D463E8">
          <w:rPr>
            <w:rStyle w:val="Hyperlink"/>
            <w:rFonts w:eastAsia="Times New Roman" w:cs="Times New Roman"/>
            <w:noProof/>
            <w:highlight w:val="yellow"/>
          </w:rPr>
          <w:t>4.3.2.</w:t>
        </w:r>
        <w:r>
          <w:rPr>
            <w:rFonts w:asciiTheme="minorHAnsi" w:hAnsiTheme="minorHAnsi" w:eastAsiaTheme="minorEastAsia" w:cstheme="minorBidi"/>
            <w:iCs w:val="0"/>
            <w:noProof/>
            <w:kern w:val="2"/>
            <w:sz w:val="24"/>
            <w:szCs w:val="24"/>
            <w:lang w:eastAsia="hr-HR" w:bidi="ar-SA"/>
            <w14:ligatures w14:val="standardContextual"/>
          </w:rPr>
          <w:tab/>
        </w:r>
        <w:r w:rsidRPr="00D463E8">
          <w:rPr>
            <w:rStyle w:val="Hyperlink"/>
            <w:rFonts w:eastAsia="Times New Roman" w:cs="Times New Roman"/>
            <w:noProof/>
            <w:highlight w:val="yellow"/>
          </w:rPr>
          <w:t>Izrada funkcijskih enduser testova</w:t>
        </w:r>
        <w:r>
          <w:rPr>
            <w:noProof/>
            <w:webHidden/>
          </w:rPr>
          <w:tab/>
        </w:r>
        <w:r>
          <w:rPr>
            <w:noProof/>
            <w:webHidden/>
          </w:rPr>
          <w:fldChar w:fldCharType="begin"/>
        </w:r>
        <w:r>
          <w:rPr>
            <w:noProof/>
            <w:webHidden/>
          </w:rPr>
          <w:instrText xml:space="preserve"> PAGEREF _Toc225631615 \h </w:instrText>
        </w:r>
        <w:r>
          <w:rPr>
            <w:noProof/>
            <w:webHidden/>
          </w:rPr>
        </w:r>
        <w:r>
          <w:rPr>
            <w:noProof/>
            <w:webHidden/>
          </w:rPr>
          <w:fldChar w:fldCharType="separate"/>
        </w:r>
        <w:r>
          <w:rPr>
            <w:noProof/>
            <w:webHidden/>
          </w:rPr>
          <w:t>86</w:t>
        </w:r>
        <w:r>
          <w:rPr>
            <w:noProof/>
            <w:webHidden/>
          </w:rPr>
          <w:fldChar w:fldCharType="end"/>
        </w:r>
      </w:hyperlink>
    </w:p>
    <w:p w:rsidR="004A2DF4" w:rsidRDefault="004A2DF4" w14:paraId="6AD6D011" w14:textId="41F75FD0">
      <w:pPr>
        <w:pStyle w:val="TOC3"/>
        <w:tabs>
          <w:tab w:val="left" w:pos="1440"/>
          <w:tab w:val="right" w:leader="dot" w:pos="9060"/>
        </w:tabs>
        <w:rPr>
          <w:rFonts w:asciiTheme="minorHAnsi" w:hAnsiTheme="minorHAnsi" w:eastAsiaTheme="minorEastAsia" w:cstheme="minorBidi"/>
          <w:iCs w:val="0"/>
          <w:noProof/>
          <w:kern w:val="2"/>
          <w:sz w:val="24"/>
          <w:szCs w:val="24"/>
          <w:lang w:eastAsia="hr-HR" w:bidi="ar-SA"/>
          <w14:ligatures w14:val="standardContextual"/>
        </w:rPr>
      </w:pPr>
      <w:hyperlink w:history="1" w:anchor="_Toc225631616">
        <w:r w:rsidRPr="00D463E8">
          <w:rPr>
            <w:rStyle w:val="Hyperlink"/>
            <w:rFonts w:eastAsia="Times New Roman" w:cs="Times New Roman"/>
            <w:noProof/>
            <w:highlight w:val="yellow"/>
          </w:rPr>
          <w:t>4.3.3.</w:t>
        </w:r>
        <w:r>
          <w:rPr>
            <w:rFonts w:asciiTheme="minorHAnsi" w:hAnsiTheme="minorHAnsi" w:eastAsiaTheme="minorEastAsia" w:cstheme="minorBidi"/>
            <w:iCs w:val="0"/>
            <w:noProof/>
            <w:kern w:val="2"/>
            <w:sz w:val="24"/>
            <w:szCs w:val="24"/>
            <w:lang w:eastAsia="hr-HR" w:bidi="ar-SA"/>
            <w14:ligatures w14:val="standardContextual"/>
          </w:rPr>
          <w:tab/>
        </w:r>
        <w:r w:rsidRPr="00D463E8">
          <w:rPr>
            <w:rStyle w:val="Hyperlink"/>
            <w:rFonts w:eastAsia="Times New Roman" w:cs="Times New Roman"/>
            <w:noProof/>
            <w:highlight w:val="yellow"/>
          </w:rPr>
          <w:t>Izrada prihvatnog (acceptance) testa</w:t>
        </w:r>
        <w:r>
          <w:rPr>
            <w:noProof/>
            <w:webHidden/>
          </w:rPr>
          <w:tab/>
        </w:r>
        <w:r>
          <w:rPr>
            <w:noProof/>
            <w:webHidden/>
          </w:rPr>
          <w:fldChar w:fldCharType="begin"/>
        </w:r>
        <w:r>
          <w:rPr>
            <w:noProof/>
            <w:webHidden/>
          </w:rPr>
          <w:instrText xml:space="preserve"> PAGEREF _Toc225631616 \h </w:instrText>
        </w:r>
        <w:r>
          <w:rPr>
            <w:noProof/>
            <w:webHidden/>
          </w:rPr>
        </w:r>
        <w:r>
          <w:rPr>
            <w:noProof/>
            <w:webHidden/>
          </w:rPr>
          <w:fldChar w:fldCharType="separate"/>
        </w:r>
        <w:r>
          <w:rPr>
            <w:noProof/>
            <w:webHidden/>
          </w:rPr>
          <w:t>87</w:t>
        </w:r>
        <w:r>
          <w:rPr>
            <w:noProof/>
            <w:webHidden/>
          </w:rPr>
          <w:fldChar w:fldCharType="end"/>
        </w:r>
      </w:hyperlink>
    </w:p>
    <w:p w:rsidR="004A2DF4" w:rsidRDefault="004A2DF4" w14:paraId="4DF8FD35" w14:textId="500C6AE6">
      <w:pPr>
        <w:pStyle w:val="TOC2"/>
        <w:tabs>
          <w:tab w:val="left" w:pos="960"/>
          <w:tab w:val="right" w:leader="dot" w:pos="9060"/>
        </w:tabs>
        <w:rPr>
          <w:rFonts w:asciiTheme="minorHAnsi" w:hAnsiTheme="minorHAnsi" w:eastAsiaTheme="minorEastAsia" w:cstheme="minorBidi"/>
          <w:smallCaps w:val="0"/>
          <w:noProof/>
          <w:kern w:val="2"/>
          <w:sz w:val="24"/>
          <w:szCs w:val="24"/>
          <w:lang w:eastAsia="hr-HR" w:bidi="ar-SA"/>
          <w14:ligatures w14:val="standardContextual"/>
        </w:rPr>
      </w:pPr>
      <w:hyperlink w:history="1" w:anchor="_Toc225631617">
        <w:r w:rsidRPr="00D463E8">
          <w:rPr>
            <w:rStyle w:val="Hyperlink"/>
            <w:rFonts w:eastAsia="Times New Roman" w:cs="Times New Roman"/>
            <w:noProof/>
            <w:highlight w:val="yellow"/>
          </w:rPr>
          <w:t>4.4.</w:t>
        </w:r>
        <w:r>
          <w:rPr>
            <w:rFonts w:asciiTheme="minorHAnsi" w:hAnsiTheme="minorHAnsi" w:eastAsiaTheme="minorEastAsia" w:cstheme="minorBidi"/>
            <w:smallCaps w:val="0"/>
            <w:noProof/>
            <w:kern w:val="2"/>
            <w:sz w:val="24"/>
            <w:szCs w:val="24"/>
            <w:lang w:eastAsia="hr-HR" w:bidi="ar-SA"/>
            <w14:ligatures w14:val="standardContextual"/>
          </w:rPr>
          <w:tab/>
        </w:r>
        <w:r w:rsidRPr="00D463E8">
          <w:rPr>
            <w:rStyle w:val="Hyperlink"/>
            <w:rFonts w:eastAsia="Times New Roman" w:cs="Times New Roman"/>
            <w:noProof/>
            <w:highlight w:val="yellow"/>
          </w:rPr>
          <w:t>Izrada sustava pomoći</w:t>
        </w:r>
        <w:r>
          <w:rPr>
            <w:noProof/>
            <w:webHidden/>
          </w:rPr>
          <w:tab/>
        </w:r>
        <w:r>
          <w:rPr>
            <w:noProof/>
            <w:webHidden/>
          </w:rPr>
          <w:fldChar w:fldCharType="begin"/>
        </w:r>
        <w:r>
          <w:rPr>
            <w:noProof/>
            <w:webHidden/>
          </w:rPr>
          <w:instrText xml:space="preserve"> PAGEREF _Toc225631617 \h </w:instrText>
        </w:r>
        <w:r>
          <w:rPr>
            <w:noProof/>
            <w:webHidden/>
          </w:rPr>
        </w:r>
        <w:r>
          <w:rPr>
            <w:noProof/>
            <w:webHidden/>
          </w:rPr>
          <w:fldChar w:fldCharType="separate"/>
        </w:r>
        <w:r>
          <w:rPr>
            <w:noProof/>
            <w:webHidden/>
          </w:rPr>
          <w:t>89</w:t>
        </w:r>
        <w:r>
          <w:rPr>
            <w:noProof/>
            <w:webHidden/>
          </w:rPr>
          <w:fldChar w:fldCharType="end"/>
        </w:r>
      </w:hyperlink>
    </w:p>
    <w:p w:rsidR="004A2DF4" w:rsidRDefault="004A2DF4" w14:paraId="6416BCC8" w14:textId="1E27FAC7">
      <w:pPr>
        <w:pStyle w:val="TOC1"/>
        <w:tabs>
          <w:tab w:val="left" w:pos="480"/>
          <w:tab w:val="right" w:leader="dot" w:pos="9060"/>
        </w:tabs>
        <w:rPr>
          <w:rFonts w:asciiTheme="minorHAnsi" w:hAnsiTheme="minorHAnsi" w:eastAsiaTheme="minorEastAsia" w:cstheme="minorBidi"/>
          <w:b w:val="0"/>
          <w:bCs w:val="0"/>
          <w:caps w:val="0"/>
          <w:noProof/>
          <w:kern w:val="2"/>
          <w:sz w:val="24"/>
          <w:szCs w:val="24"/>
          <w:lang w:eastAsia="hr-HR" w:bidi="ar-SA"/>
          <w14:ligatures w14:val="standardContextual"/>
        </w:rPr>
      </w:pPr>
      <w:hyperlink w:history="1" w:anchor="_Toc225631618">
        <w:r w:rsidRPr="00D463E8">
          <w:rPr>
            <w:rStyle w:val="Hyperlink"/>
            <w:rFonts w:eastAsia="Times New Roman"/>
            <w:noProof/>
            <w:kern w:val="0"/>
            <w:highlight w:val="yellow"/>
            <w14:scene3d>
              <w14:camera w14:prst="orthographicFront"/>
              <w14:lightRig w14:rig="threePt" w14:dir="t">
                <w14:rot w14:lat="0" w14:lon="0" w14:rev="0"/>
              </w14:lightRig>
            </w14:scene3d>
          </w:rPr>
          <w:t>5.</w:t>
        </w:r>
        <w:r>
          <w:rPr>
            <w:rFonts w:asciiTheme="minorHAnsi" w:hAnsiTheme="minorHAnsi" w:eastAsiaTheme="minorEastAsia" w:cstheme="minorBidi"/>
            <w:b w:val="0"/>
            <w:bCs w:val="0"/>
            <w:caps w:val="0"/>
            <w:noProof/>
            <w:kern w:val="2"/>
            <w:sz w:val="24"/>
            <w:szCs w:val="24"/>
            <w:lang w:eastAsia="hr-HR" w:bidi="ar-SA"/>
            <w14:ligatures w14:val="standardContextual"/>
          </w:rPr>
          <w:tab/>
        </w:r>
        <w:r w:rsidRPr="00D463E8">
          <w:rPr>
            <w:rStyle w:val="Hyperlink"/>
            <w:rFonts w:eastAsia="Times New Roman"/>
            <w:noProof/>
            <w:highlight w:val="yellow"/>
          </w:rPr>
          <w:t>Postavljanje sustava u produkciju</w:t>
        </w:r>
        <w:r>
          <w:rPr>
            <w:noProof/>
            <w:webHidden/>
          </w:rPr>
          <w:tab/>
        </w:r>
        <w:r>
          <w:rPr>
            <w:noProof/>
            <w:webHidden/>
          </w:rPr>
          <w:fldChar w:fldCharType="begin"/>
        </w:r>
        <w:r>
          <w:rPr>
            <w:noProof/>
            <w:webHidden/>
          </w:rPr>
          <w:instrText xml:space="preserve"> PAGEREF _Toc225631618 \h </w:instrText>
        </w:r>
        <w:r>
          <w:rPr>
            <w:noProof/>
            <w:webHidden/>
          </w:rPr>
        </w:r>
        <w:r>
          <w:rPr>
            <w:noProof/>
            <w:webHidden/>
          </w:rPr>
          <w:fldChar w:fldCharType="separate"/>
        </w:r>
        <w:r>
          <w:rPr>
            <w:noProof/>
            <w:webHidden/>
          </w:rPr>
          <w:t>90</w:t>
        </w:r>
        <w:r>
          <w:rPr>
            <w:noProof/>
            <w:webHidden/>
          </w:rPr>
          <w:fldChar w:fldCharType="end"/>
        </w:r>
      </w:hyperlink>
    </w:p>
    <w:p w:rsidR="004A2DF4" w:rsidRDefault="004A2DF4" w14:paraId="57553F63" w14:textId="7FD737AB">
      <w:pPr>
        <w:pStyle w:val="TOC2"/>
        <w:tabs>
          <w:tab w:val="left" w:pos="960"/>
          <w:tab w:val="right" w:leader="dot" w:pos="9060"/>
        </w:tabs>
        <w:rPr>
          <w:rFonts w:asciiTheme="minorHAnsi" w:hAnsiTheme="minorHAnsi" w:eastAsiaTheme="minorEastAsia" w:cstheme="minorBidi"/>
          <w:smallCaps w:val="0"/>
          <w:noProof/>
          <w:kern w:val="2"/>
          <w:sz w:val="24"/>
          <w:szCs w:val="24"/>
          <w:lang w:eastAsia="hr-HR" w:bidi="ar-SA"/>
          <w14:ligatures w14:val="standardContextual"/>
        </w:rPr>
      </w:pPr>
      <w:hyperlink w:history="1" w:anchor="_Toc225631619">
        <w:r w:rsidRPr="00D463E8">
          <w:rPr>
            <w:rStyle w:val="Hyperlink"/>
            <w:noProof/>
            <w:highlight w:val="yellow"/>
          </w:rPr>
          <w:t>5.1.</w:t>
        </w:r>
        <w:r>
          <w:rPr>
            <w:rFonts w:asciiTheme="minorHAnsi" w:hAnsiTheme="minorHAnsi" w:eastAsiaTheme="minorEastAsia" w:cstheme="minorBidi"/>
            <w:smallCaps w:val="0"/>
            <w:noProof/>
            <w:kern w:val="2"/>
            <w:sz w:val="24"/>
            <w:szCs w:val="24"/>
            <w:lang w:eastAsia="hr-HR" w:bidi="ar-SA"/>
            <w14:ligatures w14:val="standardContextual"/>
          </w:rPr>
          <w:tab/>
        </w:r>
        <w:r w:rsidRPr="00D463E8">
          <w:rPr>
            <w:rStyle w:val="Hyperlink"/>
            <w:noProof/>
            <w:highlight w:val="yellow"/>
          </w:rPr>
          <w:t>Za web aplikacije i api</w:t>
        </w:r>
        <w:r>
          <w:rPr>
            <w:noProof/>
            <w:webHidden/>
          </w:rPr>
          <w:tab/>
        </w:r>
        <w:r>
          <w:rPr>
            <w:noProof/>
            <w:webHidden/>
          </w:rPr>
          <w:fldChar w:fldCharType="begin"/>
        </w:r>
        <w:r>
          <w:rPr>
            <w:noProof/>
            <w:webHidden/>
          </w:rPr>
          <w:instrText xml:space="preserve"> PAGEREF _Toc225631619 \h </w:instrText>
        </w:r>
        <w:r>
          <w:rPr>
            <w:noProof/>
            <w:webHidden/>
          </w:rPr>
        </w:r>
        <w:r>
          <w:rPr>
            <w:noProof/>
            <w:webHidden/>
          </w:rPr>
          <w:fldChar w:fldCharType="separate"/>
        </w:r>
        <w:r>
          <w:rPr>
            <w:noProof/>
            <w:webHidden/>
          </w:rPr>
          <w:t>90</w:t>
        </w:r>
        <w:r>
          <w:rPr>
            <w:noProof/>
            <w:webHidden/>
          </w:rPr>
          <w:fldChar w:fldCharType="end"/>
        </w:r>
      </w:hyperlink>
    </w:p>
    <w:p w:rsidR="004A2DF4" w:rsidRDefault="004A2DF4" w14:paraId="7C6DA708" w14:textId="7D96B201">
      <w:pPr>
        <w:pStyle w:val="TOC3"/>
        <w:tabs>
          <w:tab w:val="left" w:pos="1440"/>
          <w:tab w:val="right" w:leader="dot" w:pos="9060"/>
        </w:tabs>
        <w:rPr>
          <w:rFonts w:asciiTheme="minorHAnsi" w:hAnsiTheme="minorHAnsi" w:eastAsiaTheme="minorEastAsia" w:cstheme="minorBidi"/>
          <w:iCs w:val="0"/>
          <w:noProof/>
          <w:kern w:val="2"/>
          <w:sz w:val="24"/>
          <w:szCs w:val="24"/>
          <w:lang w:eastAsia="hr-HR" w:bidi="ar-SA"/>
          <w14:ligatures w14:val="standardContextual"/>
        </w:rPr>
      </w:pPr>
      <w:hyperlink w:history="1" w:anchor="_Toc225631620">
        <w:r w:rsidRPr="00D463E8">
          <w:rPr>
            <w:rStyle w:val="Hyperlink"/>
            <w:rFonts w:eastAsia="Times New Roman" w:cs="Times New Roman"/>
            <w:noProof/>
            <w:highlight w:val="yellow"/>
          </w:rPr>
          <w:t>5.1.1.</w:t>
        </w:r>
        <w:r>
          <w:rPr>
            <w:rFonts w:asciiTheme="minorHAnsi" w:hAnsiTheme="minorHAnsi" w:eastAsiaTheme="minorEastAsia" w:cstheme="minorBidi"/>
            <w:iCs w:val="0"/>
            <w:noProof/>
            <w:kern w:val="2"/>
            <w:sz w:val="24"/>
            <w:szCs w:val="24"/>
            <w:lang w:eastAsia="hr-HR" w:bidi="ar-SA"/>
            <w14:ligatures w14:val="standardContextual"/>
          </w:rPr>
          <w:tab/>
        </w:r>
        <w:r w:rsidRPr="00D463E8">
          <w:rPr>
            <w:rStyle w:val="Hyperlink"/>
            <w:rFonts w:eastAsia="Times New Roman" w:cs="Times New Roman"/>
            <w:noProof/>
            <w:highlight w:val="yellow"/>
          </w:rPr>
          <w:t>Izrada instalacijske batch skripte</w:t>
        </w:r>
        <w:r>
          <w:rPr>
            <w:noProof/>
            <w:webHidden/>
          </w:rPr>
          <w:tab/>
        </w:r>
        <w:r>
          <w:rPr>
            <w:noProof/>
            <w:webHidden/>
          </w:rPr>
          <w:fldChar w:fldCharType="begin"/>
        </w:r>
        <w:r>
          <w:rPr>
            <w:noProof/>
            <w:webHidden/>
          </w:rPr>
          <w:instrText xml:space="preserve"> PAGEREF _Toc225631620 \h </w:instrText>
        </w:r>
        <w:r>
          <w:rPr>
            <w:noProof/>
            <w:webHidden/>
          </w:rPr>
        </w:r>
        <w:r>
          <w:rPr>
            <w:noProof/>
            <w:webHidden/>
          </w:rPr>
          <w:fldChar w:fldCharType="separate"/>
        </w:r>
        <w:r>
          <w:rPr>
            <w:noProof/>
            <w:webHidden/>
          </w:rPr>
          <w:t>90</w:t>
        </w:r>
        <w:r>
          <w:rPr>
            <w:noProof/>
            <w:webHidden/>
          </w:rPr>
          <w:fldChar w:fldCharType="end"/>
        </w:r>
      </w:hyperlink>
    </w:p>
    <w:p w:rsidR="004A2DF4" w:rsidRDefault="004A2DF4" w14:paraId="15ADD798" w14:textId="0B663227">
      <w:pPr>
        <w:pStyle w:val="TOC3"/>
        <w:tabs>
          <w:tab w:val="left" w:pos="1440"/>
          <w:tab w:val="right" w:leader="dot" w:pos="9060"/>
        </w:tabs>
        <w:rPr>
          <w:rFonts w:asciiTheme="minorHAnsi" w:hAnsiTheme="minorHAnsi" w:eastAsiaTheme="minorEastAsia" w:cstheme="minorBidi"/>
          <w:iCs w:val="0"/>
          <w:noProof/>
          <w:kern w:val="2"/>
          <w:sz w:val="24"/>
          <w:szCs w:val="24"/>
          <w:lang w:eastAsia="hr-HR" w:bidi="ar-SA"/>
          <w14:ligatures w14:val="standardContextual"/>
        </w:rPr>
      </w:pPr>
      <w:hyperlink w:history="1" w:anchor="_Toc225631621">
        <w:r w:rsidRPr="00D463E8">
          <w:rPr>
            <w:rStyle w:val="Hyperlink"/>
            <w:rFonts w:eastAsia="Times New Roman" w:cs="Times New Roman"/>
            <w:noProof/>
            <w:highlight w:val="yellow"/>
          </w:rPr>
          <w:t>5.1.2.</w:t>
        </w:r>
        <w:r>
          <w:rPr>
            <w:rFonts w:asciiTheme="minorHAnsi" w:hAnsiTheme="minorHAnsi" w:eastAsiaTheme="minorEastAsia" w:cstheme="minorBidi"/>
            <w:iCs w:val="0"/>
            <w:noProof/>
            <w:kern w:val="2"/>
            <w:sz w:val="24"/>
            <w:szCs w:val="24"/>
            <w:lang w:eastAsia="hr-HR" w:bidi="ar-SA"/>
            <w14:ligatures w14:val="standardContextual"/>
          </w:rPr>
          <w:tab/>
        </w:r>
        <w:r w:rsidRPr="00D463E8">
          <w:rPr>
            <w:rStyle w:val="Hyperlink"/>
            <w:rFonts w:eastAsia="Times New Roman" w:cs="Times New Roman"/>
            <w:noProof/>
            <w:highlight w:val="yellow"/>
          </w:rPr>
          <w:t>Instalacija DB servera</w:t>
        </w:r>
        <w:r>
          <w:rPr>
            <w:noProof/>
            <w:webHidden/>
          </w:rPr>
          <w:tab/>
        </w:r>
        <w:r>
          <w:rPr>
            <w:noProof/>
            <w:webHidden/>
          </w:rPr>
          <w:fldChar w:fldCharType="begin"/>
        </w:r>
        <w:r>
          <w:rPr>
            <w:noProof/>
            <w:webHidden/>
          </w:rPr>
          <w:instrText xml:space="preserve"> PAGEREF _Toc225631621 \h </w:instrText>
        </w:r>
        <w:r>
          <w:rPr>
            <w:noProof/>
            <w:webHidden/>
          </w:rPr>
        </w:r>
        <w:r>
          <w:rPr>
            <w:noProof/>
            <w:webHidden/>
          </w:rPr>
          <w:fldChar w:fldCharType="separate"/>
        </w:r>
        <w:r>
          <w:rPr>
            <w:noProof/>
            <w:webHidden/>
          </w:rPr>
          <w:t>91</w:t>
        </w:r>
        <w:r>
          <w:rPr>
            <w:noProof/>
            <w:webHidden/>
          </w:rPr>
          <w:fldChar w:fldCharType="end"/>
        </w:r>
      </w:hyperlink>
    </w:p>
    <w:p w:rsidR="004A2DF4" w:rsidRDefault="004A2DF4" w14:paraId="49349518" w14:textId="66EA5E42">
      <w:pPr>
        <w:pStyle w:val="TOC4"/>
        <w:tabs>
          <w:tab w:val="right" w:leader="dot" w:pos="9060"/>
        </w:tabs>
        <w:rPr>
          <w:rFonts w:asciiTheme="minorHAnsi" w:hAnsiTheme="minorHAnsi" w:eastAsiaTheme="minorEastAsia" w:cstheme="minorBidi"/>
          <w:noProof/>
          <w:kern w:val="2"/>
          <w:sz w:val="24"/>
          <w:szCs w:val="24"/>
          <w:lang w:eastAsia="hr-HR" w:bidi="ar-SA"/>
          <w14:ligatures w14:val="standardContextual"/>
        </w:rPr>
      </w:pPr>
      <w:hyperlink w:history="1" w:anchor="_Toc225631622">
        <w:r w:rsidRPr="00D463E8">
          <w:rPr>
            <w:rStyle w:val="Hyperlink"/>
            <w:noProof/>
            <w:highlight w:val="yellow"/>
          </w:rPr>
          <w:t>5.1.2.1. Instalacija za korisnike u sustavu VeleRi s bazom dostupnom na hostu ucka.veleri.hr</w:t>
        </w:r>
        <w:r>
          <w:rPr>
            <w:noProof/>
            <w:webHidden/>
          </w:rPr>
          <w:tab/>
        </w:r>
        <w:r>
          <w:rPr>
            <w:noProof/>
            <w:webHidden/>
          </w:rPr>
          <w:fldChar w:fldCharType="begin"/>
        </w:r>
        <w:r>
          <w:rPr>
            <w:noProof/>
            <w:webHidden/>
          </w:rPr>
          <w:instrText xml:space="preserve"> PAGEREF _Toc225631622 \h </w:instrText>
        </w:r>
        <w:r>
          <w:rPr>
            <w:noProof/>
            <w:webHidden/>
          </w:rPr>
        </w:r>
        <w:r>
          <w:rPr>
            <w:noProof/>
            <w:webHidden/>
          </w:rPr>
          <w:fldChar w:fldCharType="separate"/>
        </w:r>
        <w:r>
          <w:rPr>
            <w:noProof/>
            <w:webHidden/>
          </w:rPr>
          <w:t>91</w:t>
        </w:r>
        <w:r>
          <w:rPr>
            <w:noProof/>
            <w:webHidden/>
          </w:rPr>
          <w:fldChar w:fldCharType="end"/>
        </w:r>
      </w:hyperlink>
    </w:p>
    <w:p w:rsidR="004A2DF4" w:rsidRDefault="004A2DF4" w14:paraId="0148A060" w14:textId="4A457654">
      <w:pPr>
        <w:pStyle w:val="TOC4"/>
        <w:tabs>
          <w:tab w:val="right" w:leader="dot" w:pos="9060"/>
        </w:tabs>
        <w:rPr>
          <w:rFonts w:asciiTheme="minorHAnsi" w:hAnsiTheme="minorHAnsi" w:eastAsiaTheme="minorEastAsia" w:cstheme="minorBidi"/>
          <w:noProof/>
          <w:kern w:val="2"/>
          <w:sz w:val="24"/>
          <w:szCs w:val="24"/>
          <w:lang w:eastAsia="hr-HR" w:bidi="ar-SA"/>
          <w14:ligatures w14:val="standardContextual"/>
        </w:rPr>
      </w:pPr>
      <w:hyperlink w:history="1" w:anchor="_Toc225631623">
        <w:r w:rsidRPr="00D463E8">
          <w:rPr>
            <w:rStyle w:val="Hyperlink"/>
            <w:noProof/>
            <w:highlight w:val="yellow"/>
          </w:rPr>
          <w:t>5.1.2.2. Instalacija za korisnike izvan VeleRi sustava</w:t>
        </w:r>
        <w:r>
          <w:rPr>
            <w:noProof/>
            <w:webHidden/>
          </w:rPr>
          <w:tab/>
        </w:r>
        <w:r>
          <w:rPr>
            <w:noProof/>
            <w:webHidden/>
          </w:rPr>
          <w:fldChar w:fldCharType="begin"/>
        </w:r>
        <w:r>
          <w:rPr>
            <w:noProof/>
            <w:webHidden/>
          </w:rPr>
          <w:instrText xml:space="preserve"> PAGEREF _Toc225631623 \h </w:instrText>
        </w:r>
        <w:r>
          <w:rPr>
            <w:noProof/>
            <w:webHidden/>
          </w:rPr>
        </w:r>
        <w:r>
          <w:rPr>
            <w:noProof/>
            <w:webHidden/>
          </w:rPr>
          <w:fldChar w:fldCharType="separate"/>
        </w:r>
        <w:r>
          <w:rPr>
            <w:noProof/>
            <w:webHidden/>
          </w:rPr>
          <w:t>91</w:t>
        </w:r>
        <w:r>
          <w:rPr>
            <w:noProof/>
            <w:webHidden/>
          </w:rPr>
          <w:fldChar w:fldCharType="end"/>
        </w:r>
      </w:hyperlink>
    </w:p>
    <w:p w:rsidR="004A2DF4" w:rsidRDefault="004A2DF4" w14:paraId="5A3D3081" w14:textId="5F2C4D5F">
      <w:pPr>
        <w:pStyle w:val="TOC3"/>
        <w:tabs>
          <w:tab w:val="left" w:pos="1440"/>
          <w:tab w:val="right" w:leader="dot" w:pos="9060"/>
        </w:tabs>
        <w:rPr>
          <w:rFonts w:asciiTheme="minorHAnsi" w:hAnsiTheme="minorHAnsi" w:eastAsiaTheme="minorEastAsia" w:cstheme="minorBidi"/>
          <w:iCs w:val="0"/>
          <w:noProof/>
          <w:kern w:val="2"/>
          <w:sz w:val="24"/>
          <w:szCs w:val="24"/>
          <w:lang w:eastAsia="hr-HR" w:bidi="ar-SA"/>
          <w14:ligatures w14:val="standardContextual"/>
        </w:rPr>
      </w:pPr>
      <w:hyperlink w:history="1" w:anchor="_Toc225631624">
        <w:r w:rsidRPr="00D463E8">
          <w:rPr>
            <w:rStyle w:val="Hyperlink"/>
            <w:rFonts w:eastAsia="Times New Roman" w:cs="Times New Roman"/>
            <w:noProof/>
            <w:highlight w:val="yellow"/>
          </w:rPr>
          <w:t>5.1.3.</w:t>
        </w:r>
        <w:r>
          <w:rPr>
            <w:rFonts w:asciiTheme="minorHAnsi" w:hAnsiTheme="minorHAnsi" w:eastAsiaTheme="minorEastAsia" w:cstheme="minorBidi"/>
            <w:iCs w:val="0"/>
            <w:noProof/>
            <w:kern w:val="2"/>
            <w:sz w:val="24"/>
            <w:szCs w:val="24"/>
            <w:lang w:eastAsia="hr-HR" w:bidi="ar-SA"/>
            <w14:ligatures w14:val="standardContextual"/>
          </w:rPr>
          <w:tab/>
        </w:r>
        <w:r w:rsidRPr="00D463E8">
          <w:rPr>
            <w:rStyle w:val="Hyperlink"/>
            <w:rFonts w:eastAsia="Times New Roman" w:cs="Times New Roman"/>
            <w:noProof/>
            <w:highlight w:val="yellow"/>
          </w:rPr>
          <w:t>Instalacija DB konektora</w:t>
        </w:r>
        <w:r>
          <w:rPr>
            <w:noProof/>
            <w:webHidden/>
          </w:rPr>
          <w:tab/>
        </w:r>
        <w:r>
          <w:rPr>
            <w:noProof/>
            <w:webHidden/>
          </w:rPr>
          <w:fldChar w:fldCharType="begin"/>
        </w:r>
        <w:r>
          <w:rPr>
            <w:noProof/>
            <w:webHidden/>
          </w:rPr>
          <w:instrText xml:space="preserve"> PAGEREF _Toc225631624 \h </w:instrText>
        </w:r>
        <w:r>
          <w:rPr>
            <w:noProof/>
            <w:webHidden/>
          </w:rPr>
        </w:r>
        <w:r>
          <w:rPr>
            <w:noProof/>
            <w:webHidden/>
          </w:rPr>
          <w:fldChar w:fldCharType="separate"/>
        </w:r>
        <w:r>
          <w:rPr>
            <w:noProof/>
            <w:webHidden/>
          </w:rPr>
          <w:t>92</w:t>
        </w:r>
        <w:r>
          <w:rPr>
            <w:noProof/>
            <w:webHidden/>
          </w:rPr>
          <w:fldChar w:fldCharType="end"/>
        </w:r>
      </w:hyperlink>
    </w:p>
    <w:p w:rsidR="004A2DF4" w:rsidRDefault="004A2DF4" w14:paraId="787AB674" w14:textId="5E4EF967">
      <w:pPr>
        <w:pStyle w:val="TOC3"/>
        <w:tabs>
          <w:tab w:val="left" w:pos="1440"/>
          <w:tab w:val="right" w:leader="dot" w:pos="9060"/>
        </w:tabs>
        <w:rPr>
          <w:rFonts w:asciiTheme="minorHAnsi" w:hAnsiTheme="minorHAnsi" w:eastAsiaTheme="minorEastAsia" w:cstheme="minorBidi"/>
          <w:iCs w:val="0"/>
          <w:noProof/>
          <w:kern w:val="2"/>
          <w:sz w:val="24"/>
          <w:szCs w:val="24"/>
          <w:lang w:eastAsia="hr-HR" w:bidi="ar-SA"/>
          <w14:ligatures w14:val="standardContextual"/>
        </w:rPr>
      </w:pPr>
      <w:hyperlink w:history="1" w:anchor="_Toc225631625">
        <w:r w:rsidRPr="00D463E8">
          <w:rPr>
            <w:rStyle w:val="Hyperlink"/>
            <w:rFonts w:eastAsia="Times New Roman" w:cs="Times New Roman"/>
            <w:noProof/>
            <w:highlight w:val="yellow"/>
          </w:rPr>
          <w:t>5.1.4.</w:t>
        </w:r>
        <w:r>
          <w:rPr>
            <w:rFonts w:asciiTheme="minorHAnsi" w:hAnsiTheme="minorHAnsi" w:eastAsiaTheme="minorEastAsia" w:cstheme="minorBidi"/>
            <w:iCs w:val="0"/>
            <w:noProof/>
            <w:kern w:val="2"/>
            <w:sz w:val="24"/>
            <w:szCs w:val="24"/>
            <w:lang w:eastAsia="hr-HR" w:bidi="ar-SA"/>
            <w14:ligatures w14:val="standardContextual"/>
          </w:rPr>
          <w:tab/>
        </w:r>
        <w:r w:rsidRPr="00D463E8">
          <w:rPr>
            <w:rStyle w:val="Hyperlink"/>
            <w:rFonts w:eastAsia="Times New Roman" w:cs="Times New Roman"/>
            <w:noProof/>
            <w:highlight w:val="yellow"/>
          </w:rPr>
          <w:t>Instalacija početne baze podataka</w:t>
        </w:r>
        <w:r>
          <w:rPr>
            <w:noProof/>
            <w:webHidden/>
          </w:rPr>
          <w:tab/>
        </w:r>
        <w:r>
          <w:rPr>
            <w:noProof/>
            <w:webHidden/>
          </w:rPr>
          <w:fldChar w:fldCharType="begin"/>
        </w:r>
        <w:r>
          <w:rPr>
            <w:noProof/>
            <w:webHidden/>
          </w:rPr>
          <w:instrText xml:space="preserve"> PAGEREF _Toc225631625 \h </w:instrText>
        </w:r>
        <w:r>
          <w:rPr>
            <w:noProof/>
            <w:webHidden/>
          </w:rPr>
        </w:r>
        <w:r>
          <w:rPr>
            <w:noProof/>
            <w:webHidden/>
          </w:rPr>
          <w:fldChar w:fldCharType="separate"/>
        </w:r>
        <w:r>
          <w:rPr>
            <w:noProof/>
            <w:webHidden/>
          </w:rPr>
          <w:t>92</w:t>
        </w:r>
        <w:r>
          <w:rPr>
            <w:noProof/>
            <w:webHidden/>
          </w:rPr>
          <w:fldChar w:fldCharType="end"/>
        </w:r>
      </w:hyperlink>
    </w:p>
    <w:p w:rsidR="004A2DF4" w:rsidRDefault="004A2DF4" w14:paraId="16B67388" w14:textId="4C9BA703">
      <w:pPr>
        <w:pStyle w:val="TOC3"/>
        <w:tabs>
          <w:tab w:val="left" w:pos="1440"/>
          <w:tab w:val="right" w:leader="dot" w:pos="9060"/>
        </w:tabs>
        <w:rPr>
          <w:rFonts w:asciiTheme="minorHAnsi" w:hAnsiTheme="minorHAnsi" w:eastAsiaTheme="minorEastAsia" w:cstheme="minorBidi"/>
          <w:iCs w:val="0"/>
          <w:noProof/>
          <w:kern w:val="2"/>
          <w:sz w:val="24"/>
          <w:szCs w:val="24"/>
          <w:lang w:eastAsia="hr-HR" w:bidi="ar-SA"/>
          <w14:ligatures w14:val="standardContextual"/>
        </w:rPr>
      </w:pPr>
      <w:hyperlink w:history="1" w:anchor="_Toc225631626">
        <w:r w:rsidRPr="00D463E8">
          <w:rPr>
            <w:rStyle w:val="Hyperlink"/>
            <w:rFonts w:eastAsia="Times New Roman" w:cs="Times New Roman"/>
            <w:noProof/>
            <w:highlight w:val="yellow"/>
          </w:rPr>
          <w:t>5.1.5.</w:t>
        </w:r>
        <w:r>
          <w:rPr>
            <w:rFonts w:asciiTheme="minorHAnsi" w:hAnsiTheme="minorHAnsi" w:eastAsiaTheme="minorEastAsia" w:cstheme="minorBidi"/>
            <w:iCs w:val="0"/>
            <w:noProof/>
            <w:kern w:val="2"/>
            <w:sz w:val="24"/>
            <w:szCs w:val="24"/>
            <w:lang w:eastAsia="hr-HR" w:bidi="ar-SA"/>
            <w14:ligatures w14:val="standardContextual"/>
          </w:rPr>
          <w:tab/>
        </w:r>
        <w:r w:rsidRPr="00D463E8">
          <w:rPr>
            <w:rStyle w:val="Hyperlink"/>
            <w:rFonts w:eastAsia="Times New Roman" w:cs="Times New Roman"/>
            <w:noProof/>
            <w:highlight w:val="yellow"/>
          </w:rPr>
          <w:t>Instalacija softvera (API i aplikacija)</w:t>
        </w:r>
        <w:r>
          <w:rPr>
            <w:noProof/>
            <w:webHidden/>
          </w:rPr>
          <w:tab/>
        </w:r>
        <w:r>
          <w:rPr>
            <w:noProof/>
            <w:webHidden/>
          </w:rPr>
          <w:fldChar w:fldCharType="begin"/>
        </w:r>
        <w:r>
          <w:rPr>
            <w:noProof/>
            <w:webHidden/>
          </w:rPr>
          <w:instrText xml:space="preserve"> PAGEREF _Toc225631626 \h </w:instrText>
        </w:r>
        <w:r>
          <w:rPr>
            <w:noProof/>
            <w:webHidden/>
          </w:rPr>
        </w:r>
        <w:r>
          <w:rPr>
            <w:noProof/>
            <w:webHidden/>
          </w:rPr>
          <w:fldChar w:fldCharType="separate"/>
        </w:r>
        <w:r>
          <w:rPr>
            <w:noProof/>
            <w:webHidden/>
          </w:rPr>
          <w:t>92</w:t>
        </w:r>
        <w:r>
          <w:rPr>
            <w:noProof/>
            <w:webHidden/>
          </w:rPr>
          <w:fldChar w:fldCharType="end"/>
        </w:r>
      </w:hyperlink>
    </w:p>
    <w:p w:rsidR="004A2DF4" w:rsidRDefault="004A2DF4" w14:paraId="707AF7C1" w14:textId="1358056B">
      <w:pPr>
        <w:pStyle w:val="TOC3"/>
        <w:tabs>
          <w:tab w:val="left" w:pos="1440"/>
          <w:tab w:val="right" w:leader="dot" w:pos="9060"/>
        </w:tabs>
        <w:rPr>
          <w:rFonts w:asciiTheme="minorHAnsi" w:hAnsiTheme="minorHAnsi" w:eastAsiaTheme="minorEastAsia" w:cstheme="minorBidi"/>
          <w:iCs w:val="0"/>
          <w:noProof/>
          <w:kern w:val="2"/>
          <w:sz w:val="24"/>
          <w:szCs w:val="24"/>
          <w:lang w:eastAsia="hr-HR" w:bidi="ar-SA"/>
          <w14:ligatures w14:val="standardContextual"/>
        </w:rPr>
      </w:pPr>
      <w:hyperlink w:history="1" w:anchor="_Toc225631627">
        <w:r w:rsidRPr="00D463E8">
          <w:rPr>
            <w:rStyle w:val="Hyperlink"/>
            <w:rFonts w:eastAsia="Times New Roman" w:cs="Times New Roman"/>
            <w:noProof/>
            <w:highlight w:val="yellow"/>
          </w:rPr>
          <w:t>5.1.6.</w:t>
        </w:r>
        <w:r>
          <w:rPr>
            <w:rFonts w:asciiTheme="minorHAnsi" w:hAnsiTheme="minorHAnsi" w:eastAsiaTheme="minorEastAsia" w:cstheme="minorBidi"/>
            <w:iCs w:val="0"/>
            <w:noProof/>
            <w:kern w:val="2"/>
            <w:sz w:val="24"/>
            <w:szCs w:val="24"/>
            <w:lang w:eastAsia="hr-HR" w:bidi="ar-SA"/>
            <w14:ligatures w14:val="standardContextual"/>
          </w:rPr>
          <w:tab/>
        </w:r>
        <w:r w:rsidRPr="00D463E8">
          <w:rPr>
            <w:rStyle w:val="Hyperlink"/>
            <w:rFonts w:eastAsia="Times New Roman" w:cs="Times New Roman"/>
            <w:noProof/>
            <w:highlight w:val="yellow"/>
          </w:rPr>
          <w:t>Postavljanje SSL</w:t>
        </w:r>
        <w:r>
          <w:rPr>
            <w:noProof/>
            <w:webHidden/>
          </w:rPr>
          <w:tab/>
        </w:r>
        <w:r>
          <w:rPr>
            <w:noProof/>
            <w:webHidden/>
          </w:rPr>
          <w:fldChar w:fldCharType="begin"/>
        </w:r>
        <w:r>
          <w:rPr>
            <w:noProof/>
            <w:webHidden/>
          </w:rPr>
          <w:instrText xml:space="preserve"> PAGEREF _Toc225631627 \h </w:instrText>
        </w:r>
        <w:r>
          <w:rPr>
            <w:noProof/>
            <w:webHidden/>
          </w:rPr>
        </w:r>
        <w:r>
          <w:rPr>
            <w:noProof/>
            <w:webHidden/>
          </w:rPr>
          <w:fldChar w:fldCharType="separate"/>
        </w:r>
        <w:r>
          <w:rPr>
            <w:noProof/>
            <w:webHidden/>
          </w:rPr>
          <w:t>93</w:t>
        </w:r>
        <w:r>
          <w:rPr>
            <w:noProof/>
            <w:webHidden/>
          </w:rPr>
          <w:fldChar w:fldCharType="end"/>
        </w:r>
      </w:hyperlink>
    </w:p>
    <w:p w:rsidR="004A2DF4" w:rsidRDefault="004A2DF4" w14:paraId="387F8EAA" w14:textId="20CEEF08">
      <w:pPr>
        <w:pStyle w:val="TOC1"/>
        <w:tabs>
          <w:tab w:val="left" w:pos="480"/>
          <w:tab w:val="right" w:leader="dot" w:pos="9060"/>
        </w:tabs>
        <w:rPr>
          <w:rFonts w:asciiTheme="minorHAnsi" w:hAnsiTheme="minorHAnsi" w:eastAsiaTheme="minorEastAsia" w:cstheme="minorBidi"/>
          <w:b w:val="0"/>
          <w:bCs w:val="0"/>
          <w:caps w:val="0"/>
          <w:noProof/>
          <w:kern w:val="2"/>
          <w:sz w:val="24"/>
          <w:szCs w:val="24"/>
          <w:lang w:eastAsia="hr-HR" w:bidi="ar-SA"/>
          <w14:ligatures w14:val="standardContextual"/>
        </w:rPr>
      </w:pPr>
      <w:hyperlink w:history="1" w:anchor="_Toc225631628">
        <w:r w:rsidRPr="00D463E8">
          <w:rPr>
            <w:rStyle w:val="Hyperlink"/>
            <w:noProof/>
            <w:kern w:val="0"/>
            <w:highlight w:val="yellow"/>
            <w14:scene3d>
              <w14:camera w14:prst="orthographicFront"/>
              <w14:lightRig w14:rig="threePt" w14:dir="t">
                <w14:rot w14:lat="0" w14:lon="0" w14:rev="0"/>
              </w14:lightRig>
            </w14:scene3d>
          </w:rPr>
          <w:t>6.</w:t>
        </w:r>
        <w:r>
          <w:rPr>
            <w:rFonts w:asciiTheme="minorHAnsi" w:hAnsiTheme="minorHAnsi" w:eastAsiaTheme="minorEastAsia" w:cstheme="minorBidi"/>
            <w:b w:val="0"/>
            <w:bCs w:val="0"/>
            <w:caps w:val="0"/>
            <w:noProof/>
            <w:kern w:val="2"/>
            <w:sz w:val="24"/>
            <w:szCs w:val="24"/>
            <w:lang w:eastAsia="hr-HR" w:bidi="ar-SA"/>
            <w14:ligatures w14:val="standardContextual"/>
          </w:rPr>
          <w:tab/>
        </w:r>
        <w:r w:rsidRPr="00D463E8">
          <w:rPr>
            <w:rStyle w:val="Hyperlink"/>
            <w:noProof/>
            <w:highlight w:val="yellow"/>
          </w:rPr>
          <w:t>Zaključak</w:t>
        </w:r>
        <w:r>
          <w:rPr>
            <w:noProof/>
            <w:webHidden/>
          </w:rPr>
          <w:tab/>
        </w:r>
        <w:r>
          <w:rPr>
            <w:noProof/>
            <w:webHidden/>
          </w:rPr>
          <w:fldChar w:fldCharType="begin"/>
        </w:r>
        <w:r>
          <w:rPr>
            <w:noProof/>
            <w:webHidden/>
          </w:rPr>
          <w:instrText xml:space="preserve"> PAGEREF _Toc225631628 \h </w:instrText>
        </w:r>
        <w:r>
          <w:rPr>
            <w:noProof/>
            <w:webHidden/>
          </w:rPr>
        </w:r>
        <w:r>
          <w:rPr>
            <w:noProof/>
            <w:webHidden/>
          </w:rPr>
          <w:fldChar w:fldCharType="separate"/>
        </w:r>
        <w:r>
          <w:rPr>
            <w:noProof/>
            <w:webHidden/>
          </w:rPr>
          <w:t>94</w:t>
        </w:r>
        <w:r>
          <w:rPr>
            <w:noProof/>
            <w:webHidden/>
          </w:rPr>
          <w:fldChar w:fldCharType="end"/>
        </w:r>
      </w:hyperlink>
    </w:p>
    <w:p w:rsidR="004A2DF4" w:rsidRDefault="004A2DF4" w14:paraId="1090EACD" w14:textId="598C1286">
      <w:pPr>
        <w:pStyle w:val="TOC1"/>
        <w:tabs>
          <w:tab w:val="left" w:pos="480"/>
          <w:tab w:val="right" w:leader="dot" w:pos="9060"/>
        </w:tabs>
        <w:rPr>
          <w:rFonts w:asciiTheme="minorHAnsi" w:hAnsiTheme="minorHAnsi" w:eastAsiaTheme="minorEastAsia" w:cstheme="minorBidi"/>
          <w:b w:val="0"/>
          <w:bCs w:val="0"/>
          <w:caps w:val="0"/>
          <w:noProof/>
          <w:kern w:val="2"/>
          <w:sz w:val="24"/>
          <w:szCs w:val="24"/>
          <w:lang w:eastAsia="hr-HR" w:bidi="ar-SA"/>
          <w14:ligatures w14:val="standardContextual"/>
        </w:rPr>
      </w:pPr>
      <w:hyperlink w:history="1" w:anchor="_Toc225631629">
        <w:r w:rsidRPr="00D463E8">
          <w:rPr>
            <w:rStyle w:val="Hyperlink"/>
            <w:noProof/>
            <w:kern w:val="0"/>
            <w:highlight w:val="yellow"/>
            <w14:scene3d>
              <w14:camera w14:prst="orthographicFront"/>
              <w14:lightRig w14:rig="threePt" w14:dir="t">
                <w14:rot w14:lat="0" w14:lon="0" w14:rev="0"/>
              </w14:lightRig>
            </w14:scene3d>
          </w:rPr>
          <w:t>7.</w:t>
        </w:r>
        <w:r>
          <w:rPr>
            <w:rFonts w:asciiTheme="minorHAnsi" w:hAnsiTheme="minorHAnsi" w:eastAsiaTheme="minorEastAsia" w:cstheme="minorBidi"/>
            <w:b w:val="0"/>
            <w:bCs w:val="0"/>
            <w:caps w:val="0"/>
            <w:noProof/>
            <w:kern w:val="2"/>
            <w:sz w:val="24"/>
            <w:szCs w:val="24"/>
            <w:lang w:eastAsia="hr-HR" w:bidi="ar-SA"/>
            <w14:ligatures w14:val="standardContextual"/>
          </w:rPr>
          <w:tab/>
        </w:r>
        <w:r w:rsidRPr="00D463E8">
          <w:rPr>
            <w:rStyle w:val="Hyperlink"/>
            <w:noProof/>
            <w:highlight w:val="yellow"/>
          </w:rPr>
          <w:t>Literatura</w:t>
        </w:r>
        <w:r>
          <w:rPr>
            <w:noProof/>
            <w:webHidden/>
          </w:rPr>
          <w:tab/>
        </w:r>
        <w:r>
          <w:rPr>
            <w:noProof/>
            <w:webHidden/>
          </w:rPr>
          <w:fldChar w:fldCharType="begin"/>
        </w:r>
        <w:r>
          <w:rPr>
            <w:noProof/>
            <w:webHidden/>
          </w:rPr>
          <w:instrText xml:space="preserve"> PAGEREF _Toc225631629 \h </w:instrText>
        </w:r>
        <w:r>
          <w:rPr>
            <w:noProof/>
            <w:webHidden/>
          </w:rPr>
        </w:r>
        <w:r>
          <w:rPr>
            <w:noProof/>
            <w:webHidden/>
          </w:rPr>
          <w:fldChar w:fldCharType="separate"/>
        </w:r>
        <w:r>
          <w:rPr>
            <w:noProof/>
            <w:webHidden/>
          </w:rPr>
          <w:t>95</w:t>
        </w:r>
        <w:r>
          <w:rPr>
            <w:noProof/>
            <w:webHidden/>
          </w:rPr>
          <w:fldChar w:fldCharType="end"/>
        </w:r>
      </w:hyperlink>
    </w:p>
    <w:p w:rsidR="00091E1D" w:rsidRDefault="0085417D" w14:paraId="6FB0B888" w14:textId="228C6230">
      <w:pPr>
        <w:widowControl/>
        <w:suppressAutoHyphens w:val="0"/>
        <w:rPr>
          <w:rFonts w:cs="Times New Roman"/>
          <w:b/>
          <w:bCs/>
          <w:caps/>
        </w:rPr>
      </w:pPr>
      <w:r w:rsidRPr="0578CBA1">
        <w:rPr>
          <w:rFonts w:cs="Times New Roman"/>
          <w:b/>
          <w:caps/>
          <w:sz w:val="22"/>
          <w:szCs w:val="22"/>
        </w:rPr>
        <w:fldChar w:fldCharType="end"/>
      </w:r>
    </w:p>
    <w:p w:rsidR="00D81CFD" w:rsidP="00570AC4" w:rsidRDefault="00D81CFD" w14:paraId="20BCCB5A" w14:textId="4DE0C0EE">
      <w:pPr>
        <w:pStyle w:val="Style1"/>
        <w:sectPr w:rsidR="00D81CFD" w:rsidSect="00D552B1">
          <w:headerReference w:type="default" r:id="rId13"/>
          <w:footerReference w:type="default" r:id="rId14"/>
          <w:pgSz w:w="11906" w:h="16838" w:orient="portrait"/>
          <w:pgMar w:top="1418" w:right="1418" w:bottom="1418" w:left="1418" w:header="720" w:footer="1134" w:gutter="0"/>
          <w:cols w:space="720"/>
          <w:docGrid w:linePitch="360"/>
        </w:sectPr>
      </w:pPr>
    </w:p>
    <w:p w:rsidR="00037B4E" w:rsidP="00670CC7" w:rsidRDefault="00037B4E" w14:paraId="1A723F7F" w14:textId="229E598C">
      <w:pPr>
        <w:pStyle w:val="Heading1"/>
      </w:pPr>
      <w:bookmarkStart w:name="__RefHeading__222_565591184" w:id="0"/>
      <w:bookmarkStart w:name="__RefHeading__164_1290359502" w:id="1"/>
      <w:bookmarkStart w:name="__RefHeading__134_423724814" w:id="2"/>
      <w:bookmarkStart w:name="__RefHeading__104_949431252" w:id="3"/>
      <w:bookmarkStart w:name="__RefHeading__76_872610422" w:id="4"/>
      <w:bookmarkStart w:name="__RefHeading__67_1553002437" w:id="5"/>
      <w:bookmarkStart w:name="__RefHeading__41_940722006" w:id="6"/>
      <w:bookmarkStart w:name="__RefHeading__21_1228544769" w:id="7"/>
      <w:bookmarkStart w:name="__RefHeading__122_2126475258" w:id="8"/>
      <w:bookmarkStart w:name="__RefHeading__9_1353664162" w:id="9"/>
      <w:bookmarkStart w:name="__RefHeading__29_122150642" w:id="10"/>
      <w:bookmarkStart w:name="__RefHeading__54_1255423656" w:id="11"/>
      <w:bookmarkStart w:name="__RefHeading__75_1829960285" w:id="12"/>
      <w:bookmarkStart w:name="__RefHeading__89_1479898496" w:id="13"/>
      <w:bookmarkStart w:name="__RefHeading__119_1446709810" w:id="14"/>
      <w:bookmarkStart w:name="__RefHeading__149_2012969488" w:id="15"/>
      <w:bookmarkStart w:name="__RefHeading__179_255624202" w:id="16"/>
      <w:bookmarkStart w:name="_Toc191799527" w:id="17"/>
      <w:bookmarkStart w:name="_Toc195234261" w:id="18"/>
      <w:bookmarkStart w:name="_Toc198282595" w:id="19"/>
      <w:bookmarkStart w:name="_Toc225631562" w:id="20"/>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r>
        <w:t>Opis sustava</w:t>
      </w:r>
      <w:bookmarkEnd w:id="17"/>
      <w:bookmarkEnd w:id="18"/>
      <w:bookmarkEnd w:id="19"/>
      <w:bookmarkEnd w:id="20"/>
      <w:r>
        <w:t xml:space="preserve"> </w:t>
      </w:r>
    </w:p>
    <w:p w:rsidR="00704E0D" w:rsidP="00777D0F" w:rsidRDefault="00535241" w14:paraId="11CBA077" w14:textId="4C94FDF7">
      <w:pPr>
        <w:pStyle w:val="BodyText"/>
        <w:spacing w:before="120" w:after="0" w:line="360" w:lineRule="auto"/>
        <w:ind w:firstLine="432"/>
        <w:jc w:val="both"/>
      </w:pPr>
      <w:bookmarkStart w:name="__RefHeading__124_2126475258" w:id="21"/>
      <w:bookmarkEnd w:id="21"/>
      <w:r>
        <w:t>AuctionGo! osmišljen je kao cjelovit informacijski sustav namijenjen upravljanju aukcijama u digitalnom okruženju. Sustav omogućuje organizaciju i provedbu aukcija različitih tipova te njihov nadzor putem web aplikacije, uz sinkr</w:t>
      </w:r>
      <w:r w:rsidR="008124ED">
        <w:t>o</w:t>
      </w:r>
      <w:r>
        <w:t>nu komunikaciju između svih sudionika.</w:t>
      </w:r>
    </w:p>
    <w:p w:rsidR="008124ED" w:rsidP="00777D0F" w:rsidRDefault="008124ED" w14:paraId="55C5A85F" w14:textId="3E4F8A36">
      <w:pPr>
        <w:pStyle w:val="BodyText"/>
        <w:spacing w:before="120" w:after="0" w:line="360" w:lineRule="auto"/>
        <w:ind w:firstLine="432"/>
        <w:jc w:val="both"/>
      </w:pPr>
      <w:r>
        <w:t xml:space="preserve">Sustav povezuje više uloga korisnika koji sudjeluju u procesima provedbe aukcija te svaka uloga ima jasno definirane ovlasti temeljem kojih može upotrebljavati funkcionalnosti koje su joj dostupne, a što se regulira temeljem modela upravljanja pristupom temeljenog na ulogama (engl. Role Based Access Control). Takve uloge su administrator sustava, voditelj aukcije, prodavatelj, kupac, koji može biti i mobilni kupac, te stručni procjenitelj. </w:t>
      </w:r>
    </w:p>
    <w:p w:rsidR="00535241" w:rsidP="00777D0F" w:rsidRDefault="008124ED" w14:paraId="58FC56A6" w14:textId="6A9658E2">
      <w:pPr>
        <w:pStyle w:val="BodyText"/>
        <w:spacing w:before="120" w:after="0" w:line="360" w:lineRule="auto"/>
        <w:ind w:firstLine="432"/>
        <w:jc w:val="both"/>
      </w:pPr>
      <w:r>
        <w:t>Temeljni proces kojim se sustav bavi jest provedba aukcije za artefakte koji se prodaju. Artefakte na aukciju predaje prodavatelj</w:t>
      </w:r>
      <w:r w:rsidR="00A751B5">
        <w:t xml:space="preserve"> u komunikaciji s administratorom sustava</w:t>
      </w:r>
      <w:r>
        <w:t>, administrator dodjeljuje artefakt voditelju aukcije te angažira stručnog procjenitelja, a voditelj organizira aukciju koju provodi upravljajući ponudama i korisnicima kupcima/licitatorima. Sustav može omogućiti različite oblike aukcija</w:t>
      </w:r>
      <w:r w:rsidR="002A4E8A">
        <w:t>. U engleskom tipu aukcije cijene se postižu povećanjem cijene kroz ponude, a u nizozemskom tipu cijena se spušta od inicijalne. O</w:t>
      </w:r>
      <w:r>
        <w:t xml:space="preserve"> tipu aukcije odlučuje voditelj aukcije. </w:t>
      </w:r>
      <w:r w:rsidR="005D0B21">
        <w:t xml:space="preserve">Kupcima/licitatorima omogućit će se automatsko postavljanje sljedeće ponude za zadani korak do postizanja definirane cijene u slučaju da drugi korisnik nadmaši ponudu. </w:t>
      </w:r>
      <w:r w:rsidR="00EA2275">
        <w:t>Naglašena funkcionalnost sustava je podrška za licitiranje u stvarnom vremenu što se postiže uvođenjem WebSocket komunikacije. Na taj način svi kupci/licitatori, kao i voditelj aukcije simultano vide promjene u postignutoj cijeni, stanje ponuda, dostupno vrijeme trajanja aukcije.</w:t>
      </w:r>
      <w:r w:rsidR="005D0B21">
        <w:t xml:space="preserve"> Dodavanjem sigurnosnog vremenskog prozora na zadnju ponudu spriječit će se nekorektno licitiranje u završnim sekundama trajanja aukcije.</w:t>
      </w:r>
    </w:p>
    <w:p w:rsidR="00EA2275" w:rsidP="00777D0F" w:rsidRDefault="00EA2275" w14:paraId="37F91887" w14:textId="35505A31">
      <w:pPr>
        <w:pStyle w:val="BodyText"/>
        <w:spacing w:before="120" w:after="0" w:line="360" w:lineRule="auto"/>
        <w:ind w:firstLine="432"/>
        <w:jc w:val="both"/>
      </w:pPr>
      <w:r>
        <w:t>Po zaključenju aukcije, sustav omogućuje dostavu obavijesti najboljem ponuđaču te sklapanje ugovora između prodavatelja i kupca, a administratoru omogućuje pregled aktivnosti svih korisnika kroz audit log. Korisnici mogu i ocjenjivati sustav te druge korisnike (prodavatelje i kupce) kako bi se osigurala transparentnost i pouzdanost.</w:t>
      </w:r>
    </w:p>
    <w:p w:rsidR="00EA2275" w:rsidP="00777D0F" w:rsidRDefault="00EA2275" w14:paraId="09203C8D" w14:textId="66A0D181">
      <w:pPr>
        <w:pStyle w:val="BodyText"/>
        <w:spacing w:before="120" w:after="0" w:line="360" w:lineRule="auto"/>
        <w:ind w:firstLine="432"/>
        <w:jc w:val="both"/>
      </w:pPr>
      <w:r>
        <w:t>Uz web pristup sustav je dostupan i mobilnim putem uz responzivan prikaz korisničkog sučelja i push obavijesti.</w:t>
      </w:r>
    </w:p>
    <w:p w:rsidR="005D0B21" w:rsidP="00777D0F" w:rsidRDefault="00EA2275" w14:paraId="6F60144E" w14:textId="77777777">
      <w:pPr>
        <w:pStyle w:val="BodyText"/>
        <w:spacing w:before="120" w:after="0" w:line="360" w:lineRule="auto"/>
        <w:ind w:firstLine="432"/>
        <w:jc w:val="both"/>
      </w:pPr>
      <w:r>
        <w:t xml:space="preserve">Svrha opisanog sustava jest digitalizacija i automatizacija provedbe aukcija uz transparentno, sigurno i učinkovito sudjelovanje svih korisnika sustava na jednostavan način u stvarnom vremenu, ali bez potrebe za fizičkim putovanjem na mjesto održavanja aukcije. </w:t>
      </w:r>
      <w:r w:rsidR="005D0B21">
        <w:t xml:space="preserve">Svim sudionicima sustav nudi transparentan proces koji ne ostavlja mjesta manipulaciji. </w:t>
      </w:r>
      <w:r>
        <w:t>Prodavateljima sustav omogućuje učinkovit plasman artefakta na tržište bez izlaganja riziku transporta ili krađe.</w:t>
      </w:r>
    </w:p>
    <w:p w:rsidR="00EA2275" w:rsidP="00777D0F" w:rsidRDefault="005D0B21" w14:paraId="42923B8C" w14:textId="3ACF89DD">
      <w:pPr>
        <w:pStyle w:val="BodyText"/>
        <w:spacing w:before="120" w:after="0" w:line="360" w:lineRule="auto"/>
        <w:ind w:firstLine="432"/>
        <w:jc w:val="both"/>
      </w:pPr>
      <w:r>
        <w:t>Ciljevi koje se nastoji postići kreiranjem sustava AuctionGo! jesu postaviti poslovanje aukcijskih kuća u moderno vrijeme, tj. digitalno okruženje tako što će se stvoriti jedan integrirani informacijski sustav koji omogućuje</w:t>
      </w:r>
      <w:r w:rsidR="00B11A58">
        <w:t xml:space="preserve"> provedbu aukcija od prvog do zadnjeg koraka i </w:t>
      </w:r>
      <w:r>
        <w:t>pristup aukcijama u realnom vremenu s različitih lokacij</w:t>
      </w:r>
      <w:r w:rsidR="00C16A87">
        <w:t>a</w:t>
      </w:r>
      <w:r>
        <w:t xml:space="preserve"> i uređaja pri čemu će se osigurati transparentnost postupka i evidencija aktivnosti. Pouzdanost sustava ojačat će se dostupnošću stručnih procjena i dokumentacije koja prati artefakte, a sigurnost svih korisnika osigurat će se autentikacijom i autorizacijom utemeljenima na rolama.</w:t>
      </w:r>
      <w:r w:rsidR="00B11A58">
        <w:t xml:space="preserve"> Cjelovitost sustava bit će vidljiva iz mogućnosti da sustav izvede sve korake: od preuzimanja, procjene, ponude artefakta na prodaju, prikupa ponuda kupaca do povezivanja obje strane kupoprodajnog posla putem ugovora. </w:t>
      </w:r>
    </w:p>
    <w:p w:rsidR="008D22DA" w:rsidP="00777D0F" w:rsidRDefault="008D22DA" w14:paraId="7336110F" w14:textId="5807D0D5">
      <w:pPr>
        <w:pStyle w:val="BodyText"/>
        <w:spacing w:before="120" w:after="0" w:line="360" w:lineRule="auto"/>
        <w:ind w:firstLine="432"/>
        <w:jc w:val="both"/>
      </w:pPr>
      <w:r>
        <w:t>Sustav je prepoznatljiv prema logotipu:</w:t>
      </w:r>
    </w:p>
    <w:p w:rsidR="008D22DA" w:rsidP="008D22DA" w:rsidRDefault="008D22DA" w14:paraId="002A0E30" w14:textId="77777777">
      <w:pPr>
        <w:pStyle w:val="BodyText"/>
        <w:keepNext/>
        <w:spacing w:before="120" w:after="0" w:line="360" w:lineRule="auto"/>
        <w:ind w:firstLine="432"/>
        <w:jc w:val="both"/>
      </w:pPr>
      <w:r>
        <w:rPr>
          <w:noProof/>
        </w:rPr>
        <w:drawing>
          <wp:inline distT="0" distB="0" distL="0" distR="0" wp14:anchorId="1D5DDBD4" wp14:editId="033C487B">
            <wp:extent cx="3712553" cy="2475172"/>
            <wp:effectExtent l="0" t="0" r="2540" b="1905"/>
            <wp:docPr id="116617576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75768" name="Picture 116617576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25121" cy="2483551"/>
                    </a:xfrm>
                    <a:prstGeom prst="rect">
                      <a:avLst/>
                    </a:prstGeom>
                  </pic:spPr>
                </pic:pic>
              </a:graphicData>
            </a:graphic>
          </wp:inline>
        </w:drawing>
      </w:r>
    </w:p>
    <w:p w:rsidR="008D22DA" w:rsidP="008D22DA" w:rsidRDefault="008D22DA" w14:paraId="3417E232" w14:textId="5DF1519D">
      <w:pPr>
        <w:pStyle w:val="Caption"/>
        <w:jc w:val="both"/>
      </w:pPr>
      <w:r>
        <w:t xml:space="preserve">Slika </w:t>
      </w:r>
      <w:r w:rsidR="00D22153">
        <w:fldChar w:fldCharType="begin"/>
      </w:r>
      <w:r w:rsidR="00D22153">
        <w:instrText xml:space="preserve"> SEQ Slika \* ARABIC </w:instrText>
      </w:r>
      <w:r w:rsidR="00D22153">
        <w:fldChar w:fldCharType="separate"/>
      </w:r>
      <w:r w:rsidR="00D22153">
        <w:rPr>
          <w:noProof/>
        </w:rPr>
        <w:t>1</w:t>
      </w:r>
      <w:r w:rsidR="00D22153">
        <w:fldChar w:fldCharType="end"/>
      </w:r>
      <w:r>
        <w:t xml:space="preserve">  Logotip Auction Go! - Izvor: autori putem alata ChatGPT</w:t>
      </w:r>
    </w:p>
    <w:p w:rsidR="00B23319" w:rsidRDefault="00B23319" w14:paraId="1806CC8F" w14:textId="77777777">
      <w:pPr>
        <w:widowControl/>
        <w:suppressAutoHyphens w:val="0"/>
        <w:rPr>
          <w:rFonts w:eastAsia="Microsoft YaHei" w:cs="Times New Roman"/>
          <w:b/>
          <w:sz w:val="36"/>
          <w:szCs w:val="36"/>
        </w:rPr>
      </w:pPr>
      <w:bookmarkStart w:name="__RefHeading__226_565591184" w:id="22"/>
      <w:bookmarkStart w:name="__RefHeading__168_1290359502" w:id="23"/>
      <w:bookmarkStart w:name="__RefHeading__138_423724814" w:id="24"/>
      <w:bookmarkStart w:name="__RefHeading__108_949431252" w:id="25"/>
      <w:bookmarkStart w:name="__RefHeading__80_872610422" w:id="26"/>
      <w:bookmarkStart w:name="__RefHeading__71_1553002437" w:id="27"/>
      <w:bookmarkStart w:name="__RefHeading__45_940722006" w:id="28"/>
      <w:bookmarkStart w:name="__RefHeading__25_1228544769" w:id="29"/>
      <w:bookmarkStart w:name="__RefHeading__168_2126475258" w:id="30"/>
      <w:bookmarkStart w:name="__RefHeading__13_1353664162" w:id="31"/>
      <w:bookmarkStart w:name="__RefHeading__33_122150642" w:id="32"/>
      <w:bookmarkStart w:name="__RefHeading__58_1255423656" w:id="33"/>
      <w:bookmarkStart w:name="__RefHeading__79_1829960285" w:id="34"/>
      <w:bookmarkStart w:name="__RefHeading__93_1479898496" w:id="35"/>
      <w:bookmarkStart w:name="__RefHeading__123_1446709810" w:id="36"/>
      <w:bookmarkStart w:name="__RefHeading__153_2012969488" w:id="37"/>
      <w:bookmarkStart w:name="__RefHeading__183_255624202" w:id="38"/>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r>
        <w:br w:type="page"/>
      </w:r>
    </w:p>
    <w:p w:rsidR="005801DF" w:rsidP="2C43C5A1" w:rsidRDefault="180E35AA" w14:paraId="68B31F0D" w14:textId="27901092">
      <w:pPr>
        <w:pStyle w:val="Heading1"/>
      </w:pPr>
      <w:bookmarkStart w:name="_Toc195234262" w:id="39"/>
      <w:bookmarkStart w:name="_Toc198282596" w:id="40"/>
      <w:bookmarkStart w:name="_Toc225631563" w:id="41"/>
      <w:bookmarkStart w:name="_Toc191799528" w:id="42"/>
      <w:r>
        <w:t>Analiza sust</w:t>
      </w:r>
      <w:r w:rsidR="000B7433">
        <w:t>a</w:t>
      </w:r>
      <w:r w:rsidR="71233556">
        <w:t>va</w:t>
      </w:r>
      <w:bookmarkEnd w:id="39"/>
      <w:bookmarkEnd w:id="40"/>
      <w:bookmarkEnd w:id="41"/>
    </w:p>
    <w:p w:rsidRPr="007412C7" w:rsidR="007412C7" w:rsidP="007412C7" w:rsidRDefault="007412C7" w14:paraId="45857A4A" w14:textId="7B1B2F87">
      <w:pPr>
        <w:pStyle w:val="Style1"/>
      </w:pPr>
      <w:r>
        <w:t xml:space="preserve">Analiza sustava </w:t>
      </w:r>
      <w:r w:rsidR="00B11A58">
        <w:t>omogućila je identifikaciju</w:t>
      </w:r>
      <w:r>
        <w:t xml:space="preserve"> ključn</w:t>
      </w:r>
      <w:r w:rsidR="00B11A58">
        <w:t>ih</w:t>
      </w:r>
      <w:r>
        <w:t xml:space="preserve"> funkcionalnosti potrebn</w:t>
      </w:r>
      <w:r w:rsidR="00B11A58">
        <w:t>ih</w:t>
      </w:r>
      <w:r>
        <w:t xml:space="preserve"> za digital</w:t>
      </w:r>
      <w:r w:rsidR="00B11A58">
        <w:t>izacij</w:t>
      </w:r>
      <w:r>
        <w:t xml:space="preserve">u </w:t>
      </w:r>
      <w:r w:rsidR="00B11A58">
        <w:t>provedbe aukcija</w:t>
      </w:r>
      <w:r>
        <w:t xml:space="preserve"> i upravljanje korisnicima</w:t>
      </w:r>
      <w:r w:rsidR="00B11A58">
        <w:t xml:space="preserve"> i artefaktima</w:t>
      </w:r>
      <w:r>
        <w:t xml:space="preserve">. </w:t>
      </w:r>
      <w:r w:rsidR="00B11A58">
        <w:t>Posebno se pristupilo de</w:t>
      </w:r>
      <w:r>
        <w:t>tektiranj</w:t>
      </w:r>
      <w:r w:rsidR="00B11A58">
        <w:t>u</w:t>
      </w:r>
      <w:r>
        <w:t xml:space="preserve"> poslovnih potreba krajnjih korisnika i definiranje opsega sustava kroz prikupljene funkcionalne i nefunkcionalne zahtjeve. </w:t>
      </w:r>
      <w:r w:rsidR="00B11A58">
        <w:t>Provedenom a</w:t>
      </w:r>
      <w:r>
        <w:t xml:space="preserve">nalizom su </w:t>
      </w:r>
      <w:r w:rsidR="00B11A58">
        <w:t>razjašnjen</w:t>
      </w:r>
      <w:r>
        <w:t xml:space="preserve">e granice sustava, korisničke uloge te međusobne interakcije između korisnika i </w:t>
      </w:r>
      <w:r w:rsidR="00B11A58">
        <w:t>sustava</w:t>
      </w:r>
      <w:r>
        <w:t>.</w:t>
      </w:r>
    </w:p>
    <w:p w:rsidR="000B7433" w:rsidP="2C43C5A1" w:rsidRDefault="71233556" w14:paraId="04ED06BB" w14:textId="39F5F763">
      <w:pPr>
        <w:pStyle w:val="Heading2"/>
      </w:pPr>
      <w:bookmarkStart w:name="_Toc195234263" w:id="43"/>
      <w:bookmarkStart w:name="_Toc198282597" w:id="44"/>
      <w:bookmarkStart w:name="_Toc225631564" w:id="45"/>
      <w:r>
        <w:t>Specifikacija zahtjeva</w:t>
      </w:r>
      <w:bookmarkEnd w:id="43"/>
      <w:bookmarkEnd w:id="44"/>
      <w:bookmarkEnd w:id="45"/>
    </w:p>
    <w:p w:rsidRPr="00E94F2E" w:rsidR="00E94F2E" w:rsidP="00FD7985" w:rsidRDefault="00FD7985" w14:paraId="0ED797FE" w14:textId="6777D190">
      <w:pPr>
        <w:pStyle w:val="Style1"/>
      </w:pPr>
      <w:r>
        <w:t>Zahtjevi koji su prikazani u specifikaciji zahtjeva kreirani su nakon pažljivog istraživanja dostupnih online izvora u obliku postojećih platformi ili implementacija u dostupnim open-source projektima. Definira</w:t>
      </w:r>
      <w:r w:rsidR="00E94F2E">
        <w:t>ni zahtjevi strukturirani su u obliku funkcionalnosti koje sustav mora podržavati, pop</w:t>
      </w:r>
      <w:r>
        <w:t>ut provedbe aukcije,</w:t>
      </w:r>
      <w:r w:rsidR="00E94F2E">
        <w:t xml:space="preserve"> administracije korisnika i </w:t>
      </w:r>
      <w:r>
        <w:t>artefakata i zaključenja kupoprodajnog posla</w:t>
      </w:r>
      <w:r w:rsidR="00E94F2E">
        <w:t xml:space="preserve">. Zahtjevi su </w:t>
      </w:r>
      <w:r>
        <w:t>potom</w:t>
      </w:r>
      <w:r w:rsidR="00E94F2E">
        <w:t xml:space="preserve"> pretvoreni u korisničke priče i formalne zapise, koji su poslužili kao osnova </w:t>
      </w:r>
      <w:r>
        <w:t>z</w:t>
      </w:r>
      <w:r w:rsidR="00E94F2E">
        <w:t>a dizajn sustava</w:t>
      </w:r>
      <w:r>
        <w:t>.</w:t>
      </w:r>
    </w:p>
    <w:p w:rsidR="000B7433" w:rsidP="00540063" w:rsidRDefault="00FD7985" w14:paraId="764937A2" w14:textId="0F1BA8AA">
      <w:pPr>
        <w:pStyle w:val="Heading3"/>
      </w:pPr>
      <w:bookmarkStart w:name="_Toc225631565" w:id="46"/>
      <w:r>
        <w:t>Pregled izvora: postojećih open-source sustava</w:t>
      </w:r>
      <w:bookmarkEnd w:id="46"/>
      <w:r>
        <w:t xml:space="preserve"> </w:t>
      </w:r>
    </w:p>
    <w:p w:rsidR="009A212E" w:rsidP="009A212E" w:rsidRDefault="009A212E" w14:paraId="1D40D4C7" w14:textId="5030F1BD">
      <w:pPr>
        <w:pStyle w:val="Style1"/>
      </w:pPr>
      <w:r>
        <w:t xml:space="preserve">U svrhu prikupljanja korisničkih zahtjeva i boljeg razumijevanja problema vezanih uz </w:t>
      </w:r>
      <w:r w:rsidR="00983F88">
        <w:t>tematiku provedbe aukcija</w:t>
      </w:r>
      <w:r>
        <w:t>, proveden</w:t>
      </w:r>
      <w:r w:rsidR="00983F88">
        <w:t>o je opsežno istraživanje dostupnih sadržaja s javnim pristupom.</w:t>
      </w:r>
    </w:p>
    <w:p w:rsidR="00EA2CD0" w:rsidP="009A212E" w:rsidRDefault="00EA2CD0" w14:paraId="00B6B994" w14:textId="6AEB81E4">
      <w:pPr>
        <w:pStyle w:val="Style1"/>
      </w:pPr>
      <w:r>
        <w:t>Izvori se navode u nastavku:</w:t>
      </w:r>
    </w:p>
    <w:p w:rsidR="00EA2CD0" w:rsidP="00EA2CD0" w:rsidRDefault="00EA2CD0" w14:paraId="67E303D5" w14:textId="78BA5BA7">
      <w:pPr>
        <w:pStyle w:val="Style1"/>
        <w:numPr>
          <w:ilvl w:val="0"/>
          <w:numId w:val="13"/>
        </w:numPr>
      </w:pPr>
      <w:hyperlink r:id="rId16">
        <w:r w:rsidRPr="0578CBA1">
          <w:rPr>
            <w:rStyle w:val="Hyperlink"/>
          </w:rPr>
          <w:t>https://github.com/theavnishkumar/online-auction-system?utm_source=chatgpt.com</w:t>
        </w:r>
      </w:hyperlink>
      <w:r>
        <w:t xml:space="preserve"> - </w:t>
      </w:r>
      <w:r w:rsidRPr="00EA2CD0">
        <w:t>Online aukcijska platforma izgrađena pomoću MERN stog, sa sigurnom prijav</w:t>
      </w:r>
      <w:r>
        <w:t>om</w:t>
      </w:r>
      <w:r w:rsidRPr="00EA2CD0">
        <w:t>, aut</w:t>
      </w:r>
      <w:r>
        <w:t>entikacij</w:t>
      </w:r>
      <w:r w:rsidRPr="00EA2CD0">
        <w:t>om na bazi kolačića, podrškom za nadmetanje u stvarnom vremenu pomoću s</w:t>
      </w:r>
      <w:r>
        <w:t>oc</w:t>
      </w:r>
      <w:r w:rsidRPr="00EA2CD0">
        <w:t xml:space="preserve">ket.io i praćenjem korisničke prijave za sigurnost. Dizajniran za </w:t>
      </w:r>
      <w:r>
        <w:t xml:space="preserve">full-stack </w:t>
      </w:r>
      <w:r w:rsidRPr="00EA2CD0">
        <w:t>učenike i programere s čistom arhitekturom.</w:t>
      </w:r>
    </w:p>
    <w:p w:rsidR="000E2198" w:rsidRDefault="000E2198" w14:paraId="205B0EFB" w14:textId="19A2F5CA">
      <w:pPr>
        <w:pStyle w:val="Style1"/>
        <w:numPr>
          <w:ilvl w:val="0"/>
          <w:numId w:val="13"/>
        </w:numPr>
      </w:pPr>
      <w:hyperlink r:id="rId17">
        <w:r w:rsidRPr="0578CBA1">
          <w:rPr>
            <w:rStyle w:val="Hyperlink"/>
          </w:rPr>
          <w:t>https://github.com/themisvaltinos/Auction-Website?utm_source=chatgpt.com</w:t>
        </w:r>
      </w:hyperlink>
      <w:r>
        <w:t xml:space="preserve"> - Auction Point je web stranica na kojoj korisnici mogu kupovati i prodavati predmete. Cilj s ovim Full Stack projektom bio je dizajn i razvoj online aukcijske platforme, slične eBayu. Implementacija prati REST-api arhitekturu, a neke od ključnih značajki su: Sigurna autorizacija i autentifikacija, Kontrola pristupa temeljena na ulogama, E-mail klijent unutar aplikacije, Preporuke korištenjem faktorizacije matrice.</w:t>
      </w:r>
    </w:p>
    <w:p w:rsidR="000E2198" w:rsidRDefault="000E2198" w14:paraId="1BBC0C98" w14:textId="36B70665">
      <w:pPr>
        <w:pStyle w:val="Style1"/>
        <w:numPr>
          <w:ilvl w:val="0"/>
          <w:numId w:val="13"/>
        </w:numPr>
      </w:pPr>
      <w:hyperlink r:id="rId18">
        <w:r w:rsidRPr="0578CBA1">
          <w:rPr>
            <w:rStyle w:val="Hyperlink"/>
          </w:rPr>
          <w:t>https://github.com/topics/bidding-system?utm_source=chatgpt.com</w:t>
        </w:r>
      </w:hyperlink>
      <w:r>
        <w:t xml:space="preserve"> – kolekcija od 27 projekata na temu koji su javno dostupni za pregled i učenje.</w:t>
      </w:r>
    </w:p>
    <w:p w:rsidR="000E2198" w:rsidRDefault="000E2198" w14:paraId="70CDA7E8" w14:textId="77777777">
      <w:pPr>
        <w:pStyle w:val="Style1"/>
        <w:numPr>
          <w:ilvl w:val="0"/>
          <w:numId w:val="13"/>
        </w:numPr>
        <w:rPr>
          <w:rStyle w:val="rynqvb"/>
        </w:rPr>
      </w:pPr>
      <w:hyperlink r:id="rId19">
        <w:r w:rsidRPr="0578CBA1">
          <w:rPr>
            <w:rStyle w:val="Hyperlink"/>
          </w:rPr>
          <w:t>https://www.geeksforgeeks.org/node-js/real-time-auction-platform-using-node-and-express-js/?utm_source=chatgpt.com</w:t>
        </w:r>
      </w:hyperlink>
      <w:r>
        <w:t xml:space="preserve"> – tutorijal za stvaranje aukcijske platforme za provedbu </w:t>
      </w:r>
      <w:r>
        <w:rPr>
          <w:rStyle w:val="rynqvb"/>
        </w:rPr>
        <w:t>aukcije u stvarnom vremenu razvijena korištenjem Node.js Express.js i MongoDB baze podataka za pohranu detalja gdje korisnici mogu pregledavati različite kategorije proizvoda, vidjeti tekuće aukcije, licitirati na artikle i upravljati svojim računima.</w:t>
      </w:r>
      <w:r>
        <w:rPr>
          <w:rStyle w:val="hwtze"/>
        </w:rPr>
        <w:t xml:space="preserve"> </w:t>
      </w:r>
      <w:r>
        <w:rPr>
          <w:rStyle w:val="rynqvb"/>
        </w:rPr>
        <w:t>Platforma također omogućuje prodavačima da navedu svoje proizvode za aukciju.</w:t>
      </w:r>
    </w:p>
    <w:p w:rsidR="000E2198" w:rsidRDefault="000E2198" w14:paraId="52AA9A0C" w14:textId="77777777">
      <w:pPr>
        <w:pStyle w:val="Style1"/>
        <w:numPr>
          <w:ilvl w:val="0"/>
          <w:numId w:val="13"/>
        </w:numPr>
      </w:pPr>
      <w:hyperlink r:id="rId20">
        <w:r w:rsidRPr="0578CBA1">
          <w:rPr>
            <w:rStyle w:val="Hyperlink"/>
          </w:rPr>
          <w:t>https://www.ebay.com/</w:t>
        </w:r>
      </w:hyperlink>
      <w:r>
        <w:t xml:space="preserve"> - izvor za isprobavanje funkcionalnosti i pregled iz kuta korisnika</w:t>
      </w:r>
    </w:p>
    <w:p w:rsidR="000E2198" w:rsidRDefault="000E2198" w14:paraId="53474A37" w14:textId="09B83BEF">
      <w:pPr>
        <w:pStyle w:val="Style1"/>
        <w:numPr>
          <w:ilvl w:val="0"/>
          <w:numId w:val="13"/>
        </w:numPr>
      </w:pPr>
      <w:hyperlink r:id="rId21">
        <w:r w:rsidRPr="0578CBA1">
          <w:rPr>
            <w:rStyle w:val="Hyperlink"/>
          </w:rPr>
          <w:t>https://www.sothebys.com/en/</w:t>
        </w:r>
      </w:hyperlink>
      <w:r>
        <w:t xml:space="preserve"> - aukcijska kuća koja se bavi umjetninama i kolekcionarskim predmetima s dugom i respektabilnom tradicijom</w:t>
      </w:r>
    </w:p>
    <w:p w:rsidR="000E2198" w:rsidRDefault="000E2198" w14:paraId="267D145B" w14:textId="589EFA22">
      <w:pPr>
        <w:pStyle w:val="Style1"/>
        <w:numPr>
          <w:ilvl w:val="0"/>
          <w:numId w:val="13"/>
        </w:numPr>
      </w:pPr>
      <w:r>
        <w:t xml:space="preserve"> </w:t>
      </w:r>
      <w:hyperlink r:id="rId22">
        <w:r w:rsidRPr="0578CBA1">
          <w:rPr>
            <w:rStyle w:val="Hyperlink"/>
          </w:rPr>
          <w:t>https://www.sothebys.com/en/</w:t>
        </w:r>
      </w:hyperlink>
      <w:r>
        <w:t xml:space="preserve"> - aukcijska kuća osnovana 1766. godine</w:t>
      </w:r>
    </w:p>
    <w:p w:rsidR="000E2198" w:rsidRDefault="000E2198" w14:paraId="65EEC649" w14:textId="76CD4D33">
      <w:pPr>
        <w:pStyle w:val="Style1"/>
        <w:numPr>
          <w:ilvl w:val="0"/>
          <w:numId w:val="13"/>
        </w:numPr>
      </w:pPr>
      <w:hyperlink r:id="rId23">
        <w:r w:rsidRPr="0578CBA1">
          <w:rPr>
            <w:rStyle w:val="Hyperlink"/>
          </w:rPr>
          <w:t>https://www.catawiki.com/en</w:t>
        </w:r>
      </w:hyperlink>
    </w:p>
    <w:p w:rsidR="000E2198" w:rsidRDefault="000E2198" w14:paraId="48F8E3BF" w14:textId="3D0F9DE5">
      <w:pPr>
        <w:pStyle w:val="Style1"/>
        <w:numPr>
          <w:ilvl w:val="0"/>
          <w:numId w:val="13"/>
        </w:numPr>
      </w:pPr>
      <w:hyperlink r:id="rId24">
        <w:r w:rsidRPr="0578CBA1">
          <w:rPr>
            <w:rStyle w:val="Hyperlink"/>
          </w:rPr>
          <w:t>https://www.ha.com/</w:t>
        </w:r>
      </w:hyperlink>
    </w:p>
    <w:p w:rsidR="000E2198" w:rsidRDefault="000E2198" w14:paraId="347FA071" w14:textId="4CCE740D">
      <w:pPr>
        <w:pStyle w:val="Style1"/>
        <w:numPr>
          <w:ilvl w:val="0"/>
          <w:numId w:val="13"/>
        </w:numPr>
      </w:pPr>
      <w:hyperlink r:id="rId25">
        <w:r w:rsidRPr="0578CBA1">
          <w:rPr>
            <w:rStyle w:val="Hyperlink"/>
          </w:rPr>
          <w:t>https://bringatrailer.com/</w:t>
        </w:r>
      </w:hyperlink>
      <w:r>
        <w:t xml:space="preserve"> - platforma specijalizirana za prijevozna sredstva svih kategorija</w:t>
      </w:r>
    </w:p>
    <w:p w:rsidR="00DB7B98" w:rsidP="00DB7B98" w:rsidRDefault="00DB7B98" w14:paraId="2746EFAA" w14:textId="0A5C1946">
      <w:pPr>
        <w:pStyle w:val="Style1"/>
      </w:pPr>
      <w:r>
        <w:t>Pregledom iz korisničkog ugla te analizom dostupnih projekata na platformi GitHub ustanovljeno je koje funkcionalnosti će biti implementirane kroz sustav AuctionGo!: upravljanje korisnicima i artefaktima te ponudama.</w:t>
      </w:r>
    </w:p>
    <w:p w:rsidR="00BE5AB7" w:rsidRDefault="00BE5AB7" w14:paraId="2CAC3268" w14:textId="68C39C81">
      <w:pPr>
        <w:widowControl/>
        <w:suppressAutoHyphens w:val="0"/>
        <w:rPr>
          <w:rFonts w:eastAsia="Microsoft YaHei"/>
          <w:b/>
        </w:rPr>
      </w:pPr>
    </w:p>
    <w:p w:rsidR="00EA2CD0" w:rsidRDefault="00EA2CD0" w14:paraId="3357F3CE" w14:textId="77777777">
      <w:pPr>
        <w:widowControl/>
        <w:suppressAutoHyphens w:val="0"/>
        <w:rPr>
          <w:rFonts w:eastAsia="Microsoft YaHei"/>
          <w:b/>
        </w:rPr>
      </w:pPr>
    </w:p>
    <w:p w:rsidR="008D1780" w:rsidP="00B27927" w:rsidRDefault="15EE287F" w14:paraId="59B0F186" w14:textId="66C76181">
      <w:pPr>
        <w:pStyle w:val="Heading3"/>
      </w:pPr>
      <w:bookmarkStart w:name="_Toc195234265" w:id="47"/>
      <w:bookmarkStart w:name="_Toc198282599" w:id="48"/>
      <w:bookmarkStart w:name="_Toc225631566" w:id="49"/>
      <w:r>
        <w:t>T</w:t>
      </w:r>
      <w:r w:rsidR="26D2F7B0">
        <w:t>ablični prikaz specifikacije zahtjeva</w:t>
      </w:r>
      <w:bookmarkEnd w:id="47"/>
      <w:bookmarkEnd w:id="48"/>
      <w:r w:rsidR="00B27927">
        <w:t xml:space="preserve"> od sustava</w:t>
      </w:r>
      <w:bookmarkEnd w:id="49"/>
      <w:r w:rsidR="26D2F7B0">
        <w:t xml:space="preserve"> </w:t>
      </w:r>
    </w:p>
    <w:p w:rsidRPr="00A14AA9" w:rsidR="00A14AA9" w:rsidP="00A14AA9" w:rsidRDefault="00A14AA9" w14:paraId="6BD5A06C" w14:textId="77777777">
      <w:pPr>
        <w:pStyle w:val="BodyText"/>
      </w:pPr>
    </w:p>
    <w:p w:rsidR="009A231D" w:rsidP="00B6282D" w:rsidRDefault="009A231D" w14:paraId="3EF58BE2" w14:textId="269F6FF8">
      <w:pPr>
        <w:pStyle w:val="slika0"/>
      </w:pPr>
      <w:bookmarkStart w:name="_Toc198286660" w:id="50"/>
      <w:r>
        <w:t xml:space="preserve">Tablica </w:t>
      </w:r>
      <w:r>
        <w:fldChar w:fldCharType="begin"/>
      </w:r>
      <w:r>
        <w:instrText xml:space="preserve"> SEQ Tablica \* ARABIC </w:instrText>
      </w:r>
      <w:r>
        <w:fldChar w:fldCharType="separate"/>
      </w:r>
      <w:r w:rsidR="00CE6C5F">
        <w:rPr>
          <w:noProof/>
        </w:rPr>
        <w:t>1</w:t>
      </w:r>
      <w:r>
        <w:fldChar w:fldCharType="end"/>
      </w:r>
      <w:r w:rsidR="00B6282D">
        <w:t xml:space="preserve"> </w:t>
      </w:r>
      <w:r>
        <w:t>Prikaz specifikacije zahtjeva</w:t>
      </w:r>
      <w:r w:rsidR="00FD5C37">
        <w:t xml:space="preserve"> na sustav</w:t>
      </w:r>
      <w:bookmarkEnd w:id="50"/>
    </w:p>
    <w:tbl>
      <w:tblPr>
        <w:tblStyle w:val="TableGrid"/>
        <w:tblW w:w="9060" w:type="dxa"/>
        <w:tblLook w:val="04A0" w:firstRow="1" w:lastRow="0" w:firstColumn="1" w:lastColumn="0" w:noHBand="0" w:noVBand="1"/>
      </w:tblPr>
      <w:tblGrid>
        <w:gridCol w:w="728"/>
        <w:gridCol w:w="4166"/>
        <w:gridCol w:w="4166"/>
      </w:tblGrid>
      <w:tr w:rsidRPr="005F66F1" w:rsidR="00885209" w:rsidTr="00A14AA9" w14:paraId="17AFD967" w14:textId="77777777">
        <w:tc>
          <w:tcPr>
            <w:tcW w:w="728" w:type="dxa"/>
            <w:shd w:val="clear" w:color="auto" w:fill="D9D9D9" w:themeFill="background1" w:themeFillShade="D9"/>
            <w:vAlign w:val="center"/>
          </w:tcPr>
          <w:p w:rsidRPr="005F66F1" w:rsidR="00885209" w:rsidP="2C43C5A1" w:rsidRDefault="1F32D013" w14:paraId="33C83B15" w14:textId="77777777">
            <w:pPr>
              <w:pStyle w:val="NoSpacing"/>
              <w:rPr>
                <w:rFonts w:ascii="Segoe UI Emoji" w:hAnsi="Segoe UI Emoji" w:eastAsia="Segoe UI Emoji" w:cs="Segoe UI Emoji"/>
                <w:b/>
                <w:bCs/>
              </w:rPr>
            </w:pPr>
            <w:bookmarkStart w:name="_Hlk224307269" w:id="51"/>
            <w:r w:rsidRPr="2C43C5A1">
              <w:rPr>
                <w:b/>
                <w:bCs/>
              </w:rPr>
              <w:t>R.br.</w:t>
            </w:r>
          </w:p>
        </w:tc>
        <w:tc>
          <w:tcPr>
            <w:tcW w:w="4166" w:type="dxa"/>
            <w:shd w:val="clear" w:color="auto" w:fill="D9D9D9" w:themeFill="background1" w:themeFillShade="D9"/>
            <w:vAlign w:val="center"/>
          </w:tcPr>
          <w:p w:rsidRPr="005F66F1" w:rsidR="00885209" w:rsidP="2C43C5A1" w:rsidRDefault="1F32D013" w14:paraId="4FF849FD" w14:textId="77777777">
            <w:pPr>
              <w:pStyle w:val="NoSpacing"/>
              <w:rPr>
                <w:rFonts w:ascii="Segoe UI Emoji" w:hAnsi="Segoe UI Emoji" w:eastAsia="Segoe UI Emoji" w:cs="Segoe UI Emoji"/>
                <w:b/>
                <w:bCs/>
              </w:rPr>
            </w:pPr>
            <w:r w:rsidRPr="2C43C5A1">
              <w:rPr>
                <w:b/>
                <w:bCs/>
              </w:rPr>
              <w:t>Zahtjev/funkcionalnost/aktivnost</w:t>
            </w:r>
          </w:p>
        </w:tc>
        <w:tc>
          <w:tcPr>
            <w:tcW w:w="4166" w:type="dxa"/>
            <w:shd w:val="clear" w:color="auto" w:fill="D9D9D9" w:themeFill="background1" w:themeFillShade="D9"/>
            <w:vAlign w:val="center"/>
          </w:tcPr>
          <w:p w:rsidRPr="005F66F1" w:rsidR="00885209" w:rsidP="2C43C5A1" w:rsidRDefault="2DDB39D0" w14:paraId="033B5EC8" w14:textId="3582E89C">
            <w:pPr>
              <w:pStyle w:val="NoSpacing"/>
              <w:rPr>
                <w:rFonts w:ascii="Segoe UI Emoji" w:hAnsi="Segoe UI Emoji" w:eastAsia="Segoe UI Emoji" w:cs="Segoe UI Emoji"/>
                <w:b/>
                <w:bCs/>
              </w:rPr>
            </w:pPr>
            <w:r w:rsidRPr="2C43C5A1">
              <w:rPr>
                <w:b/>
                <w:bCs/>
              </w:rPr>
              <w:t>Opis funkcionalnosti</w:t>
            </w:r>
          </w:p>
        </w:tc>
      </w:tr>
      <w:tr w:rsidR="00885209" w:rsidTr="00B6282D" w14:paraId="302342FB" w14:textId="77777777">
        <w:tc>
          <w:tcPr>
            <w:tcW w:w="728" w:type="dxa"/>
            <w:vAlign w:val="center"/>
          </w:tcPr>
          <w:p w:rsidR="00885209" w:rsidP="00ED7988" w:rsidRDefault="00885209" w14:paraId="5034077B" w14:textId="77777777">
            <w:pPr>
              <w:pStyle w:val="NoSpacing"/>
              <w:numPr>
                <w:ilvl w:val="0"/>
                <w:numId w:val="3"/>
              </w:numPr>
              <w:ind w:left="456"/>
            </w:pPr>
          </w:p>
        </w:tc>
        <w:tc>
          <w:tcPr>
            <w:tcW w:w="4166" w:type="dxa"/>
            <w:vAlign w:val="center"/>
          </w:tcPr>
          <w:p w:rsidR="00885209" w:rsidP="2C43C5A1" w:rsidRDefault="00B27927" w14:paraId="7B0D21AE" w14:textId="10CF0A34">
            <w:pPr>
              <w:pStyle w:val="NoSpacing"/>
            </w:pPr>
            <w:r>
              <w:t>Registracija korisnika</w:t>
            </w:r>
          </w:p>
        </w:tc>
        <w:tc>
          <w:tcPr>
            <w:tcW w:w="4166" w:type="dxa"/>
            <w:vAlign w:val="center"/>
          </w:tcPr>
          <w:p w:rsidR="00885209" w:rsidP="2C43C5A1" w:rsidRDefault="00B27927" w14:paraId="41D1FEA8" w14:textId="1AD5AF02">
            <w:pPr>
              <w:pStyle w:val="NoSpacing"/>
            </w:pPr>
            <w:r>
              <w:t>Korisnik kreira vlastiti korisnički račun unosom traženih osnovnih podataka koji su potrebni za omogućavanje identifikacije (autentikaciju) i pristup sustavu u funkcionalnostima koje pripadaju njegovoj korisničkoj ulozi (autorizacij</w:t>
            </w:r>
            <w:r w:rsidR="00BA3D30">
              <w:t>u</w:t>
            </w:r>
            <w:r>
              <w:t>).</w:t>
            </w:r>
          </w:p>
        </w:tc>
      </w:tr>
      <w:tr w:rsidR="00885209" w:rsidTr="00B6282D" w14:paraId="645563E0" w14:textId="77777777">
        <w:tc>
          <w:tcPr>
            <w:tcW w:w="728" w:type="dxa"/>
            <w:vAlign w:val="center"/>
          </w:tcPr>
          <w:p w:rsidR="00885209" w:rsidP="00ED7988" w:rsidRDefault="00885209" w14:paraId="53CD69C1" w14:textId="77777777">
            <w:pPr>
              <w:pStyle w:val="NoSpacing"/>
              <w:numPr>
                <w:ilvl w:val="0"/>
                <w:numId w:val="3"/>
              </w:numPr>
              <w:ind w:left="456"/>
            </w:pPr>
          </w:p>
        </w:tc>
        <w:tc>
          <w:tcPr>
            <w:tcW w:w="4166" w:type="dxa"/>
            <w:vAlign w:val="center"/>
          </w:tcPr>
          <w:p w:rsidR="00885209" w:rsidP="2C43C5A1" w:rsidRDefault="00B27927" w14:paraId="775F9930" w14:textId="7D2846C6">
            <w:pPr>
              <w:pStyle w:val="NoSpacing"/>
            </w:pPr>
            <w:r>
              <w:t>Autentikacija korisnika</w:t>
            </w:r>
            <w:r w:rsidR="00856CC9">
              <w:tab/>
            </w:r>
          </w:p>
        </w:tc>
        <w:tc>
          <w:tcPr>
            <w:tcW w:w="4166" w:type="dxa"/>
            <w:vAlign w:val="center"/>
          </w:tcPr>
          <w:p w:rsidR="00885209" w:rsidP="2C43C5A1" w:rsidRDefault="00B27927" w14:paraId="2984BD0D" w14:textId="415A20F0">
            <w:pPr>
              <w:pStyle w:val="NoSpacing"/>
            </w:pPr>
            <w:r>
              <w:t xml:space="preserve">Korisniku je omogućena prijava unosom korisničkog imena i lozinke na što sustav provjerava identitet prije nego korisniku omogući pristup dostupnim funkcionalnostima. </w:t>
            </w:r>
          </w:p>
        </w:tc>
      </w:tr>
      <w:tr w:rsidR="00885209" w:rsidTr="00B6282D" w14:paraId="3C69DD66" w14:textId="77777777">
        <w:tc>
          <w:tcPr>
            <w:tcW w:w="728" w:type="dxa"/>
            <w:vAlign w:val="center"/>
          </w:tcPr>
          <w:p w:rsidR="00885209" w:rsidP="00ED7988" w:rsidRDefault="00885209" w14:paraId="3AE58582" w14:textId="77777777">
            <w:pPr>
              <w:pStyle w:val="NoSpacing"/>
              <w:numPr>
                <w:ilvl w:val="0"/>
                <w:numId w:val="3"/>
              </w:numPr>
              <w:ind w:left="456"/>
            </w:pPr>
          </w:p>
        </w:tc>
        <w:tc>
          <w:tcPr>
            <w:tcW w:w="4166" w:type="dxa"/>
            <w:vAlign w:val="center"/>
          </w:tcPr>
          <w:p w:rsidR="00885209" w:rsidP="2C43C5A1" w:rsidRDefault="00BA3D30" w14:paraId="2B071790" w14:textId="2739B2A7">
            <w:pPr>
              <w:pStyle w:val="NoSpacing"/>
            </w:pPr>
            <w:r>
              <w:t>Upravljanje korisničkim ulogama</w:t>
            </w:r>
          </w:p>
        </w:tc>
        <w:tc>
          <w:tcPr>
            <w:tcW w:w="4166" w:type="dxa"/>
            <w:vAlign w:val="center"/>
          </w:tcPr>
          <w:p w:rsidR="00885209" w:rsidP="2C43C5A1" w:rsidRDefault="00BA3D30" w14:paraId="4A1FAE2D" w14:textId="12A79EAB">
            <w:pPr>
              <w:pStyle w:val="NoSpacing"/>
            </w:pPr>
            <w:r>
              <w:t>Administrator ima mogućnosti dodjele, izmjene i ukidanja korisničke uloge i pripadajućih prava korisnicima u ulogama administratora, voditelja aukcije, prodavatelja, kupca i procjenitelja.</w:t>
            </w:r>
          </w:p>
        </w:tc>
      </w:tr>
      <w:tr w:rsidR="00E234D3" w:rsidTr="00B6282D" w14:paraId="0596CBC0" w14:textId="77777777">
        <w:tc>
          <w:tcPr>
            <w:tcW w:w="728" w:type="dxa"/>
            <w:vAlign w:val="center"/>
          </w:tcPr>
          <w:p w:rsidR="00E234D3" w:rsidP="00ED7988" w:rsidRDefault="00E234D3" w14:paraId="4CD08547" w14:textId="77777777">
            <w:pPr>
              <w:pStyle w:val="NoSpacing"/>
              <w:numPr>
                <w:ilvl w:val="0"/>
                <w:numId w:val="3"/>
              </w:numPr>
              <w:ind w:left="456"/>
            </w:pPr>
          </w:p>
        </w:tc>
        <w:tc>
          <w:tcPr>
            <w:tcW w:w="4166" w:type="dxa"/>
            <w:vAlign w:val="center"/>
          </w:tcPr>
          <w:p w:rsidR="00E234D3" w:rsidP="2C43C5A1" w:rsidRDefault="00E234D3" w14:paraId="7695C291" w14:textId="7C608BFA">
            <w:pPr>
              <w:pStyle w:val="NoSpacing"/>
            </w:pPr>
            <w:r>
              <w:t>Uvjeti korištenja</w:t>
            </w:r>
          </w:p>
        </w:tc>
        <w:tc>
          <w:tcPr>
            <w:tcW w:w="4166" w:type="dxa"/>
            <w:vAlign w:val="center"/>
          </w:tcPr>
          <w:p w:rsidR="00E234D3" w:rsidP="2C43C5A1" w:rsidRDefault="00E234D3" w14:paraId="6A562358" w14:textId="0417D31B">
            <w:pPr>
              <w:pStyle w:val="NoSpacing"/>
            </w:pPr>
            <w:r>
              <w:t xml:space="preserve">Sustav svima stavlja na raspolaganje uz obavezu pristanka Uvjete korištenja sustava koji uključuju osiguranje sigurnosti za sve korisnike, kao </w:t>
            </w:r>
            <w:r w:rsidRPr="00E234D3">
              <w:t>pristanak na postignutu cijenu, obaveza primopredaje oglašenog artefakta u stanju u kakvom je oglašen i cjelovite dokumentacije.</w:t>
            </w:r>
          </w:p>
        </w:tc>
      </w:tr>
      <w:tr w:rsidR="00885209" w:rsidTr="00B6282D" w14:paraId="3C72259A" w14:textId="77777777">
        <w:tc>
          <w:tcPr>
            <w:tcW w:w="728" w:type="dxa"/>
            <w:vAlign w:val="center"/>
          </w:tcPr>
          <w:p w:rsidR="00885209" w:rsidP="00ED7988" w:rsidRDefault="00885209" w14:paraId="445F5EDB" w14:textId="77777777">
            <w:pPr>
              <w:pStyle w:val="NoSpacing"/>
              <w:numPr>
                <w:ilvl w:val="0"/>
                <w:numId w:val="3"/>
              </w:numPr>
              <w:ind w:left="456"/>
            </w:pPr>
          </w:p>
        </w:tc>
        <w:tc>
          <w:tcPr>
            <w:tcW w:w="4166" w:type="dxa"/>
            <w:vAlign w:val="center"/>
          </w:tcPr>
          <w:p w:rsidR="00885209" w:rsidP="2C43C5A1" w:rsidRDefault="00C57F71" w14:paraId="7C675BB2" w14:textId="5A14CCEC">
            <w:pPr>
              <w:pStyle w:val="NoSpacing"/>
            </w:pPr>
            <w:r>
              <w:t>Evidencija artefakta</w:t>
            </w:r>
            <w:r w:rsidR="00693C74">
              <w:tab/>
            </w:r>
          </w:p>
        </w:tc>
        <w:tc>
          <w:tcPr>
            <w:tcW w:w="4166" w:type="dxa"/>
            <w:vAlign w:val="center"/>
          </w:tcPr>
          <w:p w:rsidR="00885209" w:rsidP="2C43C5A1" w:rsidRDefault="00E47C7B" w14:paraId="2435BBCB" w14:textId="718A0A48">
            <w:pPr>
              <w:pStyle w:val="NoSpacing"/>
            </w:pPr>
            <w:r>
              <w:t>Administrator može u sustav unositi artefakte koji će se nuditi na aukcijama te podatke o njima: naziv, kategoriju, opis, stanje, fotografije, izvornu dokumentaciju o vlasništvu i stanju, procijenjenu vrijednost, minimalnu vrijednost za prihvaćanje ponude i podatke o vlasniku.</w:t>
            </w:r>
          </w:p>
        </w:tc>
      </w:tr>
      <w:tr w:rsidR="00885209" w:rsidTr="00B6282D" w14:paraId="7936FEE1" w14:textId="77777777">
        <w:tc>
          <w:tcPr>
            <w:tcW w:w="728" w:type="dxa"/>
            <w:vAlign w:val="center"/>
          </w:tcPr>
          <w:p w:rsidR="00885209" w:rsidP="00ED7988" w:rsidRDefault="00885209" w14:paraId="02194A09" w14:textId="77777777">
            <w:pPr>
              <w:pStyle w:val="NoSpacing"/>
              <w:numPr>
                <w:ilvl w:val="0"/>
                <w:numId w:val="3"/>
              </w:numPr>
              <w:ind w:left="456"/>
            </w:pPr>
          </w:p>
        </w:tc>
        <w:tc>
          <w:tcPr>
            <w:tcW w:w="4166" w:type="dxa"/>
            <w:vAlign w:val="center"/>
          </w:tcPr>
          <w:p w:rsidRPr="00E47C7B" w:rsidR="00885209" w:rsidP="2C43C5A1" w:rsidRDefault="00E47C7B" w14:paraId="0980C9FC" w14:textId="3FB21D3B">
            <w:pPr>
              <w:pStyle w:val="NoSpacing"/>
            </w:pPr>
            <w:r>
              <w:t>Ulaz artefakta u sustav za aukcije</w:t>
            </w:r>
          </w:p>
        </w:tc>
        <w:tc>
          <w:tcPr>
            <w:tcW w:w="4166" w:type="dxa"/>
            <w:vAlign w:val="center"/>
          </w:tcPr>
          <w:p w:rsidR="00885209" w:rsidP="2C43C5A1" w:rsidRDefault="00E47C7B" w14:paraId="2CD16C5D" w14:textId="38A94F38">
            <w:pPr>
              <w:pStyle w:val="NoSpacing"/>
            </w:pPr>
            <w:r>
              <w:t>Prodavatelj može prijaviti posjed i interes za aukcijsku prodaju za artefakt u vlasništvu uz unos traženih podataka koji uključuju podatke o vlasništvu i traženu cijenu.</w:t>
            </w:r>
          </w:p>
        </w:tc>
      </w:tr>
      <w:tr w:rsidR="00885209" w:rsidTr="00B6282D" w14:paraId="7C3A248C" w14:textId="77777777">
        <w:tc>
          <w:tcPr>
            <w:tcW w:w="728" w:type="dxa"/>
            <w:vAlign w:val="center"/>
          </w:tcPr>
          <w:p w:rsidR="00885209" w:rsidP="00ED7988" w:rsidRDefault="00885209" w14:paraId="4DDCE870" w14:textId="77777777">
            <w:pPr>
              <w:pStyle w:val="NoSpacing"/>
              <w:numPr>
                <w:ilvl w:val="0"/>
                <w:numId w:val="3"/>
              </w:numPr>
              <w:ind w:left="456"/>
            </w:pPr>
          </w:p>
        </w:tc>
        <w:tc>
          <w:tcPr>
            <w:tcW w:w="4166" w:type="dxa"/>
            <w:vAlign w:val="center"/>
          </w:tcPr>
          <w:p w:rsidR="00885209" w:rsidP="2C43C5A1" w:rsidRDefault="00E47C7B" w14:paraId="2AB1257A" w14:textId="7BBB38B2">
            <w:pPr>
              <w:pStyle w:val="NoSpacing"/>
            </w:pPr>
            <w:r>
              <w:t>Procjena vrijednosti artefakta</w:t>
            </w:r>
          </w:p>
        </w:tc>
        <w:tc>
          <w:tcPr>
            <w:tcW w:w="4166" w:type="dxa"/>
            <w:vAlign w:val="center"/>
          </w:tcPr>
          <w:p w:rsidR="00885209" w:rsidP="2C43C5A1" w:rsidRDefault="00E47C7B" w14:paraId="68F78F1C" w14:textId="033FD025">
            <w:pPr>
              <w:pStyle w:val="NoSpacing"/>
            </w:pPr>
            <w:r>
              <w:t>Stručni procjenitelj može unijeti svoju procjenu artefakta te priložiti dokumente kao što su dodatni opisi povijesti i stanja artefakta i dokumenti koji potvrđuju autentičnost.</w:t>
            </w:r>
          </w:p>
        </w:tc>
      </w:tr>
      <w:tr w:rsidR="00885209" w:rsidTr="00B6282D" w14:paraId="40CA7F1D" w14:textId="77777777">
        <w:tc>
          <w:tcPr>
            <w:tcW w:w="728" w:type="dxa"/>
            <w:vAlign w:val="center"/>
          </w:tcPr>
          <w:p w:rsidR="00885209" w:rsidP="00ED7988" w:rsidRDefault="00885209" w14:paraId="5D9906F8" w14:textId="77777777">
            <w:pPr>
              <w:pStyle w:val="NoSpacing"/>
              <w:numPr>
                <w:ilvl w:val="0"/>
                <w:numId w:val="3"/>
              </w:numPr>
              <w:ind w:left="456"/>
            </w:pPr>
          </w:p>
        </w:tc>
        <w:tc>
          <w:tcPr>
            <w:tcW w:w="4166" w:type="dxa"/>
            <w:vAlign w:val="center"/>
          </w:tcPr>
          <w:p w:rsidR="00885209" w:rsidP="2C43C5A1" w:rsidRDefault="00E47C7B" w14:paraId="5A5E641D" w14:textId="28785FC5">
            <w:pPr>
              <w:pStyle w:val="NoSpacing"/>
            </w:pPr>
            <w:r>
              <w:t>Definicija cijene artefakta</w:t>
            </w:r>
          </w:p>
        </w:tc>
        <w:tc>
          <w:tcPr>
            <w:tcW w:w="4166" w:type="dxa"/>
            <w:vAlign w:val="center"/>
          </w:tcPr>
          <w:p w:rsidR="00885209" w:rsidP="2C43C5A1" w:rsidRDefault="00E47C7B" w14:paraId="72339AE7" w14:textId="5D690E6E">
            <w:pPr>
              <w:pStyle w:val="NoSpacing"/>
            </w:pPr>
            <w:r>
              <w:t xml:space="preserve">Administrator sustava nakon konzultacija s vlasnikom artefakta i stručnim procjeniteljem definira u sustavu početnu aukcijsku cijenu predmeta za engleski i nizozemski tip aukcije te najnižu prodajnu cijenu za engleski tip aukcije. </w:t>
            </w:r>
          </w:p>
        </w:tc>
      </w:tr>
      <w:tr w:rsidR="00885209" w:rsidTr="00B6282D" w14:paraId="3C1ED1F1" w14:textId="77777777">
        <w:tc>
          <w:tcPr>
            <w:tcW w:w="728" w:type="dxa"/>
            <w:vAlign w:val="center"/>
          </w:tcPr>
          <w:p w:rsidR="00885209" w:rsidP="00ED7988" w:rsidRDefault="00885209" w14:paraId="337B444B" w14:textId="77777777">
            <w:pPr>
              <w:pStyle w:val="NoSpacing"/>
              <w:numPr>
                <w:ilvl w:val="0"/>
                <w:numId w:val="3"/>
              </w:numPr>
              <w:ind w:left="456"/>
            </w:pPr>
          </w:p>
        </w:tc>
        <w:tc>
          <w:tcPr>
            <w:tcW w:w="4166" w:type="dxa"/>
            <w:vAlign w:val="center"/>
          </w:tcPr>
          <w:p w:rsidR="00885209" w:rsidP="2C43C5A1" w:rsidRDefault="00E11105" w14:paraId="2B9C262E" w14:textId="6C2719CA">
            <w:pPr>
              <w:pStyle w:val="NoSpacing"/>
            </w:pPr>
            <w:r>
              <w:t>Kreiranje aukcije</w:t>
            </w:r>
          </w:p>
        </w:tc>
        <w:tc>
          <w:tcPr>
            <w:tcW w:w="4166" w:type="dxa"/>
            <w:vAlign w:val="center"/>
          </w:tcPr>
          <w:p w:rsidR="00885209" w:rsidP="2C43C5A1" w:rsidRDefault="00E11105" w14:paraId="2071783F" w14:textId="5310DF50">
            <w:pPr>
              <w:pStyle w:val="NoSpacing"/>
            </w:pPr>
            <w:r>
              <w:t xml:space="preserve">Voditelj aukcije kreira aukciju za pojedinačni artefakt ili skupinu artefakta iz iste ili slične kategorije pri čemu definira tip aukcije i njezino trajanje. </w:t>
            </w:r>
          </w:p>
        </w:tc>
      </w:tr>
      <w:tr w:rsidR="00885209" w:rsidTr="00B6282D" w14:paraId="2F65E829" w14:textId="77777777">
        <w:tc>
          <w:tcPr>
            <w:tcW w:w="728" w:type="dxa"/>
            <w:vAlign w:val="center"/>
          </w:tcPr>
          <w:p w:rsidR="00885209" w:rsidP="00ED7988" w:rsidRDefault="00885209" w14:paraId="0568E837" w14:textId="77777777">
            <w:pPr>
              <w:pStyle w:val="NoSpacing"/>
              <w:numPr>
                <w:ilvl w:val="0"/>
                <w:numId w:val="3"/>
              </w:numPr>
              <w:ind w:left="456"/>
            </w:pPr>
          </w:p>
        </w:tc>
        <w:tc>
          <w:tcPr>
            <w:tcW w:w="4166" w:type="dxa"/>
            <w:vAlign w:val="center"/>
          </w:tcPr>
          <w:p w:rsidR="00885209" w:rsidP="2C43C5A1" w:rsidRDefault="00A64CDE" w14:paraId="5870CBD0" w14:textId="1F7EF194">
            <w:pPr>
              <w:pStyle w:val="NoSpacing"/>
            </w:pPr>
            <w:r>
              <w:t>Obavijest o aukciji</w:t>
            </w:r>
          </w:p>
        </w:tc>
        <w:tc>
          <w:tcPr>
            <w:tcW w:w="4166" w:type="dxa"/>
            <w:vAlign w:val="center"/>
          </w:tcPr>
          <w:p w:rsidR="00885209" w:rsidP="2C43C5A1" w:rsidRDefault="00A64CDE" w14:paraId="7A47CBE4" w14:textId="50C1E2A0">
            <w:pPr>
              <w:pStyle w:val="NoSpacing"/>
            </w:pPr>
            <w:r>
              <w:t>Sustav dostavlja registriranim kupcima najavu aukcije koja sadrži popis artefakta, početne cijene i trajanje.</w:t>
            </w:r>
          </w:p>
        </w:tc>
      </w:tr>
      <w:tr w:rsidR="00B27927" w:rsidTr="00B6282D" w14:paraId="1EC44492" w14:textId="77777777">
        <w:tc>
          <w:tcPr>
            <w:tcW w:w="728" w:type="dxa"/>
            <w:vAlign w:val="center"/>
          </w:tcPr>
          <w:p w:rsidR="00B27927" w:rsidP="00ED7988" w:rsidRDefault="00B27927" w14:paraId="735765BA" w14:textId="77777777">
            <w:pPr>
              <w:pStyle w:val="NoSpacing"/>
              <w:numPr>
                <w:ilvl w:val="0"/>
                <w:numId w:val="3"/>
              </w:numPr>
              <w:ind w:left="456"/>
            </w:pPr>
          </w:p>
        </w:tc>
        <w:tc>
          <w:tcPr>
            <w:tcW w:w="4166" w:type="dxa"/>
            <w:vAlign w:val="center"/>
          </w:tcPr>
          <w:p w:rsidR="00B27927" w:rsidP="2C43C5A1" w:rsidRDefault="00A64CDE" w14:paraId="7AE685C2" w14:textId="4E1CFAE9">
            <w:pPr>
              <w:pStyle w:val="NoSpacing"/>
            </w:pPr>
            <w:r>
              <w:t>Pokretanje aukcije</w:t>
            </w:r>
          </w:p>
        </w:tc>
        <w:tc>
          <w:tcPr>
            <w:tcW w:w="4166" w:type="dxa"/>
            <w:vAlign w:val="center"/>
          </w:tcPr>
          <w:p w:rsidR="00B27927" w:rsidP="2C43C5A1" w:rsidRDefault="00A64CDE" w14:paraId="78A64C26" w14:textId="3304E109">
            <w:pPr>
              <w:pStyle w:val="NoSpacing"/>
            </w:pPr>
            <w:r>
              <w:t>Voditelj aukcije pokreće aukciju u najavljeno vrijeme čime se otvara mogućnost predaje ponuda od strane aktivnih kupaca.</w:t>
            </w:r>
          </w:p>
        </w:tc>
      </w:tr>
      <w:tr w:rsidR="00B27927" w:rsidTr="00B6282D" w14:paraId="6B5D1C0A" w14:textId="77777777">
        <w:tc>
          <w:tcPr>
            <w:tcW w:w="728" w:type="dxa"/>
            <w:vAlign w:val="center"/>
          </w:tcPr>
          <w:p w:rsidR="00B27927" w:rsidP="00ED7988" w:rsidRDefault="00B27927" w14:paraId="6A8744C4" w14:textId="77777777">
            <w:pPr>
              <w:pStyle w:val="NoSpacing"/>
              <w:numPr>
                <w:ilvl w:val="0"/>
                <w:numId w:val="3"/>
              </w:numPr>
              <w:ind w:left="456"/>
            </w:pPr>
          </w:p>
        </w:tc>
        <w:tc>
          <w:tcPr>
            <w:tcW w:w="4166" w:type="dxa"/>
            <w:vAlign w:val="center"/>
          </w:tcPr>
          <w:p w:rsidR="00B27927" w:rsidP="2C43C5A1" w:rsidRDefault="004269BA" w14:paraId="62660817" w14:textId="5D5EED16">
            <w:pPr>
              <w:pStyle w:val="NoSpacing"/>
            </w:pPr>
            <w:r>
              <w:t>Sudjelovanje kupca</w:t>
            </w:r>
            <w:r w:rsidR="00A64CDE">
              <w:t xml:space="preserve"> u aukciji</w:t>
            </w:r>
          </w:p>
        </w:tc>
        <w:tc>
          <w:tcPr>
            <w:tcW w:w="4166" w:type="dxa"/>
            <w:vAlign w:val="center"/>
          </w:tcPr>
          <w:p w:rsidR="00B27927" w:rsidP="2C43C5A1" w:rsidRDefault="00A64CDE" w14:paraId="7F5141FA" w14:textId="5F2D5B52">
            <w:pPr>
              <w:pStyle w:val="NoSpacing"/>
            </w:pPr>
            <w:r>
              <w:t>Kupci sudjeluju u aktivnoj aukciji pregledom artefakata, trenutnih ponuda i postavljanjem vlastitih ponuda.</w:t>
            </w:r>
          </w:p>
        </w:tc>
      </w:tr>
      <w:tr w:rsidR="00B27927" w:rsidTr="00B6282D" w14:paraId="083C0053" w14:textId="77777777">
        <w:tc>
          <w:tcPr>
            <w:tcW w:w="728" w:type="dxa"/>
            <w:vAlign w:val="center"/>
          </w:tcPr>
          <w:p w:rsidR="00B27927" w:rsidP="00ED7988" w:rsidRDefault="00B27927" w14:paraId="6E098E29" w14:textId="77777777">
            <w:pPr>
              <w:pStyle w:val="NoSpacing"/>
              <w:numPr>
                <w:ilvl w:val="0"/>
                <w:numId w:val="3"/>
              </w:numPr>
              <w:ind w:left="456"/>
            </w:pPr>
          </w:p>
        </w:tc>
        <w:tc>
          <w:tcPr>
            <w:tcW w:w="4166" w:type="dxa"/>
            <w:vAlign w:val="center"/>
          </w:tcPr>
          <w:p w:rsidR="00B27927" w:rsidP="2C43C5A1" w:rsidRDefault="004269BA" w14:paraId="7F9FB5B3" w14:textId="09920BF7">
            <w:pPr>
              <w:pStyle w:val="NoSpacing"/>
            </w:pPr>
            <w:r>
              <w:t>Postavljanje ponude</w:t>
            </w:r>
          </w:p>
        </w:tc>
        <w:tc>
          <w:tcPr>
            <w:tcW w:w="4166" w:type="dxa"/>
            <w:vAlign w:val="center"/>
          </w:tcPr>
          <w:p w:rsidR="00B27927" w:rsidP="2C43C5A1" w:rsidRDefault="004269BA" w14:paraId="2D0A8924" w14:textId="15B06510">
            <w:pPr>
              <w:pStyle w:val="NoSpacing"/>
            </w:pPr>
            <w:r>
              <w:t xml:space="preserve">Kupac postavlja ponudu na što sustav aktualizira postignutu cijenu i prosljeđuje informaciju o aktualnoj cijeni svim sudionicima aukcije. </w:t>
            </w:r>
          </w:p>
        </w:tc>
      </w:tr>
      <w:tr w:rsidR="00B27927" w:rsidTr="00B6282D" w14:paraId="3B9EB862" w14:textId="77777777">
        <w:tc>
          <w:tcPr>
            <w:tcW w:w="728" w:type="dxa"/>
            <w:vAlign w:val="center"/>
          </w:tcPr>
          <w:p w:rsidR="00B27927" w:rsidP="00ED7988" w:rsidRDefault="00B27927" w14:paraId="00E52641" w14:textId="77777777">
            <w:pPr>
              <w:pStyle w:val="NoSpacing"/>
              <w:numPr>
                <w:ilvl w:val="0"/>
                <w:numId w:val="3"/>
              </w:numPr>
              <w:ind w:left="456"/>
            </w:pPr>
          </w:p>
        </w:tc>
        <w:tc>
          <w:tcPr>
            <w:tcW w:w="4166" w:type="dxa"/>
            <w:vAlign w:val="center"/>
          </w:tcPr>
          <w:p w:rsidR="00B27927" w:rsidP="2C43C5A1" w:rsidRDefault="004269BA" w14:paraId="71F944A2" w14:textId="091A1FF1">
            <w:pPr>
              <w:pStyle w:val="NoSpacing"/>
            </w:pPr>
            <w:r>
              <w:t>Automatsko licitiranje</w:t>
            </w:r>
          </w:p>
        </w:tc>
        <w:tc>
          <w:tcPr>
            <w:tcW w:w="4166" w:type="dxa"/>
            <w:vAlign w:val="center"/>
          </w:tcPr>
          <w:p w:rsidR="00B27927" w:rsidP="2C43C5A1" w:rsidRDefault="00ED517D" w14:paraId="02CADD76" w14:textId="4B1C16DB">
            <w:pPr>
              <w:pStyle w:val="NoSpacing"/>
            </w:pPr>
            <w:r>
              <w:t>Kupac može definirati maksimalnu vrijednost do koje želi licitirati i korak podizanja ponude u slučaju da ponuda drugog kupca nadmaši njegovu ponudu.</w:t>
            </w:r>
          </w:p>
        </w:tc>
      </w:tr>
      <w:tr w:rsidR="00B27927" w:rsidTr="00B6282D" w14:paraId="3A91F82E" w14:textId="77777777">
        <w:tc>
          <w:tcPr>
            <w:tcW w:w="728" w:type="dxa"/>
            <w:vAlign w:val="center"/>
          </w:tcPr>
          <w:p w:rsidR="00B27927" w:rsidP="00ED7988" w:rsidRDefault="00B27927" w14:paraId="53144A24" w14:textId="77777777">
            <w:pPr>
              <w:pStyle w:val="NoSpacing"/>
              <w:numPr>
                <w:ilvl w:val="0"/>
                <w:numId w:val="3"/>
              </w:numPr>
              <w:ind w:left="456"/>
            </w:pPr>
          </w:p>
        </w:tc>
        <w:tc>
          <w:tcPr>
            <w:tcW w:w="4166" w:type="dxa"/>
            <w:vAlign w:val="center"/>
          </w:tcPr>
          <w:p w:rsidR="00B27927" w:rsidP="2C43C5A1" w:rsidRDefault="00ED517D" w14:paraId="4C6D1CF2" w14:textId="42CFD20E">
            <w:pPr>
              <w:pStyle w:val="NoSpacing"/>
            </w:pPr>
            <w:r>
              <w:t>Prikaz postignute cijene</w:t>
            </w:r>
          </w:p>
        </w:tc>
        <w:tc>
          <w:tcPr>
            <w:tcW w:w="4166" w:type="dxa"/>
            <w:vAlign w:val="center"/>
          </w:tcPr>
          <w:p w:rsidR="00B27927" w:rsidP="2C43C5A1" w:rsidRDefault="00ED517D" w14:paraId="10FC4FE7" w14:textId="70B8A461">
            <w:pPr>
              <w:pStyle w:val="NoSpacing"/>
            </w:pPr>
            <w:r>
              <w:t xml:space="preserve">Sustav prikazuje trenutnu postignutu cijenu artefakta svim sudionicima aukcije u realnom vremenu. </w:t>
            </w:r>
          </w:p>
        </w:tc>
      </w:tr>
      <w:tr w:rsidR="00B27927" w:rsidTr="00B6282D" w14:paraId="30056703" w14:textId="77777777">
        <w:tc>
          <w:tcPr>
            <w:tcW w:w="728" w:type="dxa"/>
            <w:vAlign w:val="center"/>
          </w:tcPr>
          <w:p w:rsidR="00B27927" w:rsidP="00ED7988" w:rsidRDefault="00B27927" w14:paraId="0CEADD72" w14:textId="77777777">
            <w:pPr>
              <w:pStyle w:val="NoSpacing"/>
              <w:numPr>
                <w:ilvl w:val="0"/>
                <w:numId w:val="3"/>
              </w:numPr>
              <w:ind w:left="456"/>
            </w:pPr>
          </w:p>
        </w:tc>
        <w:tc>
          <w:tcPr>
            <w:tcW w:w="4166" w:type="dxa"/>
            <w:vAlign w:val="center"/>
          </w:tcPr>
          <w:p w:rsidR="00B27927" w:rsidP="2C43C5A1" w:rsidRDefault="00B7533B" w14:paraId="293E2500" w14:textId="2318E2A3">
            <w:pPr>
              <w:pStyle w:val="NoSpacing"/>
            </w:pPr>
            <w:r>
              <w:t>Evidencija ponuda</w:t>
            </w:r>
          </w:p>
        </w:tc>
        <w:tc>
          <w:tcPr>
            <w:tcW w:w="4166" w:type="dxa"/>
            <w:vAlign w:val="center"/>
          </w:tcPr>
          <w:p w:rsidR="00B27927" w:rsidP="2C43C5A1" w:rsidRDefault="00B7533B" w14:paraId="501E2885" w14:textId="548366CF">
            <w:pPr>
              <w:pStyle w:val="NoSpacing"/>
            </w:pPr>
            <w:r>
              <w:t>Sustav evidentira sve predane ponude u obliku podataka o kupcu, vremenu predaje ponude i njenom iznosu</w:t>
            </w:r>
          </w:p>
        </w:tc>
      </w:tr>
      <w:tr w:rsidR="00B27927" w:rsidTr="00B6282D" w14:paraId="368B6EF9" w14:textId="77777777">
        <w:tc>
          <w:tcPr>
            <w:tcW w:w="728" w:type="dxa"/>
            <w:vAlign w:val="center"/>
          </w:tcPr>
          <w:p w:rsidR="00B27927" w:rsidP="00ED7988" w:rsidRDefault="00B27927" w14:paraId="5A4D98C2" w14:textId="77777777">
            <w:pPr>
              <w:pStyle w:val="NoSpacing"/>
              <w:numPr>
                <w:ilvl w:val="0"/>
                <w:numId w:val="3"/>
              </w:numPr>
              <w:ind w:left="456"/>
            </w:pPr>
          </w:p>
        </w:tc>
        <w:tc>
          <w:tcPr>
            <w:tcW w:w="4166" w:type="dxa"/>
            <w:vAlign w:val="center"/>
          </w:tcPr>
          <w:p w:rsidR="00B27927" w:rsidP="2C43C5A1" w:rsidRDefault="00393ED2" w14:paraId="6DEA2CEE" w14:textId="593A1C81">
            <w:pPr>
              <w:pStyle w:val="NoSpacing"/>
            </w:pPr>
            <w:r>
              <w:t>Automatsko produženje aukcije</w:t>
            </w:r>
          </w:p>
        </w:tc>
        <w:tc>
          <w:tcPr>
            <w:tcW w:w="4166" w:type="dxa"/>
            <w:vAlign w:val="center"/>
          </w:tcPr>
          <w:p w:rsidR="00B27927" w:rsidP="2C43C5A1" w:rsidRDefault="00393ED2" w14:paraId="4BCA9A3A" w14:textId="44275203">
            <w:pPr>
              <w:pStyle w:val="NoSpacing"/>
            </w:pPr>
            <w:r>
              <w:t>Sustav dodaje zadano vrijeme na trajanje aukcije kako bi se spriječilo nepošteno licitiranje u završnim sekundama aukcije.</w:t>
            </w:r>
          </w:p>
        </w:tc>
      </w:tr>
      <w:tr w:rsidR="00B27927" w:rsidTr="00B6282D" w14:paraId="603A8D49" w14:textId="77777777">
        <w:tc>
          <w:tcPr>
            <w:tcW w:w="728" w:type="dxa"/>
            <w:vAlign w:val="center"/>
          </w:tcPr>
          <w:p w:rsidR="00B27927" w:rsidP="00ED7988" w:rsidRDefault="00B27927" w14:paraId="1E2D2060" w14:textId="77777777">
            <w:pPr>
              <w:pStyle w:val="NoSpacing"/>
              <w:numPr>
                <w:ilvl w:val="0"/>
                <w:numId w:val="3"/>
              </w:numPr>
              <w:ind w:left="456"/>
            </w:pPr>
          </w:p>
        </w:tc>
        <w:tc>
          <w:tcPr>
            <w:tcW w:w="4166" w:type="dxa"/>
            <w:vAlign w:val="center"/>
          </w:tcPr>
          <w:p w:rsidR="00B27927" w:rsidP="2C43C5A1" w:rsidRDefault="00393ED2" w14:paraId="443FB527" w14:textId="6B8DAABA">
            <w:pPr>
              <w:pStyle w:val="NoSpacing"/>
            </w:pPr>
            <w:r>
              <w:t>Završetak aukcije</w:t>
            </w:r>
          </w:p>
        </w:tc>
        <w:tc>
          <w:tcPr>
            <w:tcW w:w="4166" w:type="dxa"/>
            <w:vAlign w:val="center"/>
          </w:tcPr>
          <w:p w:rsidR="00B27927" w:rsidP="2C43C5A1" w:rsidRDefault="00A114FD" w14:paraId="5B156E6F" w14:textId="42CED678">
            <w:pPr>
              <w:pStyle w:val="NoSpacing"/>
            </w:pPr>
            <w:r>
              <w:t>Sustav zaustavlja prijem ponuda u definiranom vremenu. Alternativno voditelj aukcije ima mogućnost samostalnog, ručnog zatvaranja aukcije u slučaju uočenih nepravilnosti.</w:t>
            </w:r>
          </w:p>
        </w:tc>
      </w:tr>
      <w:tr w:rsidR="00B27927" w:rsidTr="00B6282D" w14:paraId="5DAAF4B6" w14:textId="77777777">
        <w:tc>
          <w:tcPr>
            <w:tcW w:w="728" w:type="dxa"/>
            <w:vAlign w:val="center"/>
          </w:tcPr>
          <w:p w:rsidR="00B27927" w:rsidP="00ED7988" w:rsidRDefault="00B27927" w14:paraId="414B181D" w14:textId="77777777">
            <w:pPr>
              <w:pStyle w:val="NoSpacing"/>
              <w:numPr>
                <w:ilvl w:val="0"/>
                <w:numId w:val="3"/>
              </w:numPr>
              <w:ind w:left="456"/>
            </w:pPr>
          </w:p>
        </w:tc>
        <w:tc>
          <w:tcPr>
            <w:tcW w:w="4166" w:type="dxa"/>
            <w:vAlign w:val="center"/>
          </w:tcPr>
          <w:p w:rsidR="00B27927" w:rsidP="2C43C5A1" w:rsidRDefault="006279A1" w14:paraId="78E8EE44" w14:textId="2543ADAB">
            <w:pPr>
              <w:pStyle w:val="NoSpacing"/>
            </w:pPr>
            <w:r>
              <w:t>Obavijest najboljem ponuđaču</w:t>
            </w:r>
          </w:p>
        </w:tc>
        <w:tc>
          <w:tcPr>
            <w:tcW w:w="4166" w:type="dxa"/>
            <w:vAlign w:val="center"/>
          </w:tcPr>
          <w:p w:rsidR="00B27927" w:rsidP="2C43C5A1" w:rsidRDefault="00243A86" w14:paraId="1B09AFD3" w14:textId="537C5259">
            <w:pPr>
              <w:pStyle w:val="NoSpacing"/>
            </w:pPr>
            <w:r>
              <w:t>Sustav dostavlja obavijest kupcu koji je postavio pobjedničku ponudu.</w:t>
            </w:r>
          </w:p>
        </w:tc>
      </w:tr>
      <w:tr w:rsidR="00B27927" w:rsidTr="00B6282D" w14:paraId="0A58B966" w14:textId="77777777">
        <w:tc>
          <w:tcPr>
            <w:tcW w:w="728" w:type="dxa"/>
            <w:vAlign w:val="center"/>
          </w:tcPr>
          <w:p w:rsidR="00B27927" w:rsidP="00ED7988" w:rsidRDefault="00B27927" w14:paraId="027AD9C4" w14:textId="77777777">
            <w:pPr>
              <w:pStyle w:val="NoSpacing"/>
              <w:numPr>
                <w:ilvl w:val="0"/>
                <w:numId w:val="3"/>
              </w:numPr>
              <w:ind w:left="456"/>
            </w:pPr>
          </w:p>
        </w:tc>
        <w:tc>
          <w:tcPr>
            <w:tcW w:w="4166" w:type="dxa"/>
            <w:vAlign w:val="center"/>
          </w:tcPr>
          <w:p w:rsidR="00B27927" w:rsidP="2C43C5A1" w:rsidRDefault="006279A1" w14:paraId="3E00DA0B" w14:textId="65954174">
            <w:pPr>
              <w:pStyle w:val="NoSpacing"/>
            </w:pPr>
            <w:r>
              <w:t>Obavijest sudionicima aukcije koji nisu osvojili aukciju.</w:t>
            </w:r>
          </w:p>
        </w:tc>
        <w:tc>
          <w:tcPr>
            <w:tcW w:w="4166" w:type="dxa"/>
            <w:vAlign w:val="center"/>
          </w:tcPr>
          <w:p w:rsidR="00B27927" w:rsidP="2C43C5A1" w:rsidRDefault="00243A86" w14:paraId="41B9A76C" w14:textId="681F92DC">
            <w:pPr>
              <w:pStyle w:val="NoSpacing"/>
            </w:pPr>
            <w:r>
              <w:t>Sustav dostavlja obavijest korisnicima čije su ponude nadmašene.</w:t>
            </w:r>
          </w:p>
        </w:tc>
      </w:tr>
      <w:tr w:rsidR="00B27927" w:rsidTr="00B6282D" w14:paraId="78A4A55F" w14:textId="77777777">
        <w:tc>
          <w:tcPr>
            <w:tcW w:w="728" w:type="dxa"/>
            <w:vAlign w:val="center"/>
          </w:tcPr>
          <w:p w:rsidR="00B27927" w:rsidP="00ED7988" w:rsidRDefault="00B27927" w14:paraId="6DAEB268" w14:textId="77777777">
            <w:pPr>
              <w:pStyle w:val="NoSpacing"/>
              <w:numPr>
                <w:ilvl w:val="0"/>
                <w:numId w:val="3"/>
              </w:numPr>
              <w:ind w:left="456"/>
            </w:pPr>
          </w:p>
        </w:tc>
        <w:tc>
          <w:tcPr>
            <w:tcW w:w="4166" w:type="dxa"/>
            <w:vAlign w:val="center"/>
          </w:tcPr>
          <w:p w:rsidR="00B27927" w:rsidP="2C43C5A1" w:rsidRDefault="006279A1" w14:paraId="61FF2CF3" w14:textId="2A342BA1">
            <w:pPr>
              <w:pStyle w:val="NoSpacing"/>
            </w:pPr>
            <w:r>
              <w:t>Obavijest prodavatelju</w:t>
            </w:r>
          </w:p>
        </w:tc>
        <w:tc>
          <w:tcPr>
            <w:tcW w:w="4166" w:type="dxa"/>
            <w:vAlign w:val="center"/>
          </w:tcPr>
          <w:p w:rsidR="00B27927" w:rsidP="2C43C5A1" w:rsidRDefault="00243A86" w14:paraId="156C5925" w14:textId="4DD2E496">
            <w:pPr>
              <w:pStyle w:val="NoSpacing"/>
            </w:pPr>
            <w:r>
              <w:t>Sustav dostavlja obavijest o zaključenju i rezultatu postignutom na aukciji.</w:t>
            </w:r>
          </w:p>
        </w:tc>
      </w:tr>
      <w:tr w:rsidR="00B27927" w:rsidTr="00B6282D" w14:paraId="47BF0D6B" w14:textId="77777777">
        <w:tc>
          <w:tcPr>
            <w:tcW w:w="728" w:type="dxa"/>
            <w:vAlign w:val="center"/>
          </w:tcPr>
          <w:p w:rsidR="00B27927" w:rsidP="00ED7988" w:rsidRDefault="00B27927" w14:paraId="5F6931E9" w14:textId="77777777">
            <w:pPr>
              <w:pStyle w:val="NoSpacing"/>
              <w:numPr>
                <w:ilvl w:val="0"/>
                <w:numId w:val="3"/>
              </w:numPr>
              <w:ind w:left="456"/>
            </w:pPr>
          </w:p>
        </w:tc>
        <w:tc>
          <w:tcPr>
            <w:tcW w:w="4166" w:type="dxa"/>
            <w:vAlign w:val="center"/>
          </w:tcPr>
          <w:p w:rsidR="00B27927" w:rsidP="2C43C5A1" w:rsidRDefault="006279A1" w14:paraId="61AC8FFC" w14:textId="33020826">
            <w:pPr>
              <w:pStyle w:val="NoSpacing"/>
            </w:pPr>
            <w:r>
              <w:t>Izrada ugovora</w:t>
            </w:r>
          </w:p>
        </w:tc>
        <w:tc>
          <w:tcPr>
            <w:tcW w:w="4166" w:type="dxa"/>
            <w:vAlign w:val="center"/>
          </w:tcPr>
          <w:p w:rsidR="00B27927" w:rsidP="2C43C5A1" w:rsidRDefault="00243A86" w14:paraId="341C964E" w14:textId="4EEB2857">
            <w:pPr>
              <w:pStyle w:val="NoSpacing"/>
            </w:pPr>
            <w:r>
              <w:t>Sustav generira ugovor o kupoprodaji između prodavatelja i kupca.</w:t>
            </w:r>
          </w:p>
        </w:tc>
      </w:tr>
      <w:tr w:rsidR="006279A1" w:rsidTr="00B6282D" w14:paraId="1D64EBCB" w14:textId="77777777">
        <w:tc>
          <w:tcPr>
            <w:tcW w:w="728" w:type="dxa"/>
            <w:vAlign w:val="center"/>
          </w:tcPr>
          <w:p w:rsidR="006279A1" w:rsidP="00ED7988" w:rsidRDefault="006279A1" w14:paraId="63E28880" w14:textId="77777777">
            <w:pPr>
              <w:pStyle w:val="NoSpacing"/>
              <w:numPr>
                <w:ilvl w:val="0"/>
                <w:numId w:val="3"/>
              </w:numPr>
              <w:ind w:left="456"/>
            </w:pPr>
          </w:p>
        </w:tc>
        <w:tc>
          <w:tcPr>
            <w:tcW w:w="4166" w:type="dxa"/>
            <w:vAlign w:val="center"/>
          </w:tcPr>
          <w:p w:rsidR="006279A1" w:rsidP="2C43C5A1" w:rsidRDefault="006279A1" w14:paraId="049B8EC4" w14:textId="784E8A35">
            <w:pPr>
              <w:pStyle w:val="NoSpacing"/>
            </w:pPr>
            <w:r>
              <w:t>Evidencija aktivnosti u aukciji</w:t>
            </w:r>
          </w:p>
        </w:tc>
        <w:tc>
          <w:tcPr>
            <w:tcW w:w="4166" w:type="dxa"/>
            <w:vAlign w:val="center"/>
          </w:tcPr>
          <w:p w:rsidR="006279A1" w:rsidP="2C43C5A1" w:rsidRDefault="00243A86" w14:paraId="5EC096C5" w14:textId="2A070569">
            <w:pPr>
              <w:pStyle w:val="NoSpacing"/>
            </w:pPr>
            <w:r>
              <w:t>Sustav evidentira sve aktivnosti korisnika kroz audit log.</w:t>
            </w:r>
          </w:p>
        </w:tc>
      </w:tr>
      <w:tr w:rsidR="006279A1" w:rsidTr="00B6282D" w14:paraId="4E636F73" w14:textId="77777777">
        <w:tc>
          <w:tcPr>
            <w:tcW w:w="728" w:type="dxa"/>
            <w:vAlign w:val="center"/>
          </w:tcPr>
          <w:p w:rsidR="006279A1" w:rsidP="00ED7988" w:rsidRDefault="006279A1" w14:paraId="43B6979F" w14:textId="77777777">
            <w:pPr>
              <w:pStyle w:val="NoSpacing"/>
              <w:numPr>
                <w:ilvl w:val="0"/>
                <w:numId w:val="3"/>
              </w:numPr>
              <w:ind w:left="456"/>
            </w:pPr>
          </w:p>
        </w:tc>
        <w:tc>
          <w:tcPr>
            <w:tcW w:w="4166" w:type="dxa"/>
            <w:vAlign w:val="center"/>
          </w:tcPr>
          <w:p w:rsidR="006279A1" w:rsidP="2C43C5A1" w:rsidRDefault="006279A1" w14:paraId="4EE39689" w14:textId="5CD8794A">
            <w:pPr>
              <w:pStyle w:val="NoSpacing"/>
            </w:pPr>
            <w:r>
              <w:t>Mobilni pristup sustavu</w:t>
            </w:r>
          </w:p>
        </w:tc>
        <w:tc>
          <w:tcPr>
            <w:tcW w:w="4166" w:type="dxa"/>
            <w:vAlign w:val="center"/>
          </w:tcPr>
          <w:p w:rsidR="006279A1" w:rsidP="2C43C5A1" w:rsidRDefault="00243A86" w14:paraId="0C12F591" w14:textId="1677C136">
            <w:pPr>
              <w:pStyle w:val="NoSpacing"/>
            </w:pPr>
            <w:r>
              <w:t>Sustavu se može pristupiti putem mobilnih uređaja uz prilagodbu korisničkog sučelja i obavještavanja.</w:t>
            </w:r>
          </w:p>
        </w:tc>
      </w:tr>
      <w:tr w:rsidR="006279A1" w:rsidTr="00B6282D" w14:paraId="7624084B" w14:textId="77777777">
        <w:tc>
          <w:tcPr>
            <w:tcW w:w="728" w:type="dxa"/>
            <w:vAlign w:val="center"/>
          </w:tcPr>
          <w:p w:rsidR="006279A1" w:rsidP="00ED7988" w:rsidRDefault="006279A1" w14:paraId="5C1E1C03" w14:textId="77777777">
            <w:pPr>
              <w:pStyle w:val="NoSpacing"/>
              <w:numPr>
                <w:ilvl w:val="0"/>
                <w:numId w:val="3"/>
              </w:numPr>
              <w:ind w:left="456"/>
            </w:pPr>
          </w:p>
        </w:tc>
        <w:tc>
          <w:tcPr>
            <w:tcW w:w="4166" w:type="dxa"/>
            <w:vAlign w:val="center"/>
          </w:tcPr>
          <w:p w:rsidR="006279A1" w:rsidP="2C43C5A1" w:rsidRDefault="006279A1" w14:paraId="0A258BBD" w14:textId="26B056D9">
            <w:pPr>
              <w:pStyle w:val="NoSpacing"/>
            </w:pPr>
            <w:r>
              <w:t>Recenzije korisnika</w:t>
            </w:r>
          </w:p>
        </w:tc>
        <w:tc>
          <w:tcPr>
            <w:tcW w:w="4166" w:type="dxa"/>
            <w:vAlign w:val="center"/>
          </w:tcPr>
          <w:p w:rsidR="006279A1" w:rsidP="2C43C5A1" w:rsidRDefault="00243A86" w14:paraId="5D6E93AC" w14:textId="6DCFD6EE">
            <w:pPr>
              <w:pStyle w:val="NoSpacing"/>
            </w:pPr>
            <w:r>
              <w:t>Korisnici mogu ocjenjivati druge korisnike ili artefakte te sami sustav.</w:t>
            </w:r>
          </w:p>
        </w:tc>
      </w:tr>
      <w:bookmarkEnd w:id="51"/>
    </w:tbl>
    <w:p w:rsidRPr="00A408BF" w:rsidR="00A408BF" w:rsidP="00A408BF" w:rsidRDefault="00A408BF" w14:paraId="2A84CC22" w14:textId="77777777">
      <w:pPr>
        <w:pStyle w:val="BodyText"/>
      </w:pPr>
    </w:p>
    <w:p w:rsidR="00F23387" w:rsidP="00540063" w:rsidRDefault="00F23387" w14:paraId="79C474EC" w14:textId="5E08BE02">
      <w:pPr>
        <w:pStyle w:val="Heading3"/>
      </w:pPr>
      <w:bookmarkStart w:name="_Toc195234266" w:id="52"/>
      <w:bookmarkStart w:name="_Toc198282600" w:id="53"/>
      <w:bookmarkStart w:name="_Toc225631567" w:id="54"/>
      <w:r>
        <w:t>K</w:t>
      </w:r>
      <w:r w:rsidRPr="00F155CC" w:rsidR="00F155CC">
        <w:t>orisničk</w:t>
      </w:r>
      <w:r>
        <w:t>e</w:t>
      </w:r>
      <w:r w:rsidRPr="00F155CC" w:rsidR="00F155CC">
        <w:t xml:space="preserve"> prič</w:t>
      </w:r>
      <w:r>
        <w:t>e</w:t>
      </w:r>
      <w:bookmarkEnd w:id="52"/>
      <w:bookmarkEnd w:id="53"/>
      <w:bookmarkEnd w:id="54"/>
      <w:r w:rsidRPr="00F155CC" w:rsidR="00F155CC">
        <w:t xml:space="preserve"> </w:t>
      </w:r>
    </w:p>
    <w:p w:rsidRPr="00A14AA9" w:rsidR="00A14AA9" w:rsidP="00A14AA9" w:rsidRDefault="00A14AA9" w14:paraId="6A8B6A88" w14:textId="77777777">
      <w:pPr>
        <w:pStyle w:val="BodyText"/>
      </w:pPr>
    </w:p>
    <w:p w:rsidR="005F66F1" w:rsidP="004433F2" w:rsidRDefault="005F66F1" w14:paraId="5FDD8432" w14:textId="1C14F192">
      <w:pPr>
        <w:pStyle w:val="slika0"/>
      </w:pPr>
      <w:bookmarkStart w:name="_Toc198286661" w:id="55"/>
      <w:r>
        <w:t xml:space="preserve">Tablica </w:t>
      </w:r>
      <w:r>
        <w:fldChar w:fldCharType="begin"/>
      </w:r>
      <w:r>
        <w:instrText xml:space="preserve"> SEQ Tablica \* ARABIC </w:instrText>
      </w:r>
      <w:r>
        <w:fldChar w:fldCharType="separate"/>
      </w:r>
      <w:r w:rsidR="00CE6C5F">
        <w:rPr>
          <w:noProof/>
        </w:rPr>
        <w:t>2</w:t>
      </w:r>
      <w:r>
        <w:fldChar w:fldCharType="end"/>
      </w:r>
      <w:r>
        <w:t xml:space="preserve"> Korisničke priče</w:t>
      </w:r>
      <w:bookmarkEnd w:id="55"/>
    </w:p>
    <w:tbl>
      <w:tblPr>
        <w:tblStyle w:val="TableGrid"/>
        <w:tblW w:w="9049" w:type="dxa"/>
        <w:tblLayout w:type="fixed"/>
        <w:tblLook w:val="04A0" w:firstRow="1" w:lastRow="0" w:firstColumn="1" w:lastColumn="0" w:noHBand="0" w:noVBand="1"/>
      </w:tblPr>
      <w:tblGrid>
        <w:gridCol w:w="728"/>
        <w:gridCol w:w="1965"/>
        <w:gridCol w:w="3681"/>
        <w:gridCol w:w="2675"/>
      </w:tblGrid>
      <w:tr w:rsidRPr="005F66F1" w:rsidR="00CD6A0E" w:rsidTr="00A14AA9" w14:paraId="17D0B007" w14:textId="77777777">
        <w:tc>
          <w:tcPr>
            <w:tcW w:w="728" w:type="dxa"/>
            <w:shd w:val="clear" w:color="auto" w:fill="D9D9D9" w:themeFill="background1" w:themeFillShade="D9"/>
            <w:vAlign w:val="center"/>
          </w:tcPr>
          <w:p w:rsidRPr="005F66F1" w:rsidR="003533EF" w:rsidP="004433F2" w:rsidRDefault="00125A44" w14:paraId="5EBE9624" w14:textId="496750F3">
            <w:pPr>
              <w:pStyle w:val="NoSpacing"/>
              <w:rPr>
                <w:rFonts w:ascii="Segoe UI Emoji" w:hAnsi="Segoe UI Emoji" w:eastAsia="Segoe UI Emoji" w:cs="Segoe UI Emoji"/>
                <w:b/>
                <w:bCs/>
              </w:rPr>
            </w:pPr>
            <w:r w:rsidRPr="005F66F1">
              <w:rPr>
                <w:b/>
                <w:bCs/>
              </w:rPr>
              <w:t>R</w:t>
            </w:r>
            <w:r w:rsidRPr="005F66F1" w:rsidR="00A3361A">
              <w:rPr>
                <w:b/>
                <w:bCs/>
              </w:rPr>
              <w:t>.b</w:t>
            </w:r>
            <w:r w:rsidRPr="005F66F1" w:rsidR="2CF4B1E7">
              <w:rPr>
                <w:b/>
                <w:bCs/>
              </w:rPr>
              <w:t>r</w:t>
            </w:r>
            <w:r w:rsidRPr="005F66F1" w:rsidR="00A3361A">
              <w:rPr>
                <w:b/>
                <w:bCs/>
              </w:rPr>
              <w:t>.</w:t>
            </w:r>
          </w:p>
        </w:tc>
        <w:tc>
          <w:tcPr>
            <w:tcW w:w="1965" w:type="dxa"/>
            <w:shd w:val="clear" w:color="auto" w:fill="D9D9D9" w:themeFill="background1" w:themeFillShade="D9"/>
            <w:vAlign w:val="center"/>
          </w:tcPr>
          <w:p w:rsidRPr="005F66F1" w:rsidR="003533EF" w:rsidP="004433F2" w:rsidRDefault="00125A44" w14:paraId="5092D8F1" w14:textId="19CA7494">
            <w:pPr>
              <w:pStyle w:val="NoSpacing"/>
              <w:rPr>
                <w:rFonts w:ascii="Segoe UI Emoji" w:hAnsi="Segoe UI Emoji" w:eastAsia="Segoe UI Emoji" w:cs="Segoe UI Emoji"/>
                <w:b/>
                <w:bCs/>
              </w:rPr>
            </w:pPr>
            <w:r w:rsidRPr="005F66F1">
              <w:rPr>
                <w:b/>
                <w:bCs/>
              </w:rPr>
              <w:t>U</w:t>
            </w:r>
            <w:r w:rsidRPr="005F66F1" w:rsidR="2CF4B1E7">
              <w:rPr>
                <w:b/>
                <w:bCs/>
              </w:rPr>
              <w:t>loga</w:t>
            </w:r>
          </w:p>
        </w:tc>
        <w:tc>
          <w:tcPr>
            <w:tcW w:w="3681" w:type="dxa"/>
            <w:shd w:val="clear" w:color="auto" w:fill="D9D9D9" w:themeFill="background1" w:themeFillShade="D9"/>
            <w:vAlign w:val="center"/>
          </w:tcPr>
          <w:p w:rsidRPr="005F66F1" w:rsidR="003533EF" w:rsidP="004433F2" w:rsidRDefault="00125A44" w14:paraId="2C9964AD" w14:textId="68C9614C">
            <w:pPr>
              <w:pStyle w:val="NoSpacing"/>
              <w:rPr>
                <w:rFonts w:ascii="Segoe UI Emoji" w:hAnsi="Segoe UI Emoji" w:eastAsia="Segoe UI Emoji" w:cs="Segoe UI Emoji"/>
                <w:b/>
                <w:bCs/>
              </w:rPr>
            </w:pPr>
            <w:r w:rsidRPr="005F66F1">
              <w:rPr>
                <w:b/>
                <w:bCs/>
              </w:rPr>
              <w:t>Z</w:t>
            </w:r>
            <w:r w:rsidRPr="005F66F1" w:rsidR="2CF4B1E7">
              <w:rPr>
                <w:b/>
                <w:bCs/>
              </w:rPr>
              <w:t>ahtjev/funkcionalnost/aktivnost</w:t>
            </w:r>
          </w:p>
        </w:tc>
        <w:tc>
          <w:tcPr>
            <w:tcW w:w="2675" w:type="dxa"/>
            <w:shd w:val="clear" w:color="auto" w:fill="D9D9D9" w:themeFill="background1" w:themeFillShade="D9"/>
            <w:vAlign w:val="center"/>
          </w:tcPr>
          <w:p w:rsidRPr="005F66F1" w:rsidR="003533EF" w:rsidP="004433F2" w:rsidRDefault="00125A44" w14:paraId="13B8137F" w14:textId="5E4F9877">
            <w:pPr>
              <w:pStyle w:val="NoSpacing"/>
              <w:rPr>
                <w:rFonts w:ascii="Segoe UI Emoji" w:hAnsi="Segoe UI Emoji" w:eastAsia="Segoe UI Emoji" w:cs="Segoe UI Emoji"/>
                <w:b/>
                <w:bCs/>
              </w:rPr>
            </w:pPr>
            <w:r w:rsidRPr="005F66F1">
              <w:rPr>
                <w:b/>
                <w:bCs/>
              </w:rPr>
              <w:t>C</w:t>
            </w:r>
            <w:r w:rsidRPr="005F66F1" w:rsidR="2CF4B1E7">
              <w:rPr>
                <w:b/>
                <w:bCs/>
              </w:rPr>
              <w:t>ilj/svrha/razlog</w:t>
            </w:r>
          </w:p>
        </w:tc>
      </w:tr>
      <w:tr w:rsidR="00CD6A0E" w:rsidTr="009F6C49" w14:paraId="242494C2" w14:textId="77777777">
        <w:tc>
          <w:tcPr>
            <w:tcW w:w="728" w:type="dxa"/>
            <w:vAlign w:val="center"/>
          </w:tcPr>
          <w:p w:rsidR="003533EF" w:rsidP="00ED7988" w:rsidRDefault="003533EF" w14:paraId="3BFDBB8F" w14:textId="45506832">
            <w:pPr>
              <w:pStyle w:val="NoSpacing"/>
              <w:numPr>
                <w:ilvl w:val="0"/>
                <w:numId w:val="4"/>
              </w:numPr>
              <w:ind w:left="456"/>
            </w:pPr>
          </w:p>
        </w:tc>
        <w:tc>
          <w:tcPr>
            <w:tcW w:w="1965" w:type="dxa"/>
            <w:vAlign w:val="center"/>
          </w:tcPr>
          <w:p w:rsidR="003533EF" w:rsidP="00867631" w:rsidRDefault="00867631" w14:paraId="10112D93" w14:textId="05192D9E">
            <w:pPr>
              <w:pStyle w:val="NoSpacing"/>
            </w:pPr>
            <w:r>
              <w:t>Korisnik</w:t>
            </w:r>
          </w:p>
        </w:tc>
        <w:tc>
          <w:tcPr>
            <w:tcW w:w="3681" w:type="dxa"/>
            <w:vAlign w:val="center"/>
          </w:tcPr>
          <w:p w:rsidR="003533EF" w:rsidP="004433F2" w:rsidRDefault="00867631" w14:paraId="7E0E24F5" w14:textId="079720B7">
            <w:pPr>
              <w:pStyle w:val="NoSpacing"/>
            </w:pPr>
            <w:r>
              <w:t>registrira korisnički račun</w:t>
            </w:r>
          </w:p>
        </w:tc>
        <w:tc>
          <w:tcPr>
            <w:tcW w:w="2675" w:type="dxa"/>
            <w:vAlign w:val="center"/>
          </w:tcPr>
          <w:p w:rsidR="003533EF" w:rsidP="004433F2" w:rsidRDefault="00867631" w14:paraId="7FACD2EC" w14:textId="094428E8">
            <w:pPr>
              <w:pStyle w:val="NoSpacing"/>
            </w:pPr>
            <w:r>
              <w:t>radi pristupa sustavu i korištenja funkcionalnosti sustava</w:t>
            </w:r>
          </w:p>
        </w:tc>
      </w:tr>
      <w:tr w:rsidR="00CD6A0E" w:rsidTr="009F6C49" w14:paraId="74207D74" w14:textId="77777777">
        <w:tc>
          <w:tcPr>
            <w:tcW w:w="728" w:type="dxa"/>
            <w:vAlign w:val="center"/>
          </w:tcPr>
          <w:p w:rsidR="003533EF" w:rsidP="00ED7988" w:rsidRDefault="003533EF" w14:paraId="2A6B950B" w14:textId="03D97902">
            <w:pPr>
              <w:pStyle w:val="NoSpacing"/>
              <w:numPr>
                <w:ilvl w:val="0"/>
                <w:numId w:val="4"/>
              </w:numPr>
              <w:ind w:left="456"/>
            </w:pPr>
          </w:p>
        </w:tc>
        <w:tc>
          <w:tcPr>
            <w:tcW w:w="1965" w:type="dxa"/>
            <w:vAlign w:val="center"/>
          </w:tcPr>
          <w:p w:rsidR="003533EF" w:rsidP="004433F2" w:rsidRDefault="00105358" w14:paraId="7C41942B" w14:textId="46700F52">
            <w:pPr>
              <w:pStyle w:val="NoSpacing"/>
            </w:pPr>
            <w:r>
              <w:t>K</w:t>
            </w:r>
            <w:r w:rsidR="00867631">
              <w:t>orisnik</w:t>
            </w:r>
          </w:p>
        </w:tc>
        <w:tc>
          <w:tcPr>
            <w:tcW w:w="3681" w:type="dxa"/>
            <w:vAlign w:val="center"/>
          </w:tcPr>
          <w:p w:rsidR="003533EF" w:rsidP="004433F2" w:rsidRDefault="00867631" w14:paraId="7ADE3944" w14:textId="4BAC75DE">
            <w:pPr>
              <w:pStyle w:val="NoSpacing"/>
            </w:pPr>
            <w:r>
              <w:t>prijavljuje se u sustav</w:t>
            </w:r>
          </w:p>
        </w:tc>
        <w:tc>
          <w:tcPr>
            <w:tcW w:w="2675" w:type="dxa"/>
            <w:vAlign w:val="center"/>
          </w:tcPr>
          <w:p w:rsidR="003533EF" w:rsidP="004433F2" w:rsidRDefault="00867631" w14:paraId="3A47EB73" w14:textId="5D9F941F">
            <w:pPr>
              <w:pStyle w:val="NoSpacing"/>
            </w:pPr>
            <w:r>
              <w:t>radi pristupa funkcionalnostima dodijeljenima korisnikovoj ulozi</w:t>
            </w:r>
          </w:p>
        </w:tc>
      </w:tr>
      <w:tr w:rsidR="00CD6A0E" w:rsidTr="009F6C49" w14:paraId="7592CA3C" w14:textId="77777777">
        <w:tc>
          <w:tcPr>
            <w:tcW w:w="728" w:type="dxa"/>
            <w:vAlign w:val="center"/>
          </w:tcPr>
          <w:p w:rsidR="003533EF" w:rsidP="00ED7988" w:rsidRDefault="003533EF" w14:paraId="1D79D3D0" w14:textId="27E8098E">
            <w:pPr>
              <w:pStyle w:val="NoSpacing"/>
              <w:numPr>
                <w:ilvl w:val="0"/>
                <w:numId w:val="4"/>
              </w:numPr>
              <w:ind w:left="456"/>
            </w:pPr>
          </w:p>
        </w:tc>
        <w:tc>
          <w:tcPr>
            <w:tcW w:w="1965" w:type="dxa"/>
            <w:vAlign w:val="center"/>
          </w:tcPr>
          <w:p w:rsidR="003533EF" w:rsidP="004433F2" w:rsidRDefault="00105358" w14:paraId="65BF9206" w14:textId="182DDB37">
            <w:pPr>
              <w:pStyle w:val="NoSpacing"/>
            </w:pPr>
            <w:r>
              <w:t>Administrator</w:t>
            </w:r>
          </w:p>
        </w:tc>
        <w:tc>
          <w:tcPr>
            <w:tcW w:w="3681" w:type="dxa"/>
            <w:vAlign w:val="center"/>
          </w:tcPr>
          <w:p w:rsidR="003533EF" w:rsidP="004433F2" w:rsidRDefault="00105358" w14:paraId="0151EA9E" w14:textId="43ED128F">
            <w:pPr>
              <w:pStyle w:val="NoSpacing"/>
            </w:pPr>
            <w:r>
              <w:t>upravlja korisničkim ulogama</w:t>
            </w:r>
          </w:p>
        </w:tc>
        <w:tc>
          <w:tcPr>
            <w:tcW w:w="2675" w:type="dxa"/>
            <w:vAlign w:val="center"/>
          </w:tcPr>
          <w:p w:rsidR="003533EF" w:rsidP="004433F2" w:rsidRDefault="00105358" w14:paraId="3EA25B3B" w14:textId="47351544">
            <w:pPr>
              <w:pStyle w:val="NoSpacing"/>
            </w:pPr>
            <w:r>
              <w:t>da bi kontrolirao prava pristupa po ulogama i omogućene funkcionalnosti</w:t>
            </w:r>
          </w:p>
        </w:tc>
      </w:tr>
      <w:tr w:rsidR="00CD6A0E" w:rsidTr="009F6C49" w14:paraId="0440D7D4" w14:textId="77777777">
        <w:tc>
          <w:tcPr>
            <w:tcW w:w="728" w:type="dxa"/>
            <w:vAlign w:val="center"/>
          </w:tcPr>
          <w:p w:rsidR="003533EF" w:rsidP="00ED7988" w:rsidRDefault="003533EF" w14:paraId="1B65695E" w14:textId="615FDF3A">
            <w:pPr>
              <w:pStyle w:val="NoSpacing"/>
              <w:numPr>
                <w:ilvl w:val="0"/>
                <w:numId w:val="4"/>
              </w:numPr>
              <w:ind w:left="456"/>
            </w:pPr>
          </w:p>
        </w:tc>
        <w:tc>
          <w:tcPr>
            <w:tcW w:w="1965" w:type="dxa"/>
            <w:vAlign w:val="center"/>
          </w:tcPr>
          <w:p w:rsidR="003533EF" w:rsidP="004433F2" w:rsidRDefault="00105358" w14:paraId="1C880182" w14:textId="796B591D">
            <w:pPr>
              <w:pStyle w:val="NoSpacing"/>
            </w:pPr>
            <w:r>
              <w:t>Korisnik</w:t>
            </w:r>
          </w:p>
        </w:tc>
        <w:tc>
          <w:tcPr>
            <w:tcW w:w="3681" w:type="dxa"/>
            <w:vAlign w:val="center"/>
          </w:tcPr>
          <w:p w:rsidR="003533EF" w:rsidP="004433F2" w:rsidRDefault="00105358" w14:paraId="28AEA135" w14:textId="56053CCE">
            <w:pPr>
              <w:pStyle w:val="NoSpacing"/>
            </w:pPr>
            <w:r>
              <w:t>prihvaća uvjete korištenja sustava</w:t>
            </w:r>
          </w:p>
        </w:tc>
        <w:tc>
          <w:tcPr>
            <w:tcW w:w="2675" w:type="dxa"/>
            <w:vAlign w:val="center"/>
          </w:tcPr>
          <w:p w:rsidR="003533EF" w:rsidP="004433F2" w:rsidRDefault="00105358" w14:paraId="4E6B44F2" w14:textId="0D70C2D2">
            <w:pPr>
              <w:pStyle w:val="NoSpacing"/>
            </w:pPr>
            <w:r>
              <w:t>kako bi poznavao pravila i odgovornost koja proizlazi iz korištenja sustava</w:t>
            </w:r>
          </w:p>
        </w:tc>
      </w:tr>
      <w:tr w:rsidR="00CD6A0E" w:rsidTr="009F6C49" w14:paraId="61F10C1A" w14:textId="77777777">
        <w:tc>
          <w:tcPr>
            <w:tcW w:w="728" w:type="dxa"/>
            <w:vAlign w:val="center"/>
          </w:tcPr>
          <w:p w:rsidR="003533EF" w:rsidP="00ED7988" w:rsidRDefault="003533EF" w14:paraId="46A4804F" w14:textId="42E6441E">
            <w:pPr>
              <w:pStyle w:val="NoSpacing"/>
              <w:numPr>
                <w:ilvl w:val="0"/>
                <w:numId w:val="4"/>
              </w:numPr>
              <w:ind w:left="456"/>
            </w:pPr>
          </w:p>
        </w:tc>
        <w:tc>
          <w:tcPr>
            <w:tcW w:w="1965" w:type="dxa"/>
            <w:vAlign w:val="center"/>
          </w:tcPr>
          <w:p w:rsidR="003533EF" w:rsidP="004433F2" w:rsidRDefault="00105358" w14:paraId="2FDB3B8E" w14:textId="51FAAD02">
            <w:pPr>
              <w:pStyle w:val="NoSpacing"/>
            </w:pPr>
            <w:r>
              <w:t>Administrator</w:t>
            </w:r>
          </w:p>
        </w:tc>
        <w:tc>
          <w:tcPr>
            <w:tcW w:w="3681" w:type="dxa"/>
            <w:vAlign w:val="center"/>
          </w:tcPr>
          <w:p w:rsidRPr="00D953AC" w:rsidR="003533EF" w:rsidP="004433F2" w:rsidRDefault="00B8514F" w14:paraId="08887CCC" w14:textId="321B903F">
            <w:pPr>
              <w:pStyle w:val="NoSpacing"/>
            </w:pPr>
            <w:r>
              <w:t>evidentira artefakte</w:t>
            </w:r>
          </w:p>
        </w:tc>
        <w:tc>
          <w:tcPr>
            <w:tcW w:w="2675" w:type="dxa"/>
            <w:vAlign w:val="center"/>
          </w:tcPr>
          <w:p w:rsidR="003533EF" w:rsidP="004433F2" w:rsidRDefault="00B8514F" w14:paraId="77285926" w14:textId="30E889A7">
            <w:pPr>
              <w:pStyle w:val="NoSpacing"/>
            </w:pPr>
            <w:r>
              <w:t>kako bi ih se moglo uvrstiti u aukcijsku prodaju</w:t>
            </w:r>
          </w:p>
        </w:tc>
      </w:tr>
      <w:tr w:rsidR="007903E5" w:rsidTr="009F6C49" w14:paraId="6E585AA4" w14:textId="77777777">
        <w:tc>
          <w:tcPr>
            <w:tcW w:w="728" w:type="dxa"/>
            <w:vAlign w:val="center"/>
          </w:tcPr>
          <w:p w:rsidR="007903E5" w:rsidP="00ED7988" w:rsidRDefault="007903E5" w14:paraId="776A20AD" w14:textId="44CDB41E">
            <w:pPr>
              <w:pStyle w:val="NoSpacing"/>
              <w:numPr>
                <w:ilvl w:val="0"/>
                <w:numId w:val="4"/>
              </w:numPr>
              <w:ind w:left="456"/>
            </w:pPr>
          </w:p>
        </w:tc>
        <w:tc>
          <w:tcPr>
            <w:tcW w:w="1965" w:type="dxa"/>
            <w:vAlign w:val="center"/>
          </w:tcPr>
          <w:p w:rsidR="007903E5" w:rsidP="004433F2" w:rsidRDefault="00B8514F" w14:paraId="3D7487E1" w14:textId="15028E04">
            <w:pPr>
              <w:pStyle w:val="NoSpacing"/>
            </w:pPr>
            <w:r>
              <w:t>Prodavatelj</w:t>
            </w:r>
          </w:p>
        </w:tc>
        <w:tc>
          <w:tcPr>
            <w:tcW w:w="3681" w:type="dxa"/>
            <w:vAlign w:val="center"/>
          </w:tcPr>
          <w:p w:rsidR="007903E5" w:rsidP="004433F2" w:rsidRDefault="00B8514F" w14:paraId="3A8DA678" w14:textId="600DE902">
            <w:pPr>
              <w:pStyle w:val="NoSpacing"/>
            </w:pPr>
            <w:r>
              <w:t>prijavljuje artefakt za prodaju</w:t>
            </w:r>
          </w:p>
        </w:tc>
        <w:tc>
          <w:tcPr>
            <w:tcW w:w="2675" w:type="dxa"/>
            <w:vAlign w:val="center"/>
          </w:tcPr>
          <w:p w:rsidR="007903E5" w:rsidP="004433F2" w:rsidRDefault="00B8514F" w14:paraId="67381A5D" w14:textId="3CFCA2B3">
            <w:pPr>
              <w:pStyle w:val="NoSpacing"/>
            </w:pPr>
            <w:r>
              <w:t>kako bi mogao ponuditi artefakt putem aukcijske prodaje</w:t>
            </w:r>
          </w:p>
        </w:tc>
      </w:tr>
      <w:tr w:rsidR="007903E5" w:rsidTr="009F6C49" w14:paraId="0CF4DB66" w14:textId="77777777">
        <w:tc>
          <w:tcPr>
            <w:tcW w:w="728" w:type="dxa"/>
            <w:vAlign w:val="center"/>
          </w:tcPr>
          <w:p w:rsidR="007903E5" w:rsidP="00ED7988" w:rsidRDefault="007903E5" w14:paraId="4E9A4541" w14:textId="77777777">
            <w:pPr>
              <w:pStyle w:val="NoSpacing"/>
              <w:numPr>
                <w:ilvl w:val="0"/>
                <w:numId w:val="4"/>
              </w:numPr>
              <w:ind w:left="456"/>
            </w:pPr>
          </w:p>
        </w:tc>
        <w:tc>
          <w:tcPr>
            <w:tcW w:w="1965" w:type="dxa"/>
            <w:vAlign w:val="center"/>
          </w:tcPr>
          <w:p w:rsidR="007903E5" w:rsidP="004433F2" w:rsidRDefault="003E6537" w14:paraId="0F5FBC3D" w14:textId="26D7F028">
            <w:pPr>
              <w:pStyle w:val="NoSpacing"/>
            </w:pPr>
            <w:r>
              <w:t>Stručni procjenitelj</w:t>
            </w:r>
          </w:p>
        </w:tc>
        <w:tc>
          <w:tcPr>
            <w:tcW w:w="3681" w:type="dxa"/>
            <w:vAlign w:val="center"/>
          </w:tcPr>
          <w:p w:rsidR="007903E5" w:rsidP="004433F2" w:rsidRDefault="003E6537" w14:paraId="66C519AB" w14:textId="0382B3C0">
            <w:pPr>
              <w:pStyle w:val="NoSpacing"/>
            </w:pPr>
            <w:r>
              <w:t>procjenjuje vrijednost artefakta</w:t>
            </w:r>
          </w:p>
        </w:tc>
        <w:tc>
          <w:tcPr>
            <w:tcW w:w="2675" w:type="dxa"/>
            <w:vAlign w:val="center"/>
          </w:tcPr>
          <w:p w:rsidR="007903E5" w:rsidP="004433F2" w:rsidRDefault="003E6537" w14:paraId="3276A717" w14:textId="5B24F450">
            <w:pPr>
              <w:pStyle w:val="NoSpacing"/>
            </w:pPr>
            <w:r>
              <w:t>kako bi sustav jamčio autentičnost i realnu vrijednost artefakta</w:t>
            </w:r>
          </w:p>
        </w:tc>
      </w:tr>
      <w:tr w:rsidR="007903E5" w:rsidTr="009F6C49" w14:paraId="0B796FE1" w14:textId="77777777">
        <w:tc>
          <w:tcPr>
            <w:tcW w:w="728" w:type="dxa"/>
            <w:vAlign w:val="center"/>
          </w:tcPr>
          <w:p w:rsidR="007903E5" w:rsidP="00ED7988" w:rsidRDefault="007903E5" w14:paraId="28919AD1" w14:textId="77777777">
            <w:pPr>
              <w:pStyle w:val="NoSpacing"/>
              <w:numPr>
                <w:ilvl w:val="0"/>
                <w:numId w:val="4"/>
              </w:numPr>
              <w:ind w:left="456"/>
            </w:pPr>
          </w:p>
        </w:tc>
        <w:tc>
          <w:tcPr>
            <w:tcW w:w="1965" w:type="dxa"/>
            <w:vAlign w:val="center"/>
          </w:tcPr>
          <w:p w:rsidR="007903E5" w:rsidP="004433F2" w:rsidRDefault="003E6537" w14:paraId="74ED17B1" w14:textId="4AF21309">
            <w:pPr>
              <w:pStyle w:val="NoSpacing"/>
            </w:pPr>
            <w:r>
              <w:t>Administrator</w:t>
            </w:r>
          </w:p>
        </w:tc>
        <w:tc>
          <w:tcPr>
            <w:tcW w:w="3681" w:type="dxa"/>
            <w:vAlign w:val="center"/>
          </w:tcPr>
          <w:p w:rsidR="007903E5" w:rsidP="004433F2" w:rsidRDefault="003E6537" w14:paraId="46B2E45A" w14:textId="4FA35368">
            <w:pPr>
              <w:pStyle w:val="NoSpacing"/>
            </w:pPr>
            <w:r>
              <w:t>definira početnu i minimalnu cijenu artefakta u dogovoru s prodavateljem</w:t>
            </w:r>
          </w:p>
        </w:tc>
        <w:tc>
          <w:tcPr>
            <w:tcW w:w="2675" w:type="dxa"/>
            <w:vAlign w:val="center"/>
          </w:tcPr>
          <w:p w:rsidR="007903E5" w:rsidP="004433F2" w:rsidRDefault="003E6537" w14:paraId="57EF1EB2" w14:textId="05A0B4EE">
            <w:pPr>
              <w:pStyle w:val="NoSpacing"/>
            </w:pPr>
            <w:r>
              <w:t>kako bi jamčila prodavatelju postizanje poštene cijene</w:t>
            </w:r>
          </w:p>
        </w:tc>
      </w:tr>
      <w:tr w:rsidR="007903E5" w:rsidTr="009F6C49" w14:paraId="631BE738" w14:textId="77777777">
        <w:tc>
          <w:tcPr>
            <w:tcW w:w="728" w:type="dxa"/>
            <w:vAlign w:val="center"/>
          </w:tcPr>
          <w:p w:rsidR="007903E5" w:rsidP="00ED7988" w:rsidRDefault="007903E5" w14:paraId="4CC5BCB7" w14:textId="77777777">
            <w:pPr>
              <w:pStyle w:val="NoSpacing"/>
              <w:numPr>
                <w:ilvl w:val="0"/>
                <w:numId w:val="4"/>
              </w:numPr>
              <w:ind w:left="456"/>
            </w:pPr>
          </w:p>
        </w:tc>
        <w:tc>
          <w:tcPr>
            <w:tcW w:w="1965" w:type="dxa"/>
            <w:vAlign w:val="center"/>
          </w:tcPr>
          <w:p w:rsidR="007903E5" w:rsidP="004433F2" w:rsidRDefault="003E6537" w14:paraId="58E5983D" w14:textId="253D1C17">
            <w:pPr>
              <w:pStyle w:val="NoSpacing"/>
            </w:pPr>
            <w:r>
              <w:t>Voditelj aukcije</w:t>
            </w:r>
          </w:p>
        </w:tc>
        <w:tc>
          <w:tcPr>
            <w:tcW w:w="3681" w:type="dxa"/>
            <w:vAlign w:val="center"/>
          </w:tcPr>
          <w:p w:rsidR="007903E5" w:rsidP="004433F2" w:rsidRDefault="003E6537" w14:paraId="7B0E3B3E" w14:textId="3F4D99F2">
            <w:pPr>
              <w:pStyle w:val="NoSpacing"/>
            </w:pPr>
            <w:r>
              <w:t>kreira novu aukciju</w:t>
            </w:r>
          </w:p>
        </w:tc>
        <w:tc>
          <w:tcPr>
            <w:tcW w:w="2675" w:type="dxa"/>
            <w:vAlign w:val="center"/>
          </w:tcPr>
          <w:p w:rsidR="007903E5" w:rsidP="004433F2" w:rsidRDefault="003E6537" w14:paraId="6C03A69E" w14:textId="663F9466">
            <w:pPr>
              <w:pStyle w:val="NoSpacing"/>
            </w:pPr>
            <w:r>
              <w:t>kako bi artefakti bili ponuđeni kupcima</w:t>
            </w:r>
          </w:p>
        </w:tc>
      </w:tr>
      <w:tr w:rsidR="007903E5" w:rsidTr="009F6C49" w14:paraId="19E95371" w14:textId="77777777">
        <w:tc>
          <w:tcPr>
            <w:tcW w:w="728" w:type="dxa"/>
            <w:vAlign w:val="center"/>
          </w:tcPr>
          <w:p w:rsidR="007903E5" w:rsidP="00ED7988" w:rsidRDefault="007903E5" w14:paraId="5C0E4A67" w14:textId="77777777">
            <w:pPr>
              <w:pStyle w:val="NoSpacing"/>
              <w:numPr>
                <w:ilvl w:val="0"/>
                <w:numId w:val="4"/>
              </w:numPr>
              <w:ind w:left="456"/>
            </w:pPr>
          </w:p>
        </w:tc>
        <w:tc>
          <w:tcPr>
            <w:tcW w:w="1965" w:type="dxa"/>
            <w:vAlign w:val="center"/>
          </w:tcPr>
          <w:p w:rsidR="007903E5" w:rsidP="004433F2" w:rsidRDefault="003E6537" w14:paraId="2B494410" w14:textId="05932D5F">
            <w:pPr>
              <w:pStyle w:val="NoSpacing"/>
            </w:pPr>
            <w:r>
              <w:t>Sustav</w:t>
            </w:r>
          </w:p>
        </w:tc>
        <w:tc>
          <w:tcPr>
            <w:tcW w:w="3681" w:type="dxa"/>
            <w:vAlign w:val="center"/>
          </w:tcPr>
          <w:p w:rsidR="007903E5" w:rsidP="004433F2" w:rsidRDefault="003E6537" w14:paraId="34C4E0D8" w14:textId="1D120105">
            <w:pPr>
              <w:pStyle w:val="NoSpacing"/>
            </w:pPr>
            <w:r>
              <w:t>upućuje obavijest o novoj aukciji</w:t>
            </w:r>
          </w:p>
        </w:tc>
        <w:tc>
          <w:tcPr>
            <w:tcW w:w="2675" w:type="dxa"/>
            <w:vAlign w:val="center"/>
          </w:tcPr>
          <w:p w:rsidR="007903E5" w:rsidP="004433F2" w:rsidRDefault="003E6537" w14:paraId="7FF29FCC" w14:textId="79AE4443">
            <w:pPr>
              <w:pStyle w:val="NoSpacing"/>
            </w:pPr>
            <w:r>
              <w:t>kako bi kupci unaprijed znali sadržaj novih aukcija</w:t>
            </w:r>
          </w:p>
        </w:tc>
      </w:tr>
      <w:tr w:rsidR="007903E5" w:rsidTr="009F6C49" w14:paraId="442FA7D7" w14:textId="77777777">
        <w:tc>
          <w:tcPr>
            <w:tcW w:w="728" w:type="dxa"/>
            <w:vAlign w:val="center"/>
          </w:tcPr>
          <w:p w:rsidR="007903E5" w:rsidP="00ED7988" w:rsidRDefault="007903E5" w14:paraId="20DF7272" w14:textId="77777777">
            <w:pPr>
              <w:pStyle w:val="NoSpacing"/>
              <w:numPr>
                <w:ilvl w:val="0"/>
                <w:numId w:val="4"/>
              </w:numPr>
              <w:ind w:left="456"/>
            </w:pPr>
          </w:p>
        </w:tc>
        <w:tc>
          <w:tcPr>
            <w:tcW w:w="1965" w:type="dxa"/>
            <w:vAlign w:val="center"/>
          </w:tcPr>
          <w:p w:rsidR="007903E5" w:rsidP="004433F2" w:rsidRDefault="003E6537" w14:paraId="373637FC" w14:textId="4EF4C24E">
            <w:pPr>
              <w:pStyle w:val="NoSpacing"/>
            </w:pPr>
            <w:r>
              <w:t>Voditelj aukcije</w:t>
            </w:r>
          </w:p>
        </w:tc>
        <w:tc>
          <w:tcPr>
            <w:tcW w:w="3681" w:type="dxa"/>
            <w:vAlign w:val="center"/>
          </w:tcPr>
          <w:p w:rsidR="007903E5" w:rsidP="004433F2" w:rsidRDefault="003E6537" w14:paraId="360E9DB5" w14:textId="773DC9DF">
            <w:pPr>
              <w:pStyle w:val="NoSpacing"/>
            </w:pPr>
            <w:r>
              <w:t>pokreće aukciju</w:t>
            </w:r>
          </w:p>
        </w:tc>
        <w:tc>
          <w:tcPr>
            <w:tcW w:w="2675" w:type="dxa"/>
            <w:vAlign w:val="center"/>
          </w:tcPr>
          <w:p w:rsidR="007903E5" w:rsidP="004433F2" w:rsidRDefault="003E6537" w14:paraId="69C4F674" w14:textId="0D738907">
            <w:pPr>
              <w:pStyle w:val="NoSpacing"/>
            </w:pPr>
            <w:r>
              <w:t>kako bi kupci mogli započeti s postavljanjem ponuda</w:t>
            </w:r>
          </w:p>
        </w:tc>
      </w:tr>
      <w:tr w:rsidR="00531C27" w:rsidTr="009F6C49" w14:paraId="42B64912" w14:textId="77777777">
        <w:tc>
          <w:tcPr>
            <w:tcW w:w="728" w:type="dxa"/>
            <w:vAlign w:val="center"/>
          </w:tcPr>
          <w:p w:rsidR="00531C27" w:rsidP="00ED7988" w:rsidRDefault="00531C27" w14:paraId="3CCC2CA7" w14:textId="77777777">
            <w:pPr>
              <w:pStyle w:val="NoSpacing"/>
              <w:numPr>
                <w:ilvl w:val="0"/>
                <w:numId w:val="4"/>
              </w:numPr>
              <w:ind w:left="456"/>
            </w:pPr>
          </w:p>
        </w:tc>
        <w:tc>
          <w:tcPr>
            <w:tcW w:w="1965" w:type="dxa"/>
            <w:vAlign w:val="center"/>
          </w:tcPr>
          <w:p w:rsidR="00531C27" w:rsidP="004433F2" w:rsidRDefault="003E6537" w14:paraId="7FD9CA5F" w14:textId="797E6D63">
            <w:pPr>
              <w:pStyle w:val="NoSpacing"/>
            </w:pPr>
            <w:r>
              <w:t>Kupac</w:t>
            </w:r>
          </w:p>
        </w:tc>
        <w:tc>
          <w:tcPr>
            <w:tcW w:w="3681" w:type="dxa"/>
            <w:vAlign w:val="center"/>
          </w:tcPr>
          <w:p w:rsidR="00531C27" w:rsidP="004433F2" w:rsidRDefault="003E6537" w14:paraId="61359832" w14:textId="3F8A83DB">
            <w:pPr>
              <w:pStyle w:val="NoSpacing"/>
            </w:pPr>
            <w:r>
              <w:t>pristupa aukciji</w:t>
            </w:r>
          </w:p>
        </w:tc>
        <w:tc>
          <w:tcPr>
            <w:tcW w:w="2675" w:type="dxa"/>
            <w:vAlign w:val="center"/>
          </w:tcPr>
          <w:p w:rsidR="00531C27" w:rsidP="004433F2" w:rsidRDefault="003E6537" w14:paraId="601C8F67" w14:textId="67315680">
            <w:pPr>
              <w:pStyle w:val="NoSpacing"/>
            </w:pPr>
            <w:r>
              <w:t>kako bi pregledao ponudu i cijene te licitirao za odabrane artefakte</w:t>
            </w:r>
          </w:p>
        </w:tc>
      </w:tr>
      <w:tr w:rsidR="00867631" w:rsidTr="009F6C49" w14:paraId="7D535480" w14:textId="77777777">
        <w:tc>
          <w:tcPr>
            <w:tcW w:w="728" w:type="dxa"/>
            <w:vAlign w:val="center"/>
          </w:tcPr>
          <w:p w:rsidR="00867631" w:rsidP="00ED7988" w:rsidRDefault="00867631" w14:paraId="6B9CC5AF" w14:textId="77777777">
            <w:pPr>
              <w:pStyle w:val="NoSpacing"/>
              <w:numPr>
                <w:ilvl w:val="0"/>
                <w:numId w:val="4"/>
              </w:numPr>
              <w:ind w:left="456"/>
            </w:pPr>
          </w:p>
        </w:tc>
        <w:tc>
          <w:tcPr>
            <w:tcW w:w="1965" w:type="dxa"/>
            <w:vAlign w:val="center"/>
          </w:tcPr>
          <w:p w:rsidR="00867631" w:rsidP="004433F2" w:rsidRDefault="003E6537" w14:paraId="7858BF62" w14:textId="0FB34CFD">
            <w:pPr>
              <w:pStyle w:val="NoSpacing"/>
            </w:pPr>
            <w:r>
              <w:t>Kupac</w:t>
            </w:r>
          </w:p>
        </w:tc>
        <w:tc>
          <w:tcPr>
            <w:tcW w:w="3681" w:type="dxa"/>
            <w:vAlign w:val="center"/>
          </w:tcPr>
          <w:p w:rsidR="00867631" w:rsidP="004433F2" w:rsidRDefault="003E6537" w14:paraId="7FB319B2" w14:textId="46640D99">
            <w:pPr>
              <w:pStyle w:val="NoSpacing"/>
            </w:pPr>
            <w:r>
              <w:t>postavlja ponudu</w:t>
            </w:r>
          </w:p>
        </w:tc>
        <w:tc>
          <w:tcPr>
            <w:tcW w:w="2675" w:type="dxa"/>
            <w:vAlign w:val="center"/>
          </w:tcPr>
          <w:p w:rsidR="00867631" w:rsidP="004433F2" w:rsidRDefault="003E6537" w14:paraId="14EDAEB0" w14:textId="4A6EA616">
            <w:pPr>
              <w:pStyle w:val="NoSpacing"/>
            </w:pPr>
            <w:r>
              <w:t>kako bi pokušao osvojiti pravo na kupnju artefakta</w:t>
            </w:r>
          </w:p>
        </w:tc>
      </w:tr>
      <w:tr w:rsidR="00867631" w:rsidTr="009F6C49" w14:paraId="40DBDEE9" w14:textId="77777777">
        <w:tc>
          <w:tcPr>
            <w:tcW w:w="728" w:type="dxa"/>
            <w:vAlign w:val="center"/>
          </w:tcPr>
          <w:p w:rsidR="00867631" w:rsidP="00ED7988" w:rsidRDefault="00867631" w14:paraId="00DDA60B" w14:textId="77777777">
            <w:pPr>
              <w:pStyle w:val="NoSpacing"/>
              <w:numPr>
                <w:ilvl w:val="0"/>
                <w:numId w:val="4"/>
              </w:numPr>
              <w:ind w:left="456"/>
            </w:pPr>
          </w:p>
        </w:tc>
        <w:tc>
          <w:tcPr>
            <w:tcW w:w="1965" w:type="dxa"/>
            <w:vAlign w:val="center"/>
          </w:tcPr>
          <w:p w:rsidR="00867631" w:rsidP="004433F2" w:rsidRDefault="003E6537" w14:paraId="5237AB11" w14:textId="428F7C16">
            <w:pPr>
              <w:pStyle w:val="NoSpacing"/>
            </w:pPr>
            <w:r>
              <w:t>Kupac</w:t>
            </w:r>
          </w:p>
        </w:tc>
        <w:tc>
          <w:tcPr>
            <w:tcW w:w="3681" w:type="dxa"/>
            <w:vAlign w:val="center"/>
          </w:tcPr>
          <w:p w:rsidR="00867631" w:rsidP="004433F2" w:rsidRDefault="003E6537" w14:paraId="3CAA986C" w14:textId="38E6F70B">
            <w:pPr>
              <w:pStyle w:val="NoSpacing"/>
            </w:pPr>
            <w:r>
              <w:t>postavlja automatsko licitiranje</w:t>
            </w:r>
          </w:p>
        </w:tc>
        <w:tc>
          <w:tcPr>
            <w:tcW w:w="2675" w:type="dxa"/>
            <w:vAlign w:val="center"/>
          </w:tcPr>
          <w:p w:rsidR="00867631" w:rsidP="004433F2" w:rsidRDefault="003E6537" w14:paraId="77A64617" w14:textId="6A8271A4">
            <w:pPr>
              <w:pStyle w:val="NoSpacing"/>
            </w:pPr>
            <w:r>
              <w:t>kako bi povećao priliku za osvajanjem prava na kupnju bez stalne prisutnosti uz sustav</w:t>
            </w:r>
          </w:p>
        </w:tc>
      </w:tr>
      <w:tr w:rsidR="00867631" w:rsidTr="009F6C49" w14:paraId="1FDFD4B1" w14:textId="77777777">
        <w:tc>
          <w:tcPr>
            <w:tcW w:w="728" w:type="dxa"/>
            <w:vAlign w:val="center"/>
          </w:tcPr>
          <w:p w:rsidR="00867631" w:rsidP="00ED7988" w:rsidRDefault="00867631" w14:paraId="4E03628A" w14:textId="77777777">
            <w:pPr>
              <w:pStyle w:val="NoSpacing"/>
              <w:numPr>
                <w:ilvl w:val="0"/>
                <w:numId w:val="4"/>
              </w:numPr>
              <w:ind w:left="456"/>
            </w:pPr>
          </w:p>
        </w:tc>
        <w:tc>
          <w:tcPr>
            <w:tcW w:w="1965" w:type="dxa"/>
            <w:vAlign w:val="center"/>
          </w:tcPr>
          <w:p w:rsidR="00867631" w:rsidP="004433F2" w:rsidRDefault="00795C94" w14:paraId="72E8366D" w14:textId="1A470BD2">
            <w:pPr>
              <w:pStyle w:val="NoSpacing"/>
            </w:pPr>
            <w:r>
              <w:t>Sustav</w:t>
            </w:r>
          </w:p>
        </w:tc>
        <w:tc>
          <w:tcPr>
            <w:tcW w:w="3681" w:type="dxa"/>
            <w:vAlign w:val="center"/>
          </w:tcPr>
          <w:p w:rsidR="00867631" w:rsidP="004433F2" w:rsidRDefault="00795C94" w14:paraId="517CDBD2" w14:textId="76F7F729">
            <w:pPr>
              <w:pStyle w:val="NoSpacing"/>
            </w:pPr>
            <w:r>
              <w:t>prikazuje trenutno postignutu cijenu</w:t>
            </w:r>
          </w:p>
        </w:tc>
        <w:tc>
          <w:tcPr>
            <w:tcW w:w="2675" w:type="dxa"/>
            <w:vAlign w:val="center"/>
          </w:tcPr>
          <w:p w:rsidR="00867631" w:rsidP="004433F2" w:rsidRDefault="00795C94" w14:paraId="3E09FA9B" w14:textId="0CDA4CBF">
            <w:pPr>
              <w:pStyle w:val="NoSpacing"/>
            </w:pPr>
            <w:r>
              <w:t>kako bi kupci mogli pratiti razvoj aukcije u kojoj sudjeluju</w:t>
            </w:r>
          </w:p>
        </w:tc>
      </w:tr>
      <w:tr w:rsidR="00867631" w:rsidTr="009F6C49" w14:paraId="7B6908FB" w14:textId="77777777">
        <w:tc>
          <w:tcPr>
            <w:tcW w:w="728" w:type="dxa"/>
            <w:vAlign w:val="center"/>
          </w:tcPr>
          <w:p w:rsidR="00867631" w:rsidP="00ED7988" w:rsidRDefault="00867631" w14:paraId="68EF4F9B" w14:textId="77777777">
            <w:pPr>
              <w:pStyle w:val="NoSpacing"/>
              <w:numPr>
                <w:ilvl w:val="0"/>
                <w:numId w:val="4"/>
              </w:numPr>
              <w:ind w:left="456"/>
            </w:pPr>
          </w:p>
        </w:tc>
        <w:tc>
          <w:tcPr>
            <w:tcW w:w="1965" w:type="dxa"/>
            <w:vAlign w:val="center"/>
          </w:tcPr>
          <w:p w:rsidR="00867631" w:rsidP="004433F2" w:rsidRDefault="00CE0737" w14:paraId="3FCDEE30" w14:textId="5DC96C5B">
            <w:pPr>
              <w:pStyle w:val="NoSpacing"/>
            </w:pPr>
            <w:r>
              <w:t>Sustav</w:t>
            </w:r>
          </w:p>
        </w:tc>
        <w:tc>
          <w:tcPr>
            <w:tcW w:w="3681" w:type="dxa"/>
            <w:vAlign w:val="center"/>
          </w:tcPr>
          <w:p w:rsidR="00867631" w:rsidP="004433F2" w:rsidRDefault="00CE0737" w14:paraId="5A376B19" w14:textId="0E008955">
            <w:pPr>
              <w:pStyle w:val="NoSpacing"/>
            </w:pPr>
            <w:r>
              <w:t>evidentira sve ponude</w:t>
            </w:r>
          </w:p>
        </w:tc>
        <w:tc>
          <w:tcPr>
            <w:tcW w:w="2675" w:type="dxa"/>
            <w:vAlign w:val="center"/>
          </w:tcPr>
          <w:p w:rsidR="00867631" w:rsidP="004433F2" w:rsidRDefault="00CE0737" w14:paraId="1B1478BF" w14:textId="3ACA6C61">
            <w:pPr>
              <w:pStyle w:val="NoSpacing"/>
            </w:pPr>
            <w:r>
              <w:t>kako bi se osigurala transparentnost i mogućnost pregleda kroz audit-log</w:t>
            </w:r>
          </w:p>
        </w:tc>
      </w:tr>
      <w:tr w:rsidR="00867631" w:rsidTr="009F6C49" w14:paraId="19C2BFFE" w14:textId="77777777">
        <w:tc>
          <w:tcPr>
            <w:tcW w:w="728" w:type="dxa"/>
            <w:vAlign w:val="center"/>
          </w:tcPr>
          <w:p w:rsidR="00867631" w:rsidP="00ED7988" w:rsidRDefault="00867631" w14:paraId="078A7DF9" w14:textId="77777777">
            <w:pPr>
              <w:pStyle w:val="NoSpacing"/>
              <w:numPr>
                <w:ilvl w:val="0"/>
                <w:numId w:val="4"/>
              </w:numPr>
              <w:ind w:left="456"/>
            </w:pPr>
          </w:p>
        </w:tc>
        <w:tc>
          <w:tcPr>
            <w:tcW w:w="1965" w:type="dxa"/>
            <w:vAlign w:val="center"/>
          </w:tcPr>
          <w:p w:rsidR="00867631" w:rsidP="004433F2" w:rsidRDefault="002315D9" w14:paraId="670F6570" w14:textId="0A3C188A">
            <w:pPr>
              <w:pStyle w:val="NoSpacing"/>
            </w:pPr>
            <w:r>
              <w:t>Sustav</w:t>
            </w:r>
          </w:p>
        </w:tc>
        <w:tc>
          <w:tcPr>
            <w:tcW w:w="3681" w:type="dxa"/>
            <w:vAlign w:val="center"/>
          </w:tcPr>
          <w:p w:rsidR="00867631" w:rsidP="004433F2" w:rsidRDefault="002315D9" w14:paraId="54B36B6D" w14:textId="214A1F73">
            <w:pPr>
              <w:pStyle w:val="NoSpacing"/>
            </w:pPr>
            <w:r>
              <w:t>produžuje trajanje aukcije pri kasnom postavljanju ponude</w:t>
            </w:r>
          </w:p>
        </w:tc>
        <w:tc>
          <w:tcPr>
            <w:tcW w:w="2675" w:type="dxa"/>
            <w:vAlign w:val="center"/>
          </w:tcPr>
          <w:p w:rsidR="00867631" w:rsidP="004433F2" w:rsidRDefault="002315D9" w14:paraId="022D2A77" w14:textId="0492338B">
            <w:pPr>
              <w:pStyle w:val="NoSpacing"/>
            </w:pPr>
            <w:r>
              <w:t>kako bi se spriječilo nepošteno licitiranje u zadnji tren</w:t>
            </w:r>
          </w:p>
        </w:tc>
      </w:tr>
      <w:tr w:rsidR="00867631" w:rsidTr="009F6C49" w14:paraId="02F95934" w14:textId="77777777">
        <w:tc>
          <w:tcPr>
            <w:tcW w:w="728" w:type="dxa"/>
            <w:vAlign w:val="center"/>
          </w:tcPr>
          <w:p w:rsidR="00867631" w:rsidP="00ED7988" w:rsidRDefault="00867631" w14:paraId="5F4C45EC" w14:textId="77777777">
            <w:pPr>
              <w:pStyle w:val="NoSpacing"/>
              <w:numPr>
                <w:ilvl w:val="0"/>
                <w:numId w:val="4"/>
              </w:numPr>
              <w:ind w:left="456"/>
            </w:pPr>
          </w:p>
        </w:tc>
        <w:tc>
          <w:tcPr>
            <w:tcW w:w="1965" w:type="dxa"/>
            <w:vAlign w:val="center"/>
          </w:tcPr>
          <w:p w:rsidR="00867631" w:rsidP="004433F2" w:rsidRDefault="002315D9" w14:paraId="0C2346A1" w14:textId="723DFC92">
            <w:pPr>
              <w:pStyle w:val="NoSpacing"/>
            </w:pPr>
            <w:r>
              <w:t>Voditelj aukcije / Sustav</w:t>
            </w:r>
          </w:p>
        </w:tc>
        <w:tc>
          <w:tcPr>
            <w:tcW w:w="3681" w:type="dxa"/>
            <w:vAlign w:val="center"/>
          </w:tcPr>
          <w:p w:rsidR="00867631" w:rsidP="004433F2" w:rsidRDefault="002315D9" w14:paraId="40594470" w14:textId="7C06D193">
            <w:pPr>
              <w:pStyle w:val="NoSpacing"/>
            </w:pPr>
            <w:r>
              <w:t>zaključuje aukciju</w:t>
            </w:r>
          </w:p>
        </w:tc>
        <w:tc>
          <w:tcPr>
            <w:tcW w:w="2675" w:type="dxa"/>
            <w:vAlign w:val="center"/>
          </w:tcPr>
          <w:p w:rsidR="00867631" w:rsidP="004433F2" w:rsidRDefault="002315D9" w14:paraId="3BA34E23" w14:textId="2E20F993">
            <w:pPr>
              <w:pStyle w:val="NoSpacing"/>
            </w:pPr>
            <w:r>
              <w:t>kako bi se utvrdila najbolja ponuda i kupac koji je ostvario pravo na kupnju artefakta</w:t>
            </w:r>
          </w:p>
        </w:tc>
      </w:tr>
      <w:tr w:rsidR="00867631" w:rsidTr="009F6C49" w14:paraId="22941691" w14:textId="77777777">
        <w:tc>
          <w:tcPr>
            <w:tcW w:w="728" w:type="dxa"/>
            <w:vAlign w:val="center"/>
          </w:tcPr>
          <w:p w:rsidR="00867631" w:rsidP="00ED7988" w:rsidRDefault="00867631" w14:paraId="32DFD41E" w14:textId="77777777">
            <w:pPr>
              <w:pStyle w:val="NoSpacing"/>
              <w:numPr>
                <w:ilvl w:val="0"/>
                <w:numId w:val="4"/>
              </w:numPr>
              <w:ind w:left="456"/>
            </w:pPr>
          </w:p>
        </w:tc>
        <w:tc>
          <w:tcPr>
            <w:tcW w:w="1965" w:type="dxa"/>
            <w:vAlign w:val="center"/>
          </w:tcPr>
          <w:p w:rsidR="00867631" w:rsidP="004433F2" w:rsidRDefault="002315D9" w14:paraId="4FD94D87" w14:textId="1A18B531">
            <w:pPr>
              <w:pStyle w:val="NoSpacing"/>
            </w:pPr>
            <w:r>
              <w:t>Sustav</w:t>
            </w:r>
          </w:p>
        </w:tc>
        <w:tc>
          <w:tcPr>
            <w:tcW w:w="3681" w:type="dxa"/>
            <w:vAlign w:val="center"/>
          </w:tcPr>
          <w:p w:rsidR="00867631" w:rsidP="004433F2" w:rsidRDefault="002315D9" w14:paraId="5E802196" w14:textId="28CB6968">
            <w:pPr>
              <w:pStyle w:val="NoSpacing"/>
            </w:pPr>
            <w:r>
              <w:t>obavještava najboljeg ponuđača o rezultatu aukcije</w:t>
            </w:r>
          </w:p>
        </w:tc>
        <w:tc>
          <w:tcPr>
            <w:tcW w:w="2675" w:type="dxa"/>
            <w:vAlign w:val="center"/>
          </w:tcPr>
          <w:p w:rsidR="00867631" w:rsidP="004433F2" w:rsidRDefault="002315D9" w14:paraId="749566C2" w14:textId="13807E7E">
            <w:pPr>
              <w:pStyle w:val="NoSpacing"/>
            </w:pPr>
            <w:r>
              <w:t>kako bi najbolji ponuđač mogao nastaviti s protokolom kupnje artefakta</w:t>
            </w:r>
          </w:p>
        </w:tc>
      </w:tr>
      <w:tr w:rsidR="00867631" w:rsidTr="009F6C49" w14:paraId="5ED79597" w14:textId="77777777">
        <w:tc>
          <w:tcPr>
            <w:tcW w:w="728" w:type="dxa"/>
            <w:vAlign w:val="center"/>
          </w:tcPr>
          <w:p w:rsidR="00867631" w:rsidP="00ED7988" w:rsidRDefault="00867631" w14:paraId="26327658" w14:textId="77777777">
            <w:pPr>
              <w:pStyle w:val="NoSpacing"/>
              <w:numPr>
                <w:ilvl w:val="0"/>
                <w:numId w:val="4"/>
              </w:numPr>
              <w:ind w:left="456"/>
            </w:pPr>
          </w:p>
        </w:tc>
        <w:tc>
          <w:tcPr>
            <w:tcW w:w="1965" w:type="dxa"/>
            <w:vAlign w:val="center"/>
          </w:tcPr>
          <w:p w:rsidR="00867631" w:rsidP="004433F2" w:rsidRDefault="002315D9" w14:paraId="78F2D440" w14:textId="415BFFC4">
            <w:pPr>
              <w:pStyle w:val="NoSpacing"/>
            </w:pPr>
            <w:r>
              <w:t>Sustav</w:t>
            </w:r>
          </w:p>
        </w:tc>
        <w:tc>
          <w:tcPr>
            <w:tcW w:w="3681" w:type="dxa"/>
            <w:vAlign w:val="center"/>
          </w:tcPr>
          <w:p w:rsidR="00867631" w:rsidP="004433F2" w:rsidRDefault="002315D9" w14:paraId="16C583A1" w14:textId="1E63C233">
            <w:pPr>
              <w:pStyle w:val="NoSpacing"/>
            </w:pPr>
            <w:r>
              <w:t>obavještava sudionike koji nisu osvojili aukciju o rezultatu aukcije</w:t>
            </w:r>
          </w:p>
        </w:tc>
        <w:tc>
          <w:tcPr>
            <w:tcW w:w="2675" w:type="dxa"/>
            <w:vAlign w:val="center"/>
          </w:tcPr>
          <w:p w:rsidR="00867631" w:rsidP="004433F2" w:rsidRDefault="002315D9" w14:paraId="32576C04" w14:textId="5B2B0CAB">
            <w:pPr>
              <w:pStyle w:val="NoSpacing"/>
            </w:pPr>
            <w:r>
              <w:t>kako bi znali da nisu ostvarili pravo na kupnju artefakta</w:t>
            </w:r>
          </w:p>
        </w:tc>
      </w:tr>
      <w:tr w:rsidR="00867631" w:rsidTr="009F6C49" w14:paraId="3EBAAC88" w14:textId="77777777">
        <w:tc>
          <w:tcPr>
            <w:tcW w:w="728" w:type="dxa"/>
            <w:vAlign w:val="center"/>
          </w:tcPr>
          <w:p w:rsidR="00867631" w:rsidP="00ED7988" w:rsidRDefault="00867631" w14:paraId="0F92AE48" w14:textId="77777777">
            <w:pPr>
              <w:pStyle w:val="NoSpacing"/>
              <w:numPr>
                <w:ilvl w:val="0"/>
                <w:numId w:val="4"/>
              </w:numPr>
              <w:ind w:left="456"/>
            </w:pPr>
          </w:p>
        </w:tc>
        <w:tc>
          <w:tcPr>
            <w:tcW w:w="1965" w:type="dxa"/>
            <w:vAlign w:val="center"/>
          </w:tcPr>
          <w:p w:rsidR="00867631" w:rsidP="004433F2" w:rsidRDefault="002315D9" w14:paraId="0934AD44" w14:textId="7D9CDBCF">
            <w:pPr>
              <w:pStyle w:val="NoSpacing"/>
            </w:pPr>
            <w:r>
              <w:t>Sustav</w:t>
            </w:r>
          </w:p>
        </w:tc>
        <w:tc>
          <w:tcPr>
            <w:tcW w:w="3681" w:type="dxa"/>
            <w:vAlign w:val="center"/>
          </w:tcPr>
          <w:p w:rsidR="00867631" w:rsidP="004433F2" w:rsidRDefault="002315D9" w14:paraId="44E7CA84" w14:textId="180346CE">
            <w:pPr>
              <w:pStyle w:val="NoSpacing"/>
            </w:pPr>
            <w:r>
              <w:t>obavještava prodavatelja o rezultatu aukcije</w:t>
            </w:r>
          </w:p>
        </w:tc>
        <w:tc>
          <w:tcPr>
            <w:tcW w:w="2675" w:type="dxa"/>
            <w:vAlign w:val="center"/>
          </w:tcPr>
          <w:p w:rsidR="00867631" w:rsidP="004433F2" w:rsidRDefault="002315D9" w14:paraId="0B51085E" w14:textId="2388E398">
            <w:pPr>
              <w:pStyle w:val="NoSpacing"/>
            </w:pPr>
            <w:r>
              <w:t>kako bi se nastavio postupak kupoprodaje ili dogovorilo daljnje postupanje ako aukcija nije ostvarila željenu cijenu</w:t>
            </w:r>
          </w:p>
        </w:tc>
      </w:tr>
      <w:tr w:rsidR="00867631" w:rsidTr="009F6C49" w14:paraId="2A3A2091" w14:textId="77777777">
        <w:tc>
          <w:tcPr>
            <w:tcW w:w="728" w:type="dxa"/>
            <w:vAlign w:val="center"/>
          </w:tcPr>
          <w:p w:rsidR="00867631" w:rsidP="00ED7988" w:rsidRDefault="00867631" w14:paraId="1A79A198" w14:textId="77777777">
            <w:pPr>
              <w:pStyle w:val="NoSpacing"/>
              <w:numPr>
                <w:ilvl w:val="0"/>
                <w:numId w:val="4"/>
              </w:numPr>
              <w:ind w:left="456"/>
            </w:pPr>
          </w:p>
        </w:tc>
        <w:tc>
          <w:tcPr>
            <w:tcW w:w="1965" w:type="dxa"/>
            <w:vAlign w:val="center"/>
          </w:tcPr>
          <w:p w:rsidR="00867631" w:rsidP="004433F2" w:rsidRDefault="002315D9" w14:paraId="473902EF" w14:textId="5B564047">
            <w:pPr>
              <w:pStyle w:val="NoSpacing"/>
            </w:pPr>
            <w:r>
              <w:t>Sustav</w:t>
            </w:r>
          </w:p>
        </w:tc>
        <w:tc>
          <w:tcPr>
            <w:tcW w:w="3681" w:type="dxa"/>
            <w:vAlign w:val="center"/>
          </w:tcPr>
          <w:p w:rsidR="00867631" w:rsidP="004433F2" w:rsidRDefault="002315D9" w14:paraId="713265EF" w14:textId="3E878DE8">
            <w:pPr>
              <w:pStyle w:val="NoSpacing"/>
            </w:pPr>
            <w:r>
              <w:t>izrađuje ugovor o kupoprodaju pomoću unaprijed spremljenih podataka o artefaktu, prodavatelju i kupcu</w:t>
            </w:r>
          </w:p>
        </w:tc>
        <w:tc>
          <w:tcPr>
            <w:tcW w:w="2675" w:type="dxa"/>
            <w:vAlign w:val="center"/>
          </w:tcPr>
          <w:p w:rsidR="00867631" w:rsidP="004433F2" w:rsidRDefault="002315D9" w14:paraId="357D7D3B" w14:textId="08D36342">
            <w:pPr>
              <w:pStyle w:val="NoSpacing"/>
            </w:pPr>
            <w:r>
              <w:t>kako bi se zaključio posao kupoprodaje.</w:t>
            </w:r>
          </w:p>
        </w:tc>
      </w:tr>
      <w:tr w:rsidR="00867631" w:rsidTr="009F6C49" w14:paraId="0393A3F4" w14:textId="77777777">
        <w:tc>
          <w:tcPr>
            <w:tcW w:w="728" w:type="dxa"/>
            <w:vAlign w:val="center"/>
          </w:tcPr>
          <w:p w:rsidR="00867631" w:rsidP="00ED7988" w:rsidRDefault="00867631" w14:paraId="1300363E" w14:textId="77777777">
            <w:pPr>
              <w:pStyle w:val="NoSpacing"/>
              <w:numPr>
                <w:ilvl w:val="0"/>
                <w:numId w:val="4"/>
              </w:numPr>
              <w:ind w:left="456"/>
            </w:pPr>
          </w:p>
        </w:tc>
        <w:tc>
          <w:tcPr>
            <w:tcW w:w="1965" w:type="dxa"/>
            <w:vAlign w:val="center"/>
          </w:tcPr>
          <w:p w:rsidR="00867631" w:rsidP="004433F2" w:rsidRDefault="002315D9" w14:paraId="0A2D9AA7" w14:textId="0B9620D8">
            <w:pPr>
              <w:pStyle w:val="NoSpacing"/>
            </w:pPr>
            <w:r>
              <w:t>Administrator</w:t>
            </w:r>
          </w:p>
        </w:tc>
        <w:tc>
          <w:tcPr>
            <w:tcW w:w="3681" w:type="dxa"/>
            <w:vAlign w:val="center"/>
          </w:tcPr>
          <w:p w:rsidR="00867631" w:rsidP="004433F2" w:rsidRDefault="002315D9" w14:paraId="1292C001" w14:textId="5E6CCF3A">
            <w:pPr>
              <w:pStyle w:val="NoSpacing"/>
            </w:pPr>
            <w:r>
              <w:t>pregledava evidenciju aktivnosti na aukciji</w:t>
            </w:r>
          </w:p>
        </w:tc>
        <w:tc>
          <w:tcPr>
            <w:tcW w:w="2675" w:type="dxa"/>
            <w:vAlign w:val="center"/>
          </w:tcPr>
          <w:p w:rsidR="00867631" w:rsidP="004433F2" w:rsidRDefault="002315D9" w14:paraId="22DC96D8" w14:textId="190F9757">
            <w:pPr>
              <w:pStyle w:val="NoSpacing"/>
            </w:pPr>
            <w:r>
              <w:t>kako bi nadzirao i analizirao rad sustava</w:t>
            </w:r>
          </w:p>
        </w:tc>
      </w:tr>
      <w:tr w:rsidR="00867631" w:rsidTr="009F6C49" w14:paraId="55D1B810" w14:textId="77777777">
        <w:tc>
          <w:tcPr>
            <w:tcW w:w="728" w:type="dxa"/>
            <w:vAlign w:val="center"/>
          </w:tcPr>
          <w:p w:rsidR="00867631" w:rsidP="00ED7988" w:rsidRDefault="00867631" w14:paraId="5205860E" w14:textId="77777777">
            <w:pPr>
              <w:pStyle w:val="NoSpacing"/>
              <w:numPr>
                <w:ilvl w:val="0"/>
                <w:numId w:val="4"/>
              </w:numPr>
              <w:ind w:left="456"/>
            </w:pPr>
          </w:p>
        </w:tc>
        <w:tc>
          <w:tcPr>
            <w:tcW w:w="1965" w:type="dxa"/>
            <w:vAlign w:val="center"/>
          </w:tcPr>
          <w:p w:rsidR="00867631" w:rsidP="004433F2" w:rsidRDefault="002315D9" w14:paraId="38F4ACB1" w14:textId="31283700">
            <w:pPr>
              <w:pStyle w:val="NoSpacing"/>
            </w:pPr>
            <w:r>
              <w:t>Mobilni korisnik</w:t>
            </w:r>
          </w:p>
        </w:tc>
        <w:tc>
          <w:tcPr>
            <w:tcW w:w="3681" w:type="dxa"/>
            <w:vAlign w:val="center"/>
          </w:tcPr>
          <w:p w:rsidR="00867631" w:rsidP="004433F2" w:rsidRDefault="002315D9" w14:paraId="1D91C178" w14:textId="771D2C6E">
            <w:pPr>
              <w:pStyle w:val="NoSpacing"/>
            </w:pPr>
            <w:r>
              <w:t>pristupa aukcijama preko mobilnog uređaja</w:t>
            </w:r>
          </w:p>
        </w:tc>
        <w:tc>
          <w:tcPr>
            <w:tcW w:w="2675" w:type="dxa"/>
            <w:vAlign w:val="center"/>
          </w:tcPr>
          <w:p w:rsidR="00867631" w:rsidP="004433F2" w:rsidRDefault="002315D9" w14:paraId="7BB7D0C9" w14:textId="18C7E4CC">
            <w:pPr>
              <w:pStyle w:val="NoSpacing"/>
            </w:pPr>
            <w:r>
              <w:t>kako bi sudjelovao u aukcijama bez obaveznog prisustva uz fiksno računalo.</w:t>
            </w:r>
          </w:p>
        </w:tc>
      </w:tr>
      <w:tr w:rsidR="00867631" w:rsidTr="009F6C49" w14:paraId="44AAB71A" w14:textId="77777777">
        <w:tc>
          <w:tcPr>
            <w:tcW w:w="728" w:type="dxa"/>
            <w:vAlign w:val="center"/>
          </w:tcPr>
          <w:p w:rsidR="00867631" w:rsidP="00ED7988" w:rsidRDefault="00867631" w14:paraId="698F2031" w14:textId="77777777">
            <w:pPr>
              <w:pStyle w:val="NoSpacing"/>
              <w:numPr>
                <w:ilvl w:val="0"/>
                <w:numId w:val="4"/>
              </w:numPr>
              <w:ind w:left="456"/>
            </w:pPr>
          </w:p>
        </w:tc>
        <w:tc>
          <w:tcPr>
            <w:tcW w:w="1965" w:type="dxa"/>
            <w:vAlign w:val="center"/>
          </w:tcPr>
          <w:p w:rsidR="00867631" w:rsidP="004433F2" w:rsidRDefault="002315D9" w14:paraId="32D2E499" w14:textId="22AFC60B">
            <w:pPr>
              <w:pStyle w:val="NoSpacing"/>
            </w:pPr>
            <w:r>
              <w:t>Korisnik</w:t>
            </w:r>
          </w:p>
        </w:tc>
        <w:tc>
          <w:tcPr>
            <w:tcW w:w="3681" w:type="dxa"/>
            <w:vAlign w:val="center"/>
          </w:tcPr>
          <w:p w:rsidR="00867631" w:rsidP="004433F2" w:rsidRDefault="002315D9" w14:paraId="5F989187" w14:textId="492B37E0">
            <w:pPr>
              <w:pStyle w:val="NoSpacing"/>
            </w:pPr>
            <w:r>
              <w:t>ocjenjuje korisnike ili sustav</w:t>
            </w:r>
          </w:p>
        </w:tc>
        <w:tc>
          <w:tcPr>
            <w:tcW w:w="2675" w:type="dxa"/>
            <w:vAlign w:val="center"/>
          </w:tcPr>
          <w:p w:rsidR="00867631" w:rsidP="004433F2" w:rsidRDefault="002315D9" w14:paraId="7B13E0F9" w14:textId="6CE5C5FD">
            <w:pPr>
              <w:pStyle w:val="NoSpacing"/>
            </w:pPr>
            <w:r>
              <w:t xml:space="preserve">kako bi se omogućila transparentnost i povjerenje među korisnicima. </w:t>
            </w:r>
          </w:p>
        </w:tc>
      </w:tr>
    </w:tbl>
    <w:p w:rsidR="00DA76CF" w:rsidP="003A194F" w:rsidRDefault="00DA76CF" w14:paraId="768583BE" w14:textId="77777777">
      <w:pPr>
        <w:pStyle w:val="Style1"/>
      </w:pPr>
      <w:bookmarkStart w:name="_Toc195234267" w:id="56"/>
      <w:bookmarkStart w:name="_Toc198282601" w:id="57"/>
    </w:p>
    <w:p w:rsidR="003A194F" w:rsidRDefault="003A194F" w14:paraId="1159FC97" w14:textId="77777777">
      <w:pPr>
        <w:widowControl/>
        <w:suppressAutoHyphens w:val="0"/>
        <w:rPr>
          <w:rFonts w:eastAsia="Microsoft YaHei"/>
          <w:b/>
          <w:bCs/>
          <w:iCs/>
          <w:sz w:val="28"/>
          <w:szCs w:val="28"/>
        </w:rPr>
      </w:pPr>
      <w:r>
        <w:br w:type="page"/>
      </w:r>
    </w:p>
    <w:p w:rsidR="007644EA" w:rsidP="2C43C5A1" w:rsidRDefault="5562588D" w14:paraId="675FC27D" w14:textId="184E5D32">
      <w:pPr>
        <w:pStyle w:val="Heading2"/>
      </w:pPr>
      <w:bookmarkStart w:name="_Toc225631568" w:id="58"/>
      <w:r>
        <w:t>Formalni zapis korisničkih zahtjeva</w:t>
      </w:r>
      <w:bookmarkEnd w:id="56"/>
      <w:bookmarkEnd w:id="57"/>
      <w:bookmarkEnd w:id="58"/>
    </w:p>
    <w:p w:rsidR="00962DEB" w:rsidP="00962DEB" w:rsidRDefault="00962DEB" w14:paraId="34543C7B" w14:textId="7E8D923D">
      <w:pPr>
        <w:pStyle w:val="Style1"/>
      </w:pPr>
      <w:r>
        <w:t>Funkcionalni i nefunkcionalni zahtjevi formalno su zapisani u obliku strukturiranih tablica i korisničkih priča. Omogućeno je precizno praćenje ispunjenosti zahtjeva kroz cijeli životni ciklus razvoja sustava. Formalizacija zahtjeva osigurava usklađenost implementacije s početnim ciljevima projekta.</w:t>
      </w:r>
    </w:p>
    <w:p w:rsidRPr="00962DEB" w:rsidR="00A14AA9" w:rsidP="00962DEB" w:rsidRDefault="00A14AA9" w14:paraId="77B7EB83" w14:textId="77777777">
      <w:pPr>
        <w:pStyle w:val="Style1"/>
      </w:pPr>
    </w:p>
    <w:p w:rsidR="007644EA" w:rsidP="00540063" w:rsidRDefault="5562588D" w14:paraId="6E0D4324" w14:textId="01EB52A6">
      <w:pPr>
        <w:pStyle w:val="Heading3"/>
      </w:pPr>
      <w:bookmarkStart w:name="_Toc195234268" w:id="59"/>
      <w:bookmarkStart w:name="_Toc198282602" w:id="60"/>
      <w:bookmarkStart w:name="_Toc225631569" w:id="61"/>
      <w:r w:rsidRPr="2C43C5A1">
        <w:t>Modeliranje procesa</w:t>
      </w:r>
      <w:bookmarkEnd w:id="59"/>
      <w:bookmarkEnd w:id="60"/>
      <w:bookmarkEnd w:id="61"/>
    </w:p>
    <w:p w:rsidR="005613D8" w:rsidP="005613D8" w:rsidRDefault="005613D8" w14:paraId="31CCDC81" w14:textId="68DBC48A">
      <w:pPr>
        <w:pStyle w:val="Style1"/>
      </w:pPr>
      <w:r>
        <w:t>Procesi unutar sustava modelirani su putem hijerarhijskog dijagrama dekompozicije, počevši od kontekstnog dijagrama pa sve do fundamentalnih procesa. Svaka razina detaljno opi</w:t>
      </w:r>
      <w:r w:rsidRPr="005E7E7E">
        <w:t>suje interakc</w:t>
      </w:r>
      <w:r>
        <w:t xml:space="preserve">ije između korisnika i sustava te objašnjava funkcionalne cjeline poput </w:t>
      </w:r>
      <w:r w:rsidRPr="005E7E7E">
        <w:t xml:space="preserve">upravljanja </w:t>
      </w:r>
      <w:r w:rsidRPr="005E7E7E" w:rsidR="005E7E7E">
        <w:t>korisnicima</w:t>
      </w:r>
      <w:r w:rsidRPr="005E7E7E">
        <w:t xml:space="preserve">, </w:t>
      </w:r>
      <w:r w:rsidR="005E7E7E">
        <w:t>artefaktima, aukcijama, ponudama, postupcima vezanima uz zaključivanje aukcija i administraciju sustava i sistemskih funkcija.</w:t>
      </w:r>
    </w:p>
    <w:p w:rsidRPr="005613D8" w:rsidR="00A14AA9" w:rsidP="005613D8" w:rsidRDefault="00A14AA9" w14:paraId="68FAD2B3" w14:textId="77777777">
      <w:pPr>
        <w:pStyle w:val="Style1"/>
      </w:pPr>
    </w:p>
    <w:p w:rsidR="007644EA" w:rsidP="00654B22" w:rsidRDefault="00647B19" w14:paraId="42484287" w14:textId="79F4E27C">
      <w:pPr>
        <w:pStyle w:val="Heading4"/>
      </w:pPr>
      <w:r>
        <w:t xml:space="preserve"> </w:t>
      </w:r>
      <w:bookmarkStart w:name="_Toc225631570" w:id="62"/>
      <w:r w:rsidR="007644EA">
        <w:t xml:space="preserve">Dijagram </w:t>
      </w:r>
      <w:r w:rsidRPr="00166654" w:rsidR="007644EA">
        <w:t>dekompozicije</w:t>
      </w:r>
      <w:r w:rsidR="007644EA">
        <w:t xml:space="preserve"> funkcija/procesa sustava</w:t>
      </w:r>
      <w:bookmarkEnd w:id="62"/>
      <w:r w:rsidR="007644EA">
        <w:t xml:space="preserve"> </w:t>
      </w:r>
    </w:p>
    <w:p w:rsidR="00FB16E0" w:rsidP="00FB16E0" w:rsidRDefault="00FB16E0" w14:paraId="429BB78C" w14:textId="77777777">
      <w:pPr>
        <w:pStyle w:val="BodyText"/>
      </w:pPr>
    </w:p>
    <w:p w:rsidRPr="003B42C5" w:rsidR="003B42C5" w:rsidP="003B42C5" w:rsidRDefault="003B42C5" w14:paraId="27F9ED42" w14:textId="7A2CFE5B">
      <w:pPr>
        <w:pStyle w:val="Style2slikaslika"/>
      </w:pPr>
    </w:p>
    <w:p w:rsidRPr="005E7E7E" w:rsidR="005E7E7E" w:rsidP="005E7E7E" w:rsidRDefault="00A66C31" w14:paraId="77CC789E" w14:textId="2D4FD0FC">
      <w:pPr>
        <w:pStyle w:val="Style2slikaslika"/>
      </w:pPr>
      <w:r>
        <w:drawing>
          <wp:inline distT="0" distB="0" distL="0" distR="0" wp14:anchorId="6A112BE3" wp14:editId="42EC5E24">
            <wp:extent cx="5759450" cy="4432935"/>
            <wp:effectExtent l="0" t="0" r="0" b="5715"/>
            <wp:docPr id="122932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27575" name="Picture 1229327575"/>
                    <pic:cNvPicPr/>
                  </pic:nvPicPr>
                  <pic:blipFill>
                    <a:blip r:embed="rId26">
                      <a:extLst>
                        <a:ext uri="{28A0092B-C50C-407E-A947-70E740481C1C}">
                          <a14:useLocalDpi xmlns:a14="http://schemas.microsoft.com/office/drawing/2010/main" val="0"/>
                        </a:ext>
                      </a:extLst>
                    </a:blip>
                    <a:stretch>
                      <a:fillRect/>
                    </a:stretch>
                  </pic:blipFill>
                  <pic:spPr>
                    <a:xfrm>
                      <a:off x="0" y="0"/>
                      <a:ext cx="5759450" cy="4432935"/>
                    </a:xfrm>
                    <a:prstGeom prst="rect">
                      <a:avLst/>
                    </a:prstGeom>
                  </pic:spPr>
                </pic:pic>
              </a:graphicData>
            </a:graphic>
          </wp:inline>
        </w:drawing>
      </w:r>
    </w:p>
    <w:p w:rsidR="007D1EA5" w:rsidP="00B7104A" w:rsidRDefault="007D1EA5" w14:paraId="7B22607F" w14:textId="04BA9402">
      <w:pPr>
        <w:pStyle w:val="Style2slikaslika"/>
      </w:pPr>
    </w:p>
    <w:p w:rsidR="007D1EA5" w:rsidP="00FB16E0" w:rsidRDefault="007D1EA5" w14:paraId="56E4E530" w14:textId="105900FF">
      <w:pPr>
        <w:pStyle w:val="slika0"/>
      </w:pPr>
      <w:bookmarkStart w:name="_Toc198286622" w:id="63"/>
      <w:r>
        <w:t xml:space="preserve">Slika </w:t>
      </w:r>
      <w:r w:rsidR="00D22153">
        <w:fldChar w:fldCharType="begin"/>
      </w:r>
      <w:r w:rsidR="00D22153">
        <w:instrText xml:space="preserve"> SEQ Slika \* ARABIC </w:instrText>
      </w:r>
      <w:r w:rsidR="00D22153">
        <w:fldChar w:fldCharType="separate"/>
      </w:r>
      <w:r w:rsidR="00D22153">
        <w:rPr>
          <w:noProof/>
        </w:rPr>
        <w:t>2</w:t>
      </w:r>
      <w:r w:rsidR="00D22153">
        <w:fldChar w:fldCharType="end"/>
      </w:r>
      <w:r>
        <w:t xml:space="preserve"> Dijagram dekompozicije</w:t>
      </w:r>
      <w:bookmarkEnd w:id="63"/>
    </w:p>
    <w:p w:rsidR="33EE66C0" w:rsidP="00B00FB4" w:rsidRDefault="0000293B" w14:paraId="47B84C14" w14:textId="46D90B60">
      <w:pPr>
        <w:pStyle w:val="Heading4"/>
      </w:pPr>
      <w:r>
        <w:rPr>
          <w:i/>
          <w:sz w:val="27"/>
        </w:rPr>
        <w:br w:type="page"/>
      </w:r>
      <w:bookmarkStart w:name="_Toc225631571" w:id="64"/>
      <w:r w:rsidR="00B00FB4">
        <w:t>Op</w:t>
      </w:r>
      <w:r w:rsidRPr="00B00FB4" w:rsidR="33EE66C0">
        <w:t>is procesa</w:t>
      </w:r>
      <w:bookmarkEnd w:id="64"/>
      <w:r w:rsidRPr="00B00FB4" w:rsidR="33EE66C0">
        <w:t xml:space="preserve"> </w:t>
      </w:r>
    </w:p>
    <w:p w:rsidRPr="00A14AA9" w:rsidR="00A14AA9" w:rsidP="00A14AA9" w:rsidRDefault="00A14AA9" w14:paraId="4FEDB6DE" w14:textId="77777777">
      <w:pPr>
        <w:pStyle w:val="BodyText"/>
      </w:pPr>
    </w:p>
    <w:p w:rsidR="00852839" w:rsidP="00852839" w:rsidRDefault="00852839" w14:paraId="27609EFC" w14:textId="7FE57277">
      <w:pPr>
        <w:pStyle w:val="slika0"/>
      </w:pPr>
      <w:bookmarkStart w:name="_Toc198286662" w:id="65"/>
      <w:r>
        <w:t xml:space="preserve">Tablica </w:t>
      </w:r>
      <w:r>
        <w:fldChar w:fldCharType="begin"/>
      </w:r>
      <w:r>
        <w:instrText xml:space="preserve"> SEQ Tablica \* ARABIC </w:instrText>
      </w:r>
      <w:r>
        <w:fldChar w:fldCharType="separate"/>
      </w:r>
      <w:r w:rsidR="00CE6C5F">
        <w:rPr>
          <w:noProof/>
        </w:rPr>
        <w:t>3</w:t>
      </w:r>
      <w:r>
        <w:fldChar w:fldCharType="end"/>
      </w:r>
      <w:r>
        <w:t xml:space="preserve"> Opis pro</w:t>
      </w:r>
      <w:r w:rsidR="003014C2">
        <w:t>c</w:t>
      </w:r>
      <w:r>
        <w:t>esa</w:t>
      </w:r>
      <w:bookmarkEnd w:id="65"/>
    </w:p>
    <w:tbl>
      <w:tblPr>
        <w:tblStyle w:val="TableGrid"/>
        <w:tblW w:w="0" w:type="auto"/>
        <w:tblLook w:val="04A0" w:firstRow="1" w:lastRow="0" w:firstColumn="1" w:lastColumn="0" w:noHBand="0" w:noVBand="1"/>
      </w:tblPr>
      <w:tblGrid>
        <w:gridCol w:w="936"/>
        <w:gridCol w:w="2785"/>
        <w:gridCol w:w="5339"/>
      </w:tblGrid>
      <w:tr w:rsidRPr="00914B6E" w:rsidR="00BB4924" w:rsidTr="00A14AA9" w14:paraId="6FF3EB6A" w14:textId="77777777">
        <w:tc>
          <w:tcPr>
            <w:tcW w:w="936" w:type="dxa"/>
            <w:shd w:val="clear" w:color="auto" w:fill="D9D9D9" w:themeFill="background1" w:themeFillShade="D9"/>
            <w:vAlign w:val="center"/>
          </w:tcPr>
          <w:p w:rsidRPr="00914B6E" w:rsidR="00BB4924" w:rsidP="00F87C21" w:rsidRDefault="00BB4924" w14:paraId="3FB3E491" w14:textId="509E96D2">
            <w:pPr>
              <w:pStyle w:val="BodyText"/>
              <w:spacing w:after="0"/>
              <w:rPr>
                <w:b/>
                <w:bCs/>
              </w:rPr>
            </w:pPr>
            <w:r w:rsidRPr="00914B6E">
              <w:rPr>
                <w:b/>
                <w:bCs/>
              </w:rPr>
              <w:t>Razina</w:t>
            </w:r>
          </w:p>
        </w:tc>
        <w:tc>
          <w:tcPr>
            <w:tcW w:w="2785" w:type="dxa"/>
            <w:shd w:val="clear" w:color="auto" w:fill="D9D9D9" w:themeFill="background1" w:themeFillShade="D9"/>
            <w:vAlign w:val="center"/>
          </w:tcPr>
          <w:p w:rsidRPr="00914B6E" w:rsidR="00BB4924" w:rsidP="00F87C21" w:rsidRDefault="00EF4392" w14:paraId="73546C1C" w14:textId="43D0ED32">
            <w:pPr>
              <w:pStyle w:val="BodyText"/>
              <w:spacing w:after="0"/>
              <w:rPr>
                <w:b/>
                <w:bCs/>
              </w:rPr>
            </w:pPr>
            <w:r w:rsidRPr="00914B6E">
              <w:rPr>
                <w:b/>
                <w:bCs/>
              </w:rPr>
              <w:t>Proces</w:t>
            </w:r>
          </w:p>
        </w:tc>
        <w:tc>
          <w:tcPr>
            <w:tcW w:w="5339" w:type="dxa"/>
            <w:shd w:val="clear" w:color="auto" w:fill="D9D9D9" w:themeFill="background1" w:themeFillShade="D9"/>
            <w:vAlign w:val="center"/>
          </w:tcPr>
          <w:p w:rsidRPr="00914B6E" w:rsidR="00BB4924" w:rsidP="00F87C21" w:rsidRDefault="00EF4392" w14:paraId="08C45B6C" w14:textId="36D4BCDC">
            <w:pPr>
              <w:pStyle w:val="BodyText"/>
              <w:spacing w:after="0"/>
              <w:rPr>
                <w:b/>
                <w:bCs/>
              </w:rPr>
            </w:pPr>
            <w:r w:rsidRPr="00914B6E">
              <w:rPr>
                <w:b/>
                <w:bCs/>
              </w:rPr>
              <w:t>Opis procesa</w:t>
            </w:r>
          </w:p>
        </w:tc>
      </w:tr>
      <w:tr w:rsidR="00BB4924" w:rsidTr="00852839" w14:paraId="7E45E6F0" w14:textId="77777777">
        <w:tc>
          <w:tcPr>
            <w:tcW w:w="936" w:type="dxa"/>
            <w:vAlign w:val="center"/>
          </w:tcPr>
          <w:p w:rsidR="00BB4924" w:rsidP="004C13DD" w:rsidRDefault="00EF4392" w14:paraId="7B9B2FA6" w14:textId="1A5E190B">
            <w:pPr>
              <w:pStyle w:val="tablica"/>
            </w:pPr>
            <w:r>
              <w:t>0</w:t>
            </w:r>
          </w:p>
        </w:tc>
        <w:tc>
          <w:tcPr>
            <w:tcW w:w="2785" w:type="dxa"/>
            <w:vAlign w:val="center"/>
          </w:tcPr>
          <w:p w:rsidR="00BB4924" w:rsidP="00F87C21" w:rsidRDefault="00EF4392" w14:paraId="0B7FF41C" w14:textId="793ADD8F">
            <w:pPr>
              <w:pStyle w:val="BodyText"/>
              <w:spacing w:after="0"/>
            </w:pPr>
            <w:r>
              <w:t xml:space="preserve">Informacijski sustav za </w:t>
            </w:r>
            <w:r w:rsidR="00EF3A28">
              <w:t>upravljanje aukcijama</w:t>
            </w:r>
          </w:p>
        </w:tc>
        <w:tc>
          <w:tcPr>
            <w:tcW w:w="5339" w:type="dxa"/>
            <w:vAlign w:val="center"/>
          </w:tcPr>
          <w:p w:rsidR="00BB4924" w:rsidP="00F87C21" w:rsidRDefault="00FB57FE" w14:paraId="46C492F0" w14:textId="7F6462EB">
            <w:pPr>
              <w:pStyle w:val="BodyText"/>
              <w:spacing w:after="0"/>
            </w:pPr>
            <w:r w:rsidRPr="00FB57FE">
              <w:t xml:space="preserve">Centralni sustav koji omogućuje upravljanje </w:t>
            </w:r>
            <w:r w:rsidR="00EF3A28">
              <w:t>aukcijama, korisnicima, artefaktima, ponudama, zaključenjem aukcije i administraciju sustava</w:t>
            </w:r>
          </w:p>
        </w:tc>
      </w:tr>
      <w:tr w:rsidR="00241AC1" w:rsidTr="00852839" w14:paraId="0C77C708" w14:textId="77777777">
        <w:tc>
          <w:tcPr>
            <w:tcW w:w="936" w:type="dxa"/>
            <w:vAlign w:val="center"/>
          </w:tcPr>
          <w:p w:rsidRPr="00FB57FE" w:rsidR="00241AC1" w:rsidP="00F87C21" w:rsidRDefault="00241AC1" w14:paraId="55086B65" w14:textId="29BDA78D">
            <w:r>
              <w:t>1</w:t>
            </w:r>
            <w:r w:rsidR="0065723B">
              <w:t>.</w:t>
            </w:r>
          </w:p>
        </w:tc>
        <w:tc>
          <w:tcPr>
            <w:tcW w:w="2785" w:type="dxa"/>
            <w:vAlign w:val="center"/>
          </w:tcPr>
          <w:p w:rsidRPr="00FB57FE" w:rsidR="00241AC1" w:rsidP="00F87C21" w:rsidRDefault="00241AC1" w14:paraId="321997FF" w14:textId="3234FD11">
            <w:pPr>
              <w:pStyle w:val="BodyText"/>
              <w:spacing w:after="0"/>
            </w:pPr>
            <w:r w:rsidRPr="00EE5CF4">
              <w:t xml:space="preserve">Upravljanje </w:t>
            </w:r>
            <w:r w:rsidR="00EF3A28">
              <w:t>korisnicima</w:t>
            </w:r>
            <w:r w:rsidRPr="00EE5CF4">
              <w:t xml:space="preserve"> </w:t>
            </w:r>
          </w:p>
        </w:tc>
        <w:tc>
          <w:tcPr>
            <w:tcW w:w="5339" w:type="dxa"/>
            <w:vAlign w:val="center"/>
          </w:tcPr>
          <w:p w:rsidRPr="00FB57FE" w:rsidR="00241AC1" w:rsidP="00F87C21" w:rsidRDefault="009D4EEE" w14:paraId="6ADBC740" w14:textId="4B3189D4">
            <w:pPr>
              <w:pStyle w:val="BodyText"/>
              <w:spacing w:after="0"/>
            </w:pPr>
            <w:r w:rsidRPr="009D4EEE">
              <w:t xml:space="preserve">Omogućuje upravljanje podacima o </w:t>
            </w:r>
            <w:r w:rsidR="00EF3A28">
              <w:t>korisnicima</w:t>
            </w:r>
            <w:r w:rsidRPr="009D4EEE">
              <w:t xml:space="preserve">, uključujući unos, izmjene, brisanje i pregled </w:t>
            </w:r>
            <w:r w:rsidR="00EF3A28">
              <w:t>svih korisničkih uloga: voditelja aukcija, prodavatelja, procjenitelja i kupaca</w:t>
            </w:r>
          </w:p>
        </w:tc>
      </w:tr>
      <w:tr w:rsidR="00CF6FAD" w:rsidTr="00852839" w14:paraId="5B8DFC91" w14:textId="77777777">
        <w:tc>
          <w:tcPr>
            <w:tcW w:w="936" w:type="dxa"/>
            <w:vAlign w:val="center"/>
          </w:tcPr>
          <w:p w:rsidRPr="00E64AAF" w:rsidR="00CF6FAD" w:rsidP="00F87C21" w:rsidRDefault="00CF6FAD" w14:paraId="2D1A9BF3" w14:textId="63B69ABA">
            <w:pPr>
              <w:rPr>
                <w:strike/>
                <w:highlight w:val="lightGray"/>
              </w:rPr>
            </w:pPr>
            <w:r w:rsidRPr="2DBEACF5">
              <w:rPr>
                <w:strike/>
                <w:highlight w:val="lightGray"/>
              </w:rPr>
              <w:t>1.1</w:t>
            </w:r>
          </w:p>
        </w:tc>
        <w:tc>
          <w:tcPr>
            <w:tcW w:w="2785" w:type="dxa"/>
            <w:vAlign w:val="center"/>
          </w:tcPr>
          <w:p w:rsidRPr="00E64AAF" w:rsidR="00CF6FAD" w:rsidP="00F87C21" w:rsidRDefault="00EF3A28" w14:paraId="70DD79B7" w14:textId="3E53180D">
            <w:pPr>
              <w:pStyle w:val="BodyText"/>
              <w:spacing w:after="0"/>
              <w:rPr>
                <w:strike/>
                <w:highlight w:val="lightGray"/>
              </w:rPr>
            </w:pPr>
            <w:r w:rsidRPr="2DBEACF5">
              <w:rPr>
                <w:strike/>
                <w:highlight w:val="lightGray"/>
              </w:rPr>
              <w:t>Upravljanje voditeljima aukcija</w:t>
            </w:r>
          </w:p>
        </w:tc>
        <w:tc>
          <w:tcPr>
            <w:tcW w:w="5339" w:type="dxa"/>
            <w:vAlign w:val="center"/>
          </w:tcPr>
          <w:p w:rsidRPr="00E64AAF" w:rsidR="00CF6FAD" w:rsidP="00F87C21" w:rsidRDefault="00BF38FE" w14:paraId="7B934369" w14:textId="29D215E0">
            <w:pPr>
              <w:pStyle w:val="BodyText"/>
              <w:spacing w:after="0"/>
              <w:rPr>
                <w:strike/>
                <w:highlight w:val="lightGray"/>
              </w:rPr>
            </w:pPr>
            <w:r w:rsidRPr="2DBEACF5">
              <w:rPr>
                <w:strike/>
                <w:highlight w:val="lightGray"/>
              </w:rPr>
              <w:t>Omogućuje upravljanje podacima o voditeljima, uključujući unos, izmjene, brisanje i pregled</w:t>
            </w:r>
          </w:p>
        </w:tc>
      </w:tr>
      <w:tr w:rsidR="0080164D" w:rsidTr="00852839" w14:paraId="4C7B31B8" w14:textId="77777777">
        <w:tc>
          <w:tcPr>
            <w:tcW w:w="936" w:type="dxa"/>
            <w:vAlign w:val="center"/>
          </w:tcPr>
          <w:p w:rsidRPr="00CF6FAD" w:rsidR="0080164D" w:rsidP="00F87C21" w:rsidRDefault="00EF3A28" w14:paraId="18FC864D" w14:textId="69B2E606">
            <w:r>
              <w:t>1.1.</w:t>
            </w:r>
          </w:p>
        </w:tc>
        <w:tc>
          <w:tcPr>
            <w:tcW w:w="2785" w:type="dxa"/>
            <w:vAlign w:val="center"/>
          </w:tcPr>
          <w:p w:rsidRPr="0080164D" w:rsidR="0080164D" w:rsidP="00F87C21" w:rsidRDefault="00EF3A28" w14:paraId="2AB8F4AB" w14:textId="3F34E99C">
            <w:pPr>
              <w:pStyle w:val="BodyText"/>
              <w:spacing w:after="0"/>
            </w:pPr>
            <w:r>
              <w:t xml:space="preserve">Unos </w:t>
            </w:r>
            <w:r w:rsidR="00E64AAF">
              <w:t>korisnik</w:t>
            </w:r>
            <w:r w:rsidR="00B045A0">
              <w:t>a</w:t>
            </w:r>
          </w:p>
        </w:tc>
        <w:tc>
          <w:tcPr>
            <w:tcW w:w="5339" w:type="dxa"/>
            <w:vAlign w:val="center"/>
          </w:tcPr>
          <w:p w:rsidRPr="0080164D" w:rsidR="0080164D" w:rsidP="00F87C21" w:rsidRDefault="00BF38FE" w14:paraId="148EFC8C" w14:textId="28855CB6">
            <w:pPr>
              <w:pStyle w:val="BodyText"/>
              <w:spacing w:after="0"/>
            </w:pPr>
            <w:r>
              <w:t>Omogućuje d</w:t>
            </w:r>
            <w:r w:rsidRPr="00BF38FE">
              <w:t xml:space="preserve">odavanje novog </w:t>
            </w:r>
            <w:r w:rsidR="00B045A0">
              <w:t>korisnika</w:t>
            </w:r>
            <w:r w:rsidRPr="00BF38FE">
              <w:t xml:space="preserve"> u sustav s osobnim i kontakt podacima</w:t>
            </w:r>
          </w:p>
        </w:tc>
      </w:tr>
      <w:tr w:rsidR="009C035D" w:rsidTr="00852839" w14:paraId="4FD7B020" w14:textId="77777777">
        <w:tc>
          <w:tcPr>
            <w:tcW w:w="936" w:type="dxa"/>
            <w:vAlign w:val="center"/>
          </w:tcPr>
          <w:p w:rsidRPr="0080164D" w:rsidR="009C035D" w:rsidP="00F87C21" w:rsidRDefault="00EF3A28" w14:paraId="0D5BCB67" w14:textId="35E08968">
            <w:r>
              <w:t>1.2.</w:t>
            </w:r>
          </w:p>
        </w:tc>
        <w:tc>
          <w:tcPr>
            <w:tcW w:w="2785" w:type="dxa"/>
            <w:vAlign w:val="center"/>
          </w:tcPr>
          <w:p w:rsidRPr="0080164D" w:rsidR="009C035D" w:rsidP="00F87C21" w:rsidRDefault="00EF3A28" w14:paraId="1596F993" w14:textId="1D12D912">
            <w:pPr>
              <w:pStyle w:val="BodyText"/>
              <w:spacing w:after="0"/>
            </w:pPr>
            <w:r>
              <w:t xml:space="preserve">Uređivanje podataka o </w:t>
            </w:r>
            <w:r w:rsidR="00B045A0">
              <w:t>korisniku</w:t>
            </w:r>
          </w:p>
        </w:tc>
        <w:tc>
          <w:tcPr>
            <w:tcW w:w="5339" w:type="dxa"/>
            <w:vAlign w:val="center"/>
          </w:tcPr>
          <w:p w:rsidRPr="009C035D" w:rsidR="009C035D" w:rsidP="00F87C21" w:rsidRDefault="00BF38FE" w14:paraId="5BF136FF" w14:textId="07C1FB93">
            <w:pPr>
              <w:pStyle w:val="BodyText"/>
              <w:spacing w:after="0"/>
            </w:pPr>
            <w:r w:rsidRPr="00BF38FE">
              <w:t>Omogućuje izmjenu podataka o</w:t>
            </w:r>
            <w:r>
              <w:t xml:space="preserve"> </w:t>
            </w:r>
            <w:r w:rsidR="00C302AF">
              <w:t>korisniku</w:t>
            </w:r>
          </w:p>
        </w:tc>
      </w:tr>
      <w:tr w:rsidR="0074281C" w:rsidTr="00852839" w14:paraId="2F4666E2" w14:textId="77777777">
        <w:tc>
          <w:tcPr>
            <w:tcW w:w="936" w:type="dxa"/>
            <w:vAlign w:val="center"/>
          </w:tcPr>
          <w:p w:rsidRPr="0074281C" w:rsidR="0074281C" w:rsidP="00F87C21" w:rsidRDefault="00EF3A28" w14:paraId="600261D0" w14:textId="664C0986">
            <w:r>
              <w:t>1.3.</w:t>
            </w:r>
          </w:p>
        </w:tc>
        <w:tc>
          <w:tcPr>
            <w:tcW w:w="2785" w:type="dxa"/>
            <w:vAlign w:val="center"/>
          </w:tcPr>
          <w:p w:rsidRPr="0074281C" w:rsidR="0074281C" w:rsidP="00F87C21" w:rsidRDefault="00EF3A28" w14:paraId="566F5AFA" w14:textId="0D1E08D9">
            <w:pPr>
              <w:pStyle w:val="BodyText"/>
              <w:spacing w:after="0"/>
            </w:pPr>
            <w:r>
              <w:t xml:space="preserve">Brisanje </w:t>
            </w:r>
            <w:r w:rsidR="00B045A0">
              <w:t>korisnika</w:t>
            </w:r>
          </w:p>
        </w:tc>
        <w:tc>
          <w:tcPr>
            <w:tcW w:w="5339" w:type="dxa"/>
            <w:vAlign w:val="center"/>
          </w:tcPr>
          <w:p w:rsidRPr="0074281C" w:rsidR="0074281C" w:rsidP="00F87C21" w:rsidRDefault="00BF38FE" w14:paraId="090210AD" w14:textId="7B819E99">
            <w:pPr>
              <w:pStyle w:val="BodyText"/>
              <w:spacing w:after="0"/>
            </w:pPr>
            <w:r w:rsidRPr="00BF38FE">
              <w:t xml:space="preserve">Omogućuje trajno uklanjanje </w:t>
            </w:r>
            <w:r w:rsidR="00B045A0">
              <w:t>korisnika</w:t>
            </w:r>
            <w:r w:rsidRPr="00BF38FE">
              <w:t xml:space="preserve"> iz sustava</w:t>
            </w:r>
          </w:p>
        </w:tc>
      </w:tr>
      <w:tr w:rsidR="00BF38FE" w:rsidTr="00852839" w14:paraId="67CFA8E0" w14:textId="77777777">
        <w:tc>
          <w:tcPr>
            <w:tcW w:w="936" w:type="dxa"/>
            <w:vAlign w:val="center"/>
          </w:tcPr>
          <w:p w:rsidRPr="00C302AF" w:rsidR="00BF38FE" w:rsidP="00BF38FE" w:rsidRDefault="00BF38FE" w14:paraId="67284C2A" w14:textId="7D15ACB2">
            <w:pPr>
              <w:rPr>
                <w:strike/>
                <w:highlight w:val="lightGray"/>
              </w:rPr>
            </w:pPr>
            <w:r w:rsidRPr="71BB5175">
              <w:rPr>
                <w:strike/>
                <w:highlight w:val="lightGray"/>
              </w:rPr>
              <w:t>1.1.2.</w:t>
            </w:r>
          </w:p>
        </w:tc>
        <w:tc>
          <w:tcPr>
            <w:tcW w:w="2785" w:type="dxa"/>
            <w:vAlign w:val="center"/>
          </w:tcPr>
          <w:p w:rsidRPr="00C302AF" w:rsidR="00BF38FE" w:rsidP="00BF38FE" w:rsidRDefault="00BF38FE" w14:paraId="520628BC" w14:textId="58A588F2">
            <w:pPr>
              <w:pStyle w:val="BodyText"/>
              <w:spacing w:after="0"/>
              <w:rPr>
                <w:strike/>
                <w:highlight w:val="lightGray"/>
              </w:rPr>
            </w:pPr>
            <w:r w:rsidRPr="71BB5175">
              <w:rPr>
                <w:strike/>
                <w:highlight w:val="lightGray"/>
              </w:rPr>
              <w:t>Upravljanje prodavateljima</w:t>
            </w:r>
          </w:p>
        </w:tc>
        <w:tc>
          <w:tcPr>
            <w:tcW w:w="5339" w:type="dxa"/>
            <w:vAlign w:val="center"/>
          </w:tcPr>
          <w:p w:rsidRPr="00C302AF" w:rsidR="00BF38FE" w:rsidP="00BF38FE" w:rsidRDefault="00BF38FE" w14:paraId="3FBD9A27" w14:textId="1BB7F8CB">
            <w:pPr>
              <w:pStyle w:val="BodyText"/>
              <w:spacing w:after="0"/>
              <w:rPr>
                <w:strike/>
                <w:highlight w:val="lightGray"/>
              </w:rPr>
            </w:pPr>
            <w:r w:rsidRPr="71BB5175">
              <w:rPr>
                <w:strike/>
                <w:highlight w:val="lightGray"/>
              </w:rPr>
              <w:t>Omogućuje upravljanje podacima o prodavateljima, uključujući unos, izmjene, brisanje i pregled</w:t>
            </w:r>
          </w:p>
        </w:tc>
      </w:tr>
      <w:tr w:rsidR="00BF38FE" w:rsidTr="00852839" w14:paraId="0B56F225" w14:textId="77777777">
        <w:tc>
          <w:tcPr>
            <w:tcW w:w="936" w:type="dxa"/>
            <w:vAlign w:val="center"/>
          </w:tcPr>
          <w:p w:rsidRPr="00C302AF" w:rsidR="00BF38FE" w:rsidP="00BF38FE" w:rsidRDefault="00BF38FE" w14:paraId="588F86F2" w14:textId="0F86D76C">
            <w:pPr>
              <w:rPr>
                <w:strike/>
                <w:highlight w:val="lightGray"/>
              </w:rPr>
            </w:pPr>
            <w:r w:rsidRPr="71BB5175">
              <w:rPr>
                <w:strike/>
                <w:highlight w:val="lightGray"/>
              </w:rPr>
              <w:t>1.1.2.1.</w:t>
            </w:r>
          </w:p>
        </w:tc>
        <w:tc>
          <w:tcPr>
            <w:tcW w:w="2785" w:type="dxa"/>
            <w:vAlign w:val="center"/>
          </w:tcPr>
          <w:p w:rsidRPr="00C302AF" w:rsidR="00BF38FE" w:rsidP="00BF38FE" w:rsidRDefault="00BF38FE" w14:paraId="2886AA4F" w14:textId="1FFCE57F">
            <w:pPr>
              <w:pStyle w:val="BodyText"/>
              <w:spacing w:after="0"/>
              <w:rPr>
                <w:strike/>
                <w:highlight w:val="lightGray"/>
              </w:rPr>
            </w:pPr>
            <w:r w:rsidRPr="71BB5175">
              <w:rPr>
                <w:strike/>
                <w:highlight w:val="lightGray"/>
              </w:rPr>
              <w:t>Unos prodavatelja</w:t>
            </w:r>
          </w:p>
        </w:tc>
        <w:tc>
          <w:tcPr>
            <w:tcW w:w="5339" w:type="dxa"/>
            <w:vAlign w:val="center"/>
          </w:tcPr>
          <w:p w:rsidRPr="00C302AF" w:rsidR="00BF38FE" w:rsidP="00BF38FE" w:rsidRDefault="00BF38FE" w14:paraId="431803CF" w14:textId="4697C167">
            <w:pPr>
              <w:pStyle w:val="BodyText"/>
              <w:spacing w:after="0"/>
              <w:rPr>
                <w:strike/>
                <w:highlight w:val="lightGray"/>
              </w:rPr>
            </w:pPr>
            <w:r w:rsidRPr="71BB5175">
              <w:rPr>
                <w:strike/>
                <w:highlight w:val="lightGray"/>
              </w:rPr>
              <w:t>Omogućuje dodavanje novog prodavatelja u sustav s osobnim i kontakt podacima</w:t>
            </w:r>
          </w:p>
        </w:tc>
      </w:tr>
      <w:tr w:rsidR="00BF38FE" w:rsidTr="00852839" w14:paraId="61F9B555" w14:textId="77777777">
        <w:tc>
          <w:tcPr>
            <w:tcW w:w="936" w:type="dxa"/>
            <w:vAlign w:val="center"/>
          </w:tcPr>
          <w:p w:rsidRPr="00C302AF" w:rsidR="00BF38FE" w:rsidP="00BF38FE" w:rsidRDefault="00BF38FE" w14:paraId="6290E79C" w14:textId="3521F5B3">
            <w:pPr>
              <w:rPr>
                <w:strike/>
                <w:highlight w:val="lightGray"/>
              </w:rPr>
            </w:pPr>
            <w:r w:rsidRPr="71BB5175">
              <w:rPr>
                <w:strike/>
                <w:highlight w:val="lightGray"/>
              </w:rPr>
              <w:t>1.1.2.2.</w:t>
            </w:r>
          </w:p>
        </w:tc>
        <w:tc>
          <w:tcPr>
            <w:tcW w:w="2785" w:type="dxa"/>
            <w:vAlign w:val="center"/>
          </w:tcPr>
          <w:p w:rsidRPr="00C302AF" w:rsidR="00BF38FE" w:rsidP="00BF38FE" w:rsidRDefault="00BF38FE" w14:paraId="6C123A57" w14:textId="5A1F3BF5">
            <w:pPr>
              <w:pStyle w:val="BodyText"/>
              <w:spacing w:after="0"/>
              <w:rPr>
                <w:strike/>
                <w:highlight w:val="lightGray"/>
              </w:rPr>
            </w:pPr>
            <w:r w:rsidRPr="71BB5175">
              <w:rPr>
                <w:strike/>
                <w:highlight w:val="lightGray"/>
              </w:rPr>
              <w:t>Uređivanje podataka o prodavateljima</w:t>
            </w:r>
          </w:p>
        </w:tc>
        <w:tc>
          <w:tcPr>
            <w:tcW w:w="5339" w:type="dxa"/>
            <w:vAlign w:val="center"/>
          </w:tcPr>
          <w:p w:rsidRPr="00C302AF" w:rsidR="00BF38FE" w:rsidP="00BF38FE" w:rsidRDefault="00BF38FE" w14:paraId="12550050" w14:textId="132D2958">
            <w:pPr>
              <w:pStyle w:val="BodyText"/>
              <w:spacing w:after="0"/>
              <w:rPr>
                <w:strike/>
                <w:highlight w:val="lightGray"/>
              </w:rPr>
            </w:pPr>
            <w:r w:rsidRPr="71BB5175">
              <w:rPr>
                <w:strike/>
                <w:highlight w:val="lightGray"/>
              </w:rPr>
              <w:t xml:space="preserve">Omogućuje izmjenu podataka o prodavateljima </w:t>
            </w:r>
          </w:p>
        </w:tc>
      </w:tr>
      <w:tr w:rsidR="00BF38FE" w:rsidTr="00852839" w14:paraId="424CBABC" w14:textId="77777777">
        <w:tc>
          <w:tcPr>
            <w:tcW w:w="936" w:type="dxa"/>
            <w:vAlign w:val="center"/>
          </w:tcPr>
          <w:p w:rsidRPr="00C302AF" w:rsidR="00BF38FE" w:rsidP="00BF38FE" w:rsidRDefault="00BF38FE" w14:paraId="5B964489" w14:textId="1E96CD3F">
            <w:pPr>
              <w:rPr>
                <w:strike/>
                <w:highlight w:val="lightGray"/>
              </w:rPr>
            </w:pPr>
            <w:r w:rsidRPr="71BB5175">
              <w:rPr>
                <w:strike/>
                <w:highlight w:val="lightGray"/>
              </w:rPr>
              <w:t>1.1.2.3.</w:t>
            </w:r>
          </w:p>
        </w:tc>
        <w:tc>
          <w:tcPr>
            <w:tcW w:w="2785" w:type="dxa"/>
            <w:vAlign w:val="center"/>
          </w:tcPr>
          <w:p w:rsidRPr="00C302AF" w:rsidR="00BF38FE" w:rsidP="00BF38FE" w:rsidRDefault="00BF38FE" w14:paraId="2ED03382" w14:textId="410D329E">
            <w:pPr>
              <w:pStyle w:val="BodyText"/>
              <w:spacing w:after="0"/>
              <w:rPr>
                <w:strike/>
                <w:highlight w:val="lightGray"/>
              </w:rPr>
            </w:pPr>
            <w:r w:rsidRPr="71BB5175">
              <w:rPr>
                <w:strike/>
                <w:highlight w:val="lightGray"/>
              </w:rPr>
              <w:t>Brisanje prodavatelja</w:t>
            </w:r>
          </w:p>
        </w:tc>
        <w:tc>
          <w:tcPr>
            <w:tcW w:w="5339" w:type="dxa"/>
            <w:vAlign w:val="center"/>
          </w:tcPr>
          <w:p w:rsidRPr="00C302AF" w:rsidR="00BF38FE" w:rsidP="00BF38FE" w:rsidRDefault="00BF38FE" w14:paraId="0454BFBF" w14:textId="4A82B381">
            <w:pPr>
              <w:pStyle w:val="BodyText"/>
              <w:spacing w:after="0"/>
              <w:rPr>
                <w:strike/>
                <w:highlight w:val="lightGray"/>
              </w:rPr>
            </w:pPr>
            <w:r w:rsidRPr="71BB5175">
              <w:rPr>
                <w:strike/>
                <w:highlight w:val="lightGray"/>
              </w:rPr>
              <w:t>Omogućuje trajno uklanjanje prodavatelja iz sustava</w:t>
            </w:r>
          </w:p>
        </w:tc>
      </w:tr>
      <w:tr w:rsidR="00BF38FE" w:rsidTr="00852839" w14:paraId="11D2EC58" w14:textId="77777777">
        <w:tc>
          <w:tcPr>
            <w:tcW w:w="936" w:type="dxa"/>
            <w:vAlign w:val="center"/>
          </w:tcPr>
          <w:p w:rsidRPr="00C302AF" w:rsidR="00BF38FE" w:rsidP="00BF38FE" w:rsidRDefault="00BF38FE" w14:paraId="2F63A644" w14:textId="70FA6E56">
            <w:pPr>
              <w:rPr>
                <w:strike/>
                <w:highlight w:val="lightGray"/>
              </w:rPr>
            </w:pPr>
            <w:r w:rsidRPr="71BB5175">
              <w:rPr>
                <w:strike/>
                <w:highlight w:val="lightGray"/>
              </w:rPr>
              <w:t>1.1.3.</w:t>
            </w:r>
          </w:p>
        </w:tc>
        <w:tc>
          <w:tcPr>
            <w:tcW w:w="2785" w:type="dxa"/>
            <w:vAlign w:val="center"/>
          </w:tcPr>
          <w:p w:rsidRPr="00C302AF" w:rsidR="00BF38FE" w:rsidP="00BF38FE" w:rsidRDefault="00BF38FE" w14:paraId="1CEE5D1E" w14:textId="129B19AD">
            <w:pPr>
              <w:pStyle w:val="BodyText"/>
              <w:spacing w:after="0"/>
              <w:rPr>
                <w:strike/>
                <w:highlight w:val="lightGray"/>
              </w:rPr>
            </w:pPr>
            <w:r w:rsidRPr="71BB5175">
              <w:rPr>
                <w:strike/>
                <w:highlight w:val="lightGray"/>
              </w:rPr>
              <w:t>Upravljanje procjeniteljima</w:t>
            </w:r>
          </w:p>
        </w:tc>
        <w:tc>
          <w:tcPr>
            <w:tcW w:w="5339" w:type="dxa"/>
            <w:vAlign w:val="center"/>
          </w:tcPr>
          <w:p w:rsidRPr="00C302AF" w:rsidR="00BF38FE" w:rsidP="00BF38FE" w:rsidRDefault="00BF38FE" w14:paraId="7F76F647" w14:textId="54FF93BB">
            <w:pPr>
              <w:pStyle w:val="BodyText"/>
              <w:spacing w:after="0"/>
              <w:rPr>
                <w:strike/>
                <w:highlight w:val="lightGray"/>
              </w:rPr>
            </w:pPr>
            <w:r w:rsidRPr="71BB5175">
              <w:rPr>
                <w:strike/>
                <w:highlight w:val="lightGray"/>
              </w:rPr>
              <w:t>Omogućuje upravljanje podacima o procjeniteljima, uključujući unos, izmjene, brisanje i pregled</w:t>
            </w:r>
          </w:p>
        </w:tc>
      </w:tr>
      <w:tr w:rsidR="00BF38FE" w:rsidTr="00852839" w14:paraId="6C6F21C6" w14:textId="77777777">
        <w:tc>
          <w:tcPr>
            <w:tcW w:w="936" w:type="dxa"/>
            <w:vAlign w:val="center"/>
          </w:tcPr>
          <w:p w:rsidRPr="00C302AF" w:rsidR="00BF38FE" w:rsidP="00BF38FE" w:rsidRDefault="00BF38FE" w14:paraId="0AC439BB" w14:textId="6E99EE1C">
            <w:pPr>
              <w:rPr>
                <w:strike/>
                <w:highlight w:val="lightGray"/>
              </w:rPr>
            </w:pPr>
            <w:r w:rsidRPr="71BB5175">
              <w:rPr>
                <w:strike/>
                <w:highlight w:val="lightGray"/>
              </w:rPr>
              <w:t>1.1.3.1</w:t>
            </w:r>
          </w:p>
        </w:tc>
        <w:tc>
          <w:tcPr>
            <w:tcW w:w="2785" w:type="dxa"/>
            <w:vAlign w:val="center"/>
          </w:tcPr>
          <w:p w:rsidRPr="00C302AF" w:rsidR="00BF38FE" w:rsidP="00BF38FE" w:rsidRDefault="00BF38FE" w14:paraId="4B9A4467" w14:textId="77409BAA">
            <w:pPr>
              <w:pStyle w:val="BodyText"/>
              <w:spacing w:after="0"/>
              <w:rPr>
                <w:strike/>
                <w:highlight w:val="lightGray"/>
              </w:rPr>
            </w:pPr>
            <w:r w:rsidRPr="71BB5175">
              <w:rPr>
                <w:strike/>
                <w:highlight w:val="lightGray"/>
              </w:rPr>
              <w:t>Unos procjenitelja</w:t>
            </w:r>
          </w:p>
        </w:tc>
        <w:tc>
          <w:tcPr>
            <w:tcW w:w="5339" w:type="dxa"/>
            <w:vAlign w:val="center"/>
          </w:tcPr>
          <w:p w:rsidRPr="00C302AF" w:rsidR="00BF38FE" w:rsidP="00BF38FE" w:rsidRDefault="00BF38FE" w14:paraId="5B83DAD6" w14:textId="63EE5D6B">
            <w:pPr>
              <w:pStyle w:val="BodyText"/>
              <w:spacing w:after="0"/>
              <w:rPr>
                <w:strike/>
                <w:highlight w:val="lightGray"/>
              </w:rPr>
            </w:pPr>
            <w:r w:rsidRPr="71BB5175">
              <w:rPr>
                <w:strike/>
                <w:highlight w:val="lightGray"/>
              </w:rPr>
              <w:t>Omogućuje dodavanje novog procjenitelja artefakata u sustav s osobnim i kontakt podacima</w:t>
            </w:r>
          </w:p>
        </w:tc>
      </w:tr>
      <w:tr w:rsidR="00BF38FE" w:rsidTr="00852839" w14:paraId="20D138A9" w14:textId="77777777">
        <w:tc>
          <w:tcPr>
            <w:tcW w:w="936" w:type="dxa"/>
            <w:vAlign w:val="center"/>
          </w:tcPr>
          <w:p w:rsidRPr="00C302AF" w:rsidR="00BF38FE" w:rsidP="00BF38FE" w:rsidRDefault="00BF38FE" w14:paraId="7E6FA78E" w14:textId="662D341E">
            <w:pPr>
              <w:rPr>
                <w:strike/>
                <w:highlight w:val="lightGray"/>
              </w:rPr>
            </w:pPr>
            <w:r w:rsidRPr="71BB5175">
              <w:rPr>
                <w:strike/>
                <w:highlight w:val="lightGray"/>
              </w:rPr>
              <w:t>1.1.3.2.</w:t>
            </w:r>
          </w:p>
        </w:tc>
        <w:tc>
          <w:tcPr>
            <w:tcW w:w="2785" w:type="dxa"/>
            <w:vAlign w:val="center"/>
          </w:tcPr>
          <w:p w:rsidRPr="00C302AF" w:rsidR="00BF38FE" w:rsidP="00BF38FE" w:rsidRDefault="00BF38FE" w14:paraId="1C7BF1E4" w14:textId="27257FA4">
            <w:pPr>
              <w:pStyle w:val="BodyText"/>
              <w:spacing w:after="0"/>
              <w:rPr>
                <w:strike/>
                <w:highlight w:val="lightGray"/>
              </w:rPr>
            </w:pPr>
            <w:r w:rsidRPr="71BB5175">
              <w:rPr>
                <w:strike/>
                <w:highlight w:val="lightGray"/>
              </w:rPr>
              <w:t>Uređivanje podataka o procjeniteljima</w:t>
            </w:r>
          </w:p>
        </w:tc>
        <w:tc>
          <w:tcPr>
            <w:tcW w:w="5339" w:type="dxa"/>
            <w:vAlign w:val="center"/>
          </w:tcPr>
          <w:p w:rsidRPr="00C302AF" w:rsidR="00BF38FE" w:rsidP="00BF38FE" w:rsidRDefault="00BF38FE" w14:paraId="59FB82AE" w14:textId="49B7B087">
            <w:pPr>
              <w:pStyle w:val="BodyText"/>
              <w:spacing w:after="0"/>
              <w:rPr>
                <w:strike/>
                <w:highlight w:val="lightGray"/>
              </w:rPr>
            </w:pPr>
            <w:r w:rsidRPr="71BB5175">
              <w:rPr>
                <w:strike/>
                <w:highlight w:val="lightGray"/>
              </w:rPr>
              <w:t>Omogućuje izmjenu podataka o procjeniteljima artefakata</w:t>
            </w:r>
          </w:p>
        </w:tc>
      </w:tr>
      <w:tr w:rsidR="00BF38FE" w:rsidTr="00852839" w14:paraId="47911F06" w14:textId="77777777">
        <w:tc>
          <w:tcPr>
            <w:tcW w:w="936" w:type="dxa"/>
            <w:vAlign w:val="center"/>
          </w:tcPr>
          <w:p w:rsidRPr="00C302AF" w:rsidR="00BF38FE" w:rsidP="00BF38FE" w:rsidRDefault="00BF38FE" w14:paraId="15777101" w14:textId="7306B2FE">
            <w:pPr>
              <w:rPr>
                <w:strike/>
                <w:highlight w:val="lightGray"/>
              </w:rPr>
            </w:pPr>
            <w:r w:rsidRPr="71BB5175">
              <w:rPr>
                <w:strike/>
                <w:highlight w:val="lightGray"/>
              </w:rPr>
              <w:t>1.1.3.3.</w:t>
            </w:r>
          </w:p>
        </w:tc>
        <w:tc>
          <w:tcPr>
            <w:tcW w:w="2785" w:type="dxa"/>
            <w:vAlign w:val="center"/>
          </w:tcPr>
          <w:p w:rsidRPr="00C302AF" w:rsidR="00BF38FE" w:rsidP="00BF38FE" w:rsidRDefault="00BF38FE" w14:paraId="22370364" w14:textId="232C4119">
            <w:pPr>
              <w:pStyle w:val="BodyText"/>
              <w:spacing w:after="0"/>
              <w:rPr>
                <w:strike/>
                <w:highlight w:val="lightGray"/>
              </w:rPr>
            </w:pPr>
            <w:r w:rsidRPr="71BB5175">
              <w:rPr>
                <w:strike/>
                <w:highlight w:val="lightGray"/>
              </w:rPr>
              <w:t>Brisanje procjenitelja</w:t>
            </w:r>
          </w:p>
        </w:tc>
        <w:tc>
          <w:tcPr>
            <w:tcW w:w="5339" w:type="dxa"/>
            <w:vAlign w:val="center"/>
          </w:tcPr>
          <w:p w:rsidRPr="00C302AF" w:rsidR="00BF38FE" w:rsidP="00BF38FE" w:rsidRDefault="00BF38FE" w14:paraId="3389C681" w14:textId="7588BF55">
            <w:pPr>
              <w:pStyle w:val="BodyText"/>
              <w:spacing w:after="0"/>
              <w:rPr>
                <w:strike/>
                <w:highlight w:val="lightGray"/>
              </w:rPr>
            </w:pPr>
            <w:r w:rsidRPr="71BB5175">
              <w:rPr>
                <w:strike/>
                <w:highlight w:val="lightGray"/>
              </w:rPr>
              <w:t>Omogućuje trajno uklanjanje procjenitelja aukcija iz sustava</w:t>
            </w:r>
          </w:p>
        </w:tc>
      </w:tr>
      <w:tr w:rsidR="00BF38FE" w:rsidTr="00852839" w14:paraId="7A50D9E6" w14:textId="77777777">
        <w:tc>
          <w:tcPr>
            <w:tcW w:w="936" w:type="dxa"/>
            <w:vAlign w:val="center"/>
          </w:tcPr>
          <w:p w:rsidRPr="00C302AF" w:rsidR="00BF38FE" w:rsidP="00BF38FE" w:rsidRDefault="00BF38FE" w14:paraId="78B74C5B" w14:textId="100C3F0A">
            <w:pPr>
              <w:rPr>
                <w:strike/>
                <w:highlight w:val="lightGray"/>
              </w:rPr>
            </w:pPr>
            <w:r w:rsidRPr="71BB5175">
              <w:rPr>
                <w:strike/>
                <w:highlight w:val="lightGray"/>
              </w:rPr>
              <w:t>1.1.4.</w:t>
            </w:r>
          </w:p>
        </w:tc>
        <w:tc>
          <w:tcPr>
            <w:tcW w:w="2785" w:type="dxa"/>
            <w:vAlign w:val="center"/>
          </w:tcPr>
          <w:p w:rsidRPr="00C302AF" w:rsidR="00BF38FE" w:rsidP="00BF38FE" w:rsidRDefault="00BF38FE" w14:paraId="3C3F3C87" w14:textId="4D38CE2A">
            <w:pPr>
              <w:pStyle w:val="BodyText"/>
              <w:spacing w:after="0"/>
              <w:rPr>
                <w:strike/>
                <w:highlight w:val="lightGray"/>
              </w:rPr>
            </w:pPr>
            <w:r w:rsidRPr="71BB5175">
              <w:rPr>
                <w:strike/>
                <w:highlight w:val="lightGray"/>
              </w:rPr>
              <w:t>Upravljanje kupcima</w:t>
            </w:r>
          </w:p>
        </w:tc>
        <w:tc>
          <w:tcPr>
            <w:tcW w:w="5339" w:type="dxa"/>
            <w:vAlign w:val="center"/>
          </w:tcPr>
          <w:p w:rsidRPr="00C302AF" w:rsidR="00BF38FE" w:rsidP="00BF38FE" w:rsidRDefault="00BF38FE" w14:paraId="337067F4" w14:textId="540D5162">
            <w:pPr>
              <w:pStyle w:val="BodyText"/>
              <w:spacing w:after="0"/>
              <w:rPr>
                <w:strike/>
                <w:highlight w:val="lightGray"/>
              </w:rPr>
            </w:pPr>
            <w:r w:rsidRPr="71BB5175">
              <w:rPr>
                <w:strike/>
                <w:highlight w:val="lightGray"/>
              </w:rPr>
              <w:t>Omogućuje upravljanje podacima o kupcima, uključujući unos, izmjene, brisanje i pregled</w:t>
            </w:r>
          </w:p>
        </w:tc>
      </w:tr>
      <w:tr w:rsidR="00BF38FE" w:rsidTr="00852839" w14:paraId="186E85B7" w14:textId="77777777">
        <w:tc>
          <w:tcPr>
            <w:tcW w:w="936" w:type="dxa"/>
            <w:vAlign w:val="center"/>
          </w:tcPr>
          <w:p w:rsidRPr="00C302AF" w:rsidR="00BF38FE" w:rsidP="00BF38FE" w:rsidRDefault="00BF38FE" w14:paraId="5F7C2CA9" w14:textId="27840AB3">
            <w:pPr>
              <w:rPr>
                <w:strike/>
                <w:highlight w:val="lightGray"/>
              </w:rPr>
            </w:pPr>
            <w:r w:rsidRPr="71BB5175">
              <w:rPr>
                <w:strike/>
                <w:highlight w:val="lightGray"/>
              </w:rPr>
              <w:t>1.1.4.1.</w:t>
            </w:r>
          </w:p>
        </w:tc>
        <w:tc>
          <w:tcPr>
            <w:tcW w:w="2785" w:type="dxa"/>
            <w:vAlign w:val="center"/>
          </w:tcPr>
          <w:p w:rsidRPr="00C302AF" w:rsidR="00BF38FE" w:rsidP="00BF38FE" w:rsidRDefault="00BF38FE" w14:paraId="39CA3EAA" w14:textId="24D053C3">
            <w:pPr>
              <w:pStyle w:val="BodyText"/>
              <w:spacing w:after="0"/>
              <w:rPr>
                <w:strike/>
                <w:highlight w:val="lightGray"/>
              </w:rPr>
            </w:pPr>
            <w:r w:rsidRPr="71BB5175">
              <w:rPr>
                <w:strike/>
                <w:highlight w:val="lightGray"/>
              </w:rPr>
              <w:t>Unos kupaca</w:t>
            </w:r>
          </w:p>
        </w:tc>
        <w:tc>
          <w:tcPr>
            <w:tcW w:w="5339" w:type="dxa"/>
            <w:vAlign w:val="center"/>
          </w:tcPr>
          <w:p w:rsidRPr="00C302AF" w:rsidR="00BF38FE" w:rsidP="00BF38FE" w:rsidRDefault="00BF38FE" w14:paraId="1ED2CF7C" w14:textId="46E35B3E">
            <w:pPr>
              <w:pStyle w:val="BodyText"/>
              <w:spacing w:after="0"/>
              <w:rPr>
                <w:strike/>
                <w:highlight w:val="lightGray"/>
              </w:rPr>
            </w:pPr>
            <w:r w:rsidRPr="71BB5175">
              <w:rPr>
                <w:strike/>
                <w:highlight w:val="lightGray"/>
              </w:rPr>
              <w:t>Omogućuje dodavanje novog kupca u sustav s osobnim i kontakt podacima</w:t>
            </w:r>
          </w:p>
        </w:tc>
      </w:tr>
      <w:tr w:rsidR="00BF38FE" w:rsidTr="00852839" w14:paraId="42D17059" w14:textId="77777777">
        <w:tc>
          <w:tcPr>
            <w:tcW w:w="936" w:type="dxa"/>
            <w:vAlign w:val="center"/>
          </w:tcPr>
          <w:p w:rsidRPr="00C302AF" w:rsidR="00BF38FE" w:rsidP="00BF38FE" w:rsidRDefault="00BF38FE" w14:paraId="4B7A8EF8" w14:textId="46E66A3A">
            <w:pPr>
              <w:rPr>
                <w:strike/>
                <w:highlight w:val="lightGray"/>
              </w:rPr>
            </w:pPr>
            <w:r w:rsidRPr="71BB5175">
              <w:rPr>
                <w:strike/>
                <w:highlight w:val="lightGray"/>
              </w:rPr>
              <w:t xml:space="preserve">1.1.4.2 </w:t>
            </w:r>
          </w:p>
        </w:tc>
        <w:tc>
          <w:tcPr>
            <w:tcW w:w="2785" w:type="dxa"/>
            <w:vAlign w:val="center"/>
          </w:tcPr>
          <w:p w:rsidRPr="00C302AF" w:rsidR="00BF38FE" w:rsidP="00BF38FE" w:rsidRDefault="00BF38FE" w14:paraId="37CB8DB8" w14:textId="123BFFF5">
            <w:pPr>
              <w:pStyle w:val="BodyText"/>
              <w:spacing w:after="0"/>
              <w:rPr>
                <w:strike/>
                <w:highlight w:val="lightGray"/>
              </w:rPr>
            </w:pPr>
            <w:r w:rsidRPr="71BB5175">
              <w:rPr>
                <w:strike/>
                <w:highlight w:val="lightGray"/>
              </w:rPr>
              <w:t>Uređivanje podataka o kupcima</w:t>
            </w:r>
          </w:p>
        </w:tc>
        <w:tc>
          <w:tcPr>
            <w:tcW w:w="5339" w:type="dxa"/>
            <w:vAlign w:val="center"/>
          </w:tcPr>
          <w:p w:rsidRPr="00C302AF" w:rsidR="00BF38FE" w:rsidP="00BF38FE" w:rsidRDefault="00BF38FE" w14:paraId="1708AC94" w14:textId="15FC872F">
            <w:pPr>
              <w:pStyle w:val="BodyText"/>
              <w:spacing w:after="0"/>
              <w:rPr>
                <w:strike/>
                <w:highlight w:val="lightGray"/>
              </w:rPr>
            </w:pPr>
            <w:r w:rsidRPr="71BB5175">
              <w:rPr>
                <w:strike/>
                <w:highlight w:val="lightGray"/>
              </w:rPr>
              <w:t>Omogućuje izmjenu podataka o kupcima</w:t>
            </w:r>
          </w:p>
        </w:tc>
      </w:tr>
      <w:tr w:rsidR="00BF38FE" w:rsidTr="00852839" w14:paraId="4F165323" w14:textId="77777777">
        <w:tc>
          <w:tcPr>
            <w:tcW w:w="936" w:type="dxa"/>
            <w:vAlign w:val="center"/>
          </w:tcPr>
          <w:p w:rsidRPr="00C302AF" w:rsidR="00BF38FE" w:rsidP="00BF38FE" w:rsidRDefault="00BF38FE" w14:paraId="71626FAC" w14:textId="2FA77954">
            <w:pPr>
              <w:rPr>
                <w:strike/>
                <w:highlight w:val="lightGray"/>
              </w:rPr>
            </w:pPr>
            <w:r w:rsidRPr="71BB5175">
              <w:rPr>
                <w:strike/>
                <w:highlight w:val="lightGray"/>
              </w:rPr>
              <w:t xml:space="preserve">1.1.4.3 </w:t>
            </w:r>
          </w:p>
        </w:tc>
        <w:tc>
          <w:tcPr>
            <w:tcW w:w="2785" w:type="dxa"/>
            <w:vAlign w:val="center"/>
          </w:tcPr>
          <w:p w:rsidRPr="00C302AF" w:rsidR="00BF38FE" w:rsidP="00BF38FE" w:rsidRDefault="00BF38FE" w14:paraId="68631377" w14:textId="49D24D94">
            <w:pPr>
              <w:pStyle w:val="BodyText"/>
              <w:spacing w:after="0"/>
              <w:rPr>
                <w:strike/>
                <w:highlight w:val="lightGray"/>
              </w:rPr>
            </w:pPr>
            <w:r w:rsidRPr="71BB5175">
              <w:rPr>
                <w:strike/>
                <w:highlight w:val="lightGray"/>
              </w:rPr>
              <w:t>Brisanje kupaca</w:t>
            </w:r>
          </w:p>
        </w:tc>
        <w:tc>
          <w:tcPr>
            <w:tcW w:w="5339" w:type="dxa"/>
            <w:vAlign w:val="center"/>
          </w:tcPr>
          <w:p w:rsidRPr="00C302AF" w:rsidR="00BF38FE" w:rsidP="00BF38FE" w:rsidRDefault="00BF38FE" w14:paraId="3BEEB158" w14:textId="667D4DFC">
            <w:pPr>
              <w:pStyle w:val="BodyText"/>
              <w:spacing w:after="0"/>
              <w:rPr>
                <w:strike/>
                <w:highlight w:val="lightGray"/>
              </w:rPr>
            </w:pPr>
            <w:r w:rsidRPr="71BB5175">
              <w:rPr>
                <w:strike/>
                <w:highlight w:val="lightGray"/>
              </w:rPr>
              <w:t>Omogućuje trajno uklanjanje kupca iz sustava</w:t>
            </w:r>
          </w:p>
        </w:tc>
      </w:tr>
      <w:tr w:rsidR="00BF38FE" w:rsidTr="00852839" w14:paraId="55308077" w14:textId="77777777">
        <w:trPr>
          <w:trHeight w:val="383"/>
        </w:trPr>
        <w:tc>
          <w:tcPr>
            <w:tcW w:w="936" w:type="dxa"/>
            <w:vAlign w:val="center"/>
          </w:tcPr>
          <w:p w:rsidRPr="000B192E" w:rsidR="00BF38FE" w:rsidP="00BF38FE" w:rsidRDefault="00BF38FE" w14:paraId="57864CCE" w14:textId="7E8A6A2C">
            <w:r>
              <w:t>2.</w:t>
            </w:r>
          </w:p>
        </w:tc>
        <w:tc>
          <w:tcPr>
            <w:tcW w:w="2785" w:type="dxa"/>
            <w:vAlign w:val="center"/>
          </w:tcPr>
          <w:p w:rsidRPr="000B192E" w:rsidR="00BF38FE" w:rsidP="00BF38FE" w:rsidRDefault="00BF38FE" w14:paraId="563D6B74" w14:textId="506E968D">
            <w:pPr>
              <w:pStyle w:val="BodyText"/>
              <w:spacing w:after="0"/>
            </w:pPr>
            <w:r>
              <w:t>Upravljanje artefaktima</w:t>
            </w:r>
          </w:p>
        </w:tc>
        <w:tc>
          <w:tcPr>
            <w:tcW w:w="5339" w:type="dxa"/>
            <w:vAlign w:val="center"/>
          </w:tcPr>
          <w:p w:rsidRPr="00C24AF5" w:rsidR="00BF38FE" w:rsidP="00BF38FE" w:rsidRDefault="00BF38FE" w14:paraId="0D501B35" w14:textId="4B6CBF72">
            <w:pPr>
              <w:pStyle w:val="BodyText"/>
              <w:spacing w:after="0"/>
            </w:pPr>
            <w:r w:rsidRPr="00BF38FE">
              <w:t xml:space="preserve">Omogućuje upravljanje podacima o </w:t>
            </w:r>
            <w:r>
              <w:t>artefaktima</w:t>
            </w:r>
            <w:r w:rsidRPr="00BF38FE">
              <w:t>, uključujući unos, izmjene, brisanje i pregled</w:t>
            </w:r>
          </w:p>
        </w:tc>
      </w:tr>
      <w:tr w:rsidR="00BF38FE" w:rsidTr="00852839" w14:paraId="14B7444E" w14:textId="77777777">
        <w:trPr>
          <w:trHeight w:val="383"/>
        </w:trPr>
        <w:tc>
          <w:tcPr>
            <w:tcW w:w="936" w:type="dxa"/>
            <w:vAlign w:val="center"/>
          </w:tcPr>
          <w:p w:rsidRPr="00310680" w:rsidR="00BF38FE" w:rsidP="00BF38FE" w:rsidRDefault="00BF38FE" w14:paraId="46890E19" w14:textId="164AD10E">
            <w:r>
              <w:t>2.</w:t>
            </w:r>
            <w:r w:rsidRPr="00310680">
              <w:t xml:space="preserve">1 </w:t>
            </w:r>
          </w:p>
        </w:tc>
        <w:tc>
          <w:tcPr>
            <w:tcW w:w="2785" w:type="dxa"/>
            <w:vAlign w:val="center"/>
          </w:tcPr>
          <w:p w:rsidRPr="00310680" w:rsidR="00BF38FE" w:rsidP="00BF38FE" w:rsidRDefault="00BF38FE" w14:paraId="12EE9D04" w14:textId="1FF864AF">
            <w:pPr>
              <w:pStyle w:val="BodyText"/>
              <w:spacing w:after="0"/>
            </w:pPr>
            <w:r>
              <w:t>Evidencija artefakata</w:t>
            </w:r>
          </w:p>
        </w:tc>
        <w:tc>
          <w:tcPr>
            <w:tcW w:w="5339" w:type="dxa"/>
            <w:vAlign w:val="center"/>
          </w:tcPr>
          <w:p w:rsidRPr="00C24AF5" w:rsidR="00BF38FE" w:rsidP="00BF38FE" w:rsidRDefault="00BF38FE" w14:paraId="670A6450" w14:textId="330B2989">
            <w:pPr>
              <w:pStyle w:val="BodyText"/>
              <w:spacing w:after="0"/>
            </w:pPr>
            <w:r w:rsidRPr="00BF38FE">
              <w:t xml:space="preserve">Omogućuje dodavanje novog </w:t>
            </w:r>
            <w:r>
              <w:t>artefakta</w:t>
            </w:r>
            <w:r w:rsidRPr="00BF38FE">
              <w:t xml:space="preserve"> u sustav</w:t>
            </w:r>
          </w:p>
        </w:tc>
      </w:tr>
      <w:tr w:rsidR="00BF38FE" w:rsidTr="00852839" w14:paraId="79BE285C" w14:textId="77777777">
        <w:trPr>
          <w:trHeight w:val="568"/>
        </w:trPr>
        <w:tc>
          <w:tcPr>
            <w:tcW w:w="936" w:type="dxa"/>
            <w:vAlign w:val="center"/>
          </w:tcPr>
          <w:p w:rsidRPr="00310680" w:rsidR="00BF38FE" w:rsidP="00BF38FE" w:rsidRDefault="00F83DEC" w14:paraId="243BCC70" w14:textId="687CB62D">
            <w:r>
              <w:t>2</w:t>
            </w:r>
            <w:r w:rsidRPr="0092404F" w:rsidR="00BF38FE">
              <w:t xml:space="preserve">.2 </w:t>
            </w:r>
          </w:p>
        </w:tc>
        <w:tc>
          <w:tcPr>
            <w:tcW w:w="2785" w:type="dxa"/>
            <w:vAlign w:val="center"/>
          </w:tcPr>
          <w:p w:rsidRPr="00310680" w:rsidR="00BF38FE" w:rsidP="00BF38FE" w:rsidRDefault="00BF38FE" w14:paraId="251EADBF" w14:textId="2832051A">
            <w:pPr>
              <w:pStyle w:val="BodyText"/>
              <w:spacing w:after="0"/>
            </w:pPr>
            <w:r>
              <w:t>Uključivanje artefakta u aukciju</w:t>
            </w:r>
          </w:p>
        </w:tc>
        <w:tc>
          <w:tcPr>
            <w:tcW w:w="5339" w:type="dxa"/>
            <w:vAlign w:val="center"/>
          </w:tcPr>
          <w:p w:rsidRPr="004E12B5" w:rsidR="00BF38FE" w:rsidP="00BF38FE" w:rsidRDefault="00BF38FE" w14:paraId="24FC2FB0" w14:textId="407C9FCF">
            <w:pPr>
              <w:pStyle w:val="BodyText"/>
              <w:spacing w:after="0"/>
            </w:pPr>
            <w:r>
              <w:t>Omogućuje prodaju artefakta putem zakazane aukcije</w:t>
            </w:r>
          </w:p>
        </w:tc>
      </w:tr>
      <w:tr w:rsidR="00BF38FE" w:rsidTr="00852839" w14:paraId="70D970ED" w14:textId="77777777">
        <w:trPr>
          <w:trHeight w:val="568"/>
        </w:trPr>
        <w:tc>
          <w:tcPr>
            <w:tcW w:w="936" w:type="dxa"/>
            <w:vAlign w:val="center"/>
          </w:tcPr>
          <w:p w:rsidRPr="0092404F" w:rsidR="00BF38FE" w:rsidP="00BF38FE" w:rsidRDefault="00BF38FE" w14:paraId="3F92D75D" w14:textId="4301FEF8">
            <w:r>
              <w:t>2.3.</w:t>
            </w:r>
            <w:r w:rsidRPr="0092404F">
              <w:t xml:space="preserve"> </w:t>
            </w:r>
          </w:p>
        </w:tc>
        <w:tc>
          <w:tcPr>
            <w:tcW w:w="2785" w:type="dxa"/>
            <w:vAlign w:val="center"/>
          </w:tcPr>
          <w:p w:rsidRPr="0092404F" w:rsidR="00BF38FE" w:rsidP="00BF38FE" w:rsidRDefault="00BF38FE" w14:paraId="7F5CDC27" w14:textId="2E9F9972">
            <w:pPr>
              <w:pStyle w:val="BodyText"/>
              <w:spacing w:after="0"/>
            </w:pPr>
            <w:r>
              <w:t>Procjena artefakta</w:t>
            </w:r>
          </w:p>
        </w:tc>
        <w:tc>
          <w:tcPr>
            <w:tcW w:w="5339" w:type="dxa"/>
            <w:vAlign w:val="center"/>
          </w:tcPr>
          <w:p w:rsidRPr="0092404F" w:rsidR="00BF38FE" w:rsidP="00BF38FE" w:rsidRDefault="00BF38FE" w14:paraId="2876CE6A" w14:textId="1E393134">
            <w:pPr>
              <w:pStyle w:val="BodyText"/>
              <w:spacing w:after="0"/>
            </w:pPr>
            <w:r>
              <w:t>Omogućuje dodavanje podataka o stanju i vrijednosti artefakta koji se prodaje na aukciji</w:t>
            </w:r>
          </w:p>
        </w:tc>
      </w:tr>
      <w:tr w:rsidR="00BF38FE" w:rsidTr="00852839" w14:paraId="213C042B" w14:textId="77777777">
        <w:trPr>
          <w:trHeight w:val="568"/>
        </w:trPr>
        <w:tc>
          <w:tcPr>
            <w:tcW w:w="936" w:type="dxa"/>
            <w:vAlign w:val="center"/>
          </w:tcPr>
          <w:p w:rsidRPr="0092404F" w:rsidR="00BF38FE" w:rsidP="00BF38FE" w:rsidRDefault="00BF38FE" w14:paraId="61800476" w14:textId="7DC20011">
            <w:r>
              <w:t>2.4.</w:t>
            </w:r>
          </w:p>
        </w:tc>
        <w:tc>
          <w:tcPr>
            <w:tcW w:w="2785" w:type="dxa"/>
            <w:vAlign w:val="center"/>
          </w:tcPr>
          <w:p w:rsidRPr="00B851CC" w:rsidR="00BF38FE" w:rsidP="00BF38FE" w:rsidRDefault="00BF38FE" w14:paraId="073808EC" w14:textId="4C4B7C0D">
            <w:pPr>
              <w:pStyle w:val="BodyText"/>
              <w:spacing w:after="0"/>
            </w:pPr>
            <w:r>
              <w:t>Upravljanje dokumentacijom artefakta</w:t>
            </w:r>
          </w:p>
        </w:tc>
        <w:tc>
          <w:tcPr>
            <w:tcW w:w="5339" w:type="dxa"/>
            <w:vAlign w:val="center"/>
          </w:tcPr>
          <w:p w:rsidRPr="00241AC1" w:rsidR="00BF38FE" w:rsidP="00BF38FE" w:rsidRDefault="005B0EFA" w14:paraId="0BBB0859" w14:textId="0008409E">
            <w:pPr>
              <w:pStyle w:val="BodyText"/>
              <w:spacing w:after="0"/>
            </w:pPr>
            <w:r>
              <w:t>Omogućuje dodavanje, izmjenu i brisanje dokumenata o porijeklu, vrijednosti i vlasništvu nad artefaktom</w:t>
            </w:r>
          </w:p>
        </w:tc>
      </w:tr>
      <w:tr w:rsidR="00BF38FE" w:rsidTr="00852839" w14:paraId="41DD1F19" w14:textId="77777777">
        <w:trPr>
          <w:trHeight w:val="568"/>
        </w:trPr>
        <w:tc>
          <w:tcPr>
            <w:tcW w:w="936" w:type="dxa"/>
            <w:vAlign w:val="center"/>
          </w:tcPr>
          <w:p w:rsidRPr="0092404F" w:rsidR="00BF38FE" w:rsidP="00BF38FE" w:rsidRDefault="00BF38FE" w14:paraId="1678A430" w14:textId="3265DED2">
            <w:r>
              <w:t>2.5.</w:t>
            </w:r>
          </w:p>
        </w:tc>
        <w:tc>
          <w:tcPr>
            <w:tcW w:w="2785" w:type="dxa"/>
            <w:vAlign w:val="center"/>
          </w:tcPr>
          <w:p w:rsidRPr="00B851CC" w:rsidR="00BF38FE" w:rsidP="00BF38FE" w:rsidRDefault="00BF38FE" w14:paraId="2D3F929D" w14:textId="4E7518AF">
            <w:pPr>
              <w:pStyle w:val="BodyText"/>
              <w:spacing w:after="0"/>
            </w:pPr>
            <w:r>
              <w:t>Upravljanje cijenama artefakta</w:t>
            </w:r>
          </w:p>
        </w:tc>
        <w:tc>
          <w:tcPr>
            <w:tcW w:w="5339" w:type="dxa"/>
            <w:vAlign w:val="center"/>
          </w:tcPr>
          <w:p w:rsidRPr="00241AC1" w:rsidR="00BF38FE" w:rsidP="00BF38FE" w:rsidRDefault="005B0EFA" w14:paraId="7AE86E51" w14:textId="23AB5CD4">
            <w:pPr>
              <w:pStyle w:val="BodyText"/>
              <w:spacing w:after="0"/>
            </w:pPr>
            <w:r>
              <w:t>Omogućuje evidenciju procijenjene vrijednosti, minimalne cijene i početne prodajne cijene</w:t>
            </w:r>
          </w:p>
        </w:tc>
      </w:tr>
      <w:tr w:rsidR="00BF38FE" w:rsidTr="00852839" w14:paraId="5BA36C26" w14:textId="77777777">
        <w:trPr>
          <w:trHeight w:val="568"/>
        </w:trPr>
        <w:tc>
          <w:tcPr>
            <w:tcW w:w="936" w:type="dxa"/>
            <w:vAlign w:val="center"/>
          </w:tcPr>
          <w:p w:rsidRPr="0092404F" w:rsidR="00BF38FE" w:rsidP="00BF38FE" w:rsidRDefault="00BF38FE" w14:paraId="5AFEDDB8" w14:textId="72F1ACEE">
            <w:r>
              <w:t>2.6.</w:t>
            </w:r>
          </w:p>
        </w:tc>
        <w:tc>
          <w:tcPr>
            <w:tcW w:w="2785" w:type="dxa"/>
            <w:vAlign w:val="center"/>
          </w:tcPr>
          <w:p w:rsidRPr="00B851CC" w:rsidR="00BF38FE" w:rsidP="00BF38FE" w:rsidRDefault="00BF38FE" w14:paraId="7E8CBB4D" w14:textId="0B2F3966">
            <w:pPr>
              <w:pStyle w:val="BodyText"/>
              <w:spacing w:after="0"/>
            </w:pPr>
            <w:r>
              <w:t>Pregled artefakata</w:t>
            </w:r>
          </w:p>
        </w:tc>
        <w:tc>
          <w:tcPr>
            <w:tcW w:w="5339" w:type="dxa"/>
            <w:vAlign w:val="center"/>
          </w:tcPr>
          <w:p w:rsidRPr="00241AC1" w:rsidR="00BF38FE" w:rsidP="00BF38FE" w:rsidRDefault="005B0EFA" w14:paraId="77FA628B" w14:textId="3183FB21">
            <w:pPr>
              <w:pStyle w:val="BodyText"/>
              <w:spacing w:after="0"/>
            </w:pPr>
            <w:r>
              <w:t>Omogućuje pregled ukupnih podataka o artefaktu</w:t>
            </w:r>
          </w:p>
        </w:tc>
      </w:tr>
      <w:tr w:rsidR="00BF38FE" w:rsidTr="00852839" w14:paraId="33C73347" w14:textId="77777777">
        <w:trPr>
          <w:trHeight w:val="568"/>
        </w:trPr>
        <w:tc>
          <w:tcPr>
            <w:tcW w:w="936" w:type="dxa"/>
            <w:vAlign w:val="center"/>
          </w:tcPr>
          <w:p w:rsidRPr="0092404F" w:rsidR="00BF38FE" w:rsidP="00BF38FE" w:rsidRDefault="00BF38FE" w14:paraId="52AAD96B" w14:textId="34507EFE">
            <w:r>
              <w:t>3.</w:t>
            </w:r>
          </w:p>
        </w:tc>
        <w:tc>
          <w:tcPr>
            <w:tcW w:w="2785" w:type="dxa"/>
            <w:vAlign w:val="center"/>
          </w:tcPr>
          <w:p w:rsidRPr="00B851CC" w:rsidR="00BF38FE" w:rsidP="00BF38FE" w:rsidRDefault="00BF38FE" w14:paraId="7F63C51E" w14:textId="666C8B60">
            <w:pPr>
              <w:pStyle w:val="BodyText"/>
              <w:spacing w:after="0"/>
            </w:pPr>
            <w:r>
              <w:t>Upravljanje aukcijama</w:t>
            </w:r>
          </w:p>
        </w:tc>
        <w:tc>
          <w:tcPr>
            <w:tcW w:w="5339" w:type="dxa"/>
            <w:vAlign w:val="center"/>
          </w:tcPr>
          <w:p w:rsidRPr="00241AC1" w:rsidR="00BF38FE" w:rsidP="00BF38FE" w:rsidRDefault="005B0EFA" w14:paraId="318E1BA4" w14:textId="50B15471">
            <w:pPr>
              <w:pStyle w:val="BodyText"/>
              <w:spacing w:after="0"/>
            </w:pPr>
            <w:r>
              <w:t>Omogućuje sastavljanje aukcija od artefakata, odabir tipa aukcije, definiranje trajanja aukcije</w:t>
            </w:r>
          </w:p>
        </w:tc>
      </w:tr>
      <w:tr w:rsidR="00BF38FE" w:rsidTr="00852839" w14:paraId="3187EBE8" w14:textId="77777777">
        <w:trPr>
          <w:trHeight w:val="568"/>
        </w:trPr>
        <w:tc>
          <w:tcPr>
            <w:tcW w:w="936" w:type="dxa"/>
            <w:vAlign w:val="center"/>
          </w:tcPr>
          <w:p w:rsidRPr="0092404F" w:rsidR="00BF38FE" w:rsidP="00BF38FE" w:rsidRDefault="00BF38FE" w14:paraId="7C06F651" w14:textId="0B435434">
            <w:r>
              <w:t>3.1.</w:t>
            </w:r>
          </w:p>
        </w:tc>
        <w:tc>
          <w:tcPr>
            <w:tcW w:w="2785" w:type="dxa"/>
            <w:vAlign w:val="center"/>
          </w:tcPr>
          <w:p w:rsidRPr="00B851CC" w:rsidR="00BF38FE" w:rsidP="00BF38FE" w:rsidRDefault="00BF38FE" w14:paraId="3224853A" w14:textId="107126CB">
            <w:pPr>
              <w:pStyle w:val="BodyText"/>
              <w:spacing w:after="0"/>
            </w:pPr>
            <w:r>
              <w:t>Kreiranje aukcije</w:t>
            </w:r>
          </w:p>
        </w:tc>
        <w:tc>
          <w:tcPr>
            <w:tcW w:w="5339" w:type="dxa"/>
            <w:vAlign w:val="center"/>
          </w:tcPr>
          <w:p w:rsidRPr="00241AC1" w:rsidR="00BF38FE" w:rsidP="00BF38FE" w:rsidRDefault="005B0EFA" w14:paraId="3E17C907" w14:textId="7BB1F851">
            <w:pPr>
              <w:pStyle w:val="BodyText"/>
              <w:spacing w:after="0"/>
            </w:pPr>
            <w:r>
              <w:t>Omogućuje definiranje uvjeta održavanja, početka i trajanja aukcije s jednim ili skupinom artefakata</w:t>
            </w:r>
          </w:p>
        </w:tc>
      </w:tr>
      <w:tr w:rsidR="00BF38FE" w:rsidTr="00852839" w14:paraId="3BA5CB4A" w14:textId="77777777">
        <w:trPr>
          <w:trHeight w:val="568"/>
        </w:trPr>
        <w:tc>
          <w:tcPr>
            <w:tcW w:w="936" w:type="dxa"/>
            <w:vAlign w:val="center"/>
          </w:tcPr>
          <w:p w:rsidRPr="0092404F" w:rsidR="00BF38FE" w:rsidP="00BF38FE" w:rsidRDefault="00BF38FE" w14:paraId="4671FF5E" w14:textId="38775B69">
            <w:r>
              <w:t>3.2.</w:t>
            </w:r>
          </w:p>
        </w:tc>
        <w:tc>
          <w:tcPr>
            <w:tcW w:w="2785" w:type="dxa"/>
            <w:vAlign w:val="center"/>
          </w:tcPr>
          <w:p w:rsidRPr="00B851CC" w:rsidR="00BF38FE" w:rsidP="00BF38FE" w:rsidRDefault="00BF38FE" w14:paraId="1E5E9C0E" w14:textId="367EF7E6">
            <w:pPr>
              <w:pStyle w:val="BodyText"/>
              <w:spacing w:after="0"/>
            </w:pPr>
            <w:r>
              <w:t>Definiranje tipa aukcije</w:t>
            </w:r>
          </w:p>
        </w:tc>
        <w:tc>
          <w:tcPr>
            <w:tcW w:w="5339" w:type="dxa"/>
            <w:vAlign w:val="center"/>
          </w:tcPr>
          <w:p w:rsidRPr="00241AC1" w:rsidR="00BF38FE" w:rsidP="00BF38FE" w:rsidRDefault="005B0EFA" w14:paraId="2E9595EF" w14:textId="52E34E14">
            <w:pPr>
              <w:pStyle w:val="BodyText"/>
              <w:spacing w:after="0"/>
            </w:pPr>
            <w:r>
              <w:t>Omogućuje odabir između engleskog ili nizozemskog tipa aukcije</w:t>
            </w:r>
          </w:p>
        </w:tc>
      </w:tr>
      <w:tr w:rsidR="00BF38FE" w:rsidTr="00852839" w14:paraId="20BCC5A5" w14:textId="77777777">
        <w:trPr>
          <w:trHeight w:val="568"/>
        </w:trPr>
        <w:tc>
          <w:tcPr>
            <w:tcW w:w="936" w:type="dxa"/>
            <w:vAlign w:val="center"/>
          </w:tcPr>
          <w:p w:rsidRPr="0092404F" w:rsidR="00BF38FE" w:rsidP="00BF38FE" w:rsidRDefault="00BF38FE" w14:paraId="6274AB13" w14:textId="0C13C3A9">
            <w:r>
              <w:t>3.3.</w:t>
            </w:r>
          </w:p>
        </w:tc>
        <w:tc>
          <w:tcPr>
            <w:tcW w:w="2785" w:type="dxa"/>
            <w:vAlign w:val="center"/>
          </w:tcPr>
          <w:p w:rsidRPr="00B851CC" w:rsidR="00BF38FE" w:rsidP="00BF38FE" w:rsidRDefault="00BF38FE" w14:paraId="30D3E5E6" w14:textId="5B5E80FC">
            <w:pPr>
              <w:pStyle w:val="BodyText"/>
              <w:spacing w:after="0"/>
            </w:pPr>
            <w:r>
              <w:t>Definiranje trajanja aukcije</w:t>
            </w:r>
          </w:p>
        </w:tc>
        <w:tc>
          <w:tcPr>
            <w:tcW w:w="5339" w:type="dxa"/>
            <w:vAlign w:val="center"/>
          </w:tcPr>
          <w:p w:rsidRPr="00241AC1" w:rsidR="00BF38FE" w:rsidP="00BF38FE" w:rsidRDefault="005B0EFA" w14:paraId="4C2774E8" w14:textId="721E76D6">
            <w:pPr>
              <w:pStyle w:val="BodyText"/>
              <w:spacing w:after="0"/>
            </w:pPr>
            <w:r>
              <w:t>Omogućuje zadavanje vremena automatskog zatvaranja aukcije</w:t>
            </w:r>
          </w:p>
        </w:tc>
      </w:tr>
      <w:tr w:rsidR="00BF38FE" w:rsidTr="00852839" w14:paraId="3F70CD59" w14:textId="77777777">
        <w:trPr>
          <w:trHeight w:val="568"/>
        </w:trPr>
        <w:tc>
          <w:tcPr>
            <w:tcW w:w="936" w:type="dxa"/>
            <w:vAlign w:val="center"/>
          </w:tcPr>
          <w:p w:rsidRPr="0092404F" w:rsidR="00BF38FE" w:rsidP="00BF38FE" w:rsidRDefault="00BF38FE" w14:paraId="04F70ADC" w14:textId="2E7CCD3E">
            <w:r>
              <w:t>3.4.</w:t>
            </w:r>
          </w:p>
        </w:tc>
        <w:tc>
          <w:tcPr>
            <w:tcW w:w="2785" w:type="dxa"/>
            <w:vAlign w:val="center"/>
          </w:tcPr>
          <w:p w:rsidRPr="00B851CC" w:rsidR="00BF38FE" w:rsidP="00BF38FE" w:rsidRDefault="00BF38FE" w14:paraId="14684B14" w14:textId="528C8EC8">
            <w:pPr>
              <w:pStyle w:val="BodyText"/>
              <w:spacing w:after="0"/>
            </w:pPr>
            <w:r>
              <w:t>Najava aukcije</w:t>
            </w:r>
          </w:p>
        </w:tc>
        <w:tc>
          <w:tcPr>
            <w:tcW w:w="5339" w:type="dxa"/>
            <w:vAlign w:val="center"/>
          </w:tcPr>
          <w:p w:rsidRPr="00241AC1" w:rsidR="00BF38FE" w:rsidP="00BF38FE" w:rsidRDefault="005B0EFA" w14:paraId="0014F7BD" w14:textId="37E0861E">
            <w:pPr>
              <w:pStyle w:val="BodyText"/>
              <w:spacing w:after="0"/>
            </w:pPr>
            <w:r>
              <w:t>Omogućuje dostavu obavijesti registriranim kupcima</w:t>
            </w:r>
          </w:p>
        </w:tc>
      </w:tr>
      <w:tr w:rsidR="00BF38FE" w:rsidTr="00852839" w14:paraId="656F7A84" w14:textId="77777777">
        <w:trPr>
          <w:trHeight w:val="568"/>
        </w:trPr>
        <w:tc>
          <w:tcPr>
            <w:tcW w:w="936" w:type="dxa"/>
            <w:vAlign w:val="center"/>
          </w:tcPr>
          <w:p w:rsidRPr="0092404F" w:rsidR="00BF38FE" w:rsidP="00BF38FE" w:rsidRDefault="00BF38FE" w14:paraId="6582B84E" w14:textId="5007DF26">
            <w:r>
              <w:t>3.5</w:t>
            </w:r>
          </w:p>
        </w:tc>
        <w:tc>
          <w:tcPr>
            <w:tcW w:w="2785" w:type="dxa"/>
            <w:vAlign w:val="center"/>
          </w:tcPr>
          <w:p w:rsidRPr="00B851CC" w:rsidR="00BF38FE" w:rsidP="00BF38FE" w:rsidRDefault="00BF38FE" w14:paraId="62E5822B" w14:textId="46B3ECE8">
            <w:pPr>
              <w:pStyle w:val="BodyText"/>
              <w:spacing w:after="0"/>
            </w:pPr>
            <w:r>
              <w:t>Pokretanje aukcije</w:t>
            </w:r>
          </w:p>
        </w:tc>
        <w:tc>
          <w:tcPr>
            <w:tcW w:w="5339" w:type="dxa"/>
            <w:vAlign w:val="center"/>
          </w:tcPr>
          <w:p w:rsidRPr="00241AC1" w:rsidR="00BF38FE" w:rsidP="00BF38FE" w:rsidRDefault="005B0EFA" w14:paraId="19BF92CD" w14:textId="7EC6DD2B">
            <w:pPr>
              <w:pStyle w:val="BodyText"/>
              <w:spacing w:after="0"/>
            </w:pPr>
            <w:r>
              <w:t>Omogućuje pokretanje definirane aukcije</w:t>
            </w:r>
          </w:p>
        </w:tc>
      </w:tr>
      <w:tr w:rsidR="00BF38FE" w:rsidTr="00852839" w14:paraId="5CFBBC0E" w14:textId="77777777">
        <w:trPr>
          <w:trHeight w:val="568"/>
        </w:trPr>
        <w:tc>
          <w:tcPr>
            <w:tcW w:w="936" w:type="dxa"/>
            <w:vAlign w:val="center"/>
          </w:tcPr>
          <w:p w:rsidRPr="0092404F" w:rsidR="00BF38FE" w:rsidP="00BF38FE" w:rsidRDefault="00BF38FE" w14:paraId="00BC1511" w14:textId="3957D5FA">
            <w:r>
              <w:t>3.6.</w:t>
            </w:r>
          </w:p>
        </w:tc>
        <w:tc>
          <w:tcPr>
            <w:tcW w:w="2785" w:type="dxa"/>
            <w:vAlign w:val="center"/>
          </w:tcPr>
          <w:p w:rsidRPr="00B851CC" w:rsidR="00BF38FE" w:rsidP="00BF38FE" w:rsidRDefault="00BF38FE" w14:paraId="4A80CAFF" w14:textId="303AEF2D">
            <w:pPr>
              <w:pStyle w:val="BodyText"/>
              <w:spacing w:after="0"/>
            </w:pPr>
            <w:r>
              <w:t>Zaustavljanje aukcije</w:t>
            </w:r>
          </w:p>
        </w:tc>
        <w:tc>
          <w:tcPr>
            <w:tcW w:w="5339" w:type="dxa"/>
            <w:vAlign w:val="center"/>
          </w:tcPr>
          <w:p w:rsidRPr="00241AC1" w:rsidR="00BF38FE" w:rsidP="00BF38FE" w:rsidRDefault="005B0EFA" w14:paraId="49F87DB7" w14:textId="5637DDFB">
            <w:pPr>
              <w:pStyle w:val="BodyText"/>
              <w:spacing w:after="0"/>
            </w:pPr>
            <w:r>
              <w:t>Omogućuje prekid aukcije od strane voditelja ili automatsko zatvaranje</w:t>
            </w:r>
          </w:p>
        </w:tc>
      </w:tr>
      <w:tr w:rsidR="00BF38FE" w:rsidTr="00852839" w14:paraId="7767735F" w14:textId="77777777">
        <w:trPr>
          <w:trHeight w:val="568"/>
        </w:trPr>
        <w:tc>
          <w:tcPr>
            <w:tcW w:w="936" w:type="dxa"/>
            <w:vAlign w:val="center"/>
          </w:tcPr>
          <w:p w:rsidRPr="0092404F" w:rsidR="00BF38FE" w:rsidP="00BF38FE" w:rsidRDefault="00BF38FE" w14:paraId="406A587A" w14:textId="399C1F13">
            <w:r>
              <w:t>4.</w:t>
            </w:r>
          </w:p>
        </w:tc>
        <w:tc>
          <w:tcPr>
            <w:tcW w:w="2785" w:type="dxa"/>
            <w:vAlign w:val="center"/>
          </w:tcPr>
          <w:p w:rsidRPr="00B851CC" w:rsidR="00BF38FE" w:rsidP="00BF38FE" w:rsidRDefault="00BF38FE" w14:paraId="4AD10FAB" w14:textId="45237BE7">
            <w:pPr>
              <w:pStyle w:val="BodyText"/>
              <w:spacing w:after="0"/>
            </w:pPr>
            <w:r>
              <w:t>Upravljanje ponudama</w:t>
            </w:r>
          </w:p>
        </w:tc>
        <w:tc>
          <w:tcPr>
            <w:tcW w:w="5339" w:type="dxa"/>
            <w:vAlign w:val="center"/>
          </w:tcPr>
          <w:p w:rsidRPr="00241AC1" w:rsidR="00BF38FE" w:rsidP="00BF38FE" w:rsidRDefault="005B0EFA" w14:paraId="5152FAAC" w14:textId="140F97A6">
            <w:pPr>
              <w:pStyle w:val="BodyText"/>
              <w:spacing w:after="0"/>
            </w:pPr>
            <w:r>
              <w:t>Omogućuje pregled postavljenih ponuda u aukcijama</w:t>
            </w:r>
          </w:p>
        </w:tc>
      </w:tr>
      <w:tr w:rsidR="00BF38FE" w:rsidTr="00852839" w14:paraId="5373D0A0" w14:textId="77777777">
        <w:trPr>
          <w:trHeight w:val="568"/>
        </w:trPr>
        <w:tc>
          <w:tcPr>
            <w:tcW w:w="936" w:type="dxa"/>
            <w:vAlign w:val="center"/>
          </w:tcPr>
          <w:p w:rsidRPr="0092404F" w:rsidR="00BF38FE" w:rsidP="00BF38FE" w:rsidRDefault="00BF38FE" w14:paraId="56C1EA03" w14:textId="60287514">
            <w:r>
              <w:t>4.1.</w:t>
            </w:r>
          </w:p>
        </w:tc>
        <w:tc>
          <w:tcPr>
            <w:tcW w:w="2785" w:type="dxa"/>
            <w:vAlign w:val="center"/>
          </w:tcPr>
          <w:p w:rsidRPr="00B851CC" w:rsidR="00BF38FE" w:rsidP="00BF38FE" w:rsidRDefault="00BF38FE" w14:paraId="683B6182" w14:textId="251E12EA">
            <w:pPr>
              <w:pStyle w:val="BodyText"/>
              <w:spacing w:after="0"/>
            </w:pPr>
            <w:r>
              <w:t>Pristupanje aukciji</w:t>
            </w:r>
          </w:p>
        </w:tc>
        <w:tc>
          <w:tcPr>
            <w:tcW w:w="5339" w:type="dxa"/>
            <w:vAlign w:val="center"/>
          </w:tcPr>
          <w:p w:rsidRPr="00241AC1" w:rsidR="00BF38FE" w:rsidP="00BF38FE" w:rsidRDefault="005B0EFA" w14:paraId="4918B20F" w14:textId="53FE1995">
            <w:pPr>
              <w:pStyle w:val="BodyText"/>
              <w:spacing w:after="0"/>
            </w:pPr>
            <w:r>
              <w:t>Omogućuje pregled ponuđenih artikala i postavljanje ponuda</w:t>
            </w:r>
          </w:p>
        </w:tc>
      </w:tr>
      <w:tr w:rsidR="00BF38FE" w:rsidTr="00852839" w14:paraId="6F7F43CA" w14:textId="77777777">
        <w:trPr>
          <w:trHeight w:val="568"/>
        </w:trPr>
        <w:tc>
          <w:tcPr>
            <w:tcW w:w="936" w:type="dxa"/>
            <w:vAlign w:val="center"/>
          </w:tcPr>
          <w:p w:rsidRPr="0092404F" w:rsidR="00BF38FE" w:rsidP="00BF38FE" w:rsidRDefault="00BF38FE" w14:paraId="1D176889" w14:textId="7544376C">
            <w:r>
              <w:t>4.2.</w:t>
            </w:r>
          </w:p>
        </w:tc>
        <w:tc>
          <w:tcPr>
            <w:tcW w:w="2785" w:type="dxa"/>
            <w:vAlign w:val="center"/>
          </w:tcPr>
          <w:p w:rsidRPr="00B851CC" w:rsidR="00BF38FE" w:rsidP="00BF38FE" w:rsidRDefault="00BF38FE" w14:paraId="26122484" w14:textId="5B9FDD06">
            <w:pPr>
              <w:pStyle w:val="BodyText"/>
              <w:spacing w:after="0"/>
            </w:pPr>
            <w:r>
              <w:t>Postavljanje ponude</w:t>
            </w:r>
          </w:p>
        </w:tc>
        <w:tc>
          <w:tcPr>
            <w:tcW w:w="5339" w:type="dxa"/>
            <w:vAlign w:val="center"/>
          </w:tcPr>
          <w:p w:rsidRPr="00241AC1" w:rsidR="00BF38FE" w:rsidP="00BF38FE" w:rsidRDefault="005B0EFA" w14:paraId="210FA024" w14:textId="30A3ECCB">
            <w:pPr>
              <w:pStyle w:val="BodyText"/>
              <w:spacing w:after="0"/>
            </w:pPr>
            <w:r>
              <w:t>Omogućuje unos ponude za odabrani artefakt</w:t>
            </w:r>
          </w:p>
        </w:tc>
      </w:tr>
      <w:tr w:rsidR="00BF38FE" w:rsidTr="00852839" w14:paraId="61F0DC5D" w14:textId="77777777">
        <w:trPr>
          <w:trHeight w:val="568"/>
        </w:trPr>
        <w:tc>
          <w:tcPr>
            <w:tcW w:w="936" w:type="dxa"/>
            <w:vAlign w:val="center"/>
          </w:tcPr>
          <w:p w:rsidRPr="0092404F" w:rsidR="00BF38FE" w:rsidP="00BF38FE" w:rsidRDefault="00BF38FE" w14:paraId="00589DDD" w14:textId="41E75BEB">
            <w:r>
              <w:t>4.3.</w:t>
            </w:r>
          </w:p>
        </w:tc>
        <w:tc>
          <w:tcPr>
            <w:tcW w:w="2785" w:type="dxa"/>
            <w:vAlign w:val="center"/>
          </w:tcPr>
          <w:p w:rsidRPr="00B851CC" w:rsidR="00BF38FE" w:rsidP="00BF38FE" w:rsidRDefault="00BF38FE" w14:paraId="62ACD5F7" w14:textId="6E4312F3">
            <w:pPr>
              <w:pStyle w:val="BodyText"/>
              <w:spacing w:after="0"/>
            </w:pPr>
            <w:r>
              <w:t>Automatsko licitiranje</w:t>
            </w:r>
          </w:p>
        </w:tc>
        <w:tc>
          <w:tcPr>
            <w:tcW w:w="5339" w:type="dxa"/>
            <w:vAlign w:val="center"/>
          </w:tcPr>
          <w:p w:rsidRPr="00241AC1" w:rsidR="00BF38FE" w:rsidP="00BF38FE" w:rsidRDefault="005B0EFA" w14:paraId="1B9944CB" w14:textId="7E30D6B8">
            <w:pPr>
              <w:pStyle w:val="BodyText"/>
              <w:spacing w:after="0"/>
            </w:pPr>
            <w:r>
              <w:t>Omogućuje postavljanje ponuda za zadani korak do definirane maksimalne cijene</w:t>
            </w:r>
          </w:p>
        </w:tc>
      </w:tr>
      <w:tr w:rsidR="00BF38FE" w:rsidTr="00852839" w14:paraId="7F36321E" w14:textId="77777777">
        <w:trPr>
          <w:trHeight w:val="568"/>
        </w:trPr>
        <w:tc>
          <w:tcPr>
            <w:tcW w:w="936" w:type="dxa"/>
            <w:vAlign w:val="center"/>
          </w:tcPr>
          <w:p w:rsidRPr="0092404F" w:rsidR="00BF38FE" w:rsidP="00BF38FE" w:rsidRDefault="00BF38FE" w14:paraId="7042B399" w14:textId="0E683A7E">
            <w:r>
              <w:t>4.4.</w:t>
            </w:r>
          </w:p>
        </w:tc>
        <w:tc>
          <w:tcPr>
            <w:tcW w:w="2785" w:type="dxa"/>
            <w:vAlign w:val="center"/>
          </w:tcPr>
          <w:p w:rsidRPr="00B851CC" w:rsidR="00BF38FE" w:rsidP="00BF38FE" w:rsidRDefault="00BF38FE" w14:paraId="49F0F04A" w14:textId="11F7AA9A">
            <w:pPr>
              <w:pStyle w:val="BodyText"/>
              <w:spacing w:after="0"/>
            </w:pPr>
            <w:r>
              <w:t>Prikaz trenutne cijene</w:t>
            </w:r>
          </w:p>
        </w:tc>
        <w:tc>
          <w:tcPr>
            <w:tcW w:w="5339" w:type="dxa"/>
            <w:vAlign w:val="center"/>
          </w:tcPr>
          <w:p w:rsidRPr="00241AC1" w:rsidR="00BF38FE" w:rsidP="00BF38FE" w:rsidRDefault="005B0EFA" w14:paraId="3B3F1C87" w14:textId="523A6954">
            <w:pPr>
              <w:pStyle w:val="BodyText"/>
              <w:spacing w:after="0"/>
            </w:pPr>
            <w:r>
              <w:t>Omogućuje pregled trenutno postignute cijene u stvarnom vremenu za sve korisnike te voditelja</w:t>
            </w:r>
          </w:p>
        </w:tc>
      </w:tr>
      <w:tr w:rsidR="00BF38FE" w:rsidTr="00852839" w14:paraId="617AE367" w14:textId="77777777">
        <w:trPr>
          <w:trHeight w:val="568"/>
        </w:trPr>
        <w:tc>
          <w:tcPr>
            <w:tcW w:w="936" w:type="dxa"/>
            <w:vAlign w:val="center"/>
          </w:tcPr>
          <w:p w:rsidRPr="0092404F" w:rsidR="00BF38FE" w:rsidP="00BF38FE" w:rsidRDefault="00BF38FE" w14:paraId="5D2DA940" w14:textId="2FEA61B0">
            <w:r>
              <w:t>4.5.</w:t>
            </w:r>
          </w:p>
        </w:tc>
        <w:tc>
          <w:tcPr>
            <w:tcW w:w="2785" w:type="dxa"/>
            <w:vAlign w:val="center"/>
          </w:tcPr>
          <w:p w:rsidRPr="00B851CC" w:rsidR="00BF38FE" w:rsidP="00BF38FE" w:rsidRDefault="00BF38FE" w14:paraId="3BC2DBEF" w14:textId="20A944EB">
            <w:pPr>
              <w:pStyle w:val="BodyText"/>
              <w:spacing w:after="0"/>
            </w:pPr>
            <w:r>
              <w:t>Evidencija ponude</w:t>
            </w:r>
          </w:p>
        </w:tc>
        <w:tc>
          <w:tcPr>
            <w:tcW w:w="5339" w:type="dxa"/>
            <w:vAlign w:val="center"/>
          </w:tcPr>
          <w:p w:rsidRPr="00241AC1" w:rsidR="00BF38FE" w:rsidP="00BF38FE" w:rsidRDefault="005B0EFA" w14:paraId="3D7C37F1" w14:textId="0E54D2A7">
            <w:pPr>
              <w:pStyle w:val="BodyText"/>
              <w:spacing w:after="0"/>
            </w:pPr>
            <w:r>
              <w:t>Omogućuje spremanje podataka o postavljenim ponudama za pojedinačne artikle</w:t>
            </w:r>
          </w:p>
        </w:tc>
      </w:tr>
      <w:tr w:rsidR="00BF38FE" w:rsidTr="00852839" w14:paraId="5E122C8A" w14:textId="77777777">
        <w:trPr>
          <w:trHeight w:val="568"/>
        </w:trPr>
        <w:tc>
          <w:tcPr>
            <w:tcW w:w="936" w:type="dxa"/>
            <w:vAlign w:val="center"/>
          </w:tcPr>
          <w:p w:rsidRPr="0092404F" w:rsidR="00BF38FE" w:rsidP="00BF38FE" w:rsidRDefault="00BF38FE" w14:paraId="4272D1DE" w14:textId="519AAC71">
            <w:r>
              <w:t>4.6.</w:t>
            </w:r>
          </w:p>
        </w:tc>
        <w:tc>
          <w:tcPr>
            <w:tcW w:w="2785" w:type="dxa"/>
            <w:vAlign w:val="center"/>
          </w:tcPr>
          <w:p w:rsidRPr="00B851CC" w:rsidR="00BF38FE" w:rsidP="00BF38FE" w:rsidRDefault="00BF38FE" w14:paraId="49E9F742" w14:textId="7D714D5C">
            <w:pPr>
              <w:pStyle w:val="BodyText"/>
              <w:spacing w:after="0"/>
            </w:pPr>
            <w:r>
              <w:t>Automatsko produženje aukcije</w:t>
            </w:r>
          </w:p>
        </w:tc>
        <w:tc>
          <w:tcPr>
            <w:tcW w:w="5339" w:type="dxa"/>
            <w:vAlign w:val="center"/>
          </w:tcPr>
          <w:p w:rsidRPr="00241AC1" w:rsidR="00BF38FE" w:rsidP="00BF38FE" w:rsidRDefault="005B0EFA" w14:paraId="2FBF6F00" w14:textId="019F8455">
            <w:pPr>
              <w:pStyle w:val="BodyText"/>
              <w:spacing w:after="0"/>
            </w:pPr>
            <w:r>
              <w:t>Omogućuje produženje aukcije u odnosu na zadano vrijeme nakon posljednje ponude kako bi se osiguralo pošteno nadmetanje</w:t>
            </w:r>
          </w:p>
        </w:tc>
      </w:tr>
      <w:tr w:rsidR="00BF38FE" w:rsidTr="00852839" w14:paraId="5114ED9E" w14:textId="77777777">
        <w:trPr>
          <w:trHeight w:val="568"/>
        </w:trPr>
        <w:tc>
          <w:tcPr>
            <w:tcW w:w="936" w:type="dxa"/>
            <w:vAlign w:val="center"/>
          </w:tcPr>
          <w:p w:rsidRPr="0092404F" w:rsidR="00BF38FE" w:rsidP="00BF38FE" w:rsidRDefault="00BF38FE" w14:paraId="7A43864B" w14:textId="7654A50F">
            <w:r>
              <w:t>5.</w:t>
            </w:r>
          </w:p>
        </w:tc>
        <w:tc>
          <w:tcPr>
            <w:tcW w:w="2785" w:type="dxa"/>
            <w:vAlign w:val="center"/>
          </w:tcPr>
          <w:p w:rsidRPr="00B851CC" w:rsidR="00BF38FE" w:rsidP="00BF38FE" w:rsidRDefault="00BF38FE" w14:paraId="0B83D520" w14:textId="20C508CD">
            <w:pPr>
              <w:pStyle w:val="BodyText"/>
              <w:spacing w:after="0"/>
            </w:pPr>
            <w:r>
              <w:t>Zaključivanje aukcije</w:t>
            </w:r>
          </w:p>
        </w:tc>
        <w:tc>
          <w:tcPr>
            <w:tcW w:w="5339" w:type="dxa"/>
            <w:vAlign w:val="center"/>
          </w:tcPr>
          <w:p w:rsidRPr="00241AC1" w:rsidR="00BF38FE" w:rsidP="00BF38FE" w:rsidRDefault="005B0EFA" w14:paraId="5B93D310" w14:textId="3598BAD0">
            <w:pPr>
              <w:pStyle w:val="BodyText"/>
              <w:spacing w:after="0"/>
            </w:pPr>
            <w:r>
              <w:t>Omogućuje zatvaranje aukcije, dostavu obavijesti svim sudionicima o rezultatima te generiranje ugovora o kupoprodaji među kupcem i prodavateljem</w:t>
            </w:r>
          </w:p>
        </w:tc>
      </w:tr>
      <w:tr w:rsidR="00BF38FE" w:rsidTr="00852839" w14:paraId="74000B5A" w14:textId="77777777">
        <w:trPr>
          <w:trHeight w:val="568"/>
        </w:trPr>
        <w:tc>
          <w:tcPr>
            <w:tcW w:w="936" w:type="dxa"/>
            <w:vAlign w:val="center"/>
          </w:tcPr>
          <w:p w:rsidRPr="0092404F" w:rsidR="00BF38FE" w:rsidP="00BF38FE" w:rsidRDefault="00BF38FE" w14:paraId="2AECBA50" w14:textId="34B4E3F7">
            <w:r>
              <w:t>5.1.</w:t>
            </w:r>
          </w:p>
        </w:tc>
        <w:tc>
          <w:tcPr>
            <w:tcW w:w="2785" w:type="dxa"/>
            <w:vAlign w:val="center"/>
          </w:tcPr>
          <w:p w:rsidRPr="00B851CC" w:rsidR="00BF38FE" w:rsidP="00BF38FE" w:rsidRDefault="00BF38FE" w14:paraId="56B468D3" w14:textId="0D7D7A4F">
            <w:pPr>
              <w:pStyle w:val="BodyText"/>
              <w:spacing w:after="0"/>
            </w:pPr>
            <w:r>
              <w:t xml:space="preserve">Završetak aukcije </w:t>
            </w:r>
          </w:p>
        </w:tc>
        <w:tc>
          <w:tcPr>
            <w:tcW w:w="5339" w:type="dxa"/>
            <w:vAlign w:val="center"/>
          </w:tcPr>
          <w:p w:rsidRPr="00241AC1" w:rsidR="00BF38FE" w:rsidP="00BF38FE" w:rsidRDefault="005B0EFA" w14:paraId="622657B8" w14:textId="40A5DF58">
            <w:pPr>
              <w:pStyle w:val="BodyText"/>
              <w:spacing w:after="0"/>
            </w:pPr>
            <w:r>
              <w:t>Omogućuje zatvaranje aukcije, bilo voditelju, bilo sustavu u zadanom vremenu</w:t>
            </w:r>
          </w:p>
        </w:tc>
      </w:tr>
      <w:tr w:rsidR="00BF38FE" w:rsidTr="00852839" w14:paraId="3FE1A08A" w14:textId="77777777">
        <w:trPr>
          <w:trHeight w:val="568"/>
        </w:trPr>
        <w:tc>
          <w:tcPr>
            <w:tcW w:w="936" w:type="dxa"/>
            <w:vAlign w:val="center"/>
          </w:tcPr>
          <w:p w:rsidRPr="0092404F" w:rsidR="00BF38FE" w:rsidP="00BF38FE" w:rsidRDefault="00BF38FE" w14:paraId="40C06FE9" w14:textId="2B5271BE">
            <w:r>
              <w:t>5.2.</w:t>
            </w:r>
          </w:p>
        </w:tc>
        <w:tc>
          <w:tcPr>
            <w:tcW w:w="2785" w:type="dxa"/>
            <w:vAlign w:val="center"/>
          </w:tcPr>
          <w:p w:rsidRPr="00B851CC" w:rsidR="00BF38FE" w:rsidP="00BF38FE" w:rsidRDefault="00BF38FE" w14:paraId="31920CFF" w14:textId="4FAE9815">
            <w:pPr>
              <w:pStyle w:val="BodyText"/>
              <w:spacing w:after="0"/>
            </w:pPr>
            <w:r>
              <w:t>Obavještavanje kupca pobjednika</w:t>
            </w:r>
          </w:p>
        </w:tc>
        <w:tc>
          <w:tcPr>
            <w:tcW w:w="5339" w:type="dxa"/>
            <w:vAlign w:val="center"/>
          </w:tcPr>
          <w:p w:rsidRPr="00241AC1" w:rsidR="00BF38FE" w:rsidP="00BF38FE" w:rsidRDefault="005B0EFA" w14:paraId="4B0953D3" w14:textId="38BA297D">
            <w:pPr>
              <w:pStyle w:val="BodyText"/>
              <w:spacing w:after="0"/>
            </w:pPr>
            <w:r>
              <w:t>Omogućuje slanje poruke kupcu čija je ponuda bila najviše u aukciji</w:t>
            </w:r>
          </w:p>
        </w:tc>
      </w:tr>
      <w:tr w:rsidR="00BF38FE" w:rsidTr="00852839" w14:paraId="6A3EFDBB" w14:textId="77777777">
        <w:trPr>
          <w:trHeight w:val="568"/>
        </w:trPr>
        <w:tc>
          <w:tcPr>
            <w:tcW w:w="936" w:type="dxa"/>
            <w:vAlign w:val="center"/>
          </w:tcPr>
          <w:p w:rsidRPr="0092404F" w:rsidR="00BF38FE" w:rsidP="00BF38FE" w:rsidRDefault="00BF38FE" w14:paraId="4DD8B4A2" w14:textId="484B7813">
            <w:r>
              <w:t>5.3.</w:t>
            </w:r>
          </w:p>
        </w:tc>
        <w:tc>
          <w:tcPr>
            <w:tcW w:w="2785" w:type="dxa"/>
            <w:vAlign w:val="center"/>
          </w:tcPr>
          <w:p w:rsidRPr="00B851CC" w:rsidR="00BF38FE" w:rsidP="00BF38FE" w:rsidRDefault="00BF38FE" w14:paraId="0D969747" w14:textId="1CEFCC3B">
            <w:pPr>
              <w:pStyle w:val="BodyText"/>
              <w:spacing w:after="0"/>
            </w:pPr>
            <w:r>
              <w:t>Obavještavanje nepobjedničkih kupaca</w:t>
            </w:r>
          </w:p>
        </w:tc>
        <w:tc>
          <w:tcPr>
            <w:tcW w:w="5339" w:type="dxa"/>
            <w:vAlign w:val="center"/>
          </w:tcPr>
          <w:p w:rsidRPr="00241AC1" w:rsidR="00BF38FE" w:rsidP="00BF38FE" w:rsidRDefault="005B0EFA" w14:paraId="65362BE6" w14:textId="7D8D5A00">
            <w:pPr>
              <w:pStyle w:val="BodyText"/>
              <w:spacing w:after="0"/>
            </w:pPr>
            <w:r>
              <w:t>omogućuje slanje poruka svim kupcima čije ponude nisu bile najviše u aukciji</w:t>
            </w:r>
          </w:p>
        </w:tc>
      </w:tr>
      <w:tr w:rsidR="00BF38FE" w:rsidTr="00852839" w14:paraId="0364F3D7" w14:textId="77777777">
        <w:trPr>
          <w:trHeight w:val="568"/>
        </w:trPr>
        <w:tc>
          <w:tcPr>
            <w:tcW w:w="936" w:type="dxa"/>
            <w:vAlign w:val="center"/>
          </w:tcPr>
          <w:p w:rsidRPr="0092404F" w:rsidR="00BF38FE" w:rsidP="00BF38FE" w:rsidRDefault="00BF38FE" w14:paraId="0D98CD59" w14:textId="4616D8B9">
            <w:r>
              <w:t>5.4.</w:t>
            </w:r>
          </w:p>
        </w:tc>
        <w:tc>
          <w:tcPr>
            <w:tcW w:w="2785" w:type="dxa"/>
            <w:vAlign w:val="center"/>
          </w:tcPr>
          <w:p w:rsidRPr="00B851CC" w:rsidR="00BF38FE" w:rsidP="00BF38FE" w:rsidRDefault="00BF38FE" w14:paraId="3A0A7DB7" w14:textId="0CBDEAED">
            <w:pPr>
              <w:pStyle w:val="BodyText"/>
              <w:spacing w:after="0"/>
            </w:pPr>
            <w:r>
              <w:t>Obavještavanje prodavatelja</w:t>
            </w:r>
          </w:p>
        </w:tc>
        <w:tc>
          <w:tcPr>
            <w:tcW w:w="5339" w:type="dxa"/>
            <w:vAlign w:val="center"/>
          </w:tcPr>
          <w:p w:rsidRPr="00241AC1" w:rsidR="00BF38FE" w:rsidP="00BF38FE" w:rsidRDefault="005B0EFA" w14:paraId="3F8599AA" w14:textId="6C5D8971">
            <w:pPr>
              <w:pStyle w:val="BodyText"/>
              <w:spacing w:after="0"/>
            </w:pPr>
            <w:r>
              <w:t>Omogućuje slanje poruke prodavatelju o uspješno provedenoj aukciji.</w:t>
            </w:r>
          </w:p>
        </w:tc>
      </w:tr>
      <w:tr w:rsidR="00BF38FE" w:rsidTr="00852839" w14:paraId="31D2175F" w14:textId="77777777">
        <w:trPr>
          <w:trHeight w:val="568"/>
        </w:trPr>
        <w:tc>
          <w:tcPr>
            <w:tcW w:w="936" w:type="dxa"/>
            <w:vAlign w:val="center"/>
          </w:tcPr>
          <w:p w:rsidR="00BF38FE" w:rsidP="00BF38FE" w:rsidRDefault="00BF38FE" w14:paraId="509DF209" w14:textId="0BE5FE75">
            <w:r>
              <w:t>5.5.</w:t>
            </w:r>
          </w:p>
        </w:tc>
        <w:tc>
          <w:tcPr>
            <w:tcW w:w="2785" w:type="dxa"/>
            <w:vAlign w:val="center"/>
          </w:tcPr>
          <w:p w:rsidRPr="00B851CC" w:rsidR="00BF38FE" w:rsidP="00BF38FE" w:rsidRDefault="00BF38FE" w14:paraId="565B1697" w14:textId="73031BFF">
            <w:pPr>
              <w:pStyle w:val="BodyText"/>
              <w:spacing w:after="0"/>
            </w:pPr>
            <w:r>
              <w:t>Generiranje ugovora</w:t>
            </w:r>
          </w:p>
        </w:tc>
        <w:tc>
          <w:tcPr>
            <w:tcW w:w="5339" w:type="dxa"/>
            <w:vAlign w:val="center"/>
          </w:tcPr>
          <w:p w:rsidRPr="00241AC1" w:rsidR="00BF38FE" w:rsidP="00BF38FE" w:rsidRDefault="005B0EFA" w14:paraId="7F7E7817" w14:textId="16A8F2D4">
            <w:pPr>
              <w:pStyle w:val="BodyText"/>
              <w:spacing w:after="0"/>
            </w:pPr>
            <w:r>
              <w:t>Omogućuje generiranje kupoprodajnog ugovora između prodavatelja i kupca korištenjem unaprijed evidentiranih podataka o kupcu, prodavatelju, aukciji i artefaktu.</w:t>
            </w:r>
          </w:p>
        </w:tc>
      </w:tr>
      <w:tr w:rsidR="00BF38FE" w:rsidTr="00852839" w14:paraId="4476F2F3" w14:textId="77777777">
        <w:trPr>
          <w:trHeight w:val="568"/>
        </w:trPr>
        <w:tc>
          <w:tcPr>
            <w:tcW w:w="936" w:type="dxa"/>
            <w:vAlign w:val="center"/>
          </w:tcPr>
          <w:p w:rsidR="00BF38FE" w:rsidP="00BF38FE" w:rsidRDefault="00BF38FE" w14:paraId="63D76BA8" w14:textId="1907407A">
            <w:r>
              <w:t>6.</w:t>
            </w:r>
          </w:p>
        </w:tc>
        <w:tc>
          <w:tcPr>
            <w:tcW w:w="2785" w:type="dxa"/>
            <w:vAlign w:val="center"/>
          </w:tcPr>
          <w:p w:rsidRPr="00B851CC" w:rsidR="00BF38FE" w:rsidP="00BF38FE" w:rsidRDefault="00BF38FE" w14:paraId="5A49E532" w14:textId="7107800D">
            <w:pPr>
              <w:pStyle w:val="BodyText"/>
              <w:spacing w:after="0"/>
            </w:pPr>
            <w:r>
              <w:t>Administriranje sustava</w:t>
            </w:r>
          </w:p>
        </w:tc>
        <w:tc>
          <w:tcPr>
            <w:tcW w:w="5339" w:type="dxa"/>
            <w:vAlign w:val="center"/>
          </w:tcPr>
          <w:p w:rsidRPr="00241AC1" w:rsidR="00BF38FE" w:rsidP="00BF38FE" w:rsidRDefault="005B0EFA" w14:paraId="5FEA8ED9" w14:textId="4E6BAD6D">
            <w:pPr>
              <w:pStyle w:val="BodyText"/>
              <w:spacing w:after="0"/>
            </w:pPr>
            <w:r>
              <w:t>Omogućuje nadzor nad cjelokupnim sustavom</w:t>
            </w:r>
            <w:r w:rsidR="002D5A0B">
              <w:t xml:space="preserve"> i svim njegovim sudionicima</w:t>
            </w:r>
          </w:p>
        </w:tc>
      </w:tr>
      <w:tr w:rsidR="00BF38FE" w:rsidTr="00852839" w14:paraId="54EFE9A2" w14:textId="77777777">
        <w:trPr>
          <w:trHeight w:val="568"/>
        </w:trPr>
        <w:tc>
          <w:tcPr>
            <w:tcW w:w="936" w:type="dxa"/>
            <w:vAlign w:val="center"/>
          </w:tcPr>
          <w:p w:rsidR="00BF38FE" w:rsidP="00BF38FE" w:rsidRDefault="00BF38FE" w14:paraId="22531F22" w14:textId="52B36F58">
            <w:r>
              <w:t>6.1.</w:t>
            </w:r>
          </w:p>
        </w:tc>
        <w:tc>
          <w:tcPr>
            <w:tcW w:w="2785" w:type="dxa"/>
            <w:vAlign w:val="center"/>
          </w:tcPr>
          <w:p w:rsidRPr="00B851CC" w:rsidR="00BF38FE" w:rsidP="00BF38FE" w:rsidRDefault="00BF38FE" w14:paraId="69DE206F" w14:textId="2000710D">
            <w:pPr>
              <w:pStyle w:val="BodyText"/>
              <w:spacing w:after="0"/>
            </w:pPr>
            <w:r>
              <w:t>Upravljanje uvjetima korištenja sustava</w:t>
            </w:r>
          </w:p>
        </w:tc>
        <w:tc>
          <w:tcPr>
            <w:tcW w:w="5339" w:type="dxa"/>
            <w:vAlign w:val="center"/>
          </w:tcPr>
          <w:p w:rsidRPr="00241AC1" w:rsidR="00BF38FE" w:rsidP="00BF38FE" w:rsidRDefault="002D5A0B" w14:paraId="098F2E4D" w14:textId="09394A44">
            <w:pPr>
              <w:pStyle w:val="BodyText"/>
              <w:spacing w:after="0"/>
            </w:pPr>
            <w:r>
              <w:t>Omogućuje uređenje uvjeta poslovanja i dostavu istih korisnicima te prikupljanje suglasnosti o istima</w:t>
            </w:r>
          </w:p>
        </w:tc>
      </w:tr>
      <w:tr w:rsidR="00BF38FE" w:rsidTr="00852839" w14:paraId="0EBF1F40" w14:textId="77777777">
        <w:trPr>
          <w:trHeight w:val="568"/>
        </w:trPr>
        <w:tc>
          <w:tcPr>
            <w:tcW w:w="936" w:type="dxa"/>
            <w:vAlign w:val="center"/>
          </w:tcPr>
          <w:p w:rsidR="00BF38FE" w:rsidP="00BF38FE" w:rsidRDefault="00BF38FE" w14:paraId="12E2C565" w14:textId="0CFC9E25">
            <w:r>
              <w:t>6.2.</w:t>
            </w:r>
          </w:p>
        </w:tc>
        <w:tc>
          <w:tcPr>
            <w:tcW w:w="2785" w:type="dxa"/>
            <w:vAlign w:val="center"/>
          </w:tcPr>
          <w:p w:rsidRPr="00B851CC" w:rsidR="00BF38FE" w:rsidP="00BF38FE" w:rsidRDefault="00BF38FE" w14:paraId="20BB697E" w14:textId="1CAA9FE9">
            <w:pPr>
              <w:pStyle w:val="BodyText"/>
              <w:spacing w:after="0"/>
            </w:pPr>
            <w:r>
              <w:t>Spremanje audit-loga</w:t>
            </w:r>
          </w:p>
        </w:tc>
        <w:tc>
          <w:tcPr>
            <w:tcW w:w="5339" w:type="dxa"/>
            <w:vAlign w:val="center"/>
          </w:tcPr>
          <w:p w:rsidRPr="00241AC1" w:rsidR="00BF38FE" w:rsidP="00BF38FE" w:rsidRDefault="002D5A0B" w14:paraId="50CACA48" w14:textId="2B0F1238">
            <w:pPr>
              <w:pStyle w:val="BodyText"/>
              <w:spacing w:after="0"/>
            </w:pPr>
            <w:r>
              <w:t>Omogućuje spremanje svih podataka iz rada sustava</w:t>
            </w:r>
          </w:p>
        </w:tc>
      </w:tr>
      <w:tr w:rsidR="00BF38FE" w:rsidTr="00852839" w14:paraId="66CD503B" w14:textId="77777777">
        <w:trPr>
          <w:trHeight w:val="568"/>
        </w:trPr>
        <w:tc>
          <w:tcPr>
            <w:tcW w:w="936" w:type="dxa"/>
            <w:vAlign w:val="center"/>
          </w:tcPr>
          <w:p w:rsidR="00BF38FE" w:rsidP="00BF38FE" w:rsidRDefault="00BF38FE" w14:paraId="551E8DBA" w14:textId="3DC5BD3B">
            <w:r>
              <w:t>6.3.</w:t>
            </w:r>
          </w:p>
        </w:tc>
        <w:tc>
          <w:tcPr>
            <w:tcW w:w="2785" w:type="dxa"/>
            <w:vAlign w:val="center"/>
          </w:tcPr>
          <w:p w:rsidRPr="00B851CC" w:rsidR="00BF38FE" w:rsidP="00BF38FE" w:rsidRDefault="00BF38FE" w14:paraId="102FEA3F" w14:textId="0E6D3D29">
            <w:pPr>
              <w:pStyle w:val="BodyText"/>
              <w:spacing w:after="0"/>
            </w:pPr>
            <w:r>
              <w:t>Upravljanje recenzijama</w:t>
            </w:r>
          </w:p>
        </w:tc>
        <w:tc>
          <w:tcPr>
            <w:tcW w:w="5339" w:type="dxa"/>
            <w:vAlign w:val="center"/>
          </w:tcPr>
          <w:p w:rsidRPr="00241AC1" w:rsidR="00BF38FE" w:rsidP="00BF38FE" w:rsidRDefault="002D5A0B" w14:paraId="193A25EA" w14:textId="756AA1C7">
            <w:pPr>
              <w:pStyle w:val="BodyText"/>
              <w:spacing w:after="0"/>
            </w:pPr>
            <w:r>
              <w:t>Omogućuje pregled i brisanje recenzija u slučaju da ne odgovaraju pravilima korištenja sustava ili javnim propisima</w:t>
            </w:r>
          </w:p>
        </w:tc>
      </w:tr>
      <w:tr w:rsidR="00BF38FE" w:rsidTr="00852839" w14:paraId="6A33F367" w14:textId="77777777">
        <w:trPr>
          <w:trHeight w:val="568"/>
        </w:trPr>
        <w:tc>
          <w:tcPr>
            <w:tcW w:w="936" w:type="dxa"/>
            <w:vAlign w:val="center"/>
          </w:tcPr>
          <w:p w:rsidR="00BF38FE" w:rsidP="00BF38FE" w:rsidRDefault="00BF38FE" w14:paraId="6D8BD98C" w14:textId="27851E13">
            <w:r>
              <w:t>6.4.</w:t>
            </w:r>
          </w:p>
        </w:tc>
        <w:tc>
          <w:tcPr>
            <w:tcW w:w="2785" w:type="dxa"/>
            <w:vAlign w:val="center"/>
          </w:tcPr>
          <w:p w:rsidRPr="00B851CC" w:rsidR="00BF38FE" w:rsidP="00BF38FE" w:rsidRDefault="00BF38FE" w14:paraId="2925C234" w14:textId="1A0C85B3">
            <w:pPr>
              <w:pStyle w:val="BodyText"/>
              <w:spacing w:after="0"/>
            </w:pPr>
            <w:r>
              <w:t>Upravljanje obavijestima</w:t>
            </w:r>
          </w:p>
        </w:tc>
        <w:tc>
          <w:tcPr>
            <w:tcW w:w="5339" w:type="dxa"/>
            <w:vAlign w:val="center"/>
          </w:tcPr>
          <w:p w:rsidRPr="00241AC1" w:rsidR="00BF38FE" w:rsidP="00BF38FE" w:rsidRDefault="002D5A0B" w14:paraId="2897FF90" w14:textId="643AC7DD">
            <w:pPr>
              <w:pStyle w:val="BodyText"/>
              <w:spacing w:after="0"/>
            </w:pPr>
            <w:r>
              <w:t>Omogućuje kreiranje i upućivanje obavijesti korisnicima</w:t>
            </w:r>
          </w:p>
        </w:tc>
      </w:tr>
      <w:tr w:rsidR="00BF38FE" w:rsidTr="00852839" w14:paraId="60AF030B" w14:textId="77777777">
        <w:trPr>
          <w:trHeight w:val="568"/>
        </w:trPr>
        <w:tc>
          <w:tcPr>
            <w:tcW w:w="936" w:type="dxa"/>
            <w:vAlign w:val="center"/>
          </w:tcPr>
          <w:p w:rsidR="00BF38FE" w:rsidP="00BF38FE" w:rsidRDefault="00BF38FE" w14:paraId="660DAA2E" w14:textId="6F7E818C">
            <w:r>
              <w:t>6.5.</w:t>
            </w:r>
          </w:p>
        </w:tc>
        <w:tc>
          <w:tcPr>
            <w:tcW w:w="2785" w:type="dxa"/>
            <w:vAlign w:val="center"/>
          </w:tcPr>
          <w:p w:rsidRPr="00B851CC" w:rsidR="00BF38FE" w:rsidP="00BF38FE" w:rsidRDefault="00BF38FE" w14:paraId="354698E7" w14:textId="628B2A6E">
            <w:pPr>
              <w:pStyle w:val="BodyText"/>
              <w:spacing w:after="0"/>
            </w:pPr>
            <w:r>
              <w:t>Omogućavanje mobilnog pristupa sustavu</w:t>
            </w:r>
          </w:p>
        </w:tc>
        <w:tc>
          <w:tcPr>
            <w:tcW w:w="5339" w:type="dxa"/>
            <w:vAlign w:val="center"/>
          </w:tcPr>
          <w:p w:rsidRPr="00241AC1" w:rsidR="00BF38FE" w:rsidP="00BF38FE" w:rsidRDefault="002D5A0B" w14:paraId="7064A8DC" w14:textId="0FDB8EA8">
            <w:pPr>
              <w:pStyle w:val="BodyText"/>
              <w:spacing w:after="0"/>
            </w:pPr>
            <w:r>
              <w:t xml:space="preserve">Omogućuje prilagodbu korisničkog sučelja i oblika dostave obavijesti </w:t>
            </w:r>
          </w:p>
        </w:tc>
      </w:tr>
    </w:tbl>
    <w:p w:rsidR="00BB4924" w:rsidP="006A40EF" w:rsidRDefault="00BB4924" w14:paraId="5D60B6A4" w14:textId="53FA1C00">
      <w:pPr>
        <w:pStyle w:val="BodyText"/>
      </w:pPr>
    </w:p>
    <w:p w:rsidR="00BB4924" w:rsidP="006A40EF" w:rsidRDefault="00BB4924" w14:paraId="7AFDA067" w14:textId="77777777">
      <w:pPr>
        <w:pStyle w:val="BodyText"/>
      </w:pPr>
    </w:p>
    <w:p w:rsidR="2C43C5A1" w:rsidP="2C43C5A1" w:rsidRDefault="2C43C5A1" w14:paraId="4778E806" w14:textId="4754461A">
      <w:pPr>
        <w:pStyle w:val="BodyText"/>
      </w:pPr>
    </w:p>
    <w:p w:rsidR="007644EA" w:rsidP="00654B22" w:rsidRDefault="00647B19" w14:paraId="3AFDD707" w14:textId="201DE15D">
      <w:pPr>
        <w:pStyle w:val="Heading4"/>
      </w:pPr>
      <w:r>
        <w:t xml:space="preserve"> </w:t>
      </w:r>
      <w:bookmarkStart w:name="_Toc225631572" w:id="66"/>
      <w:r w:rsidR="007644EA">
        <w:t>DTP dijagrami</w:t>
      </w:r>
      <w:bookmarkEnd w:id="66"/>
      <w:r w:rsidR="007644EA">
        <w:t xml:space="preserve"> </w:t>
      </w:r>
    </w:p>
    <w:p w:rsidR="0042013E" w:rsidP="0039458C" w:rsidRDefault="004100C7" w14:paraId="4A520FC3" w14:textId="4A20E7DB">
      <w:pPr>
        <w:pStyle w:val="Style1"/>
      </w:pPr>
      <w:r>
        <w:t xml:space="preserve">Dijagram konteksta prikazuje informacijski sustav </w:t>
      </w:r>
      <w:r w:rsidRPr="00440B1C" w:rsidR="00440B1C">
        <w:t>AuctionGo kao jedinstveni proces koji komunicira s vanjskim entitetima</w:t>
      </w:r>
      <w:r>
        <w:t xml:space="preserve"> te definira ulaze i izlaze</w:t>
      </w:r>
      <w:r w:rsidR="000D71F1">
        <w:t>.</w:t>
      </w:r>
    </w:p>
    <w:p w:rsidRPr="005A265B" w:rsidR="00B7372D" w:rsidP="000D71F1" w:rsidRDefault="00B7372D" w14:paraId="402FB00B" w14:textId="1361DC1A">
      <w:pPr>
        <w:pStyle w:val="Style1"/>
      </w:pPr>
      <w:r w:rsidRPr="005A265B">
        <w:t>Proces:</w:t>
      </w:r>
      <w:r w:rsidRPr="005A265B" w:rsidR="0039458C">
        <w:t xml:space="preserve"> </w:t>
      </w:r>
      <w:r w:rsidRPr="005A265B">
        <w:t xml:space="preserve">Informacijski sustav za </w:t>
      </w:r>
      <w:r w:rsidRPr="005A265B" w:rsidR="005A265B">
        <w:t>upravljanje aukcijama</w:t>
      </w:r>
    </w:p>
    <w:p w:rsidRPr="00C74F1E" w:rsidR="00B7372D" w:rsidP="0039458C" w:rsidRDefault="00B7372D" w14:paraId="5A8DF9B2" w14:textId="78F10326">
      <w:pPr>
        <w:pStyle w:val="Style1"/>
      </w:pPr>
      <w:r w:rsidRPr="00C74F1E">
        <w:t>Vanjski entiteti</w:t>
      </w:r>
      <w:r w:rsidR="00FE329F">
        <w:t xml:space="preserve"> </w:t>
      </w:r>
      <w:r w:rsidRPr="00FE329F" w:rsidR="00FE329F">
        <w:t>predstavljaju korisnike sustava koji razmjenjuju dokumente i podatke s informacijskim sustavom</w:t>
      </w:r>
      <w:r w:rsidR="00FE329F">
        <w:t>, a to su</w:t>
      </w:r>
      <w:r w:rsidRPr="00C74F1E">
        <w:t>:</w:t>
      </w:r>
      <w:r w:rsidRPr="00C74F1E" w:rsidR="0039458C">
        <w:t xml:space="preserve"> </w:t>
      </w:r>
      <w:r w:rsidRPr="00C74F1E" w:rsidR="00FE329F">
        <w:t xml:space="preserve">administrator sustava koji unosi, </w:t>
      </w:r>
      <w:r w:rsidRPr="00C74F1E" w:rsidR="00C74F1E">
        <w:t>mijenja</w:t>
      </w:r>
      <w:r w:rsidRPr="00C74F1E" w:rsidR="00FE329F">
        <w:t xml:space="preserve">, briše i nadzire rad sustava kao </w:t>
      </w:r>
      <w:r w:rsidRPr="00C74F1E" w:rsidR="00C74F1E">
        <w:t>svih drugih entiteta, te</w:t>
      </w:r>
      <w:r w:rsidRPr="00C74F1E" w:rsidR="00FE329F">
        <w:t xml:space="preserve"> </w:t>
      </w:r>
      <w:r w:rsidRPr="00C74F1E" w:rsidR="00CF12EC">
        <w:t>v</w:t>
      </w:r>
      <w:r w:rsidRPr="00C74F1E">
        <w:t xml:space="preserve">oditelj </w:t>
      </w:r>
      <w:r w:rsidRPr="00C74F1E" w:rsidR="00C74F1E">
        <w:t xml:space="preserve">aukcije </w:t>
      </w:r>
      <w:r w:rsidRPr="00C74F1E" w:rsidR="002465C4">
        <w:t>(</w:t>
      </w:r>
      <w:r w:rsidRPr="00C74F1E" w:rsidR="00C74F1E">
        <w:t>uključuje artefakte u aukcije, pokreće i zaustavlja aukcije i nadzire ponude</w:t>
      </w:r>
      <w:r w:rsidRPr="00C74F1E" w:rsidR="002465C4">
        <w:t>)</w:t>
      </w:r>
      <w:r w:rsidRPr="00C74F1E" w:rsidR="0039458C">
        <w:t xml:space="preserve">, </w:t>
      </w:r>
      <w:r w:rsidRPr="00C74F1E" w:rsidR="00C74F1E">
        <w:t>procjenitelj (donosi sud o vrijednosti artefakta i dokumentira njegovu autentičnost, porijeklo i vlasništvo), prodavatelj (upućuje artefakt u prodaju) i kupac (licitira i kupuje artefakt za kojeg je osobno zainteresiran)</w:t>
      </w:r>
      <w:r w:rsidRPr="00C74F1E" w:rsidR="00AB77CC">
        <w:t>.</w:t>
      </w:r>
    </w:p>
    <w:p w:rsidR="00B7372D" w:rsidP="00C74F1E" w:rsidRDefault="00B7372D" w14:paraId="51A58C9D" w14:textId="08812E2A">
      <w:pPr>
        <w:pStyle w:val="Style1"/>
      </w:pPr>
      <w:r w:rsidRPr="00C74F1E">
        <w:t xml:space="preserve">Ulazni </w:t>
      </w:r>
      <w:r w:rsidRPr="00C74F1E" w:rsidR="00C74F1E">
        <w:t xml:space="preserve">tokovi </w:t>
      </w:r>
      <w:r w:rsidRPr="00C74F1E">
        <w:t>pod</w:t>
      </w:r>
      <w:r w:rsidRPr="00C74F1E" w:rsidR="00C74F1E">
        <w:t xml:space="preserve">ataka u sustav su </w:t>
      </w:r>
      <w:r w:rsidR="00C74F1E">
        <w:t>dokumenti kao što je obrazac registracije</w:t>
      </w:r>
      <w:r w:rsidR="00567577">
        <w:t xml:space="preserve"> te zahtjevi za izmjenu</w:t>
      </w:r>
      <w:r w:rsidR="00C74F1E">
        <w:t xml:space="preserve"> za svakog od vanjskih entiteta, prijava artefakta, obrazac procjene artefakta, dokumentacija o vlasništvu artefakta, fotografije artefakta, parametri aukcije, ponude kupaca tijekom aukcije. </w:t>
      </w:r>
    </w:p>
    <w:p w:rsidRPr="00D4101F" w:rsidR="00C74F1E" w:rsidP="00C74F1E" w:rsidRDefault="00C74F1E" w14:paraId="056569E5" w14:textId="6C50EAC8">
      <w:pPr>
        <w:pStyle w:val="Style1"/>
      </w:pPr>
      <w:r>
        <w:t>Izlazni tokovi podataka iz sustava uključuju dokumente kao što je katalog dostupnih i najavljenih aukcija, trenutne cijene artefakta, obavijesti o nadmašenim ponudama, obavijesti o rezultatima aukcije, izvještaj o aktivnostima sustava</w:t>
      </w:r>
      <w:r w:rsidR="00567577">
        <w:t xml:space="preserve"> (audit-log)</w:t>
      </w:r>
      <w:r>
        <w:t xml:space="preserve">, uvjeti korištenja sustava te ugovor o kupoprodaju između prodavatelja i kupca. </w:t>
      </w:r>
    </w:p>
    <w:p w:rsidRPr="0058502B" w:rsidR="0058502B" w:rsidP="0058502B" w:rsidRDefault="0058502B" w14:paraId="2540FE3B" w14:textId="4FBB0B25">
      <w:pPr>
        <w:pStyle w:val="Style2slikaslika"/>
      </w:pPr>
    </w:p>
    <w:p w:rsidR="00852839" w:rsidP="00852839" w:rsidRDefault="1872D707" w14:paraId="4E1072C6" w14:textId="6A3DBC0D">
      <w:pPr>
        <w:pStyle w:val="Style2slikaslika"/>
      </w:pPr>
      <w:r>
        <w:drawing>
          <wp:inline distT="0" distB="0" distL="0" distR="0" wp14:anchorId="1DE0982A" wp14:editId="5040AC5D">
            <wp:extent cx="5476875" cy="5762625"/>
            <wp:effectExtent l="0" t="0" r="0" b="0"/>
            <wp:docPr id="20161807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80777" name="Picture 2016180777"/>
                    <pic:cNvPicPr/>
                  </pic:nvPicPr>
                  <pic:blipFill>
                    <a:blip r:embed="rId27">
                      <a:extLst>
                        <a:ext uri="{28A0092B-C50C-407E-A947-70E740481C1C}">
                          <a14:useLocalDpi xmlns:a14="http://schemas.microsoft.com/office/drawing/2010/main"/>
                        </a:ext>
                      </a:extLst>
                    </a:blip>
                    <a:stretch>
                      <a:fillRect/>
                    </a:stretch>
                  </pic:blipFill>
                  <pic:spPr>
                    <a:xfrm>
                      <a:off x="0" y="0"/>
                      <a:ext cx="5476875" cy="5762625"/>
                    </a:xfrm>
                    <a:prstGeom prst="rect">
                      <a:avLst/>
                    </a:prstGeom>
                  </pic:spPr>
                </pic:pic>
              </a:graphicData>
            </a:graphic>
          </wp:inline>
        </w:drawing>
      </w:r>
    </w:p>
    <w:p w:rsidR="00E32B30" w:rsidP="00852839" w:rsidRDefault="00852839" w14:paraId="63FFE09E" w14:textId="21C38DB5">
      <w:pPr>
        <w:pStyle w:val="slika0"/>
      </w:pPr>
      <w:bookmarkStart w:name="_Toc198286623" w:id="67"/>
      <w:r>
        <w:t xml:space="preserve">Slika </w:t>
      </w:r>
      <w:r w:rsidR="00D22153">
        <w:fldChar w:fldCharType="begin"/>
      </w:r>
      <w:r w:rsidR="00D22153">
        <w:instrText xml:space="preserve"> SEQ Slika \* ARABIC </w:instrText>
      </w:r>
      <w:r w:rsidR="00D22153">
        <w:fldChar w:fldCharType="separate"/>
      </w:r>
      <w:r w:rsidR="00D22153">
        <w:rPr>
          <w:noProof/>
        </w:rPr>
        <w:t>3</w:t>
      </w:r>
      <w:r w:rsidR="00D22153">
        <w:fldChar w:fldCharType="end"/>
      </w:r>
      <w:r>
        <w:t xml:space="preserve"> Dijagram konteksta</w:t>
      </w:r>
      <w:bookmarkEnd w:id="67"/>
    </w:p>
    <w:p w:rsidR="0024322E" w:rsidP="00852839" w:rsidRDefault="0024322E" w14:paraId="5AF22245" w14:textId="77777777">
      <w:pPr>
        <w:pStyle w:val="slika0"/>
      </w:pPr>
    </w:p>
    <w:p w:rsidR="00535C5B" w:rsidP="00354D04" w:rsidRDefault="4A647EBF" w14:paraId="1F4A325C" w14:textId="2830823B">
      <w:pPr>
        <w:pStyle w:val="Style2slikaslika"/>
        <w:ind w:left="-567"/>
      </w:pPr>
      <w:r>
        <w:drawing>
          <wp:inline distT="0" distB="0" distL="0" distR="0" wp14:anchorId="6800E880" wp14:editId="2D45BA80">
            <wp:extent cx="6433747" cy="4318484"/>
            <wp:effectExtent l="0" t="0" r="0" b="0"/>
            <wp:docPr id="69914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4757" name="Picture 69914757"/>
                    <pic:cNvPicPr/>
                  </pic:nvPicPr>
                  <pic:blipFill>
                    <a:blip r:embed="rId28" cstate="print">
                      <a:extLst>
                        <a:ext uri="{28A0092B-C50C-407E-A947-70E740481C1C}">
                          <a14:useLocalDpi xmlns:a14="http://schemas.microsoft.com/office/drawing/2010/main"/>
                        </a:ext>
                      </a:extLst>
                    </a:blip>
                    <a:stretch>
                      <a:fillRect/>
                    </a:stretch>
                  </pic:blipFill>
                  <pic:spPr>
                    <a:xfrm>
                      <a:off x="0" y="0"/>
                      <a:ext cx="6433747" cy="4318484"/>
                    </a:xfrm>
                    <a:prstGeom prst="rect">
                      <a:avLst/>
                    </a:prstGeom>
                  </pic:spPr>
                </pic:pic>
              </a:graphicData>
            </a:graphic>
          </wp:inline>
        </w:drawing>
      </w:r>
    </w:p>
    <w:p w:rsidRPr="0058502B" w:rsidR="0024322E" w:rsidP="00535C5B" w:rsidRDefault="00535C5B" w14:paraId="6F6DFB5F" w14:textId="3CDC583F">
      <w:pPr>
        <w:pStyle w:val="slika0"/>
        <w:rPr>
          <w:highlight w:val="yellow"/>
        </w:rPr>
      </w:pPr>
      <w:bookmarkStart w:name="_Toc198286624" w:id="68"/>
      <w:r>
        <w:t xml:space="preserve">Slika </w:t>
      </w:r>
      <w:r w:rsidR="00D22153">
        <w:fldChar w:fldCharType="begin"/>
      </w:r>
      <w:r w:rsidR="00D22153">
        <w:instrText xml:space="preserve"> SEQ Slika \* ARABIC </w:instrText>
      </w:r>
      <w:r w:rsidR="00D22153">
        <w:fldChar w:fldCharType="separate"/>
      </w:r>
      <w:r w:rsidR="00D22153">
        <w:rPr>
          <w:noProof/>
        </w:rPr>
        <w:t>4</w:t>
      </w:r>
      <w:r w:rsidR="00D22153">
        <w:fldChar w:fldCharType="end"/>
      </w:r>
      <w:r>
        <w:t xml:space="preserve"> Dijag</w:t>
      </w:r>
      <w:r w:rsidRPr="00E618D1">
        <w:t>ram 1. razine</w:t>
      </w:r>
      <w:bookmarkEnd w:id="68"/>
    </w:p>
    <w:p w:rsidRPr="0058502B" w:rsidR="00535C5B" w:rsidP="00535C5B" w:rsidRDefault="00535C5B" w14:paraId="253D5178" w14:textId="77777777">
      <w:pPr>
        <w:pStyle w:val="Style1"/>
        <w:rPr>
          <w:highlight w:val="yellow"/>
        </w:rPr>
      </w:pPr>
    </w:p>
    <w:p w:rsidRPr="0058502B" w:rsidR="00653CB2" w:rsidP="00377428" w:rsidRDefault="00653CB2" w14:paraId="271BCD7C" w14:textId="77777777">
      <w:pPr>
        <w:pStyle w:val="Style1"/>
        <w:ind w:firstLine="0"/>
        <w:rPr>
          <w:highlight w:val="yellow"/>
        </w:rPr>
      </w:pPr>
    </w:p>
    <w:p w:rsidR="00D22153" w:rsidP="00D22153" w:rsidRDefault="00D22153" w14:paraId="406274AA" w14:textId="77777777">
      <w:pPr>
        <w:pStyle w:val="slika0"/>
      </w:pPr>
      <w:r>
        <w:rPr>
          <w:noProof/>
        </w:rPr>
        <w:drawing>
          <wp:inline distT="0" distB="0" distL="0" distR="0" wp14:anchorId="1748E882" wp14:editId="600F5DDA">
            <wp:extent cx="5759450" cy="2353945"/>
            <wp:effectExtent l="0" t="0" r="0" b="8255"/>
            <wp:docPr id="5088000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00023" name="Picture 508800023"/>
                    <pic:cNvPicPr/>
                  </pic:nvPicPr>
                  <pic:blipFill>
                    <a:blip r:embed="rId29">
                      <a:extLst>
                        <a:ext uri="{28A0092B-C50C-407E-A947-70E740481C1C}">
                          <a14:useLocalDpi xmlns:a14="http://schemas.microsoft.com/office/drawing/2010/main" val="0"/>
                        </a:ext>
                      </a:extLst>
                    </a:blip>
                    <a:stretch>
                      <a:fillRect/>
                    </a:stretch>
                  </pic:blipFill>
                  <pic:spPr>
                    <a:xfrm>
                      <a:off x="0" y="0"/>
                      <a:ext cx="5759450" cy="2353945"/>
                    </a:xfrm>
                    <a:prstGeom prst="rect">
                      <a:avLst/>
                    </a:prstGeom>
                  </pic:spPr>
                </pic:pic>
              </a:graphicData>
            </a:graphic>
          </wp:inline>
        </w:drawing>
      </w:r>
    </w:p>
    <w:p w:rsidR="00D22153" w:rsidP="00D22153" w:rsidRDefault="00D22153" w14:paraId="29420EC2" w14:textId="0EFCD110">
      <w:pPr>
        <w:pStyle w:val="slika0"/>
      </w:pPr>
      <w:r>
        <w:t xml:space="preserve">Slika </w:t>
      </w:r>
      <w:r>
        <w:fldChar w:fldCharType="begin"/>
      </w:r>
      <w:r>
        <w:instrText xml:space="preserve"> SEQ Slika \* ARABIC </w:instrText>
      </w:r>
      <w:r>
        <w:fldChar w:fldCharType="separate"/>
      </w:r>
      <w:r>
        <w:t>5</w:t>
      </w:r>
      <w:r>
        <w:fldChar w:fldCharType="end"/>
      </w:r>
      <w:r w:rsidRPr="00EB7DDA">
        <w:t xml:space="preserve"> Dijagram 2. razine - Korisnici</w:t>
      </w:r>
    </w:p>
    <w:p w:rsidR="00D22153" w:rsidP="00266FA9" w:rsidRDefault="00D22153" w14:paraId="39BAD556" w14:textId="77777777">
      <w:pPr>
        <w:pStyle w:val="Style2slikaslika"/>
      </w:pPr>
    </w:p>
    <w:p w:rsidR="00D22153" w:rsidP="00266FA9" w:rsidRDefault="00D22153" w14:paraId="48504B7E" w14:textId="77777777">
      <w:pPr>
        <w:pStyle w:val="Style2slikaslika"/>
      </w:pPr>
    </w:p>
    <w:p w:rsidR="00266FA9" w:rsidP="00266FA9" w:rsidRDefault="00430695" w14:paraId="6FA9E859" w14:textId="16B5D56D">
      <w:pPr>
        <w:pStyle w:val="Style2slikaslika"/>
        <w:rPr>
          <w:highlight w:val="yellow"/>
        </w:rPr>
      </w:pPr>
      <w:r>
        <w:drawing>
          <wp:inline distT="0" distB="0" distL="0" distR="0" wp14:anchorId="58C967AD" wp14:editId="551A1F7B">
            <wp:extent cx="5759450" cy="4573270"/>
            <wp:effectExtent l="0" t="0" r="0" b="0"/>
            <wp:docPr id="281742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4295" name="Picture 28174295"/>
                    <pic:cNvPicPr/>
                  </pic:nvPicPr>
                  <pic:blipFill>
                    <a:blip r:embed="rId30">
                      <a:extLst>
                        <a:ext uri="{28A0092B-C50C-407E-A947-70E740481C1C}">
                          <a14:useLocalDpi xmlns:a14="http://schemas.microsoft.com/office/drawing/2010/main" val="0"/>
                        </a:ext>
                      </a:extLst>
                    </a:blip>
                    <a:stretch>
                      <a:fillRect/>
                    </a:stretch>
                  </pic:blipFill>
                  <pic:spPr>
                    <a:xfrm>
                      <a:off x="0" y="0"/>
                      <a:ext cx="5759450" cy="4573270"/>
                    </a:xfrm>
                    <a:prstGeom prst="rect">
                      <a:avLst/>
                    </a:prstGeom>
                  </pic:spPr>
                </pic:pic>
              </a:graphicData>
            </a:graphic>
          </wp:inline>
        </w:drawing>
      </w:r>
    </w:p>
    <w:p w:rsidRPr="0058502B" w:rsidR="00D22153" w:rsidP="00D22153" w:rsidRDefault="00D22153" w14:paraId="4923290A" w14:textId="77777777">
      <w:pPr>
        <w:pStyle w:val="Style2slikaslika"/>
        <w:jc w:val="left"/>
        <w:rPr>
          <w:highlight w:val="yellow"/>
        </w:rPr>
      </w:pPr>
    </w:p>
    <w:p w:rsidRPr="00445311" w:rsidR="00653CB2" w:rsidP="000F5692" w:rsidRDefault="00266FA9" w14:paraId="08C8B1A3" w14:textId="774E790C">
      <w:pPr>
        <w:pStyle w:val="slika0"/>
      </w:pPr>
      <w:bookmarkStart w:name="_Toc198286626" w:id="69"/>
      <w:r w:rsidRPr="00445311">
        <w:t xml:space="preserve">Slika </w:t>
      </w:r>
      <w:r w:rsidR="00D22153">
        <w:fldChar w:fldCharType="begin"/>
      </w:r>
      <w:r w:rsidR="00D22153">
        <w:instrText xml:space="preserve"> SEQ Slika \* ARABIC </w:instrText>
      </w:r>
      <w:r w:rsidR="00D22153">
        <w:fldChar w:fldCharType="separate"/>
      </w:r>
      <w:r w:rsidR="00D22153">
        <w:rPr>
          <w:noProof/>
        </w:rPr>
        <w:t>6</w:t>
      </w:r>
      <w:r w:rsidR="00D22153">
        <w:fldChar w:fldCharType="end"/>
      </w:r>
      <w:r w:rsidRPr="00445311">
        <w:t xml:space="preserve"> Dijagram 2. razine - </w:t>
      </w:r>
      <w:bookmarkEnd w:id="69"/>
      <w:r w:rsidRPr="00445311" w:rsidR="00445311">
        <w:t>Artefakti</w:t>
      </w:r>
    </w:p>
    <w:p w:rsidRPr="0058502B" w:rsidR="00CF2B62" w:rsidP="00653CB2" w:rsidRDefault="00CF2B62" w14:paraId="0379BE1E" w14:textId="77777777">
      <w:pPr>
        <w:pStyle w:val="Style1"/>
        <w:rPr>
          <w:highlight w:val="yellow"/>
        </w:rPr>
      </w:pPr>
    </w:p>
    <w:p w:rsidRPr="0058502B" w:rsidR="0047592A" w:rsidP="0047592A" w:rsidRDefault="00BF097C" w14:paraId="173C2C8B" w14:textId="50C81095">
      <w:pPr>
        <w:pStyle w:val="Style2slikaslika"/>
        <w:rPr>
          <w:highlight w:val="yellow"/>
        </w:rPr>
      </w:pPr>
      <w:r>
        <w:drawing>
          <wp:inline distT="0" distB="0" distL="0" distR="0" wp14:anchorId="263106BD" wp14:editId="50D4992B">
            <wp:extent cx="5759450" cy="4006850"/>
            <wp:effectExtent l="0" t="0" r="0" b="0"/>
            <wp:docPr id="16332803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80309" name="Picture 1633280309"/>
                    <pic:cNvPicPr/>
                  </pic:nvPicPr>
                  <pic:blipFill>
                    <a:blip r:embed="rId31">
                      <a:extLst>
                        <a:ext uri="{28A0092B-C50C-407E-A947-70E740481C1C}">
                          <a14:useLocalDpi xmlns:a14="http://schemas.microsoft.com/office/drawing/2010/main" val="0"/>
                        </a:ext>
                      </a:extLst>
                    </a:blip>
                    <a:stretch>
                      <a:fillRect/>
                    </a:stretch>
                  </pic:blipFill>
                  <pic:spPr>
                    <a:xfrm>
                      <a:off x="0" y="0"/>
                      <a:ext cx="5759450" cy="4006850"/>
                    </a:xfrm>
                    <a:prstGeom prst="rect">
                      <a:avLst/>
                    </a:prstGeom>
                  </pic:spPr>
                </pic:pic>
              </a:graphicData>
            </a:graphic>
          </wp:inline>
        </w:drawing>
      </w:r>
    </w:p>
    <w:p w:rsidRPr="00642BC8" w:rsidR="00C51F85" w:rsidP="00110C0F" w:rsidRDefault="0047592A" w14:paraId="4A67323F" w14:textId="63A39849">
      <w:pPr>
        <w:pStyle w:val="slika0"/>
      </w:pPr>
      <w:bookmarkStart w:name="_Toc198286627" w:id="70"/>
      <w:r w:rsidRPr="00642BC8">
        <w:t xml:space="preserve">Slika </w:t>
      </w:r>
      <w:r w:rsidR="00D22153">
        <w:fldChar w:fldCharType="begin"/>
      </w:r>
      <w:r w:rsidR="00D22153">
        <w:instrText xml:space="preserve"> SEQ Slika \* ARABIC </w:instrText>
      </w:r>
      <w:r w:rsidR="00D22153">
        <w:fldChar w:fldCharType="separate"/>
      </w:r>
      <w:r w:rsidR="00D22153">
        <w:rPr>
          <w:noProof/>
        </w:rPr>
        <w:t>7</w:t>
      </w:r>
      <w:r w:rsidR="00D22153">
        <w:fldChar w:fldCharType="end"/>
      </w:r>
      <w:r w:rsidRPr="00642BC8">
        <w:t xml:space="preserve"> Dijagram 2. razine - </w:t>
      </w:r>
      <w:bookmarkEnd w:id="70"/>
      <w:r w:rsidRPr="00642BC8" w:rsidR="00642BC8">
        <w:t>Aukcije</w:t>
      </w:r>
    </w:p>
    <w:p w:rsidRPr="0058502B" w:rsidR="00C51F85" w:rsidP="00653CB2" w:rsidRDefault="00C51F85" w14:paraId="28F1A378" w14:textId="77777777">
      <w:pPr>
        <w:pStyle w:val="Style1"/>
        <w:rPr>
          <w:highlight w:val="yellow"/>
        </w:rPr>
      </w:pPr>
    </w:p>
    <w:p w:rsidRPr="0058502B" w:rsidR="00E20C3D" w:rsidP="00E20C3D" w:rsidRDefault="004575B1" w14:paraId="70EB689A" w14:textId="3C3E9082">
      <w:pPr>
        <w:pStyle w:val="Style2slikaslika"/>
        <w:rPr>
          <w:highlight w:val="yellow"/>
        </w:rPr>
      </w:pPr>
      <w:r>
        <w:drawing>
          <wp:inline distT="0" distB="0" distL="0" distR="0" wp14:anchorId="473A9A20" wp14:editId="02C4FF55">
            <wp:extent cx="5759450" cy="3949700"/>
            <wp:effectExtent l="0" t="0" r="0" b="0"/>
            <wp:docPr id="641457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57332" name="Picture 641457332"/>
                    <pic:cNvPicPr/>
                  </pic:nvPicPr>
                  <pic:blipFill>
                    <a:blip r:embed="rId32">
                      <a:extLst>
                        <a:ext uri="{28A0092B-C50C-407E-A947-70E740481C1C}">
                          <a14:useLocalDpi xmlns:a14="http://schemas.microsoft.com/office/drawing/2010/main" val="0"/>
                        </a:ext>
                      </a:extLst>
                    </a:blip>
                    <a:stretch>
                      <a:fillRect/>
                    </a:stretch>
                  </pic:blipFill>
                  <pic:spPr>
                    <a:xfrm>
                      <a:off x="0" y="0"/>
                      <a:ext cx="5759450" cy="3949700"/>
                    </a:xfrm>
                    <a:prstGeom prst="rect">
                      <a:avLst/>
                    </a:prstGeom>
                  </pic:spPr>
                </pic:pic>
              </a:graphicData>
            </a:graphic>
          </wp:inline>
        </w:drawing>
      </w:r>
    </w:p>
    <w:p w:rsidRPr="006E1AEB" w:rsidR="001D1379" w:rsidP="00E20C3D" w:rsidRDefault="00E20C3D" w14:paraId="2A4E4D4A" w14:textId="39FC9675">
      <w:pPr>
        <w:pStyle w:val="slika0"/>
      </w:pPr>
      <w:bookmarkStart w:name="_Toc198286628" w:id="71"/>
      <w:r w:rsidRPr="006E1AEB">
        <w:t xml:space="preserve">Slika </w:t>
      </w:r>
      <w:r w:rsidR="00D22153">
        <w:fldChar w:fldCharType="begin"/>
      </w:r>
      <w:r w:rsidR="00D22153">
        <w:instrText xml:space="preserve"> SEQ Slika \* ARABIC </w:instrText>
      </w:r>
      <w:r w:rsidR="00D22153">
        <w:fldChar w:fldCharType="separate"/>
      </w:r>
      <w:r w:rsidR="00D22153">
        <w:rPr>
          <w:noProof/>
        </w:rPr>
        <w:t>8</w:t>
      </w:r>
      <w:r w:rsidR="00D22153">
        <w:fldChar w:fldCharType="end"/>
      </w:r>
      <w:r w:rsidRPr="006E1AEB">
        <w:t xml:space="preserve"> Dijagram 2 razine - </w:t>
      </w:r>
      <w:bookmarkEnd w:id="71"/>
      <w:r w:rsidRPr="006E1AEB" w:rsidR="006E1AEB">
        <w:t>Ponude</w:t>
      </w:r>
    </w:p>
    <w:p w:rsidRPr="0058502B" w:rsidR="001D1379" w:rsidP="00653CB2" w:rsidRDefault="001D1379" w14:paraId="1AD577A2" w14:textId="77777777">
      <w:pPr>
        <w:pStyle w:val="Style1"/>
        <w:rPr>
          <w:highlight w:val="yellow"/>
        </w:rPr>
      </w:pPr>
    </w:p>
    <w:p w:rsidRPr="0058502B" w:rsidR="006235B5" w:rsidP="006235B5" w:rsidRDefault="004D4D59" w14:paraId="44D6193E" w14:textId="319CF93E">
      <w:pPr>
        <w:pStyle w:val="Style2slikaslika"/>
        <w:rPr>
          <w:highlight w:val="yellow"/>
        </w:rPr>
      </w:pPr>
      <w:r>
        <w:drawing>
          <wp:inline distT="0" distB="0" distL="0" distR="0" wp14:anchorId="7B90EE64" wp14:editId="7D4B73BC">
            <wp:extent cx="5759450" cy="3573780"/>
            <wp:effectExtent l="0" t="0" r="0" b="7620"/>
            <wp:docPr id="360948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948853" name="Picture 360948853"/>
                    <pic:cNvPicPr/>
                  </pic:nvPicPr>
                  <pic:blipFill>
                    <a:blip r:embed="rId33">
                      <a:extLst>
                        <a:ext uri="{28A0092B-C50C-407E-A947-70E740481C1C}">
                          <a14:useLocalDpi xmlns:a14="http://schemas.microsoft.com/office/drawing/2010/main" val="0"/>
                        </a:ext>
                      </a:extLst>
                    </a:blip>
                    <a:stretch>
                      <a:fillRect/>
                    </a:stretch>
                  </pic:blipFill>
                  <pic:spPr>
                    <a:xfrm>
                      <a:off x="0" y="0"/>
                      <a:ext cx="5759450" cy="3573780"/>
                    </a:xfrm>
                    <a:prstGeom prst="rect">
                      <a:avLst/>
                    </a:prstGeom>
                  </pic:spPr>
                </pic:pic>
              </a:graphicData>
            </a:graphic>
          </wp:inline>
        </w:drawing>
      </w:r>
    </w:p>
    <w:p w:rsidRPr="00FE2926" w:rsidR="00720EDB" w:rsidP="006235B5" w:rsidRDefault="006235B5" w14:paraId="3882E08D" w14:textId="11D0263E">
      <w:pPr>
        <w:pStyle w:val="slika0"/>
      </w:pPr>
      <w:bookmarkStart w:name="_Toc198286629" w:id="72"/>
      <w:r w:rsidRPr="00FE2926">
        <w:t xml:space="preserve">Slika </w:t>
      </w:r>
      <w:r w:rsidR="00D22153">
        <w:fldChar w:fldCharType="begin"/>
      </w:r>
      <w:r w:rsidR="00D22153">
        <w:instrText xml:space="preserve"> SEQ Slika \* ARABIC </w:instrText>
      </w:r>
      <w:r w:rsidR="00D22153">
        <w:fldChar w:fldCharType="separate"/>
      </w:r>
      <w:r w:rsidR="00D22153">
        <w:rPr>
          <w:noProof/>
        </w:rPr>
        <w:t>9</w:t>
      </w:r>
      <w:r w:rsidR="00D22153">
        <w:fldChar w:fldCharType="end"/>
      </w:r>
      <w:r w:rsidRPr="00FE2926">
        <w:t xml:space="preserve"> Dijagram 2. razine - </w:t>
      </w:r>
      <w:bookmarkEnd w:id="72"/>
      <w:r w:rsidRPr="00FE2926" w:rsidR="002D2C16">
        <w:t>Zaključivanje aukcije</w:t>
      </w:r>
    </w:p>
    <w:p w:rsidR="008761CD" w:rsidP="006235B5" w:rsidRDefault="008761CD" w14:paraId="2F1FF6A5" w14:textId="77777777">
      <w:pPr>
        <w:pStyle w:val="slika0"/>
        <w:rPr>
          <w:highlight w:val="yellow"/>
        </w:rPr>
      </w:pPr>
    </w:p>
    <w:p w:rsidRPr="0058502B" w:rsidR="008761CD" w:rsidP="008761CD" w:rsidRDefault="00375E6C" w14:paraId="2154053D" w14:textId="27B32454">
      <w:pPr>
        <w:pStyle w:val="Style2slikaslika"/>
        <w:rPr>
          <w:highlight w:val="yellow"/>
        </w:rPr>
      </w:pPr>
      <w:r>
        <w:drawing>
          <wp:inline distT="0" distB="0" distL="0" distR="0" wp14:anchorId="1E8579B8" wp14:editId="44DC6C96">
            <wp:extent cx="5759450" cy="3905250"/>
            <wp:effectExtent l="0" t="0" r="0" b="0"/>
            <wp:docPr id="17022984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98435" name="Picture 1702298435"/>
                    <pic:cNvPicPr/>
                  </pic:nvPicPr>
                  <pic:blipFill>
                    <a:blip r:embed="rId34">
                      <a:extLst>
                        <a:ext uri="{28A0092B-C50C-407E-A947-70E740481C1C}">
                          <a14:useLocalDpi xmlns:a14="http://schemas.microsoft.com/office/drawing/2010/main" val="0"/>
                        </a:ext>
                      </a:extLst>
                    </a:blip>
                    <a:stretch>
                      <a:fillRect/>
                    </a:stretch>
                  </pic:blipFill>
                  <pic:spPr>
                    <a:xfrm>
                      <a:off x="0" y="0"/>
                      <a:ext cx="5759450" cy="3905250"/>
                    </a:xfrm>
                    <a:prstGeom prst="rect">
                      <a:avLst/>
                    </a:prstGeom>
                  </pic:spPr>
                </pic:pic>
              </a:graphicData>
            </a:graphic>
          </wp:inline>
        </w:drawing>
      </w:r>
    </w:p>
    <w:p w:rsidRPr="007C3FE4" w:rsidR="008761CD" w:rsidP="006235B5" w:rsidRDefault="008761CD" w14:paraId="2A38EFC1" w14:textId="6906298E">
      <w:pPr>
        <w:pStyle w:val="slika0"/>
      </w:pPr>
      <w:r w:rsidRPr="00655C78">
        <w:t>Slika 9 Dijagram 2. razine - Administracija sustava</w:t>
      </w:r>
    </w:p>
    <w:p w:rsidRPr="0058502B" w:rsidR="00720EDB" w:rsidP="00653CB2" w:rsidRDefault="00720EDB" w14:paraId="1D30647E" w14:textId="77777777">
      <w:pPr>
        <w:pStyle w:val="Style1"/>
        <w:rPr>
          <w:highlight w:val="yellow"/>
        </w:rPr>
      </w:pPr>
    </w:p>
    <w:p w:rsidRPr="00666F8E" w:rsidR="008871DA" w:rsidP="00654B22" w:rsidRDefault="00D4101F" w14:paraId="4A1E894D" w14:textId="16BC2CA5">
      <w:pPr>
        <w:pStyle w:val="Heading4"/>
      </w:pPr>
      <w:r w:rsidRPr="00666F8E">
        <w:t xml:space="preserve"> </w:t>
      </w:r>
      <w:bookmarkStart w:name="_Toc225631573" w:id="73"/>
      <w:r w:rsidRPr="00666F8E" w:rsidR="007644EA">
        <w:t>Opisi tokova podataka</w:t>
      </w:r>
      <w:bookmarkEnd w:id="73"/>
      <w:r w:rsidRPr="00666F8E" w:rsidR="007644EA">
        <w:t xml:space="preserve"> </w:t>
      </w:r>
    </w:p>
    <w:p w:rsidRPr="00666F8E" w:rsidR="00FF3A94" w:rsidP="00FF3A94" w:rsidRDefault="00FF3A94" w14:paraId="5F01D4DB" w14:textId="36A7CE5A">
      <w:pPr>
        <w:pStyle w:val="Style1"/>
      </w:pPr>
      <w:r w:rsidRPr="00666F8E">
        <w:t xml:space="preserve">Tokovi podataka </w:t>
      </w:r>
      <w:r w:rsidR="00714B04">
        <w:t>prikazani su na dijagramima dekompozicije svih razina procesa</w:t>
      </w:r>
      <w:r w:rsidRPr="00666F8E">
        <w:t>. Svak</w:t>
      </w:r>
      <w:r w:rsidR="00714B04">
        <w:t>om</w:t>
      </w:r>
      <w:r w:rsidRPr="00666F8E">
        <w:t xml:space="preserve"> </w:t>
      </w:r>
      <w:r w:rsidR="00714B04">
        <w:t xml:space="preserve">prikazanom </w:t>
      </w:r>
      <w:r w:rsidRPr="00666F8E">
        <w:t>tok</w:t>
      </w:r>
      <w:r w:rsidR="00714B04">
        <w:t xml:space="preserve">u podataka moguće je pratiti </w:t>
      </w:r>
      <w:r w:rsidRPr="00666F8E">
        <w:t>vrstu i sadržaj razmjene informacija između korisnika i modula sustava</w:t>
      </w:r>
      <w:r w:rsidR="00714B04">
        <w:t xml:space="preserve"> te smjer u kojem podatci putuju</w:t>
      </w:r>
      <w:r w:rsidRPr="00666F8E">
        <w:t>. Di</w:t>
      </w:r>
      <w:r w:rsidR="00714B04">
        <w:t xml:space="preserve">o je tokova podataka sadržan u digitalnim </w:t>
      </w:r>
      <w:r w:rsidRPr="00666F8E">
        <w:t>obrasci</w:t>
      </w:r>
      <w:r w:rsidR="00714B04">
        <w:t>ma</w:t>
      </w:r>
      <w:r w:rsidRPr="00666F8E">
        <w:t xml:space="preserve"> unutar aplikacije </w:t>
      </w:r>
      <w:r w:rsidR="00714B04">
        <w:t xml:space="preserve">koje </w:t>
      </w:r>
      <w:r w:rsidRPr="00666F8E">
        <w:t xml:space="preserve">omogućuju unos i prikaz podataka o </w:t>
      </w:r>
      <w:r w:rsidRPr="00666F8E" w:rsidR="00666F8E">
        <w:t>aukcijama, artefaktima, ponudama, voditeljima sustava, procjeniteljima te korisnicima</w:t>
      </w:r>
      <w:r w:rsidR="00714B04">
        <w:t xml:space="preserve">, a koji su, </w:t>
      </w:r>
      <w:r w:rsidR="00135BD7">
        <w:t>prema</w:t>
      </w:r>
      <w:r w:rsidR="00714B04">
        <w:t xml:space="preserve"> modelu uloga i pripadnih ovlaštenja, dostupni entitetima. Potvrde, izvještaji, obavijesti, ugovori i ostali dokumenti koji se generiraju u skladu s funkcijama sustava i namijenjene su izvozu iz sustava prikazat će se u nastavku.</w:t>
      </w:r>
    </w:p>
    <w:p w:rsidRPr="0058502B" w:rsidR="00666F8E" w:rsidP="00FF3A94" w:rsidRDefault="00666F8E" w14:paraId="5083E4F2" w14:textId="77777777">
      <w:pPr>
        <w:pStyle w:val="Style1"/>
        <w:rPr>
          <w:highlight w:val="yellow"/>
        </w:rPr>
      </w:pPr>
    </w:p>
    <w:p w:rsidRPr="00A14AA9" w:rsidR="005504CE" w:rsidP="00436E90" w:rsidRDefault="0886EEA2" w14:paraId="6AB0ED94" w14:textId="47DAC68F">
      <w:pPr>
        <w:pStyle w:val="Heading5"/>
      </w:pPr>
      <w:r w:rsidRPr="00A14AA9">
        <w:t xml:space="preserve"> </w:t>
      </w:r>
      <w:bookmarkStart w:name="_Toc225631574" w:id="74"/>
      <w:r w:rsidRPr="00A14AA9">
        <w:t>Dokumenti sustava</w:t>
      </w:r>
      <w:bookmarkEnd w:id="74"/>
      <w:r w:rsidRPr="00A14AA9">
        <w:t xml:space="preserve"> </w:t>
      </w:r>
    </w:p>
    <w:p w:rsidR="00135BD7" w:rsidP="00135BD7" w:rsidRDefault="00135BD7" w14:paraId="49490572" w14:textId="77777777">
      <w:pPr>
        <w:pStyle w:val="Style1"/>
      </w:pPr>
      <w:r w:rsidRPr="00C74F1E">
        <w:t xml:space="preserve">Ulazni tokovi podataka u sustav su </w:t>
      </w:r>
      <w:r>
        <w:t xml:space="preserve">dokumenti kao što je obrazac registracije te zahtjevi za izmjenu za svakog od vanjskih entiteta, prijava artefakta, obrazac procjene artefakta, dokumentacija o vlasništvu artefakta, fotografije artefakta, parametri aukcije, ponude kupaca tijekom aukcije. </w:t>
      </w:r>
    </w:p>
    <w:p w:rsidRPr="00D4101F" w:rsidR="00135BD7" w:rsidP="00135BD7" w:rsidRDefault="00135BD7" w14:paraId="1162B338" w14:textId="77777777">
      <w:pPr>
        <w:pStyle w:val="Style1"/>
      </w:pPr>
      <w:r>
        <w:t xml:space="preserve">Izlazni tokovi podataka iz sustava uključuju dokumente kao što je katalog dostupnih i najavljenih aukcija, trenutne cijene artefakta, obavijesti o nadmašenim ponudama, obavijesti o rezultatima aukcije, izvještaj o aktivnostima sustava (audit-log), uvjeti korištenja sustava te ugovor o kupoprodaju između prodavatelja i kupca. </w:t>
      </w:r>
    </w:p>
    <w:p w:rsidRPr="000B0292" w:rsidR="00641E8F" w:rsidP="00641E8F" w:rsidRDefault="00135BD7" w14:paraId="07BD16DF" w14:textId="204101B9">
      <w:pPr>
        <w:pStyle w:val="Style1"/>
      </w:pPr>
      <w:r w:rsidRPr="000B0292">
        <w:t xml:space="preserve">Izlazni tokovi koji kolaju unutar sustava i određenim rolama prikazuju se u različitim procesima i korištenju raznih funkcionalnosti </w:t>
      </w:r>
      <w:r w:rsidRPr="000B0292" w:rsidR="00641E8F">
        <w:t>realizirani su putem digitalnih obrazaca (formi</w:t>
      </w:r>
      <w:r w:rsidRPr="000B0292">
        <w:t xml:space="preserve"> integriranih</w:t>
      </w:r>
      <w:r w:rsidRPr="000B0292" w:rsidR="00641E8F">
        <w:t xml:space="preserve"> unutar aplikacije</w:t>
      </w:r>
      <w:r w:rsidRPr="000B0292">
        <w:t xml:space="preserve"> dok se stvarni</w:t>
      </w:r>
      <w:r w:rsidRPr="000B0292" w:rsidR="00641E8F">
        <w:t xml:space="preserve"> dokumenti </w:t>
      </w:r>
      <w:r w:rsidRPr="000B0292">
        <w:t xml:space="preserve">za ispis </w:t>
      </w:r>
      <w:r w:rsidRPr="000B0292" w:rsidR="00641E8F">
        <w:t>izrađuju samo za tokove podataka</w:t>
      </w:r>
      <w:r w:rsidRPr="000B0292">
        <w:t xml:space="preserve"> koji to logično zahtijevaju kako bi se zadovoljile pravne i administrativne potrebe te osigurala transparentnost i sigurnost rada u sustavu. U nastavku se prikazuju takvi dokumenti:</w:t>
      </w:r>
    </w:p>
    <w:p w:rsidRPr="000B0292" w:rsidR="00641E8F" w:rsidP="00582AC0" w:rsidRDefault="00135BD7" w14:paraId="19042BF4" w14:textId="5141FA9A">
      <w:pPr>
        <w:pStyle w:val="Style2"/>
      </w:pPr>
      <w:r w:rsidRPr="000B0292">
        <w:t>Izjava korisnika o prihvaćanju uvjeta korištenja sustava - kako bi u sustavu postojao dokaz pristanka korisnika na uvjete pristupa, sudjelovanja i posljedice njihovog djelovanja</w:t>
      </w:r>
    </w:p>
    <w:p w:rsidRPr="000B0292" w:rsidR="00641E8F" w:rsidP="00582AC0" w:rsidRDefault="00135BD7" w14:paraId="1D2CF85E" w14:textId="73893294">
      <w:pPr>
        <w:pStyle w:val="Style2"/>
      </w:pPr>
      <w:r w:rsidRPr="000B0292">
        <w:t>Zahtjev administratora stručnom procjenitelju za procjenu artikla - kako bi se osiguralo da sustav na aukcije plasira samo autentične artefakte stvarne vrijednosti, čime se osigurava transparentnost i pravna sigurnost za korisnike</w:t>
      </w:r>
    </w:p>
    <w:p w:rsidRPr="000B0292" w:rsidR="00641E8F" w:rsidP="00582AC0" w:rsidRDefault="00135BD7" w14:paraId="3E8C9195" w14:textId="1B4DDBBD">
      <w:pPr>
        <w:pStyle w:val="Style2"/>
      </w:pPr>
      <w:r w:rsidRPr="000B0292">
        <w:t>Izvještaj o vlasništvu kojim prodavatelj dokazuje vlasništvo artefakta kojeg predlaže za prodaju</w:t>
      </w:r>
    </w:p>
    <w:p w:rsidRPr="000B0292" w:rsidR="00135BD7" w:rsidP="00582AC0" w:rsidRDefault="00135BD7" w14:paraId="62988FC3" w14:textId="34F0C316">
      <w:pPr>
        <w:pStyle w:val="Style2"/>
      </w:pPr>
      <w:r w:rsidRPr="000B0292">
        <w:t>Ugovor između kupca i prodavatelja o kupoprodajnom poslu prema uvjetima definiranima u uvjetima korištenja sustava, a u skladu s postignutom cijenom.</w:t>
      </w:r>
    </w:p>
    <w:p w:rsidRPr="000B0292" w:rsidR="00135BD7" w:rsidP="00582AC0" w:rsidRDefault="00135BD7" w14:paraId="24AA9BFE" w14:textId="2099BDB9">
      <w:pPr>
        <w:pStyle w:val="Style2"/>
      </w:pPr>
      <w:r w:rsidRPr="000B0292">
        <w:t>Izvještaj o aktivnostima svih elemenata sustava - audit-log - za administraciju sustava te za sigurnosn</w:t>
      </w:r>
      <w:r w:rsidRPr="000B0292" w:rsidR="000B0292">
        <w:t>u kopiju.</w:t>
      </w:r>
    </w:p>
    <w:p w:rsidRPr="0058502B" w:rsidR="00EE0714" w:rsidP="00EE0714" w:rsidRDefault="00447609" w14:paraId="5826E080" w14:textId="27F808E0">
      <w:pPr>
        <w:pStyle w:val="Style2slikaslika"/>
        <w:rPr>
          <w:highlight w:val="yellow"/>
        </w:rPr>
      </w:pPr>
      <w:r w:rsidRPr="00447609">
        <w:drawing>
          <wp:inline distT="0" distB="0" distL="0" distR="0" wp14:anchorId="7179407B" wp14:editId="53AB96FC">
            <wp:extent cx="4770533" cy="6645216"/>
            <wp:effectExtent l="0" t="0" r="0" b="3810"/>
            <wp:docPr id="45997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974785" name=""/>
                    <pic:cNvPicPr/>
                  </pic:nvPicPr>
                  <pic:blipFill>
                    <a:blip r:embed="rId35"/>
                    <a:stretch>
                      <a:fillRect/>
                    </a:stretch>
                  </pic:blipFill>
                  <pic:spPr>
                    <a:xfrm>
                      <a:off x="0" y="0"/>
                      <a:ext cx="4770533" cy="6645216"/>
                    </a:xfrm>
                    <a:prstGeom prst="rect">
                      <a:avLst/>
                    </a:prstGeom>
                  </pic:spPr>
                </pic:pic>
              </a:graphicData>
            </a:graphic>
          </wp:inline>
        </w:drawing>
      </w:r>
    </w:p>
    <w:p w:rsidRPr="00447609" w:rsidR="00582AC0" w:rsidP="00EE0714" w:rsidRDefault="00EE0714" w14:paraId="77564699" w14:textId="5AE934FB">
      <w:pPr>
        <w:pStyle w:val="slika0"/>
      </w:pPr>
      <w:bookmarkStart w:name="_Toc198286630" w:id="75"/>
      <w:r w:rsidRPr="00447609">
        <w:t xml:space="preserve">Slika </w:t>
      </w:r>
      <w:r w:rsidR="00D22153">
        <w:fldChar w:fldCharType="begin"/>
      </w:r>
      <w:r w:rsidR="00D22153">
        <w:instrText xml:space="preserve"> SEQ Slika \* ARABIC </w:instrText>
      </w:r>
      <w:r w:rsidR="00D22153">
        <w:fldChar w:fldCharType="separate"/>
      </w:r>
      <w:r w:rsidR="00D22153">
        <w:rPr>
          <w:noProof/>
        </w:rPr>
        <w:t>10</w:t>
      </w:r>
      <w:r w:rsidR="00D22153">
        <w:fldChar w:fldCharType="end"/>
      </w:r>
      <w:r w:rsidRPr="00447609">
        <w:t xml:space="preserve"> </w:t>
      </w:r>
      <w:bookmarkEnd w:id="75"/>
      <w:r w:rsidRPr="00447609" w:rsidR="00447609">
        <w:t>Dokument: Izjava o prihvaćanju uvjeta korištenja sustava</w:t>
      </w:r>
    </w:p>
    <w:p w:rsidRPr="0058502B" w:rsidR="00582AC0" w:rsidP="00582AC0" w:rsidRDefault="00582AC0" w14:paraId="6947318F" w14:textId="77777777">
      <w:pPr>
        <w:pStyle w:val="Style2"/>
        <w:numPr>
          <w:ilvl w:val="0"/>
          <w:numId w:val="0"/>
        </w:numPr>
        <w:ind w:left="720" w:hanging="360"/>
        <w:rPr>
          <w:highlight w:val="yellow"/>
        </w:rPr>
      </w:pPr>
    </w:p>
    <w:p w:rsidRPr="0058502B" w:rsidR="00446806" w:rsidP="00446806" w:rsidRDefault="00447609" w14:paraId="64E5AC9E" w14:textId="4585955B">
      <w:pPr>
        <w:pStyle w:val="Style2slikaslika"/>
        <w:rPr>
          <w:highlight w:val="yellow"/>
        </w:rPr>
      </w:pPr>
      <w:r w:rsidRPr="00447609">
        <w:drawing>
          <wp:inline distT="0" distB="0" distL="0" distR="0" wp14:anchorId="30BFA7DD" wp14:editId="4397A107">
            <wp:extent cx="4785775" cy="6706181"/>
            <wp:effectExtent l="0" t="0" r="0" b="0"/>
            <wp:docPr id="2034244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244940" name=""/>
                    <pic:cNvPicPr/>
                  </pic:nvPicPr>
                  <pic:blipFill>
                    <a:blip r:embed="rId36"/>
                    <a:stretch>
                      <a:fillRect/>
                    </a:stretch>
                  </pic:blipFill>
                  <pic:spPr>
                    <a:xfrm>
                      <a:off x="0" y="0"/>
                      <a:ext cx="4785775" cy="6706181"/>
                    </a:xfrm>
                    <a:prstGeom prst="rect">
                      <a:avLst/>
                    </a:prstGeom>
                  </pic:spPr>
                </pic:pic>
              </a:graphicData>
            </a:graphic>
          </wp:inline>
        </w:drawing>
      </w:r>
    </w:p>
    <w:p w:rsidRPr="00447609" w:rsidR="00EE0714" w:rsidP="00446806" w:rsidRDefault="00446806" w14:paraId="14C0C498" w14:textId="1981C7D8">
      <w:pPr>
        <w:pStyle w:val="slika0"/>
      </w:pPr>
      <w:bookmarkStart w:name="_Toc198286631" w:id="76"/>
      <w:r w:rsidRPr="00447609">
        <w:t xml:space="preserve">Slika </w:t>
      </w:r>
      <w:r w:rsidR="00D22153">
        <w:fldChar w:fldCharType="begin"/>
      </w:r>
      <w:r w:rsidR="00D22153">
        <w:instrText xml:space="preserve"> SEQ Slika \* ARABIC </w:instrText>
      </w:r>
      <w:r w:rsidR="00D22153">
        <w:fldChar w:fldCharType="separate"/>
      </w:r>
      <w:r w:rsidR="00D22153">
        <w:rPr>
          <w:noProof/>
        </w:rPr>
        <w:t>11</w:t>
      </w:r>
      <w:r w:rsidR="00D22153">
        <w:fldChar w:fldCharType="end"/>
      </w:r>
      <w:r w:rsidRPr="00447609">
        <w:t xml:space="preserve"> </w:t>
      </w:r>
      <w:bookmarkEnd w:id="76"/>
      <w:r w:rsidRPr="00447609" w:rsidR="00447609">
        <w:t>Dokument: Zahtjev za procjenu artefakta</w:t>
      </w:r>
    </w:p>
    <w:p w:rsidRPr="0058502B" w:rsidR="00EE0714" w:rsidP="00582AC0" w:rsidRDefault="00EE0714" w14:paraId="16457108" w14:textId="77777777">
      <w:pPr>
        <w:pStyle w:val="Style2"/>
        <w:numPr>
          <w:ilvl w:val="0"/>
          <w:numId w:val="0"/>
        </w:numPr>
        <w:ind w:left="720" w:hanging="360"/>
        <w:rPr>
          <w:highlight w:val="yellow"/>
        </w:rPr>
      </w:pPr>
    </w:p>
    <w:p w:rsidRPr="0058502B" w:rsidR="0026366E" w:rsidP="0026366E" w:rsidRDefault="0040754B" w14:paraId="0AE8919B" w14:textId="2241C6DD">
      <w:pPr>
        <w:pStyle w:val="Style2slikaslika"/>
        <w:rPr>
          <w:highlight w:val="yellow"/>
        </w:rPr>
      </w:pPr>
      <w:r w:rsidRPr="0040754B">
        <w:drawing>
          <wp:inline distT="0" distB="0" distL="0" distR="0" wp14:anchorId="5076E1ED" wp14:editId="7BC63289">
            <wp:extent cx="4724809" cy="6713802"/>
            <wp:effectExtent l="0" t="0" r="0" b="0"/>
            <wp:docPr id="1532126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26353" name=""/>
                    <pic:cNvPicPr/>
                  </pic:nvPicPr>
                  <pic:blipFill>
                    <a:blip r:embed="rId37"/>
                    <a:stretch>
                      <a:fillRect/>
                    </a:stretch>
                  </pic:blipFill>
                  <pic:spPr>
                    <a:xfrm>
                      <a:off x="0" y="0"/>
                      <a:ext cx="4724809" cy="6713802"/>
                    </a:xfrm>
                    <a:prstGeom prst="rect">
                      <a:avLst/>
                    </a:prstGeom>
                  </pic:spPr>
                </pic:pic>
              </a:graphicData>
            </a:graphic>
          </wp:inline>
        </w:drawing>
      </w:r>
    </w:p>
    <w:p w:rsidRPr="0040754B" w:rsidR="006316AB" w:rsidP="0026366E" w:rsidRDefault="0026366E" w14:paraId="45FD2307" w14:textId="776378D3">
      <w:pPr>
        <w:pStyle w:val="slika0"/>
      </w:pPr>
      <w:bookmarkStart w:name="_Toc198286632" w:id="77"/>
      <w:r w:rsidRPr="0040754B">
        <w:t xml:space="preserve">Slika </w:t>
      </w:r>
      <w:r w:rsidR="00D22153">
        <w:fldChar w:fldCharType="begin"/>
      </w:r>
      <w:r w:rsidR="00D22153">
        <w:instrText xml:space="preserve"> SEQ Slika \* ARABIC </w:instrText>
      </w:r>
      <w:r w:rsidR="00D22153">
        <w:fldChar w:fldCharType="separate"/>
      </w:r>
      <w:r w:rsidR="00D22153">
        <w:rPr>
          <w:noProof/>
        </w:rPr>
        <w:t>12</w:t>
      </w:r>
      <w:r w:rsidR="00D22153">
        <w:fldChar w:fldCharType="end"/>
      </w:r>
      <w:r w:rsidRPr="0040754B">
        <w:t xml:space="preserve"> </w:t>
      </w:r>
      <w:bookmarkEnd w:id="77"/>
      <w:r w:rsidRPr="0040754B" w:rsidR="0040754B">
        <w:t>Dokument: Izjava o procjeni artefakta</w:t>
      </w:r>
    </w:p>
    <w:p w:rsidRPr="0058502B" w:rsidR="006316AB" w:rsidP="00582AC0" w:rsidRDefault="006316AB" w14:paraId="75928B5D" w14:textId="77777777">
      <w:pPr>
        <w:pStyle w:val="Style2"/>
        <w:numPr>
          <w:ilvl w:val="0"/>
          <w:numId w:val="0"/>
        </w:numPr>
        <w:ind w:left="720" w:hanging="360"/>
        <w:rPr>
          <w:highlight w:val="yellow"/>
        </w:rPr>
      </w:pPr>
    </w:p>
    <w:p w:rsidR="008F254C" w:rsidP="00116F3F" w:rsidRDefault="008F254C" w14:paraId="2A359024" w14:textId="77777777">
      <w:pPr>
        <w:widowControl/>
        <w:suppressAutoHyphens w:val="0"/>
        <w:rPr>
          <w:highlight w:val="yellow"/>
        </w:rPr>
      </w:pPr>
    </w:p>
    <w:p w:rsidR="00116F3F" w:rsidP="00116F3F" w:rsidRDefault="00116F3F" w14:paraId="1FC555D9" w14:textId="77777777">
      <w:pPr>
        <w:keepNext/>
        <w:widowControl/>
        <w:suppressAutoHyphens w:val="0"/>
      </w:pPr>
      <w:r>
        <w:rPr>
          <w:noProof/>
        </w:rPr>
        <w:drawing>
          <wp:inline distT="0" distB="0" distL="0" distR="0" wp14:anchorId="543FCFD8" wp14:editId="2F1563AB">
            <wp:extent cx="4785775" cy="6721422"/>
            <wp:effectExtent l="0" t="0" r="0" b="3810"/>
            <wp:docPr id="1702513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13479" name=""/>
                    <pic:cNvPicPr/>
                  </pic:nvPicPr>
                  <pic:blipFill>
                    <a:blip r:embed="rId38"/>
                    <a:stretch>
                      <a:fillRect/>
                    </a:stretch>
                  </pic:blipFill>
                  <pic:spPr>
                    <a:xfrm>
                      <a:off x="0" y="0"/>
                      <a:ext cx="4785775" cy="6721422"/>
                    </a:xfrm>
                    <a:prstGeom prst="rect">
                      <a:avLst/>
                    </a:prstGeom>
                  </pic:spPr>
                </pic:pic>
              </a:graphicData>
            </a:graphic>
          </wp:inline>
        </w:drawing>
      </w:r>
    </w:p>
    <w:p w:rsidR="00116F3F" w:rsidP="00116F3F" w:rsidRDefault="00116F3F" w14:paraId="750A9BEF" w14:textId="351F717E">
      <w:pPr>
        <w:pStyle w:val="Caption"/>
      </w:pPr>
      <w:r>
        <w:t xml:space="preserve">Slika </w:t>
      </w:r>
      <w:r w:rsidR="00D22153">
        <w:fldChar w:fldCharType="begin"/>
      </w:r>
      <w:r w:rsidR="00D22153">
        <w:instrText xml:space="preserve"> SEQ Slika \* ARABIC </w:instrText>
      </w:r>
      <w:r w:rsidR="00D22153">
        <w:fldChar w:fldCharType="separate"/>
      </w:r>
      <w:r w:rsidR="00D22153">
        <w:rPr>
          <w:noProof/>
        </w:rPr>
        <w:t>13</w:t>
      </w:r>
      <w:r w:rsidR="00D22153">
        <w:fldChar w:fldCharType="end"/>
      </w:r>
      <w:r>
        <w:t xml:space="preserve"> Dokument: Izjava o vlasništvu artefakta</w:t>
      </w:r>
    </w:p>
    <w:p w:rsidR="00116F3F" w:rsidP="00116F3F" w:rsidRDefault="00116F3F" w14:paraId="18CF0716" w14:textId="77777777">
      <w:pPr>
        <w:pStyle w:val="Caption"/>
      </w:pPr>
    </w:p>
    <w:p w:rsidR="00116F3F" w:rsidP="00116F3F" w:rsidRDefault="00116F3F" w14:paraId="5E3A6FD6" w14:textId="77777777">
      <w:pPr>
        <w:pStyle w:val="Caption"/>
      </w:pPr>
    </w:p>
    <w:p w:rsidR="00116F3F" w:rsidP="00116F3F" w:rsidRDefault="00116F3F" w14:paraId="1C968B78" w14:textId="77777777">
      <w:pPr>
        <w:pStyle w:val="Caption"/>
        <w:keepNext/>
      </w:pPr>
      <w:r>
        <w:rPr>
          <w:noProof/>
        </w:rPr>
        <w:drawing>
          <wp:inline distT="0" distB="0" distL="0" distR="0" wp14:anchorId="05DF4ED2" wp14:editId="62DF8AC1">
            <wp:extent cx="4762913" cy="6729043"/>
            <wp:effectExtent l="0" t="0" r="0" b="0"/>
            <wp:docPr id="1837132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32281" name=""/>
                    <pic:cNvPicPr/>
                  </pic:nvPicPr>
                  <pic:blipFill>
                    <a:blip r:embed="rId39"/>
                    <a:stretch>
                      <a:fillRect/>
                    </a:stretch>
                  </pic:blipFill>
                  <pic:spPr>
                    <a:xfrm>
                      <a:off x="0" y="0"/>
                      <a:ext cx="4762913" cy="6729043"/>
                    </a:xfrm>
                    <a:prstGeom prst="rect">
                      <a:avLst/>
                    </a:prstGeom>
                  </pic:spPr>
                </pic:pic>
              </a:graphicData>
            </a:graphic>
          </wp:inline>
        </w:drawing>
      </w:r>
    </w:p>
    <w:p w:rsidR="00116F3F" w:rsidP="00116F3F" w:rsidRDefault="00116F3F" w14:paraId="56BC991D" w14:textId="5320A6FB">
      <w:pPr>
        <w:pStyle w:val="Caption"/>
      </w:pPr>
      <w:r>
        <w:t xml:space="preserve">Slika </w:t>
      </w:r>
      <w:r w:rsidR="00D22153">
        <w:fldChar w:fldCharType="begin"/>
      </w:r>
      <w:r w:rsidR="00D22153">
        <w:instrText xml:space="preserve"> SEQ Slika \* ARABIC </w:instrText>
      </w:r>
      <w:r w:rsidR="00D22153">
        <w:fldChar w:fldCharType="separate"/>
      </w:r>
      <w:r w:rsidR="00D22153">
        <w:rPr>
          <w:noProof/>
        </w:rPr>
        <w:t>14</w:t>
      </w:r>
      <w:r w:rsidR="00D22153">
        <w:fldChar w:fldCharType="end"/>
      </w:r>
      <w:r>
        <w:t xml:space="preserve"> Dokument: Kupoprodajni ugovor</w:t>
      </w:r>
    </w:p>
    <w:p w:rsidR="00116F3F" w:rsidP="00116F3F" w:rsidRDefault="00116F3F" w14:paraId="7D1CF08B" w14:textId="77777777">
      <w:pPr>
        <w:pStyle w:val="Caption"/>
      </w:pPr>
    </w:p>
    <w:p w:rsidR="00116F3F" w:rsidP="00116F3F" w:rsidRDefault="00116F3F" w14:paraId="249A5C2E" w14:textId="77777777">
      <w:pPr>
        <w:pStyle w:val="Caption"/>
        <w:keepNext/>
      </w:pPr>
      <w:r>
        <w:rPr>
          <w:noProof/>
        </w:rPr>
        <w:drawing>
          <wp:inline distT="0" distB="0" distL="0" distR="0" wp14:anchorId="1C1C660F" wp14:editId="08840A39">
            <wp:extent cx="4770533" cy="6744284"/>
            <wp:effectExtent l="0" t="0" r="0" b="0"/>
            <wp:docPr id="86121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213960" name=""/>
                    <pic:cNvPicPr/>
                  </pic:nvPicPr>
                  <pic:blipFill>
                    <a:blip r:embed="rId40"/>
                    <a:stretch>
                      <a:fillRect/>
                    </a:stretch>
                  </pic:blipFill>
                  <pic:spPr>
                    <a:xfrm>
                      <a:off x="0" y="0"/>
                      <a:ext cx="4770533" cy="6744284"/>
                    </a:xfrm>
                    <a:prstGeom prst="rect">
                      <a:avLst/>
                    </a:prstGeom>
                  </pic:spPr>
                </pic:pic>
              </a:graphicData>
            </a:graphic>
          </wp:inline>
        </w:drawing>
      </w:r>
    </w:p>
    <w:p w:rsidRPr="00116F3F" w:rsidR="00116F3F" w:rsidP="00116F3F" w:rsidRDefault="00116F3F" w14:paraId="4357048E" w14:textId="78A61066">
      <w:pPr>
        <w:pStyle w:val="Caption"/>
        <w:rPr>
          <w:rFonts w:eastAsia="Microsoft YaHei"/>
          <w:b/>
          <w:bCs/>
          <w:highlight w:val="yellow"/>
        </w:rPr>
        <w:sectPr w:rsidRPr="00116F3F" w:rsidR="00116F3F" w:rsidSect="00880F5B">
          <w:headerReference w:type="default" r:id="rId41"/>
          <w:footerReference w:type="default" r:id="rId42"/>
          <w:pgSz w:w="11906" w:h="16838" w:orient="portrait"/>
          <w:pgMar w:top="1418" w:right="1418" w:bottom="1418" w:left="1418" w:header="720" w:footer="1134" w:gutter="0"/>
          <w:pgNumType w:start="1"/>
          <w:cols w:space="720"/>
          <w:docGrid w:linePitch="360"/>
        </w:sectPr>
      </w:pPr>
      <w:r>
        <w:t xml:space="preserve">Slika </w:t>
      </w:r>
      <w:r w:rsidR="00D22153">
        <w:fldChar w:fldCharType="begin"/>
      </w:r>
      <w:r w:rsidR="00D22153">
        <w:instrText xml:space="preserve"> SEQ Slika \* ARABIC </w:instrText>
      </w:r>
      <w:r w:rsidR="00D22153">
        <w:fldChar w:fldCharType="separate"/>
      </w:r>
      <w:r w:rsidR="00D22153">
        <w:rPr>
          <w:noProof/>
        </w:rPr>
        <w:t>15</w:t>
      </w:r>
      <w:r w:rsidR="00D22153">
        <w:fldChar w:fldCharType="end"/>
      </w:r>
      <w:r>
        <w:t xml:space="preserve"> Dokument: Izvještaj o aktivnosti sustava</w:t>
      </w:r>
    </w:p>
    <w:p w:rsidR="005D3773" w:rsidP="00436E90" w:rsidRDefault="00456DAA" w14:paraId="0F750AF0" w14:textId="18B38F93">
      <w:pPr>
        <w:pStyle w:val="Heading5"/>
      </w:pPr>
      <w:bookmarkStart w:name="_Toc225631575" w:id="78"/>
      <w:r w:rsidRPr="00844AE4">
        <w:t>T</w:t>
      </w:r>
      <w:r w:rsidRPr="00844AE4" w:rsidR="007644EA">
        <w:t>ablični prikaz tokova podataka</w:t>
      </w:r>
      <w:bookmarkEnd w:id="78"/>
      <w:r w:rsidRPr="00844AE4" w:rsidR="007644EA">
        <w:t xml:space="preserve"> </w:t>
      </w:r>
    </w:p>
    <w:p w:rsidRPr="00A14AA9" w:rsidR="00A14AA9" w:rsidP="00A14AA9" w:rsidRDefault="00A14AA9" w14:paraId="2306F733" w14:textId="77777777">
      <w:pPr>
        <w:pStyle w:val="BodyText"/>
      </w:pPr>
    </w:p>
    <w:p w:rsidRPr="00844AE4" w:rsidR="00166654" w:rsidP="00166654" w:rsidRDefault="00166654" w14:paraId="0E7B38B8" w14:textId="702036EE">
      <w:pPr>
        <w:pStyle w:val="slika0"/>
      </w:pPr>
      <w:bookmarkStart w:name="_Toc198286663" w:id="79"/>
      <w:r w:rsidRPr="00844AE4">
        <w:t xml:space="preserve">Tablica </w:t>
      </w:r>
      <w:r w:rsidRPr="00844AE4">
        <w:fldChar w:fldCharType="begin"/>
      </w:r>
      <w:r w:rsidRPr="00844AE4">
        <w:instrText xml:space="preserve"> SEQ Tablica \* ARABIC </w:instrText>
      </w:r>
      <w:r w:rsidRPr="00844AE4">
        <w:fldChar w:fldCharType="separate"/>
      </w:r>
      <w:r w:rsidR="00A14AA9">
        <w:rPr>
          <w:noProof/>
        </w:rPr>
        <w:t>4</w:t>
      </w:r>
      <w:r w:rsidRPr="00844AE4">
        <w:fldChar w:fldCharType="end"/>
      </w:r>
      <w:r w:rsidRPr="00844AE4">
        <w:t xml:space="preserve"> Prikaz tokova podataka</w:t>
      </w:r>
      <w:bookmarkEnd w:id="79"/>
    </w:p>
    <w:tbl>
      <w:tblPr>
        <w:tblStyle w:val="TableGrid"/>
        <w:tblW w:w="13845" w:type="dxa"/>
        <w:tblLook w:val="04A0" w:firstRow="1" w:lastRow="0" w:firstColumn="1" w:lastColumn="0" w:noHBand="0" w:noVBand="1"/>
      </w:tblPr>
      <w:tblGrid>
        <w:gridCol w:w="996"/>
        <w:gridCol w:w="3135"/>
        <w:gridCol w:w="2637"/>
        <w:gridCol w:w="2588"/>
        <w:gridCol w:w="4489"/>
      </w:tblGrid>
      <w:tr w:rsidRPr="00844AE4" w:rsidR="00844AE4" w:rsidTr="248E1065" w14:paraId="5C588244" w14:textId="3269F588">
        <w:trPr>
          <w:trHeight w:val="680"/>
        </w:trPr>
        <w:tc>
          <w:tcPr>
            <w:tcW w:w="996" w:type="dxa"/>
            <w:vAlign w:val="center"/>
          </w:tcPr>
          <w:p w:rsidRPr="00844AE4" w:rsidR="00844AE4" w:rsidP="00424DB4" w:rsidRDefault="00844AE4" w14:paraId="1CBEA45A" w14:textId="1DEF01B5">
            <w:pPr>
              <w:pStyle w:val="tablica"/>
            </w:pPr>
            <w:r w:rsidRPr="00844AE4">
              <w:t>R.br.</w:t>
            </w:r>
          </w:p>
        </w:tc>
        <w:tc>
          <w:tcPr>
            <w:tcW w:w="3135" w:type="dxa"/>
            <w:vAlign w:val="center"/>
          </w:tcPr>
          <w:p w:rsidRPr="00844AE4" w:rsidR="00844AE4" w:rsidP="00424DB4" w:rsidRDefault="00844AE4" w14:paraId="58B3BEED" w14:textId="57B1F95C">
            <w:pPr>
              <w:pStyle w:val="tablica"/>
            </w:pPr>
            <w:r w:rsidRPr="00844AE4">
              <w:t>Naziv toka podataka</w:t>
            </w:r>
          </w:p>
        </w:tc>
        <w:tc>
          <w:tcPr>
            <w:tcW w:w="2637" w:type="dxa"/>
            <w:vAlign w:val="center"/>
          </w:tcPr>
          <w:p w:rsidRPr="00844AE4" w:rsidR="00844AE4" w:rsidP="00424DB4" w:rsidRDefault="00844AE4" w14:paraId="02B066B7" w14:textId="5EB205DE">
            <w:pPr>
              <w:pStyle w:val="tablica"/>
            </w:pPr>
            <w:r w:rsidRPr="00844AE4">
              <w:t>Opis - objašnjenje</w:t>
            </w:r>
          </w:p>
        </w:tc>
        <w:tc>
          <w:tcPr>
            <w:tcW w:w="2588" w:type="dxa"/>
            <w:vAlign w:val="center"/>
          </w:tcPr>
          <w:p w:rsidRPr="00844AE4" w:rsidR="00844AE4" w:rsidP="00844AE4" w:rsidRDefault="00F6425E" w14:paraId="2DADE853" w14:textId="72124B83">
            <w:pPr>
              <w:pStyle w:val="tablica"/>
            </w:pPr>
            <w:r>
              <w:t>P</w:t>
            </w:r>
            <w:r w:rsidRPr="00F6425E">
              <w:t>odaci/atributi (imenovani tipovi podataka – nazivi zaokruženih podataka iz primjera dokumenata prethodne točke),</w:t>
            </w:r>
          </w:p>
        </w:tc>
        <w:tc>
          <w:tcPr>
            <w:tcW w:w="4489" w:type="dxa"/>
            <w:vAlign w:val="center"/>
          </w:tcPr>
          <w:p w:rsidRPr="00844AE4" w:rsidR="00844AE4" w:rsidP="00844AE4" w:rsidRDefault="00844AE4" w14:paraId="25FD4324" w14:textId="2233A29A">
            <w:pPr>
              <w:pStyle w:val="tablica"/>
            </w:pPr>
            <w:r>
              <w:t>EVA model</w:t>
            </w:r>
          </w:p>
        </w:tc>
      </w:tr>
      <w:tr w:rsidRPr="0058502B" w:rsidR="00FB4D95" w:rsidTr="00D05517" w14:paraId="3565B49B" w14:textId="000582AA">
        <w:tc>
          <w:tcPr>
            <w:tcW w:w="996" w:type="dxa"/>
            <w:vAlign w:val="center"/>
          </w:tcPr>
          <w:p w:rsidRPr="00862A06" w:rsidR="00FB4D95" w:rsidP="00CA6BF7" w:rsidRDefault="00FB4D95" w14:paraId="4A8A5DCB" w14:textId="03BB9B46">
            <w:pPr>
              <w:pStyle w:val="tablica"/>
              <w:numPr>
                <w:ilvl w:val="0"/>
                <w:numId w:val="26"/>
              </w:numPr>
            </w:pPr>
          </w:p>
        </w:tc>
        <w:tc>
          <w:tcPr>
            <w:tcW w:w="3135" w:type="dxa"/>
            <w:vAlign w:val="center"/>
          </w:tcPr>
          <w:p w:rsidRPr="00862A06" w:rsidR="00FB4D95" w:rsidP="007132D8" w:rsidRDefault="00FB4D95" w14:paraId="393D0E96" w14:textId="156DEBA5">
            <w:pPr>
              <w:pStyle w:val="tablica"/>
            </w:pPr>
            <w:r w:rsidRPr="00D03762">
              <w:rPr>
                <w:highlight w:val="magenta"/>
              </w:rPr>
              <w:t>Obrazac za registraciju korisnika</w:t>
            </w:r>
          </w:p>
        </w:tc>
        <w:tc>
          <w:tcPr>
            <w:tcW w:w="2637" w:type="dxa"/>
            <w:vAlign w:val="center"/>
          </w:tcPr>
          <w:p w:rsidRPr="00862A06" w:rsidR="00FB4D95" w:rsidP="007132D8" w:rsidRDefault="00FB4D95" w14:paraId="76656229" w14:textId="1D76F4C7">
            <w:pPr>
              <w:pStyle w:val="tablica"/>
            </w:pPr>
            <w:r>
              <w:t>Obrazac u kojeg korisnik upisuje tražene podatke potrebne za izradu korisničkog računa i evidenciju u svojstvu korisnika</w:t>
            </w:r>
          </w:p>
        </w:tc>
        <w:tc>
          <w:tcPr>
            <w:tcW w:w="2588" w:type="dxa"/>
            <w:vAlign w:val="center"/>
          </w:tcPr>
          <w:p w:rsidRPr="00862A06" w:rsidR="00FB4D95" w:rsidP="248E1065" w:rsidRDefault="297E57DE" w14:paraId="2B4EBC22" w14:textId="40EA94A0">
            <w:pPr>
              <w:pStyle w:val="tablica"/>
              <w:rPr>
                <w:highlight w:val="yellow"/>
              </w:rPr>
            </w:pPr>
            <w:r w:rsidRPr="248E1065">
              <w:rPr>
                <w:highlight w:val="yellow"/>
              </w:rPr>
              <w:t>uloga,</w:t>
            </w:r>
            <w:r>
              <w:t xml:space="preserve"> </w:t>
            </w:r>
          </w:p>
          <w:p w:rsidRPr="00862A06" w:rsidR="00FB4D95" w:rsidP="248E1065" w:rsidRDefault="297E57DE" w14:paraId="642FF72C" w14:textId="2A513306">
            <w:pPr>
              <w:pStyle w:val="tablica"/>
              <w:rPr>
                <w:highlight w:val="yellow"/>
              </w:rPr>
            </w:pPr>
            <w:r w:rsidRPr="248E1065">
              <w:rPr>
                <w:highlight w:val="yellow"/>
              </w:rPr>
              <w:t>ime</w:t>
            </w:r>
            <w:r w:rsidRPr="248E1065" w:rsidR="05DF9F4E">
              <w:rPr>
                <w:highlight w:val="yellow"/>
              </w:rPr>
              <w:t>,</w:t>
            </w:r>
            <w:r>
              <w:t xml:space="preserve"> </w:t>
            </w:r>
          </w:p>
          <w:p w:rsidRPr="00862A06" w:rsidR="00FB4D95" w:rsidP="248E1065" w:rsidRDefault="297E57DE" w14:paraId="48D43880" w14:textId="7A0E0F29">
            <w:pPr>
              <w:pStyle w:val="tablica"/>
              <w:rPr>
                <w:highlight w:val="yellow"/>
              </w:rPr>
            </w:pPr>
            <w:r w:rsidRPr="248E1065">
              <w:rPr>
                <w:highlight w:val="yellow"/>
              </w:rPr>
              <w:t>prezime,</w:t>
            </w:r>
            <w:r>
              <w:t xml:space="preserve"> </w:t>
            </w:r>
          </w:p>
          <w:p w:rsidRPr="00862A06" w:rsidR="00FB4D95" w:rsidP="248E1065" w:rsidRDefault="6F0B2AEE" w14:paraId="4BF6CBD3" w14:textId="05B5BA07">
            <w:pPr>
              <w:pStyle w:val="tablica"/>
              <w:rPr>
                <w:highlight w:val="yellow"/>
              </w:rPr>
            </w:pPr>
            <w:r w:rsidRPr="248E1065">
              <w:rPr>
                <w:highlight w:val="yellow"/>
              </w:rPr>
              <w:t>OIB</w:t>
            </w:r>
          </w:p>
          <w:p w:rsidRPr="00862A06" w:rsidR="00FB4D95" w:rsidP="248E1065" w:rsidRDefault="297E57DE" w14:paraId="1C1E2C66" w14:textId="65127307">
            <w:pPr>
              <w:pStyle w:val="tablica"/>
              <w:rPr>
                <w:highlight w:val="yellow"/>
              </w:rPr>
            </w:pPr>
            <w:r w:rsidRPr="248E1065">
              <w:rPr>
                <w:highlight w:val="yellow"/>
              </w:rPr>
              <w:t>korisničko ime,</w:t>
            </w:r>
            <w:r>
              <w:t xml:space="preserve"> </w:t>
            </w:r>
          </w:p>
          <w:p w:rsidRPr="00862A06" w:rsidR="00FB4D95" w:rsidP="248E1065" w:rsidRDefault="297E57DE" w14:paraId="26002D2E" w14:textId="0D566C55">
            <w:pPr>
              <w:pStyle w:val="tablica"/>
              <w:rPr>
                <w:highlight w:val="yellow"/>
              </w:rPr>
            </w:pPr>
            <w:r w:rsidRPr="248E1065">
              <w:rPr>
                <w:highlight w:val="yellow"/>
              </w:rPr>
              <w:t>lozinka,</w:t>
            </w:r>
            <w:r>
              <w:t xml:space="preserve"> </w:t>
            </w:r>
          </w:p>
          <w:p w:rsidRPr="00862A06" w:rsidR="00FB4D95" w:rsidP="248E1065" w:rsidRDefault="297E57DE" w14:paraId="53FD7046" w14:textId="66DAC8B7">
            <w:pPr>
              <w:pStyle w:val="tablica"/>
              <w:rPr>
                <w:highlight w:val="yellow"/>
              </w:rPr>
            </w:pPr>
            <w:r w:rsidRPr="248E1065">
              <w:rPr>
                <w:highlight w:val="yellow"/>
              </w:rPr>
              <w:t>IBAN,</w:t>
            </w:r>
            <w:r>
              <w:t xml:space="preserve"> </w:t>
            </w:r>
          </w:p>
          <w:p w:rsidRPr="00862A06" w:rsidR="00FB4D95" w:rsidP="248E1065" w:rsidRDefault="297E57DE" w14:paraId="7F8EBC58" w14:textId="296606F2">
            <w:pPr>
              <w:pStyle w:val="tablica"/>
              <w:rPr>
                <w:highlight w:val="yellow"/>
              </w:rPr>
            </w:pPr>
            <w:r w:rsidRPr="248E1065">
              <w:rPr>
                <w:strike/>
                <w:highlight w:val="yellow"/>
              </w:rPr>
              <w:t>datum rođenja,</w:t>
            </w:r>
            <w:r>
              <w:t xml:space="preserve"> </w:t>
            </w:r>
          </w:p>
          <w:p w:rsidRPr="00862A06" w:rsidR="00FB4D95" w:rsidP="248E1065" w:rsidRDefault="297E57DE" w14:paraId="1033BC6B" w14:textId="0D8EB1BC">
            <w:pPr>
              <w:pStyle w:val="tablica"/>
              <w:spacing w:line="259" w:lineRule="auto"/>
              <w:rPr>
                <w:highlight w:val="yellow"/>
              </w:rPr>
            </w:pPr>
            <w:r w:rsidRPr="248E1065">
              <w:rPr>
                <w:highlight w:val="yellow"/>
              </w:rPr>
              <w:t>adresa,</w:t>
            </w:r>
            <w:r>
              <w:t xml:space="preserve"> </w:t>
            </w:r>
          </w:p>
          <w:p w:rsidRPr="00862A06" w:rsidR="00FB4D95" w:rsidP="248E1065" w:rsidRDefault="297E57DE" w14:paraId="6C948EE9" w14:textId="67F2A76C">
            <w:pPr>
              <w:pStyle w:val="tablica"/>
              <w:spacing w:line="259" w:lineRule="auto"/>
              <w:rPr>
                <w:highlight w:val="yellow"/>
              </w:rPr>
            </w:pPr>
            <w:r w:rsidRPr="248E1065">
              <w:rPr>
                <w:highlight w:val="yellow"/>
              </w:rPr>
              <w:t>e-mail,</w:t>
            </w:r>
            <w:r>
              <w:t xml:space="preserve"> </w:t>
            </w:r>
          </w:p>
          <w:p w:rsidRPr="00862A06" w:rsidR="00FB4D95" w:rsidP="248E1065" w:rsidRDefault="156BFDCB" w14:paraId="4E848302" w14:textId="5D6C8428">
            <w:pPr>
              <w:pStyle w:val="tablica"/>
              <w:spacing w:line="259" w:lineRule="auto"/>
              <w:rPr>
                <w:highlight w:val="yellow"/>
              </w:rPr>
            </w:pPr>
            <w:r w:rsidRPr="248E1065">
              <w:rPr>
                <w:highlight w:val="yellow"/>
              </w:rPr>
              <w:t>m</w:t>
            </w:r>
            <w:r w:rsidRPr="248E1065" w:rsidR="45FFEE91">
              <w:rPr>
                <w:highlight w:val="yellow"/>
              </w:rPr>
              <w:t>ob</w:t>
            </w:r>
            <w:r w:rsidRPr="248E1065">
              <w:rPr>
                <w:highlight w:val="yellow"/>
              </w:rPr>
              <w:t>,</w:t>
            </w:r>
          </w:p>
          <w:p w:rsidRPr="00862A06" w:rsidR="00FB4D95" w:rsidP="248E1065" w:rsidRDefault="156BFDCB" w14:paraId="023B9A58" w14:textId="47431337">
            <w:pPr>
              <w:pStyle w:val="tablica"/>
              <w:rPr>
                <w:highlight w:val="yellow"/>
              </w:rPr>
            </w:pPr>
            <w:r w:rsidRPr="248E1065">
              <w:rPr>
                <w:highlight w:val="yellow"/>
              </w:rPr>
              <w:t>prihvatio uvjete korištenja</w:t>
            </w:r>
            <w:r w:rsidRPr="248E1065" w:rsidR="4143DB88">
              <w:rPr>
                <w:highlight w:val="yellow"/>
              </w:rPr>
              <w:t>,</w:t>
            </w:r>
            <w:r w:rsidR="4143DB88">
              <w:t xml:space="preserve"> </w:t>
            </w:r>
          </w:p>
          <w:p w:rsidRPr="00862A06" w:rsidR="00FB4D95" w:rsidP="248E1065" w:rsidRDefault="4143DB88" w14:paraId="0A4E5A04" w14:textId="0F16ACA7">
            <w:pPr>
              <w:pStyle w:val="tablica"/>
              <w:spacing w:line="259" w:lineRule="auto"/>
              <w:rPr>
                <w:highlight w:val="yellow"/>
              </w:rPr>
            </w:pPr>
            <w:r w:rsidRPr="248E1065">
              <w:rPr>
                <w:highlight w:val="yellow"/>
              </w:rPr>
              <w:t>status aktiv/neaktiv/blok</w:t>
            </w:r>
          </w:p>
        </w:tc>
        <w:tc>
          <w:tcPr>
            <w:tcW w:w="4489" w:type="dxa"/>
            <w:vAlign w:val="center"/>
          </w:tcPr>
          <w:p w:rsidRPr="00862A06" w:rsidR="00FB4D95" w:rsidP="00D05517" w:rsidRDefault="4EC36298" w14:paraId="6E726B47" w14:textId="5C312720">
            <w:pPr>
              <w:pStyle w:val="tablica"/>
              <w:jc w:val="center"/>
            </w:pPr>
            <w:r>
              <w:rPr>
                <w:noProof/>
              </w:rPr>
              <w:drawing>
                <wp:inline distT="0" distB="0" distL="0" distR="0" wp14:anchorId="6B7958F6" wp14:editId="7E9AD0C8">
                  <wp:extent cx="1866900" cy="2647950"/>
                  <wp:effectExtent l="0" t="0" r="0" b="0"/>
                  <wp:docPr id="16103527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52792" name="Picture 1610352792"/>
                          <pic:cNvPicPr/>
                        </pic:nvPicPr>
                        <pic:blipFill>
                          <a:blip r:embed="rId43">
                            <a:extLst>
                              <a:ext uri="{28A0092B-C50C-407E-A947-70E740481C1C}">
                                <a14:useLocalDpi xmlns:a14="http://schemas.microsoft.com/office/drawing/2010/main"/>
                              </a:ext>
                            </a:extLst>
                          </a:blip>
                          <a:stretch>
                            <a:fillRect/>
                          </a:stretch>
                        </pic:blipFill>
                        <pic:spPr>
                          <a:xfrm>
                            <a:off x="0" y="0"/>
                            <a:ext cx="1866900" cy="2647950"/>
                          </a:xfrm>
                          <a:prstGeom prst="rect">
                            <a:avLst/>
                          </a:prstGeom>
                        </pic:spPr>
                      </pic:pic>
                    </a:graphicData>
                  </a:graphic>
                </wp:inline>
              </w:drawing>
            </w:r>
          </w:p>
        </w:tc>
      </w:tr>
      <w:tr w:rsidRPr="0058502B" w:rsidR="00FB4D95" w:rsidTr="00D05517" w14:paraId="764BC3BD" w14:textId="368A737D">
        <w:tc>
          <w:tcPr>
            <w:tcW w:w="996" w:type="dxa"/>
            <w:vAlign w:val="center"/>
          </w:tcPr>
          <w:p w:rsidRPr="00862A06" w:rsidR="00FB4D95" w:rsidP="00CA6BF7" w:rsidRDefault="00FB4D95" w14:paraId="19CE7108" w14:textId="1D3BDEDA">
            <w:pPr>
              <w:pStyle w:val="tablica"/>
              <w:numPr>
                <w:ilvl w:val="0"/>
                <w:numId w:val="26"/>
              </w:numPr>
            </w:pPr>
          </w:p>
        </w:tc>
        <w:tc>
          <w:tcPr>
            <w:tcW w:w="3135" w:type="dxa"/>
            <w:vAlign w:val="center"/>
          </w:tcPr>
          <w:p w:rsidRPr="00D03762" w:rsidR="00FB4D95" w:rsidP="00DD74D8" w:rsidRDefault="00FB4D95" w14:paraId="1FD307C4" w14:textId="759AD269">
            <w:pPr>
              <w:pStyle w:val="tablica"/>
              <w:rPr>
                <w:highlight w:val="magenta"/>
              </w:rPr>
            </w:pPr>
            <w:r w:rsidRPr="00D03762">
              <w:rPr>
                <w:highlight w:val="magenta"/>
              </w:rPr>
              <w:t>Zahtjev za izmjenu podataka o korisniku</w:t>
            </w:r>
          </w:p>
        </w:tc>
        <w:tc>
          <w:tcPr>
            <w:tcW w:w="2637" w:type="dxa"/>
            <w:vAlign w:val="center"/>
          </w:tcPr>
          <w:p w:rsidRPr="00862A06" w:rsidR="00FB4D95" w:rsidP="00DD74D8" w:rsidRDefault="00FB4D95" w14:paraId="7DDDA518" w14:textId="5E640E54">
            <w:pPr>
              <w:pStyle w:val="tablica"/>
            </w:pPr>
            <w:r>
              <w:t>Skup podataka koji sadrži izmjene u odnosu na postojeće podatke i omogućuje ažuriranje podataka u bazi podataka</w:t>
            </w:r>
          </w:p>
        </w:tc>
        <w:tc>
          <w:tcPr>
            <w:tcW w:w="2588" w:type="dxa"/>
            <w:vAlign w:val="center"/>
          </w:tcPr>
          <w:p w:rsidR="3DE223C3" w:rsidP="248E1065" w:rsidRDefault="3DE223C3" w14:paraId="7A38A580" w14:textId="40EA94A0">
            <w:pPr>
              <w:pStyle w:val="tablica"/>
              <w:rPr>
                <w:highlight w:val="yellow"/>
              </w:rPr>
            </w:pPr>
            <w:r w:rsidRPr="248E1065">
              <w:rPr>
                <w:highlight w:val="yellow"/>
              </w:rPr>
              <w:t>uloga,</w:t>
            </w:r>
            <w:r>
              <w:t xml:space="preserve"> </w:t>
            </w:r>
          </w:p>
          <w:p w:rsidR="3DE223C3" w:rsidP="248E1065" w:rsidRDefault="3DE223C3" w14:paraId="473FEC37" w14:textId="2A513306">
            <w:pPr>
              <w:pStyle w:val="tablica"/>
              <w:rPr>
                <w:highlight w:val="yellow"/>
              </w:rPr>
            </w:pPr>
            <w:r w:rsidRPr="248E1065">
              <w:rPr>
                <w:highlight w:val="yellow"/>
              </w:rPr>
              <w:t>ime,</w:t>
            </w:r>
            <w:r>
              <w:t xml:space="preserve"> </w:t>
            </w:r>
          </w:p>
          <w:p w:rsidR="3DE223C3" w:rsidP="248E1065" w:rsidRDefault="3DE223C3" w14:paraId="7CDD0DFB" w14:textId="7A0E0F29">
            <w:pPr>
              <w:pStyle w:val="tablica"/>
              <w:rPr>
                <w:highlight w:val="yellow"/>
              </w:rPr>
            </w:pPr>
            <w:r w:rsidRPr="248E1065">
              <w:rPr>
                <w:highlight w:val="yellow"/>
              </w:rPr>
              <w:t>prezime,</w:t>
            </w:r>
            <w:r>
              <w:t xml:space="preserve"> </w:t>
            </w:r>
          </w:p>
          <w:p w:rsidR="3DE223C3" w:rsidP="248E1065" w:rsidRDefault="3DE223C3" w14:paraId="796B514D" w14:textId="05B5BA07">
            <w:pPr>
              <w:pStyle w:val="tablica"/>
              <w:rPr>
                <w:highlight w:val="yellow"/>
              </w:rPr>
            </w:pPr>
            <w:r w:rsidRPr="248E1065">
              <w:rPr>
                <w:highlight w:val="yellow"/>
              </w:rPr>
              <w:t>OIB</w:t>
            </w:r>
          </w:p>
          <w:p w:rsidR="3DE223C3" w:rsidP="248E1065" w:rsidRDefault="3DE223C3" w14:paraId="22414721" w14:textId="65127307">
            <w:pPr>
              <w:pStyle w:val="tablica"/>
              <w:rPr>
                <w:highlight w:val="yellow"/>
              </w:rPr>
            </w:pPr>
            <w:r w:rsidRPr="248E1065">
              <w:rPr>
                <w:highlight w:val="yellow"/>
              </w:rPr>
              <w:t>korisničko ime,</w:t>
            </w:r>
            <w:r>
              <w:t xml:space="preserve"> </w:t>
            </w:r>
          </w:p>
          <w:p w:rsidR="3DE223C3" w:rsidP="248E1065" w:rsidRDefault="3DE223C3" w14:paraId="389D1468" w14:textId="0D566C55">
            <w:pPr>
              <w:pStyle w:val="tablica"/>
              <w:rPr>
                <w:highlight w:val="yellow"/>
              </w:rPr>
            </w:pPr>
            <w:r w:rsidRPr="248E1065">
              <w:rPr>
                <w:highlight w:val="yellow"/>
              </w:rPr>
              <w:t>lozinka,</w:t>
            </w:r>
            <w:r>
              <w:t xml:space="preserve"> </w:t>
            </w:r>
          </w:p>
          <w:p w:rsidR="3DE223C3" w:rsidP="248E1065" w:rsidRDefault="3DE223C3" w14:paraId="1918C17C" w14:textId="66DAC8B7">
            <w:pPr>
              <w:pStyle w:val="tablica"/>
              <w:rPr>
                <w:highlight w:val="yellow"/>
              </w:rPr>
            </w:pPr>
            <w:r w:rsidRPr="248E1065">
              <w:rPr>
                <w:highlight w:val="yellow"/>
              </w:rPr>
              <w:t>IBAN,</w:t>
            </w:r>
            <w:r>
              <w:t xml:space="preserve"> </w:t>
            </w:r>
          </w:p>
          <w:p w:rsidR="3DE223C3" w:rsidP="248E1065" w:rsidRDefault="3DE223C3" w14:paraId="219478C6" w14:textId="296606F2">
            <w:pPr>
              <w:pStyle w:val="tablica"/>
              <w:rPr>
                <w:highlight w:val="yellow"/>
              </w:rPr>
            </w:pPr>
            <w:r w:rsidRPr="248E1065">
              <w:rPr>
                <w:strike/>
                <w:highlight w:val="yellow"/>
              </w:rPr>
              <w:t>datum rođenja,</w:t>
            </w:r>
            <w:r>
              <w:t xml:space="preserve"> </w:t>
            </w:r>
          </w:p>
          <w:p w:rsidR="3DE223C3" w:rsidP="248E1065" w:rsidRDefault="3DE223C3" w14:paraId="25B044E8" w14:textId="0D8EB1BC">
            <w:pPr>
              <w:pStyle w:val="tablica"/>
              <w:spacing w:line="259" w:lineRule="auto"/>
              <w:rPr>
                <w:highlight w:val="yellow"/>
              </w:rPr>
            </w:pPr>
            <w:r w:rsidRPr="248E1065">
              <w:rPr>
                <w:highlight w:val="yellow"/>
              </w:rPr>
              <w:t>adresa,</w:t>
            </w:r>
            <w:r>
              <w:t xml:space="preserve"> </w:t>
            </w:r>
          </w:p>
          <w:p w:rsidR="3DE223C3" w:rsidP="248E1065" w:rsidRDefault="3DE223C3" w14:paraId="5F3FE404" w14:textId="67F2A76C">
            <w:pPr>
              <w:pStyle w:val="tablica"/>
              <w:spacing w:line="259" w:lineRule="auto"/>
              <w:rPr>
                <w:highlight w:val="yellow"/>
              </w:rPr>
            </w:pPr>
            <w:r w:rsidRPr="248E1065">
              <w:rPr>
                <w:highlight w:val="yellow"/>
              </w:rPr>
              <w:t>e-mail,</w:t>
            </w:r>
            <w:r>
              <w:t xml:space="preserve"> </w:t>
            </w:r>
          </w:p>
          <w:p w:rsidR="3DE223C3" w:rsidP="248E1065" w:rsidRDefault="3DE223C3" w14:paraId="77CDC803" w14:textId="5D6C8428">
            <w:pPr>
              <w:pStyle w:val="tablica"/>
              <w:spacing w:line="259" w:lineRule="auto"/>
              <w:rPr>
                <w:highlight w:val="yellow"/>
              </w:rPr>
            </w:pPr>
            <w:r w:rsidRPr="248E1065">
              <w:rPr>
                <w:highlight w:val="yellow"/>
              </w:rPr>
              <w:t>mob,</w:t>
            </w:r>
          </w:p>
          <w:p w:rsidR="3DE223C3" w:rsidP="248E1065" w:rsidRDefault="3DE223C3" w14:paraId="585E9A76" w14:textId="47431337">
            <w:pPr>
              <w:pStyle w:val="tablica"/>
              <w:rPr>
                <w:highlight w:val="yellow"/>
              </w:rPr>
            </w:pPr>
            <w:r w:rsidRPr="248E1065">
              <w:rPr>
                <w:highlight w:val="yellow"/>
              </w:rPr>
              <w:t>prihvatio uvjete korištenja,</w:t>
            </w:r>
            <w:r>
              <w:t xml:space="preserve"> </w:t>
            </w:r>
          </w:p>
          <w:p w:rsidR="3DE223C3" w:rsidP="248E1065" w:rsidRDefault="3DE223C3" w14:paraId="2BC9A7AD" w14:textId="600F9910">
            <w:pPr>
              <w:pStyle w:val="tablica"/>
              <w:rPr>
                <w:highlight w:val="yellow"/>
              </w:rPr>
            </w:pPr>
            <w:r w:rsidRPr="248E1065">
              <w:rPr>
                <w:highlight w:val="yellow"/>
              </w:rPr>
              <w:t>status aktiv/neaktiv/blok</w:t>
            </w:r>
          </w:p>
        </w:tc>
        <w:tc>
          <w:tcPr>
            <w:tcW w:w="4489" w:type="dxa"/>
            <w:vAlign w:val="center"/>
          </w:tcPr>
          <w:p w:rsidRPr="00862A06" w:rsidR="00FB4D95" w:rsidP="00D05517" w:rsidRDefault="5CFA4456" w14:paraId="787D4B03" w14:textId="4A4D22B6">
            <w:pPr>
              <w:pStyle w:val="tablica"/>
              <w:jc w:val="center"/>
            </w:pPr>
            <w:r>
              <w:rPr>
                <w:noProof/>
              </w:rPr>
              <w:drawing>
                <wp:inline distT="0" distB="0" distL="0" distR="0" wp14:anchorId="379E0BAA" wp14:editId="087582E9">
                  <wp:extent cx="1228725" cy="2647950"/>
                  <wp:effectExtent l="0" t="0" r="0" b="0"/>
                  <wp:docPr id="7921251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25171" name="Picture 792125171"/>
                          <pic:cNvPicPr/>
                        </pic:nvPicPr>
                        <pic:blipFill>
                          <a:blip r:embed="rId44">
                            <a:extLst>
                              <a:ext uri="{28A0092B-C50C-407E-A947-70E740481C1C}">
                                <a14:useLocalDpi xmlns:a14="http://schemas.microsoft.com/office/drawing/2010/main"/>
                              </a:ext>
                            </a:extLst>
                          </a:blip>
                          <a:stretch>
                            <a:fillRect/>
                          </a:stretch>
                        </pic:blipFill>
                        <pic:spPr>
                          <a:xfrm>
                            <a:off x="0" y="0"/>
                            <a:ext cx="1228725" cy="2647950"/>
                          </a:xfrm>
                          <a:prstGeom prst="rect">
                            <a:avLst/>
                          </a:prstGeom>
                        </pic:spPr>
                      </pic:pic>
                    </a:graphicData>
                  </a:graphic>
                </wp:inline>
              </w:drawing>
            </w:r>
          </w:p>
        </w:tc>
      </w:tr>
      <w:tr w:rsidRPr="0058502B" w:rsidR="00FB4D95" w:rsidTr="00D05517" w14:paraId="153CF0FA" w14:textId="79B3B2AA">
        <w:tc>
          <w:tcPr>
            <w:tcW w:w="996" w:type="dxa"/>
            <w:vAlign w:val="center"/>
          </w:tcPr>
          <w:p w:rsidRPr="003407B0" w:rsidR="00FB4D95" w:rsidP="00CA6BF7" w:rsidRDefault="00FB4D95" w14:paraId="53A123F1" w14:textId="6D695377">
            <w:pPr>
              <w:pStyle w:val="tablica"/>
              <w:numPr>
                <w:ilvl w:val="0"/>
                <w:numId w:val="26"/>
              </w:numPr>
            </w:pPr>
          </w:p>
        </w:tc>
        <w:tc>
          <w:tcPr>
            <w:tcW w:w="3135" w:type="dxa"/>
            <w:vAlign w:val="center"/>
          </w:tcPr>
          <w:p w:rsidRPr="00C076D9" w:rsidR="00FB4D95" w:rsidP="00DD74D8" w:rsidRDefault="00FB4D95" w14:paraId="67ECBF2C" w14:textId="1DD78C7F">
            <w:pPr>
              <w:pStyle w:val="tablica"/>
              <w:rPr>
                <w:highlight w:val="magenta"/>
              </w:rPr>
            </w:pPr>
            <w:r w:rsidRPr="00C076D9">
              <w:rPr>
                <w:highlight w:val="magenta"/>
              </w:rPr>
              <w:t>Zahtjev za brisanje korisnika</w:t>
            </w:r>
          </w:p>
        </w:tc>
        <w:tc>
          <w:tcPr>
            <w:tcW w:w="2637" w:type="dxa"/>
            <w:vAlign w:val="center"/>
          </w:tcPr>
          <w:p w:rsidRPr="003407B0" w:rsidR="00FB4D95" w:rsidP="00DD74D8" w:rsidRDefault="00FB4D95" w14:paraId="006EE709" w14:textId="0D80334A">
            <w:pPr>
              <w:pStyle w:val="tablica"/>
            </w:pPr>
            <w:r w:rsidRPr="003407B0">
              <w:t>Administrator briše postojećeg korisnika</w:t>
            </w:r>
          </w:p>
        </w:tc>
        <w:tc>
          <w:tcPr>
            <w:tcW w:w="2588" w:type="dxa"/>
            <w:vAlign w:val="center"/>
          </w:tcPr>
          <w:p w:rsidR="39ADE913" w:rsidP="248E1065" w:rsidRDefault="39ADE913" w14:paraId="73452289" w14:textId="40EA94A0">
            <w:pPr>
              <w:pStyle w:val="tablica"/>
              <w:rPr>
                <w:highlight w:val="yellow"/>
              </w:rPr>
            </w:pPr>
            <w:r w:rsidRPr="248E1065">
              <w:rPr>
                <w:highlight w:val="yellow"/>
              </w:rPr>
              <w:t>uloga,</w:t>
            </w:r>
            <w:r>
              <w:t xml:space="preserve"> </w:t>
            </w:r>
          </w:p>
          <w:p w:rsidR="39ADE913" w:rsidP="248E1065" w:rsidRDefault="39ADE913" w14:paraId="4A0DAB92" w14:textId="2A513306">
            <w:pPr>
              <w:pStyle w:val="tablica"/>
              <w:rPr>
                <w:highlight w:val="yellow"/>
              </w:rPr>
            </w:pPr>
            <w:r w:rsidRPr="248E1065">
              <w:rPr>
                <w:highlight w:val="yellow"/>
              </w:rPr>
              <w:t>ime,</w:t>
            </w:r>
            <w:r>
              <w:t xml:space="preserve"> </w:t>
            </w:r>
          </w:p>
          <w:p w:rsidR="39ADE913" w:rsidP="248E1065" w:rsidRDefault="39ADE913" w14:paraId="34EAB798" w14:textId="7A0E0F29">
            <w:pPr>
              <w:pStyle w:val="tablica"/>
              <w:rPr>
                <w:highlight w:val="yellow"/>
              </w:rPr>
            </w:pPr>
            <w:r w:rsidRPr="248E1065">
              <w:rPr>
                <w:highlight w:val="yellow"/>
              </w:rPr>
              <w:t>prezime,</w:t>
            </w:r>
            <w:r>
              <w:t xml:space="preserve"> </w:t>
            </w:r>
          </w:p>
          <w:p w:rsidR="39ADE913" w:rsidP="248E1065" w:rsidRDefault="39ADE913" w14:paraId="2D283FF4" w14:textId="05B5BA07">
            <w:pPr>
              <w:pStyle w:val="tablica"/>
              <w:rPr>
                <w:highlight w:val="yellow"/>
              </w:rPr>
            </w:pPr>
            <w:r w:rsidRPr="248E1065">
              <w:rPr>
                <w:highlight w:val="yellow"/>
              </w:rPr>
              <w:t>OIB</w:t>
            </w:r>
          </w:p>
          <w:p w:rsidR="39ADE913" w:rsidP="248E1065" w:rsidRDefault="39ADE913" w14:paraId="00293808" w14:textId="65127307">
            <w:pPr>
              <w:pStyle w:val="tablica"/>
              <w:rPr>
                <w:highlight w:val="yellow"/>
              </w:rPr>
            </w:pPr>
            <w:r w:rsidRPr="248E1065">
              <w:rPr>
                <w:highlight w:val="yellow"/>
              </w:rPr>
              <w:t>korisničko ime,</w:t>
            </w:r>
            <w:r>
              <w:t xml:space="preserve"> </w:t>
            </w:r>
          </w:p>
          <w:p w:rsidR="39ADE913" w:rsidP="248E1065" w:rsidRDefault="39ADE913" w14:paraId="3B089CF1" w14:textId="0D566C55">
            <w:pPr>
              <w:pStyle w:val="tablica"/>
              <w:rPr>
                <w:highlight w:val="yellow"/>
              </w:rPr>
            </w:pPr>
            <w:r w:rsidRPr="248E1065">
              <w:rPr>
                <w:highlight w:val="yellow"/>
              </w:rPr>
              <w:t>lozinka,</w:t>
            </w:r>
            <w:r>
              <w:t xml:space="preserve"> </w:t>
            </w:r>
          </w:p>
          <w:p w:rsidR="39ADE913" w:rsidP="248E1065" w:rsidRDefault="39ADE913" w14:paraId="5513B423" w14:textId="66DAC8B7">
            <w:pPr>
              <w:pStyle w:val="tablica"/>
              <w:rPr>
                <w:highlight w:val="yellow"/>
              </w:rPr>
            </w:pPr>
            <w:r w:rsidRPr="248E1065">
              <w:rPr>
                <w:highlight w:val="yellow"/>
              </w:rPr>
              <w:t>IBAN,</w:t>
            </w:r>
            <w:r>
              <w:t xml:space="preserve"> </w:t>
            </w:r>
          </w:p>
          <w:p w:rsidR="39ADE913" w:rsidP="248E1065" w:rsidRDefault="39ADE913" w14:paraId="7920995C" w14:textId="296606F2">
            <w:pPr>
              <w:pStyle w:val="tablica"/>
              <w:rPr>
                <w:highlight w:val="yellow"/>
              </w:rPr>
            </w:pPr>
            <w:r w:rsidRPr="248E1065">
              <w:rPr>
                <w:strike/>
                <w:highlight w:val="yellow"/>
              </w:rPr>
              <w:t>datum rođenja,</w:t>
            </w:r>
            <w:r>
              <w:t xml:space="preserve"> </w:t>
            </w:r>
          </w:p>
          <w:p w:rsidR="39ADE913" w:rsidP="248E1065" w:rsidRDefault="39ADE913" w14:paraId="5CDC0438" w14:textId="0D8EB1BC">
            <w:pPr>
              <w:pStyle w:val="tablica"/>
              <w:spacing w:line="259" w:lineRule="auto"/>
              <w:rPr>
                <w:highlight w:val="yellow"/>
              </w:rPr>
            </w:pPr>
            <w:r w:rsidRPr="248E1065">
              <w:rPr>
                <w:highlight w:val="yellow"/>
              </w:rPr>
              <w:t>adresa,</w:t>
            </w:r>
            <w:r>
              <w:t xml:space="preserve"> </w:t>
            </w:r>
          </w:p>
          <w:p w:rsidR="39ADE913" w:rsidP="248E1065" w:rsidRDefault="39ADE913" w14:paraId="65C1F800" w14:textId="67F2A76C">
            <w:pPr>
              <w:pStyle w:val="tablica"/>
              <w:spacing w:line="259" w:lineRule="auto"/>
              <w:rPr>
                <w:highlight w:val="yellow"/>
              </w:rPr>
            </w:pPr>
            <w:r w:rsidRPr="248E1065">
              <w:rPr>
                <w:highlight w:val="yellow"/>
              </w:rPr>
              <w:t>e-mail,</w:t>
            </w:r>
            <w:r>
              <w:t xml:space="preserve"> </w:t>
            </w:r>
          </w:p>
          <w:p w:rsidR="39ADE913" w:rsidP="248E1065" w:rsidRDefault="39ADE913" w14:paraId="2632E8E5" w14:textId="5D6C8428">
            <w:pPr>
              <w:pStyle w:val="tablica"/>
              <w:spacing w:line="259" w:lineRule="auto"/>
              <w:rPr>
                <w:highlight w:val="yellow"/>
              </w:rPr>
            </w:pPr>
            <w:r w:rsidRPr="248E1065">
              <w:rPr>
                <w:highlight w:val="yellow"/>
              </w:rPr>
              <w:t>mob,</w:t>
            </w:r>
          </w:p>
          <w:p w:rsidR="39ADE913" w:rsidP="248E1065" w:rsidRDefault="39ADE913" w14:paraId="710D91DC" w14:textId="47431337">
            <w:pPr>
              <w:pStyle w:val="tablica"/>
              <w:rPr>
                <w:highlight w:val="yellow"/>
              </w:rPr>
            </w:pPr>
            <w:r w:rsidRPr="248E1065">
              <w:rPr>
                <w:highlight w:val="yellow"/>
              </w:rPr>
              <w:t>prihvatio uvjete korištenja,</w:t>
            </w:r>
            <w:r>
              <w:t xml:space="preserve"> </w:t>
            </w:r>
          </w:p>
          <w:p w:rsidR="39ADE913" w:rsidP="248E1065" w:rsidRDefault="39ADE913" w14:paraId="210B811A" w14:textId="18E0CCD4">
            <w:pPr>
              <w:pStyle w:val="tablica"/>
              <w:rPr>
                <w:highlight w:val="yellow"/>
              </w:rPr>
            </w:pPr>
            <w:r w:rsidRPr="248E1065">
              <w:rPr>
                <w:highlight w:val="yellow"/>
              </w:rPr>
              <w:t>status aktiv/neaktiv/blok</w:t>
            </w:r>
          </w:p>
        </w:tc>
        <w:tc>
          <w:tcPr>
            <w:tcW w:w="4489" w:type="dxa"/>
            <w:vAlign w:val="center"/>
          </w:tcPr>
          <w:p w:rsidRPr="003407B0" w:rsidR="00FB4D95" w:rsidP="00D05517" w:rsidRDefault="0FFEA927" w14:paraId="7DDA1845" w14:textId="32F641A1">
            <w:pPr>
              <w:pStyle w:val="tablica"/>
              <w:jc w:val="center"/>
            </w:pPr>
            <w:r>
              <w:rPr>
                <w:noProof/>
              </w:rPr>
              <w:drawing>
                <wp:inline distT="0" distB="0" distL="0" distR="0" wp14:anchorId="3ED7B4E3" wp14:editId="43E8A486">
                  <wp:extent cx="1275281" cy="2061210"/>
                  <wp:effectExtent l="0" t="0" r="1270" b="0"/>
                  <wp:docPr id="5665650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65040" name="Picture 566565040"/>
                          <pic:cNvPicPr/>
                        </pic:nvPicPr>
                        <pic:blipFill>
                          <a:blip r:embed="rId45">
                            <a:extLst>
                              <a:ext uri="{28A0092B-C50C-407E-A947-70E740481C1C}">
                                <a14:useLocalDpi xmlns:a14="http://schemas.microsoft.com/office/drawing/2010/main"/>
                              </a:ext>
                            </a:extLst>
                          </a:blip>
                          <a:stretch>
                            <a:fillRect/>
                          </a:stretch>
                        </pic:blipFill>
                        <pic:spPr>
                          <a:xfrm>
                            <a:off x="0" y="0"/>
                            <a:ext cx="1282279" cy="2072521"/>
                          </a:xfrm>
                          <a:prstGeom prst="rect">
                            <a:avLst/>
                          </a:prstGeom>
                        </pic:spPr>
                      </pic:pic>
                    </a:graphicData>
                  </a:graphic>
                </wp:inline>
              </w:drawing>
            </w:r>
          </w:p>
        </w:tc>
      </w:tr>
      <w:tr w:rsidRPr="0058502B" w:rsidR="00FB4D95" w:rsidTr="00D05517" w14:paraId="7514E5B2" w14:textId="77777777">
        <w:tc>
          <w:tcPr>
            <w:tcW w:w="996" w:type="dxa"/>
            <w:vAlign w:val="center"/>
          </w:tcPr>
          <w:p w:rsidRPr="00A15750" w:rsidR="00FB4D95" w:rsidP="00CA6BF7" w:rsidRDefault="00FB4D95" w14:paraId="4DB8E973" w14:textId="378F2082">
            <w:pPr>
              <w:pStyle w:val="tablica"/>
              <w:numPr>
                <w:ilvl w:val="0"/>
                <w:numId w:val="26"/>
              </w:numPr>
            </w:pPr>
          </w:p>
        </w:tc>
        <w:tc>
          <w:tcPr>
            <w:tcW w:w="3135" w:type="dxa"/>
            <w:vAlign w:val="center"/>
          </w:tcPr>
          <w:p w:rsidRPr="00A15750" w:rsidR="00FB4D95" w:rsidP="00A64A7D" w:rsidRDefault="00FB4D95" w14:paraId="49E0AE07" w14:textId="7B83D1C4">
            <w:pPr>
              <w:pStyle w:val="tablica"/>
            </w:pPr>
            <w:r>
              <w:t>Popis</w:t>
            </w:r>
            <w:r w:rsidRPr="00646088">
              <w:t xml:space="preserve"> korisnika sustava</w:t>
            </w:r>
          </w:p>
        </w:tc>
        <w:tc>
          <w:tcPr>
            <w:tcW w:w="2637" w:type="dxa"/>
            <w:vAlign w:val="center"/>
          </w:tcPr>
          <w:p w:rsidRPr="00A15750" w:rsidR="00FB4D95" w:rsidP="00A64A7D" w:rsidRDefault="00FB4D95" w14:paraId="4B8126CC" w14:textId="41BD1B96">
            <w:pPr>
              <w:pStyle w:val="tablica"/>
            </w:pPr>
            <w:r>
              <w:t>Prikaz svi korisnika i njihovih podataka prema ulogama ili drugim filterima</w:t>
            </w:r>
          </w:p>
        </w:tc>
        <w:tc>
          <w:tcPr>
            <w:tcW w:w="2588" w:type="dxa"/>
            <w:vAlign w:val="center"/>
          </w:tcPr>
          <w:p w:rsidR="75E7D5FB" w:rsidP="248E1065" w:rsidRDefault="75E7D5FB" w14:paraId="0FD812F5" w14:textId="40EA94A0">
            <w:pPr>
              <w:pStyle w:val="tablica"/>
              <w:rPr>
                <w:highlight w:val="yellow"/>
              </w:rPr>
            </w:pPr>
            <w:r w:rsidRPr="248E1065">
              <w:rPr>
                <w:highlight w:val="yellow"/>
              </w:rPr>
              <w:t>uloga,</w:t>
            </w:r>
            <w:r>
              <w:t xml:space="preserve"> </w:t>
            </w:r>
          </w:p>
          <w:p w:rsidR="75E7D5FB" w:rsidP="248E1065" w:rsidRDefault="75E7D5FB" w14:paraId="359235EE" w14:textId="2A513306">
            <w:pPr>
              <w:pStyle w:val="tablica"/>
              <w:rPr>
                <w:highlight w:val="yellow"/>
              </w:rPr>
            </w:pPr>
            <w:r w:rsidRPr="248E1065">
              <w:rPr>
                <w:highlight w:val="yellow"/>
              </w:rPr>
              <w:t>ime,</w:t>
            </w:r>
            <w:r>
              <w:t xml:space="preserve"> </w:t>
            </w:r>
          </w:p>
          <w:p w:rsidR="75E7D5FB" w:rsidP="248E1065" w:rsidRDefault="75E7D5FB" w14:paraId="2D620FD1" w14:textId="7A0E0F29">
            <w:pPr>
              <w:pStyle w:val="tablica"/>
              <w:rPr>
                <w:highlight w:val="yellow"/>
              </w:rPr>
            </w:pPr>
            <w:r w:rsidRPr="248E1065">
              <w:rPr>
                <w:highlight w:val="yellow"/>
              </w:rPr>
              <w:t>prezime,</w:t>
            </w:r>
            <w:r>
              <w:t xml:space="preserve"> </w:t>
            </w:r>
          </w:p>
          <w:p w:rsidR="75E7D5FB" w:rsidP="248E1065" w:rsidRDefault="75E7D5FB" w14:paraId="64396777" w14:textId="05B5BA07">
            <w:pPr>
              <w:pStyle w:val="tablica"/>
              <w:rPr>
                <w:highlight w:val="yellow"/>
              </w:rPr>
            </w:pPr>
            <w:r w:rsidRPr="248E1065">
              <w:rPr>
                <w:highlight w:val="yellow"/>
              </w:rPr>
              <w:t>OIB</w:t>
            </w:r>
          </w:p>
          <w:p w:rsidR="75E7D5FB" w:rsidP="248E1065" w:rsidRDefault="75E7D5FB" w14:paraId="13AD6E5A" w14:textId="65127307">
            <w:pPr>
              <w:pStyle w:val="tablica"/>
              <w:rPr>
                <w:highlight w:val="yellow"/>
              </w:rPr>
            </w:pPr>
            <w:r w:rsidRPr="248E1065">
              <w:rPr>
                <w:highlight w:val="yellow"/>
              </w:rPr>
              <w:t>korisničko ime,</w:t>
            </w:r>
            <w:r>
              <w:t xml:space="preserve"> </w:t>
            </w:r>
          </w:p>
          <w:p w:rsidR="75E7D5FB" w:rsidP="248E1065" w:rsidRDefault="75E7D5FB" w14:paraId="0F0B39ED" w14:textId="0D566C55">
            <w:pPr>
              <w:pStyle w:val="tablica"/>
              <w:rPr>
                <w:highlight w:val="yellow"/>
              </w:rPr>
            </w:pPr>
            <w:r w:rsidRPr="248E1065">
              <w:rPr>
                <w:highlight w:val="yellow"/>
              </w:rPr>
              <w:t>lozinka,</w:t>
            </w:r>
            <w:r>
              <w:t xml:space="preserve"> </w:t>
            </w:r>
          </w:p>
          <w:p w:rsidR="75E7D5FB" w:rsidP="248E1065" w:rsidRDefault="75E7D5FB" w14:paraId="54A10D24" w14:textId="66DAC8B7">
            <w:pPr>
              <w:pStyle w:val="tablica"/>
              <w:rPr>
                <w:highlight w:val="yellow"/>
              </w:rPr>
            </w:pPr>
            <w:r w:rsidRPr="248E1065">
              <w:rPr>
                <w:highlight w:val="yellow"/>
              </w:rPr>
              <w:t>IBAN,</w:t>
            </w:r>
            <w:r>
              <w:t xml:space="preserve"> </w:t>
            </w:r>
          </w:p>
          <w:p w:rsidR="75E7D5FB" w:rsidP="248E1065" w:rsidRDefault="75E7D5FB" w14:paraId="357A513B" w14:textId="296606F2">
            <w:pPr>
              <w:pStyle w:val="tablica"/>
              <w:rPr>
                <w:highlight w:val="yellow"/>
              </w:rPr>
            </w:pPr>
            <w:r w:rsidRPr="248E1065">
              <w:rPr>
                <w:strike/>
                <w:highlight w:val="yellow"/>
              </w:rPr>
              <w:t>datum rođenja,</w:t>
            </w:r>
            <w:r>
              <w:t xml:space="preserve"> </w:t>
            </w:r>
          </w:p>
          <w:p w:rsidR="75E7D5FB" w:rsidP="248E1065" w:rsidRDefault="75E7D5FB" w14:paraId="5F92E3EA" w14:textId="0D8EB1BC">
            <w:pPr>
              <w:pStyle w:val="tablica"/>
              <w:spacing w:line="259" w:lineRule="auto"/>
              <w:rPr>
                <w:highlight w:val="yellow"/>
              </w:rPr>
            </w:pPr>
            <w:r w:rsidRPr="248E1065">
              <w:rPr>
                <w:highlight w:val="yellow"/>
              </w:rPr>
              <w:t>adresa,</w:t>
            </w:r>
            <w:r>
              <w:t xml:space="preserve"> </w:t>
            </w:r>
          </w:p>
          <w:p w:rsidR="75E7D5FB" w:rsidP="248E1065" w:rsidRDefault="75E7D5FB" w14:paraId="5B4A77CB" w14:textId="67F2A76C">
            <w:pPr>
              <w:pStyle w:val="tablica"/>
              <w:spacing w:line="259" w:lineRule="auto"/>
              <w:rPr>
                <w:highlight w:val="yellow"/>
              </w:rPr>
            </w:pPr>
            <w:r w:rsidRPr="248E1065">
              <w:rPr>
                <w:highlight w:val="yellow"/>
              </w:rPr>
              <w:t>e-mail,</w:t>
            </w:r>
            <w:r>
              <w:t xml:space="preserve"> </w:t>
            </w:r>
          </w:p>
          <w:p w:rsidR="75E7D5FB" w:rsidP="248E1065" w:rsidRDefault="75E7D5FB" w14:paraId="3D974ED9" w14:textId="5D6C8428">
            <w:pPr>
              <w:pStyle w:val="tablica"/>
              <w:spacing w:line="259" w:lineRule="auto"/>
              <w:rPr>
                <w:highlight w:val="yellow"/>
              </w:rPr>
            </w:pPr>
            <w:r w:rsidRPr="248E1065">
              <w:rPr>
                <w:highlight w:val="yellow"/>
              </w:rPr>
              <w:t>mob,</w:t>
            </w:r>
          </w:p>
          <w:p w:rsidR="75E7D5FB" w:rsidP="248E1065" w:rsidRDefault="75E7D5FB" w14:paraId="3ED9F1F9" w14:textId="47431337">
            <w:pPr>
              <w:pStyle w:val="tablica"/>
              <w:rPr>
                <w:highlight w:val="yellow"/>
              </w:rPr>
            </w:pPr>
            <w:r w:rsidRPr="248E1065">
              <w:rPr>
                <w:highlight w:val="yellow"/>
              </w:rPr>
              <w:t>prihvatio uvjete korištenja,</w:t>
            </w:r>
            <w:r>
              <w:t xml:space="preserve"> </w:t>
            </w:r>
          </w:p>
          <w:p w:rsidR="75E7D5FB" w:rsidP="248E1065" w:rsidRDefault="75E7D5FB" w14:paraId="291F5013" w14:textId="14B00021">
            <w:pPr>
              <w:pStyle w:val="tablica"/>
              <w:rPr>
                <w:highlight w:val="yellow"/>
              </w:rPr>
            </w:pPr>
            <w:r w:rsidRPr="248E1065">
              <w:rPr>
                <w:highlight w:val="yellow"/>
              </w:rPr>
              <w:t>status aktiv/neaktiv/blok</w:t>
            </w:r>
          </w:p>
        </w:tc>
        <w:tc>
          <w:tcPr>
            <w:tcW w:w="4489" w:type="dxa"/>
            <w:vAlign w:val="center"/>
          </w:tcPr>
          <w:p w:rsidR="00FB4D95" w:rsidP="00D05517" w:rsidRDefault="0E9C7F0D" w14:paraId="6781AE9F" w14:textId="3F3850EC">
            <w:pPr>
              <w:pStyle w:val="tablica"/>
              <w:jc w:val="center"/>
            </w:pPr>
            <w:r>
              <w:rPr>
                <w:noProof/>
              </w:rPr>
              <w:drawing>
                <wp:inline distT="0" distB="0" distL="0" distR="0" wp14:anchorId="579A7153" wp14:editId="15804F48">
                  <wp:extent cx="1866900" cy="2647950"/>
                  <wp:effectExtent l="0" t="0" r="0" b="0"/>
                  <wp:docPr id="14709019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901928" name="Picture 1470901928"/>
                          <pic:cNvPicPr/>
                        </pic:nvPicPr>
                        <pic:blipFill>
                          <a:blip r:embed="rId46">
                            <a:extLst>
                              <a:ext uri="{28A0092B-C50C-407E-A947-70E740481C1C}">
                                <a14:useLocalDpi xmlns:a14="http://schemas.microsoft.com/office/drawing/2010/main"/>
                              </a:ext>
                            </a:extLst>
                          </a:blip>
                          <a:stretch>
                            <a:fillRect/>
                          </a:stretch>
                        </pic:blipFill>
                        <pic:spPr>
                          <a:xfrm>
                            <a:off x="0" y="0"/>
                            <a:ext cx="1866900" cy="2647950"/>
                          </a:xfrm>
                          <a:prstGeom prst="rect">
                            <a:avLst/>
                          </a:prstGeom>
                        </pic:spPr>
                      </pic:pic>
                    </a:graphicData>
                  </a:graphic>
                </wp:inline>
              </w:drawing>
            </w:r>
          </w:p>
        </w:tc>
      </w:tr>
      <w:tr w:rsidRPr="0058502B" w:rsidR="00FB4D95" w:rsidTr="00D05517" w14:paraId="01369B7D" w14:textId="32E1FA4A">
        <w:tc>
          <w:tcPr>
            <w:tcW w:w="996" w:type="dxa"/>
            <w:vAlign w:val="center"/>
          </w:tcPr>
          <w:p w:rsidRPr="00A15750" w:rsidR="00FB4D95" w:rsidP="00CA6BF7" w:rsidRDefault="00FB4D95" w14:paraId="5DF56875" w14:textId="443C66CD">
            <w:pPr>
              <w:pStyle w:val="tablica"/>
              <w:numPr>
                <w:ilvl w:val="0"/>
                <w:numId w:val="26"/>
              </w:numPr>
            </w:pPr>
          </w:p>
        </w:tc>
        <w:tc>
          <w:tcPr>
            <w:tcW w:w="3135" w:type="dxa"/>
            <w:vAlign w:val="center"/>
          </w:tcPr>
          <w:p w:rsidRPr="00A15750" w:rsidR="00FB4D95" w:rsidP="00FB4D95" w:rsidRDefault="00FB4D95" w14:paraId="2AB52ED7" w14:textId="7F8E145E">
            <w:pPr>
              <w:pStyle w:val="tablica"/>
            </w:pPr>
            <w:r w:rsidRPr="006A220D">
              <w:rPr>
                <w:highlight w:val="magenta"/>
              </w:rPr>
              <w:t>Uvjeti korištenja sustava</w:t>
            </w:r>
          </w:p>
        </w:tc>
        <w:tc>
          <w:tcPr>
            <w:tcW w:w="2637" w:type="dxa"/>
            <w:vAlign w:val="center"/>
          </w:tcPr>
          <w:p w:rsidRPr="00A15750" w:rsidR="00FB4D95" w:rsidP="00FB4D95" w:rsidRDefault="00FB4D95" w14:paraId="03D2BBE3" w14:textId="1E55555E">
            <w:pPr>
              <w:pStyle w:val="tablica"/>
            </w:pPr>
            <w:r>
              <w:t>Dokument koji sadrži uvjete prema kojima korisnici koriste funkcionalnosti sustava AuctionGo!</w:t>
            </w:r>
          </w:p>
        </w:tc>
        <w:tc>
          <w:tcPr>
            <w:tcW w:w="2588" w:type="dxa"/>
            <w:vAlign w:val="center"/>
          </w:tcPr>
          <w:p w:rsidRPr="00A15750" w:rsidR="00FB4D95" w:rsidP="12DE6586" w:rsidRDefault="697ACE7D" w14:paraId="14B37DC5" w14:textId="6ACEC373">
            <w:pPr>
              <w:pStyle w:val="tablica"/>
            </w:pPr>
            <w:r>
              <w:t>verzija uvjeta,</w:t>
            </w:r>
          </w:p>
          <w:p w:rsidRPr="00A15750" w:rsidR="00FB4D95" w:rsidP="00FB4D95" w:rsidRDefault="697ACE7D" w14:paraId="7A265417" w14:textId="43D20588">
            <w:pPr>
              <w:pStyle w:val="tablica"/>
            </w:pPr>
            <w:r>
              <w:t>tekst uvjeta</w:t>
            </w:r>
          </w:p>
        </w:tc>
        <w:tc>
          <w:tcPr>
            <w:tcW w:w="4489" w:type="dxa"/>
            <w:vAlign w:val="center"/>
          </w:tcPr>
          <w:p w:rsidR="00FB4D95" w:rsidP="00D05517" w:rsidRDefault="628CE2A2" w14:paraId="224BC007" w14:textId="7C0833C4">
            <w:pPr>
              <w:pStyle w:val="tablica"/>
              <w:jc w:val="center"/>
            </w:pPr>
            <w:r>
              <w:rPr>
                <w:noProof/>
              </w:rPr>
              <w:drawing>
                <wp:inline distT="0" distB="0" distL="0" distR="0" wp14:anchorId="19D8A4C2" wp14:editId="35C1330C">
                  <wp:extent cx="1251585" cy="981906"/>
                  <wp:effectExtent l="0" t="0" r="5715" b="8890"/>
                  <wp:docPr id="8189259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25964" name="Picture 818925964"/>
                          <pic:cNvPicPr/>
                        </pic:nvPicPr>
                        <pic:blipFill>
                          <a:blip r:embed="rId47">
                            <a:extLst>
                              <a:ext uri="{28A0092B-C50C-407E-A947-70E740481C1C}">
                                <a14:useLocalDpi xmlns:a14="http://schemas.microsoft.com/office/drawing/2010/main"/>
                              </a:ext>
                            </a:extLst>
                          </a:blip>
                          <a:stretch>
                            <a:fillRect/>
                          </a:stretch>
                        </pic:blipFill>
                        <pic:spPr>
                          <a:xfrm>
                            <a:off x="0" y="0"/>
                            <a:ext cx="1257729" cy="986726"/>
                          </a:xfrm>
                          <a:prstGeom prst="rect">
                            <a:avLst/>
                          </a:prstGeom>
                        </pic:spPr>
                      </pic:pic>
                    </a:graphicData>
                  </a:graphic>
                </wp:inline>
              </w:drawing>
            </w:r>
          </w:p>
        </w:tc>
      </w:tr>
      <w:tr w:rsidRPr="0058502B" w:rsidR="0072772E" w:rsidTr="0072772E" w14:paraId="5B4AFFDB" w14:textId="4F128989">
        <w:tc>
          <w:tcPr>
            <w:tcW w:w="996" w:type="dxa"/>
            <w:vAlign w:val="center"/>
          </w:tcPr>
          <w:p w:rsidRPr="00A15750" w:rsidR="0072772E" w:rsidP="00CA6BF7" w:rsidRDefault="0072772E" w14:paraId="26F7C2AF" w14:textId="081BEC6A">
            <w:pPr>
              <w:pStyle w:val="tablica"/>
              <w:numPr>
                <w:ilvl w:val="0"/>
                <w:numId w:val="26"/>
              </w:numPr>
            </w:pPr>
          </w:p>
        </w:tc>
        <w:tc>
          <w:tcPr>
            <w:tcW w:w="3135" w:type="dxa"/>
            <w:vAlign w:val="center"/>
          </w:tcPr>
          <w:p w:rsidRPr="008B3D1C" w:rsidR="0072772E" w:rsidP="00FB4D95" w:rsidRDefault="0072772E" w14:paraId="09F476DD" w14:textId="58B59E72">
            <w:pPr>
              <w:pStyle w:val="tablica"/>
            </w:pPr>
            <w:r w:rsidRPr="006A220D">
              <w:rPr>
                <w:highlight w:val="magenta"/>
              </w:rPr>
              <w:t xml:space="preserve">Izjava </w:t>
            </w:r>
            <w:r>
              <w:rPr>
                <w:highlight w:val="magenta"/>
              </w:rPr>
              <w:t xml:space="preserve">prodavatelja </w:t>
            </w:r>
            <w:r w:rsidRPr="006A220D">
              <w:rPr>
                <w:highlight w:val="magenta"/>
              </w:rPr>
              <w:t>o prihvaćanju uvjeta korištenja</w:t>
            </w:r>
          </w:p>
        </w:tc>
        <w:tc>
          <w:tcPr>
            <w:tcW w:w="2637" w:type="dxa"/>
            <w:vMerge w:val="restart"/>
            <w:vAlign w:val="center"/>
          </w:tcPr>
          <w:p w:rsidRPr="00A15750" w:rsidR="0072772E" w:rsidP="0072772E" w:rsidRDefault="0072772E" w14:paraId="0280BF9D" w14:textId="648A9894">
            <w:pPr>
              <w:pStyle w:val="tablica"/>
            </w:pPr>
            <w:r>
              <w:t>Obrazac čijim potpisom korisnik prihvaća uvjete korištenje sustava i preuzima obaveze iz ugovora</w:t>
            </w:r>
          </w:p>
        </w:tc>
        <w:tc>
          <w:tcPr>
            <w:tcW w:w="2588" w:type="dxa"/>
            <w:vMerge w:val="restart"/>
            <w:vAlign w:val="center"/>
          </w:tcPr>
          <w:p w:rsidRPr="00A15750" w:rsidR="0072772E" w:rsidP="0072772E" w:rsidRDefault="0072772E" w14:paraId="65ABA661" w14:textId="2CAEBBA8">
            <w:r w:rsidRPr="248E1065">
              <w:rPr>
                <w:rFonts w:eastAsia="Times New Roman" w:cs="Times New Roman"/>
              </w:rPr>
              <w:t xml:space="preserve">korisnik, </w:t>
            </w:r>
          </w:p>
          <w:p w:rsidRPr="00A15750" w:rsidR="0072772E" w:rsidP="0072772E" w:rsidRDefault="0072772E" w14:paraId="4005A915" w14:textId="5FE93D48">
            <w:r w:rsidRPr="248E1065">
              <w:rPr>
                <w:rFonts w:eastAsia="Times New Roman" w:cs="Times New Roman"/>
              </w:rPr>
              <w:t xml:space="preserve">status (prihvaćeni uvjeti), </w:t>
            </w:r>
          </w:p>
          <w:p w:rsidRPr="00A15750" w:rsidR="0072772E" w:rsidP="0072772E" w:rsidRDefault="0072772E" w14:paraId="7010201A" w14:textId="7C80FE60">
            <w:pPr>
              <w:pStyle w:val="tablica"/>
            </w:pPr>
            <w:r w:rsidRPr="248E1065">
              <w:rPr>
                <w:rFonts w:eastAsia="Times New Roman" w:cs="Times New Roman"/>
              </w:rPr>
              <w:t>verzija uvjeta</w:t>
            </w:r>
          </w:p>
          <w:p w:rsidRPr="00A15750" w:rsidR="0072772E" w:rsidP="0072772E" w:rsidRDefault="0072772E" w14:paraId="3E0A4164" w14:textId="761312A3">
            <w:pPr>
              <w:pStyle w:val="tablica"/>
            </w:pPr>
          </w:p>
        </w:tc>
        <w:tc>
          <w:tcPr>
            <w:tcW w:w="4489" w:type="dxa"/>
            <w:vMerge w:val="restart"/>
            <w:vAlign w:val="center"/>
          </w:tcPr>
          <w:p w:rsidRPr="0058502B" w:rsidR="0072772E" w:rsidP="00D05517" w:rsidRDefault="0072772E" w14:paraId="15332111" w14:textId="7494CE2B">
            <w:pPr>
              <w:pStyle w:val="tablica"/>
              <w:jc w:val="center"/>
            </w:pPr>
            <w:r>
              <w:rPr>
                <w:noProof/>
              </w:rPr>
              <w:drawing>
                <wp:inline distT="0" distB="0" distL="0" distR="0" wp14:anchorId="187F639B" wp14:editId="7B49892F">
                  <wp:extent cx="2569256" cy="2301240"/>
                  <wp:effectExtent l="0" t="0" r="2540" b="3810"/>
                  <wp:docPr id="5135348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34816" name="Picture 513534816"/>
                          <pic:cNvPicPr/>
                        </pic:nvPicPr>
                        <pic:blipFill>
                          <a:blip r:embed="rId48">
                            <a:extLst>
                              <a:ext uri="{28A0092B-C50C-407E-A947-70E740481C1C}">
                                <a14:useLocalDpi xmlns:a14="http://schemas.microsoft.com/office/drawing/2010/main"/>
                              </a:ext>
                            </a:extLst>
                          </a:blip>
                          <a:stretch>
                            <a:fillRect/>
                          </a:stretch>
                        </pic:blipFill>
                        <pic:spPr>
                          <a:xfrm>
                            <a:off x="0" y="0"/>
                            <a:ext cx="2579000" cy="2309968"/>
                          </a:xfrm>
                          <a:prstGeom prst="rect">
                            <a:avLst/>
                          </a:prstGeom>
                        </pic:spPr>
                      </pic:pic>
                    </a:graphicData>
                  </a:graphic>
                </wp:inline>
              </w:drawing>
            </w:r>
          </w:p>
        </w:tc>
      </w:tr>
      <w:tr w:rsidRPr="0058502B" w:rsidR="0072772E" w:rsidTr="00D05517" w14:paraId="05E5234B" w14:textId="77777777">
        <w:tc>
          <w:tcPr>
            <w:tcW w:w="996" w:type="dxa"/>
            <w:vAlign w:val="center"/>
          </w:tcPr>
          <w:p w:rsidRPr="00A15750" w:rsidR="0072772E" w:rsidP="00CA6BF7" w:rsidRDefault="0072772E" w14:paraId="457BBB5D" w14:textId="77777777">
            <w:pPr>
              <w:pStyle w:val="tablica"/>
              <w:numPr>
                <w:ilvl w:val="0"/>
                <w:numId w:val="26"/>
              </w:numPr>
            </w:pPr>
          </w:p>
        </w:tc>
        <w:tc>
          <w:tcPr>
            <w:tcW w:w="3135" w:type="dxa"/>
            <w:vAlign w:val="center"/>
          </w:tcPr>
          <w:p w:rsidRPr="006A220D" w:rsidR="0072772E" w:rsidP="00FB4D95" w:rsidRDefault="0072772E" w14:paraId="36CFA658" w14:textId="1F6FE7D8">
            <w:pPr>
              <w:pStyle w:val="tablica"/>
              <w:rPr>
                <w:highlight w:val="magenta"/>
              </w:rPr>
            </w:pPr>
            <w:r w:rsidRPr="006A220D">
              <w:rPr>
                <w:highlight w:val="magenta"/>
              </w:rPr>
              <w:t xml:space="preserve">Izjava </w:t>
            </w:r>
            <w:r>
              <w:rPr>
                <w:highlight w:val="magenta"/>
              </w:rPr>
              <w:t xml:space="preserve">kupca </w:t>
            </w:r>
            <w:r w:rsidRPr="006A220D">
              <w:rPr>
                <w:highlight w:val="magenta"/>
              </w:rPr>
              <w:t>o prihvaćanju uvjeta korištenja</w:t>
            </w:r>
          </w:p>
        </w:tc>
        <w:tc>
          <w:tcPr>
            <w:tcW w:w="2637" w:type="dxa"/>
            <w:vMerge/>
            <w:vAlign w:val="center"/>
          </w:tcPr>
          <w:p w:rsidR="0072772E" w:rsidP="00FB4D95" w:rsidRDefault="0072772E" w14:paraId="572D435A" w14:textId="77777777">
            <w:pPr>
              <w:pStyle w:val="tablica"/>
            </w:pPr>
          </w:p>
        </w:tc>
        <w:tc>
          <w:tcPr>
            <w:tcW w:w="2588" w:type="dxa"/>
            <w:vMerge/>
            <w:vAlign w:val="center"/>
          </w:tcPr>
          <w:p w:rsidR="0072772E" w:rsidP="00A14AA9" w:rsidRDefault="0072772E" w14:paraId="7E7DB52C" w14:textId="77777777">
            <w:pPr>
              <w:pStyle w:val="tablica"/>
            </w:pPr>
          </w:p>
        </w:tc>
        <w:tc>
          <w:tcPr>
            <w:tcW w:w="4489" w:type="dxa"/>
            <w:vMerge/>
            <w:vAlign w:val="center"/>
          </w:tcPr>
          <w:p w:rsidR="0072772E" w:rsidP="00D05517" w:rsidRDefault="0072772E" w14:paraId="379C6540" w14:textId="77777777">
            <w:pPr>
              <w:pStyle w:val="tablica"/>
              <w:jc w:val="center"/>
            </w:pPr>
          </w:p>
        </w:tc>
      </w:tr>
      <w:tr w:rsidRPr="0058502B" w:rsidR="00FB4D95" w:rsidTr="0072772E" w14:paraId="59379105" w14:textId="658849E9">
        <w:tc>
          <w:tcPr>
            <w:tcW w:w="996" w:type="dxa"/>
            <w:vAlign w:val="center"/>
          </w:tcPr>
          <w:p w:rsidRPr="00A15750" w:rsidR="00FB4D95" w:rsidP="00CA6BF7" w:rsidRDefault="00FB4D95" w14:paraId="67465C4B" w14:textId="39704042">
            <w:pPr>
              <w:pStyle w:val="tablica"/>
              <w:numPr>
                <w:ilvl w:val="0"/>
                <w:numId w:val="26"/>
              </w:numPr>
            </w:pPr>
          </w:p>
        </w:tc>
        <w:tc>
          <w:tcPr>
            <w:tcW w:w="3135" w:type="dxa"/>
            <w:vAlign w:val="center"/>
          </w:tcPr>
          <w:p w:rsidRPr="00347DA1" w:rsidR="00FB4D95" w:rsidP="00FB4D95" w:rsidRDefault="00FB4D95" w14:paraId="114FA8C7" w14:textId="2C8022A3">
            <w:pPr>
              <w:pStyle w:val="tablica"/>
              <w:rPr>
                <w:highlight w:val="magenta"/>
              </w:rPr>
            </w:pPr>
            <w:r w:rsidRPr="00347DA1">
              <w:rPr>
                <w:highlight w:val="magenta"/>
              </w:rPr>
              <w:t>Obrazac za prijavu artefakta</w:t>
            </w:r>
          </w:p>
        </w:tc>
        <w:tc>
          <w:tcPr>
            <w:tcW w:w="2637" w:type="dxa"/>
            <w:vAlign w:val="center"/>
          </w:tcPr>
          <w:p w:rsidRPr="00A15750" w:rsidR="00FB4D95" w:rsidP="00FB4D95" w:rsidRDefault="00FB4D95" w14:paraId="380A939D" w14:textId="566534BF">
            <w:pPr>
              <w:pStyle w:val="tablica"/>
            </w:pPr>
            <w:r>
              <w:t>Obrazac čijim ispunjavanjem prodavatelj nudi artefakt na prodaju.</w:t>
            </w:r>
          </w:p>
        </w:tc>
        <w:tc>
          <w:tcPr>
            <w:tcW w:w="2588" w:type="dxa"/>
            <w:vAlign w:val="center"/>
          </w:tcPr>
          <w:p w:rsidRPr="00A15750" w:rsidR="00FB4D95" w:rsidP="0072772E" w:rsidRDefault="00FB4D95" w14:paraId="2F518655" w14:textId="3158EFE2">
            <w:pPr>
              <w:pStyle w:val="tablica"/>
            </w:pPr>
            <w:r>
              <w:t xml:space="preserve">naziv, </w:t>
            </w:r>
            <w:r w:rsidR="2B42CE30">
              <w:t xml:space="preserve">kategorija, </w:t>
            </w:r>
          </w:p>
          <w:p w:rsidRPr="00A15750" w:rsidR="00FB4D95" w:rsidP="0072772E" w:rsidRDefault="00FB4D95" w14:paraId="5D8C32E9" w14:textId="660B6D63">
            <w:pPr>
              <w:pStyle w:val="tablica"/>
            </w:pPr>
            <w:r>
              <w:t xml:space="preserve">marka, model, </w:t>
            </w:r>
          </w:p>
          <w:p w:rsidRPr="00A15750" w:rsidR="00FB4D95" w:rsidP="0072772E" w:rsidRDefault="00FB4D95" w14:paraId="75BE7BC4" w14:textId="152E13DC">
            <w:pPr>
              <w:pStyle w:val="tablica"/>
            </w:pPr>
            <w:r>
              <w:t xml:space="preserve">datum proizvodnje, </w:t>
            </w:r>
          </w:p>
          <w:p w:rsidR="77A70D5A" w:rsidP="0072772E" w:rsidRDefault="77A70D5A" w14:paraId="790F26BE" w14:textId="0FC917C6">
            <w:pPr>
              <w:pStyle w:val="tablica"/>
            </w:pPr>
            <w:r>
              <w:t>v</w:t>
            </w:r>
            <w:r w:rsidR="25A7A209">
              <w:t>lasnik/prodavatelj</w:t>
            </w:r>
            <w:r>
              <w:t>,</w:t>
            </w:r>
          </w:p>
          <w:p w:rsidR="77A70D5A" w:rsidP="0072772E" w:rsidRDefault="77A70D5A" w14:paraId="61E26290" w14:textId="78351D04">
            <w:pPr>
              <w:pStyle w:val="tablica"/>
            </w:pPr>
            <w:r>
              <w:t>dokaz vlasništva</w:t>
            </w:r>
          </w:p>
          <w:p w:rsidR="709F675B" w:rsidP="0072772E" w:rsidRDefault="709F675B" w14:paraId="37D56AB0" w14:textId="006CD46E">
            <w:pPr>
              <w:pStyle w:val="tablica"/>
            </w:pPr>
            <w:r>
              <w:t xml:space="preserve">opis stanja, </w:t>
            </w:r>
          </w:p>
          <w:p w:rsidR="561CEBD7" w:rsidP="0072772E" w:rsidRDefault="561CEBD7" w14:paraId="0DBB9EB3" w14:textId="25C6605E">
            <w:pPr>
              <w:pStyle w:val="tablica"/>
            </w:pPr>
            <w:r>
              <w:t xml:space="preserve">fotografija stanja, </w:t>
            </w:r>
          </w:p>
          <w:p w:rsidRPr="00A15750" w:rsidR="00FB4D95" w:rsidP="0072772E" w:rsidRDefault="1D56B7A0" w14:paraId="126FAC34" w14:textId="435E8DD6">
            <w:pPr>
              <w:pStyle w:val="tablica"/>
            </w:pPr>
            <w:r>
              <w:t>tražena cijena</w:t>
            </w:r>
            <w:r w:rsidR="11D0DD4E">
              <w:t xml:space="preserve">, </w:t>
            </w:r>
          </w:p>
          <w:p w:rsidRPr="00A15750" w:rsidR="00FB4D95" w:rsidP="0072772E" w:rsidRDefault="1D56B7A0" w14:paraId="2FB7E829" w14:textId="702030EB">
            <w:pPr>
              <w:pStyle w:val="tablica"/>
            </w:pPr>
            <w:r>
              <w:t>rezervirana cijena</w:t>
            </w:r>
          </w:p>
          <w:p w:rsidRPr="00A15750" w:rsidR="00FB4D95" w:rsidP="0072772E" w:rsidRDefault="00FB4D95" w14:paraId="5BF2B652" w14:textId="40D5788E">
            <w:pPr>
              <w:pStyle w:val="tablica"/>
            </w:pPr>
          </w:p>
        </w:tc>
        <w:tc>
          <w:tcPr>
            <w:tcW w:w="4489" w:type="dxa"/>
            <w:vAlign w:val="center"/>
          </w:tcPr>
          <w:p w:rsidRPr="0058502B" w:rsidR="00FB4D95" w:rsidP="00D05517" w:rsidRDefault="3C6FBDA9" w14:paraId="38886D73" w14:textId="649159C2">
            <w:pPr>
              <w:pStyle w:val="tablica"/>
              <w:jc w:val="center"/>
            </w:pPr>
            <w:r>
              <w:rPr>
                <w:noProof/>
              </w:rPr>
              <w:drawing>
                <wp:inline distT="0" distB="0" distL="0" distR="0" wp14:anchorId="0FEEA7FA" wp14:editId="512A6CB2">
                  <wp:extent cx="2705100" cy="2286000"/>
                  <wp:effectExtent l="0" t="0" r="0" b="0"/>
                  <wp:docPr id="12378811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81109" name="Picture 1237881109"/>
                          <pic:cNvPicPr/>
                        </pic:nvPicPr>
                        <pic:blipFill>
                          <a:blip r:embed="rId49">
                            <a:extLst>
                              <a:ext uri="{28A0092B-C50C-407E-A947-70E740481C1C}">
                                <a14:useLocalDpi xmlns:a14="http://schemas.microsoft.com/office/drawing/2010/main"/>
                              </a:ext>
                            </a:extLst>
                          </a:blip>
                          <a:stretch>
                            <a:fillRect/>
                          </a:stretch>
                        </pic:blipFill>
                        <pic:spPr>
                          <a:xfrm>
                            <a:off x="0" y="0"/>
                            <a:ext cx="2705100" cy="2286000"/>
                          </a:xfrm>
                          <a:prstGeom prst="rect">
                            <a:avLst/>
                          </a:prstGeom>
                        </pic:spPr>
                      </pic:pic>
                    </a:graphicData>
                  </a:graphic>
                </wp:inline>
              </w:drawing>
            </w:r>
          </w:p>
        </w:tc>
      </w:tr>
      <w:tr w:rsidRPr="0058502B" w:rsidR="00BF5987" w:rsidTr="0072772E" w14:paraId="6B3CC9EF" w14:textId="77777777">
        <w:tc>
          <w:tcPr>
            <w:tcW w:w="996" w:type="dxa"/>
            <w:shd w:val="clear" w:color="auto" w:fill="FFFFFF" w:themeFill="background1"/>
            <w:vAlign w:val="center"/>
          </w:tcPr>
          <w:p w:rsidRPr="00646088" w:rsidR="00BF5987" w:rsidP="00CA6BF7" w:rsidRDefault="00BF5987" w14:paraId="5D4CEC60" w14:textId="77777777">
            <w:pPr>
              <w:pStyle w:val="tablica"/>
              <w:numPr>
                <w:ilvl w:val="0"/>
                <w:numId w:val="26"/>
              </w:numPr>
            </w:pPr>
          </w:p>
        </w:tc>
        <w:tc>
          <w:tcPr>
            <w:tcW w:w="3135" w:type="dxa"/>
            <w:shd w:val="clear" w:color="auto" w:fill="FFFFFF" w:themeFill="background1"/>
            <w:vAlign w:val="center"/>
          </w:tcPr>
          <w:p w:rsidR="00BF5987" w:rsidP="00FB4D95" w:rsidRDefault="005C7E1C" w14:paraId="6B1513E9" w14:textId="18A50D88">
            <w:pPr>
              <w:pStyle w:val="tablica"/>
            </w:pPr>
            <w:r w:rsidRPr="00CB4B93">
              <w:rPr>
                <w:highlight w:val="magenta"/>
              </w:rPr>
              <w:t>Obavijest o novom artefaktu</w:t>
            </w:r>
          </w:p>
        </w:tc>
        <w:tc>
          <w:tcPr>
            <w:tcW w:w="2637" w:type="dxa"/>
            <w:shd w:val="clear" w:color="auto" w:fill="FFFFFF" w:themeFill="background1"/>
            <w:vAlign w:val="center"/>
          </w:tcPr>
          <w:p w:rsidR="00BF5987" w:rsidP="00FB4D95" w:rsidRDefault="005C7E1C" w14:paraId="22A9C736" w14:textId="372B9BA6">
            <w:pPr>
              <w:pStyle w:val="tablica"/>
            </w:pPr>
            <w:r>
              <w:t xml:space="preserve">Obavijest administratoru da je u sustav unesen novi artefakt kako bi mogao pokrenuti procjenu i </w:t>
            </w:r>
            <w:r w:rsidR="00CB4B93">
              <w:t>eventualno ga uvrstiti u ponudu</w:t>
            </w:r>
          </w:p>
        </w:tc>
        <w:tc>
          <w:tcPr>
            <w:tcW w:w="2588" w:type="dxa"/>
            <w:vAlign w:val="center"/>
          </w:tcPr>
          <w:p w:rsidRPr="00A15750" w:rsidR="00843D04" w:rsidP="0072772E" w:rsidRDefault="3EA4C5A5" w14:paraId="6736615A" w14:textId="77777777">
            <w:pPr>
              <w:pStyle w:val="tablica"/>
            </w:pPr>
            <w:r w:rsidRPr="248E1065">
              <w:rPr>
                <w:highlight w:val="yellow"/>
              </w:rPr>
              <w:t>datum unosa</w:t>
            </w:r>
            <w:r>
              <w:t xml:space="preserve">, prezime i ime prodavatelja, naziv, kategorija, </w:t>
            </w:r>
          </w:p>
          <w:p w:rsidRPr="00A15750" w:rsidR="00843D04" w:rsidP="0072772E" w:rsidRDefault="00843D04" w14:paraId="2C41A0E0" w14:textId="77777777">
            <w:pPr>
              <w:pStyle w:val="tablica"/>
            </w:pPr>
            <w:r>
              <w:t xml:space="preserve">marka, model, </w:t>
            </w:r>
          </w:p>
          <w:p w:rsidRPr="00A15750" w:rsidR="00843D04" w:rsidP="0072772E" w:rsidRDefault="00843D04" w14:paraId="6CC5696B" w14:textId="77777777">
            <w:pPr>
              <w:pStyle w:val="tablica"/>
            </w:pPr>
            <w:r>
              <w:t xml:space="preserve">datum proizvodnje, </w:t>
            </w:r>
          </w:p>
          <w:p w:rsidR="00843D04" w:rsidP="0072772E" w:rsidRDefault="3EA4C5A5" w14:paraId="6C6A28FA" w14:textId="77777777">
            <w:pPr>
              <w:pStyle w:val="tablica"/>
              <w:rPr>
                <w:highlight w:val="yellow"/>
              </w:rPr>
            </w:pPr>
            <w:r w:rsidRPr="248E1065">
              <w:rPr>
                <w:highlight w:val="yellow"/>
              </w:rPr>
              <w:t>vlasnik/prodavatelj,</w:t>
            </w:r>
          </w:p>
          <w:p w:rsidR="00843D04" w:rsidP="0072772E" w:rsidRDefault="00843D04" w14:paraId="3FB2E972" w14:textId="77777777">
            <w:pPr>
              <w:pStyle w:val="tablica"/>
            </w:pPr>
            <w:r>
              <w:t>dokaz vlasništva</w:t>
            </w:r>
          </w:p>
          <w:p w:rsidR="00843D04" w:rsidP="0072772E" w:rsidRDefault="00843D04" w14:paraId="4DB2802C" w14:textId="77777777">
            <w:pPr>
              <w:pStyle w:val="tablica"/>
            </w:pPr>
            <w:r>
              <w:t xml:space="preserve">opis stanja, </w:t>
            </w:r>
          </w:p>
          <w:p w:rsidR="00843D04" w:rsidP="0072772E" w:rsidRDefault="00843D04" w14:paraId="53EBF5F2" w14:textId="77777777">
            <w:pPr>
              <w:pStyle w:val="tablica"/>
            </w:pPr>
            <w:r>
              <w:t xml:space="preserve">fotografija stanja, </w:t>
            </w:r>
          </w:p>
          <w:p w:rsidRPr="00A15750" w:rsidR="00843D04" w:rsidP="0072772E" w:rsidRDefault="00843D04" w14:paraId="1E471637" w14:textId="77777777">
            <w:pPr>
              <w:pStyle w:val="tablica"/>
            </w:pPr>
            <w:r>
              <w:t xml:space="preserve">tražena cijena, </w:t>
            </w:r>
          </w:p>
          <w:p w:rsidRPr="00A15750" w:rsidR="00843D04" w:rsidP="0072772E" w:rsidRDefault="00843D04" w14:paraId="282BF288" w14:textId="77777777">
            <w:pPr>
              <w:pStyle w:val="tablica"/>
            </w:pPr>
            <w:r>
              <w:t>rezervirana cijena</w:t>
            </w:r>
          </w:p>
          <w:p w:rsidR="00BF5987" w:rsidP="0072772E" w:rsidRDefault="00BF5987" w14:paraId="664C15F1" w14:textId="390407E0">
            <w:pPr>
              <w:pStyle w:val="tablica"/>
            </w:pPr>
          </w:p>
        </w:tc>
        <w:tc>
          <w:tcPr>
            <w:tcW w:w="4489" w:type="dxa"/>
            <w:vAlign w:val="center"/>
          </w:tcPr>
          <w:p w:rsidR="00BF5987" w:rsidP="00D05517" w:rsidRDefault="0AEB53A1" w14:paraId="0FF2A8A7" w14:textId="23FE7F37">
            <w:pPr>
              <w:pStyle w:val="tablica"/>
              <w:jc w:val="center"/>
            </w:pPr>
            <w:r>
              <w:rPr>
                <w:noProof/>
              </w:rPr>
              <w:drawing>
                <wp:inline distT="0" distB="0" distL="0" distR="0" wp14:anchorId="3D8C6123" wp14:editId="4F425C0E">
                  <wp:extent cx="2705100" cy="2286000"/>
                  <wp:effectExtent l="0" t="0" r="0" b="0"/>
                  <wp:docPr id="9614070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07052" name="Picture 961407052"/>
                          <pic:cNvPicPr/>
                        </pic:nvPicPr>
                        <pic:blipFill>
                          <a:blip r:embed="rId50">
                            <a:extLst>
                              <a:ext uri="{28A0092B-C50C-407E-A947-70E740481C1C}">
                                <a14:useLocalDpi xmlns:a14="http://schemas.microsoft.com/office/drawing/2010/main"/>
                              </a:ext>
                            </a:extLst>
                          </a:blip>
                          <a:stretch>
                            <a:fillRect/>
                          </a:stretch>
                        </pic:blipFill>
                        <pic:spPr>
                          <a:xfrm>
                            <a:off x="0" y="0"/>
                            <a:ext cx="2705100" cy="2286000"/>
                          </a:xfrm>
                          <a:prstGeom prst="rect">
                            <a:avLst/>
                          </a:prstGeom>
                        </pic:spPr>
                      </pic:pic>
                    </a:graphicData>
                  </a:graphic>
                </wp:inline>
              </w:drawing>
            </w:r>
          </w:p>
        </w:tc>
      </w:tr>
      <w:tr w:rsidRPr="0058502B" w:rsidR="00FB4D95" w:rsidTr="0072772E" w14:paraId="02D449A6" w14:textId="64DBADA4">
        <w:tc>
          <w:tcPr>
            <w:tcW w:w="996" w:type="dxa"/>
            <w:shd w:val="clear" w:color="auto" w:fill="FFFFFF" w:themeFill="background1"/>
            <w:vAlign w:val="center"/>
          </w:tcPr>
          <w:p w:rsidRPr="00646088" w:rsidR="00FB4D95" w:rsidP="00CA6BF7" w:rsidRDefault="00FB4D95" w14:paraId="43C35843" w14:textId="5886D84A">
            <w:pPr>
              <w:pStyle w:val="tablica"/>
              <w:numPr>
                <w:ilvl w:val="0"/>
                <w:numId w:val="26"/>
              </w:numPr>
            </w:pPr>
          </w:p>
        </w:tc>
        <w:tc>
          <w:tcPr>
            <w:tcW w:w="3135" w:type="dxa"/>
            <w:shd w:val="clear" w:color="auto" w:fill="FFFFFF" w:themeFill="background1"/>
            <w:vAlign w:val="center"/>
          </w:tcPr>
          <w:p w:rsidRPr="00972BFD" w:rsidR="00FB4D95" w:rsidP="00FB4D95" w:rsidRDefault="00FB4D95" w14:paraId="381DEE50" w14:textId="2E6DB194">
            <w:pPr>
              <w:pStyle w:val="tablica"/>
              <w:rPr>
                <w:highlight w:val="red"/>
              </w:rPr>
            </w:pPr>
            <w:r w:rsidRPr="00972BFD">
              <w:rPr>
                <w:highlight w:val="red"/>
              </w:rPr>
              <w:t>Obrazac za unos artefakta</w:t>
            </w:r>
          </w:p>
        </w:tc>
        <w:tc>
          <w:tcPr>
            <w:tcW w:w="2637" w:type="dxa"/>
            <w:shd w:val="clear" w:color="auto" w:fill="FFFFFF" w:themeFill="background1"/>
            <w:vAlign w:val="center"/>
          </w:tcPr>
          <w:p w:rsidRPr="00646088" w:rsidR="00FB4D95" w:rsidP="00FB4D95" w:rsidRDefault="00FB4D95" w14:paraId="6F4C4315" w14:textId="7190F878">
            <w:pPr>
              <w:pStyle w:val="tablica"/>
            </w:pPr>
            <w:r>
              <w:t>Forma putem koje administrator unosi artefakt u katalog artefakata</w:t>
            </w:r>
          </w:p>
        </w:tc>
        <w:tc>
          <w:tcPr>
            <w:tcW w:w="2588" w:type="dxa"/>
            <w:vAlign w:val="center"/>
          </w:tcPr>
          <w:p w:rsidR="70313AAA" w:rsidP="0072772E" w:rsidRDefault="70313AAA" w14:paraId="7D5B856E" w14:textId="3158EFE2">
            <w:pPr>
              <w:pStyle w:val="tablica"/>
            </w:pPr>
            <w:r>
              <w:t xml:space="preserve">naziv, kategorija, </w:t>
            </w:r>
          </w:p>
          <w:p w:rsidR="70313AAA" w:rsidP="0072772E" w:rsidRDefault="70313AAA" w14:paraId="28301FBF" w14:textId="660B6D63">
            <w:pPr>
              <w:pStyle w:val="tablica"/>
            </w:pPr>
            <w:r>
              <w:t xml:space="preserve">marka, model, </w:t>
            </w:r>
          </w:p>
          <w:p w:rsidR="70313AAA" w:rsidP="0072772E" w:rsidRDefault="70313AAA" w14:paraId="3E2638A7" w14:textId="152E13DC">
            <w:pPr>
              <w:pStyle w:val="tablica"/>
            </w:pPr>
            <w:r>
              <w:t xml:space="preserve">datum proizvodnje, </w:t>
            </w:r>
          </w:p>
          <w:p w:rsidR="70313AAA" w:rsidP="0072772E" w:rsidRDefault="70313AAA" w14:paraId="6B6D7917" w14:textId="0FC917C6">
            <w:pPr>
              <w:pStyle w:val="tablica"/>
            </w:pPr>
            <w:r>
              <w:t>vlasnik/prodavatelj,</w:t>
            </w:r>
          </w:p>
          <w:p w:rsidR="70313AAA" w:rsidP="0072772E" w:rsidRDefault="70313AAA" w14:paraId="104F6CD5" w14:textId="78351D04">
            <w:pPr>
              <w:pStyle w:val="tablica"/>
            </w:pPr>
            <w:r>
              <w:t>dokaz vlasništva</w:t>
            </w:r>
          </w:p>
          <w:p w:rsidR="70313AAA" w:rsidP="0072772E" w:rsidRDefault="70313AAA" w14:paraId="5AB03FC4" w14:textId="006CD46E">
            <w:pPr>
              <w:pStyle w:val="tablica"/>
            </w:pPr>
            <w:r>
              <w:t xml:space="preserve">opis stanja, </w:t>
            </w:r>
          </w:p>
          <w:p w:rsidR="70313AAA" w:rsidP="0072772E" w:rsidRDefault="70313AAA" w14:paraId="2DB0786A" w14:textId="25C6605E">
            <w:pPr>
              <w:pStyle w:val="tablica"/>
            </w:pPr>
            <w:r>
              <w:t xml:space="preserve">fotografija stanja, </w:t>
            </w:r>
          </w:p>
          <w:p w:rsidR="70313AAA" w:rsidP="0072772E" w:rsidRDefault="70313AAA" w14:paraId="004AF487" w14:textId="435E8DD6">
            <w:pPr>
              <w:pStyle w:val="tablica"/>
            </w:pPr>
            <w:r>
              <w:t xml:space="preserve">tražena cijena, </w:t>
            </w:r>
          </w:p>
          <w:p w:rsidR="70313AAA" w:rsidP="0072772E" w:rsidRDefault="70313AAA" w14:paraId="692A4972" w14:textId="702030EB">
            <w:pPr>
              <w:pStyle w:val="tablica"/>
            </w:pPr>
            <w:r>
              <w:t>rezervirana cijena</w:t>
            </w:r>
          </w:p>
          <w:p w:rsidR="70313AAA" w:rsidP="0072772E" w:rsidRDefault="70313AAA" w14:paraId="41A36A89" w14:textId="2E774F85">
            <w:pPr>
              <w:pStyle w:val="tablica"/>
            </w:pPr>
            <w:r>
              <w:t>+</w:t>
            </w:r>
          </w:p>
          <w:p w:rsidR="7BBB0A9F" w:rsidP="0072772E" w:rsidRDefault="7BBB0A9F" w14:paraId="27E4B8A7" w14:textId="1EE4DE96">
            <w:pPr>
              <w:pStyle w:val="tablica"/>
            </w:pPr>
            <w:r>
              <w:t>Opis procjenitelja, slike procjenitelja, dodatni dokazi, procijenjena cijena,</w:t>
            </w:r>
          </w:p>
          <w:p w:rsidR="745D2E46" w:rsidP="0072772E" w:rsidRDefault="745D2E46" w14:paraId="3D07A0ED" w14:textId="0CEFF591">
            <w:pPr>
              <w:pStyle w:val="tablica"/>
            </w:pPr>
            <w:r>
              <w:t>o</w:t>
            </w:r>
            <w:r w:rsidR="6C5D0E2B">
              <w:t>dbijen</w:t>
            </w:r>
            <w:r>
              <w:t>a</w:t>
            </w:r>
            <w:r w:rsidR="6C5D0E2B">
              <w:t xml:space="preserve"> </w:t>
            </w:r>
            <w:r>
              <w:t>prijava artefakta,</w:t>
            </w:r>
          </w:p>
          <w:p w:rsidR="745D2E46" w:rsidP="0072772E" w:rsidRDefault="745D2E46" w14:paraId="2DA9BE2B" w14:textId="284AE77C">
            <w:pPr>
              <w:pStyle w:val="tablica"/>
            </w:pPr>
            <w:r>
              <w:t>obrazloženje odbijanja,</w:t>
            </w:r>
          </w:p>
          <w:p w:rsidR="5C29E4B4" w:rsidP="0072772E" w:rsidRDefault="5C29E4B4" w14:paraId="2F07752A" w14:textId="1A2D2D1B">
            <w:pPr>
              <w:pStyle w:val="tablica"/>
              <w:spacing w:line="259" w:lineRule="auto"/>
            </w:pPr>
            <w:r>
              <w:t xml:space="preserve">odobren za </w:t>
            </w:r>
            <w:r w:rsidR="73CFB7FE">
              <w:t>proda</w:t>
            </w:r>
            <w:r>
              <w:t>ju,</w:t>
            </w:r>
          </w:p>
          <w:p w:rsidR="76791F7A" w:rsidP="0072772E" w:rsidRDefault="76791F7A" w14:paraId="7D2D0D72" w14:textId="74423E76">
            <w:pPr>
              <w:pStyle w:val="tablica"/>
              <w:spacing w:line="259" w:lineRule="auto"/>
            </w:pPr>
            <w:r>
              <w:t>povučen iz prodaje</w:t>
            </w:r>
            <w:r w:rsidR="0E79E047">
              <w:t>,</w:t>
            </w:r>
          </w:p>
          <w:p w:rsidR="465E44BF" w:rsidP="0072772E" w:rsidRDefault="465E44BF" w14:paraId="4BDB67B7" w14:textId="5A041994">
            <w:pPr>
              <w:pStyle w:val="tablica"/>
              <w:spacing w:line="259" w:lineRule="auto"/>
            </w:pPr>
            <w:r>
              <w:t>prodan</w:t>
            </w:r>
          </w:p>
          <w:p w:rsidRPr="0058502B" w:rsidR="00FB4D95" w:rsidP="0072772E" w:rsidRDefault="00FB4D95" w14:paraId="5A47F095" w14:textId="350EB8A3">
            <w:pPr>
              <w:pStyle w:val="tablica"/>
            </w:pPr>
          </w:p>
        </w:tc>
        <w:tc>
          <w:tcPr>
            <w:tcW w:w="4489" w:type="dxa"/>
            <w:vAlign w:val="center"/>
          </w:tcPr>
          <w:p w:rsidRPr="0058502B" w:rsidR="00FB4D95" w:rsidP="00D05517" w:rsidRDefault="4F42F39B" w14:paraId="5AA156C0" w14:textId="75A9DA44">
            <w:pPr>
              <w:pStyle w:val="tablica"/>
              <w:jc w:val="center"/>
            </w:pPr>
            <w:r>
              <w:rPr>
                <w:noProof/>
              </w:rPr>
              <w:drawing>
                <wp:inline distT="0" distB="0" distL="0" distR="0" wp14:anchorId="436F4A65" wp14:editId="347C180F">
                  <wp:extent cx="1543050" cy="2705100"/>
                  <wp:effectExtent l="0" t="0" r="0" b="0"/>
                  <wp:docPr id="7001155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15554" name="Picture 700115554"/>
                          <pic:cNvPicPr/>
                        </pic:nvPicPr>
                        <pic:blipFill>
                          <a:blip r:embed="rId51">
                            <a:extLst>
                              <a:ext uri="{28A0092B-C50C-407E-A947-70E740481C1C}">
                                <a14:useLocalDpi xmlns:a14="http://schemas.microsoft.com/office/drawing/2010/main"/>
                              </a:ext>
                            </a:extLst>
                          </a:blip>
                          <a:stretch>
                            <a:fillRect/>
                          </a:stretch>
                        </pic:blipFill>
                        <pic:spPr>
                          <a:xfrm>
                            <a:off x="0" y="0"/>
                            <a:ext cx="1543050" cy="2705100"/>
                          </a:xfrm>
                          <a:prstGeom prst="rect">
                            <a:avLst/>
                          </a:prstGeom>
                        </pic:spPr>
                      </pic:pic>
                    </a:graphicData>
                  </a:graphic>
                </wp:inline>
              </w:drawing>
            </w:r>
          </w:p>
        </w:tc>
      </w:tr>
      <w:tr w:rsidRPr="0058502B" w:rsidR="00FB4D95" w:rsidTr="00D05517" w14:paraId="57059D75" w14:textId="7A89EC59">
        <w:tc>
          <w:tcPr>
            <w:tcW w:w="996" w:type="dxa"/>
            <w:vAlign w:val="center"/>
          </w:tcPr>
          <w:p w:rsidRPr="00646088" w:rsidR="00FB4D95" w:rsidP="00CA6BF7" w:rsidRDefault="00FB4D95" w14:paraId="1A7EA9C8" w14:textId="2ED59633">
            <w:pPr>
              <w:pStyle w:val="tablica"/>
              <w:numPr>
                <w:ilvl w:val="0"/>
                <w:numId w:val="26"/>
              </w:numPr>
            </w:pPr>
          </w:p>
        </w:tc>
        <w:tc>
          <w:tcPr>
            <w:tcW w:w="3135" w:type="dxa"/>
            <w:vAlign w:val="center"/>
          </w:tcPr>
          <w:p w:rsidRPr="00972BFD" w:rsidR="00FB4D95" w:rsidP="248E1065" w:rsidRDefault="35360C91" w14:paraId="33786077" w14:textId="1AEB7A5C">
            <w:pPr>
              <w:pStyle w:val="tablica"/>
              <w:rPr>
                <w:highlight w:val="magenta"/>
              </w:rPr>
            </w:pPr>
            <w:r w:rsidRPr="248E1065">
              <w:rPr>
                <w:highlight w:val="magenta"/>
              </w:rPr>
              <w:t>Vlasničke f</w:t>
            </w:r>
            <w:r w:rsidRPr="248E1065" w:rsidR="2DAA899A">
              <w:rPr>
                <w:highlight w:val="magenta"/>
              </w:rPr>
              <w:t>otografije artefakta</w:t>
            </w:r>
          </w:p>
          <w:p w:rsidRPr="00972BFD" w:rsidR="00FB4D95" w:rsidP="248E1065" w:rsidRDefault="45C5891C" w14:paraId="08442D29" w14:textId="08F104B1">
            <w:pPr>
              <w:pStyle w:val="tablica"/>
              <w:rPr>
                <w:highlight w:val="yellow"/>
              </w:rPr>
            </w:pPr>
            <w:r w:rsidRPr="248E1065">
              <w:rPr>
                <w:highlight w:val="yellow"/>
              </w:rPr>
              <w:t>Već u 8?</w:t>
            </w:r>
          </w:p>
        </w:tc>
        <w:tc>
          <w:tcPr>
            <w:tcW w:w="2637" w:type="dxa"/>
            <w:vAlign w:val="center"/>
          </w:tcPr>
          <w:p w:rsidRPr="00646088" w:rsidR="00FB4D95" w:rsidP="00FB4D95" w:rsidRDefault="002A1E6E" w14:paraId="3A8526A8" w14:textId="1C5BC29C">
            <w:pPr>
              <w:pStyle w:val="tablica"/>
            </w:pPr>
            <w:r>
              <w:t>Fotografije stvarnog stanja artefakta s više gledišta i uz naglasak na detalje, osobito u slučaju nesavršenosti</w:t>
            </w:r>
          </w:p>
        </w:tc>
        <w:tc>
          <w:tcPr>
            <w:tcW w:w="2588" w:type="dxa"/>
            <w:vAlign w:val="center"/>
          </w:tcPr>
          <w:p w:rsidR="070F2D65" w:rsidP="12DE6586" w:rsidRDefault="070F2D65" w14:paraId="6DBD1CF7" w14:textId="7BAD39EF">
            <w:pPr>
              <w:pStyle w:val="tablica"/>
            </w:pPr>
            <w:r>
              <w:t>Artefakt,</w:t>
            </w:r>
          </w:p>
          <w:p w:rsidR="070F2D65" w:rsidP="12DE6586" w:rsidRDefault="070F2D65" w14:paraId="33084754" w14:textId="5DC2903A">
            <w:pPr>
              <w:pStyle w:val="tablica"/>
            </w:pPr>
            <w:r>
              <w:t>fotografija</w:t>
            </w:r>
          </w:p>
          <w:p w:rsidRPr="0058502B" w:rsidR="00FB4D95" w:rsidP="002A1E6E" w:rsidRDefault="00FB4D95" w14:paraId="3F4CD984" w14:textId="335EDD72">
            <w:pPr>
              <w:pStyle w:val="tablica"/>
            </w:pPr>
          </w:p>
        </w:tc>
        <w:tc>
          <w:tcPr>
            <w:tcW w:w="4489" w:type="dxa"/>
            <w:vAlign w:val="center"/>
          </w:tcPr>
          <w:p w:rsidRPr="0058502B" w:rsidR="00FB4D95" w:rsidP="00D05517" w:rsidRDefault="5DA46E81" w14:paraId="4AA82047" w14:textId="51A91B4B">
            <w:pPr>
              <w:pStyle w:val="tablica"/>
              <w:jc w:val="center"/>
            </w:pPr>
            <w:r>
              <w:t>ARTEFAKT</w:t>
            </w:r>
          </w:p>
          <w:p w:rsidRPr="0058502B" w:rsidR="00FB4D95" w:rsidP="00D05517" w:rsidRDefault="3A53A1C7" w14:paraId="4E2DAD38" w14:textId="1057DCA3">
            <w:pPr>
              <w:pStyle w:val="tablica"/>
              <w:numPr>
                <w:ilvl w:val="0"/>
                <w:numId w:val="16"/>
              </w:numPr>
              <w:jc w:val="center"/>
            </w:pPr>
            <w:r>
              <w:t>artefakt_</w:t>
            </w:r>
            <w:r w:rsidR="1BCC4112">
              <w:t>naziv</w:t>
            </w:r>
          </w:p>
          <w:p w:rsidRPr="0058502B" w:rsidR="00FB4D95" w:rsidP="00D05517" w:rsidRDefault="3A53A1C7" w14:paraId="183D020E" w14:textId="4860BBA8">
            <w:pPr>
              <w:pStyle w:val="tablica"/>
              <w:numPr>
                <w:ilvl w:val="0"/>
                <w:numId w:val="16"/>
              </w:numPr>
              <w:jc w:val="center"/>
            </w:pPr>
            <w:r>
              <w:t>artefakt_fotografija</w:t>
            </w:r>
          </w:p>
        </w:tc>
      </w:tr>
      <w:tr w:rsidRPr="0058502B" w:rsidR="00FB4D95" w:rsidTr="00D05517" w14:paraId="61DA246A" w14:textId="77847FF7">
        <w:tc>
          <w:tcPr>
            <w:tcW w:w="996" w:type="dxa"/>
            <w:vAlign w:val="center"/>
          </w:tcPr>
          <w:p w:rsidRPr="002A1E6E" w:rsidR="00FB4D95" w:rsidP="00CA6BF7" w:rsidRDefault="00FB4D95" w14:paraId="057128A8" w14:textId="6420BE92">
            <w:pPr>
              <w:pStyle w:val="tablica"/>
              <w:numPr>
                <w:ilvl w:val="0"/>
                <w:numId w:val="26"/>
              </w:numPr>
            </w:pPr>
          </w:p>
        </w:tc>
        <w:tc>
          <w:tcPr>
            <w:tcW w:w="3135" w:type="dxa"/>
            <w:vAlign w:val="center"/>
          </w:tcPr>
          <w:p w:rsidRPr="003159C3" w:rsidR="00FB4D95" w:rsidP="248E1065" w:rsidRDefault="5DA174A2" w14:paraId="0A330DBC" w14:textId="31D9DBC6">
            <w:pPr>
              <w:pStyle w:val="tablica"/>
              <w:rPr>
                <w:highlight w:val="magenta"/>
              </w:rPr>
            </w:pPr>
            <w:commentRangeStart w:id="80"/>
            <w:r w:rsidRPr="248E1065">
              <w:rPr>
                <w:highlight w:val="magenta"/>
              </w:rPr>
              <w:t>Vlasnički dokumenti o partefaktu</w:t>
            </w:r>
          </w:p>
          <w:p w:rsidRPr="003159C3" w:rsidR="00FB4D95" w:rsidP="248E1065" w:rsidRDefault="46A3B3E5" w14:paraId="6131770B" w14:textId="7CC80E49">
            <w:pPr>
              <w:pStyle w:val="tablica"/>
              <w:rPr>
                <w:highlight w:val="yellow"/>
              </w:rPr>
            </w:pPr>
            <w:r w:rsidRPr="248E1065">
              <w:rPr>
                <w:highlight w:val="yellow"/>
              </w:rPr>
              <w:t>Već u 8?</w:t>
            </w:r>
          </w:p>
        </w:tc>
        <w:tc>
          <w:tcPr>
            <w:tcW w:w="2637" w:type="dxa"/>
            <w:vAlign w:val="center"/>
          </w:tcPr>
          <w:p w:rsidRPr="002A1E6E" w:rsidR="00FB4D95" w:rsidP="00FB4D95" w:rsidRDefault="002A1E6E" w14:paraId="41B0BBCF" w14:textId="4FD76BC0">
            <w:pPr>
              <w:pStyle w:val="tablica"/>
            </w:pPr>
            <w:r w:rsidRPr="002A1E6E">
              <w:t>Dokumenti koji dokazuju autentičnost, starost, održavanje i slične karakteristike artefakta</w:t>
            </w:r>
          </w:p>
        </w:tc>
        <w:tc>
          <w:tcPr>
            <w:tcW w:w="2588" w:type="dxa"/>
            <w:vAlign w:val="center"/>
          </w:tcPr>
          <w:p w:rsidRPr="002A1E6E" w:rsidR="00FB4D95" w:rsidP="002A1E6E" w:rsidRDefault="7C345801" w14:paraId="7CC8893A" w14:textId="2839F11E">
            <w:pPr>
              <w:pStyle w:val="tablica"/>
            </w:pPr>
            <w:r>
              <w:t xml:space="preserve">Artefakt, </w:t>
            </w:r>
          </w:p>
          <w:p w:rsidRPr="002A1E6E" w:rsidR="00FB4D95" w:rsidP="002A1E6E" w:rsidRDefault="7C345801" w14:paraId="039AB575" w14:textId="68F370E8">
            <w:pPr>
              <w:pStyle w:val="tablica"/>
            </w:pPr>
            <w:r>
              <w:t>Naziv,</w:t>
            </w:r>
          </w:p>
          <w:p w:rsidRPr="002A1E6E" w:rsidR="00FB4D95" w:rsidP="002A1E6E" w:rsidRDefault="7C345801" w14:paraId="0D039D59" w14:textId="5AEAAF8F">
            <w:pPr>
              <w:pStyle w:val="tablica"/>
            </w:pPr>
            <w:r>
              <w:t>Marka, model,</w:t>
            </w:r>
          </w:p>
          <w:p w:rsidRPr="002A1E6E" w:rsidR="00FB4D95" w:rsidP="002A1E6E" w:rsidRDefault="7C345801" w14:paraId="54F93A5C" w14:textId="6897CFE0">
            <w:pPr>
              <w:pStyle w:val="tablica"/>
            </w:pPr>
            <w:r>
              <w:t>Datum proizvodnje,</w:t>
            </w:r>
          </w:p>
          <w:p w:rsidRPr="002A1E6E" w:rsidR="00FB4D95" w:rsidP="002A1E6E" w:rsidRDefault="7C345801" w14:paraId="22691316" w14:textId="0C8DAD64">
            <w:pPr>
              <w:pStyle w:val="tablica"/>
            </w:pPr>
            <w:r>
              <w:t>Stanje</w:t>
            </w:r>
          </w:p>
        </w:tc>
        <w:tc>
          <w:tcPr>
            <w:tcW w:w="4489" w:type="dxa"/>
            <w:vAlign w:val="center"/>
          </w:tcPr>
          <w:p w:rsidRPr="0058502B" w:rsidR="00FB4D95" w:rsidP="00D05517" w:rsidRDefault="131C3007" w14:paraId="2D89EA4F" w14:textId="51A91B4B">
            <w:pPr>
              <w:pStyle w:val="tablica"/>
              <w:jc w:val="center"/>
            </w:pPr>
            <w:r>
              <w:t>ARTEFAKT</w:t>
            </w:r>
          </w:p>
          <w:p w:rsidRPr="0058502B" w:rsidR="00FB4D95" w:rsidP="00D05517" w:rsidRDefault="131C3007" w14:paraId="5B92DE2B" w14:textId="343D429B">
            <w:pPr>
              <w:pStyle w:val="tablica"/>
              <w:numPr>
                <w:ilvl w:val="0"/>
                <w:numId w:val="16"/>
              </w:numPr>
              <w:jc w:val="center"/>
            </w:pPr>
            <w:r>
              <w:t>artefakt_naziv</w:t>
            </w:r>
          </w:p>
          <w:p w:rsidRPr="0058502B" w:rsidR="00FB4D95" w:rsidP="00D05517" w:rsidRDefault="131C3007" w14:paraId="7C915ECA" w14:textId="0F5E1077">
            <w:pPr>
              <w:pStyle w:val="tablica"/>
              <w:numPr>
                <w:ilvl w:val="0"/>
                <w:numId w:val="16"/>
              </w:numPr>
              <w:jc w:val="center"/>
            </w:pPr>
            <w:r>
              <w:t>artefakt_marka</w:t>
            </w:r>
          </w:p>
          <w:p w:rsidRPr="0058502B" w:rsidR="00FB4D95" w:rsidP="00D05517" w:rsidRDefault="131C3007" w14:paraId="10BEE842" w14:textId="09F4E3C6">
            <w:pPr>
              <w:pStyle w:val="tablica"/>
              <w:numPr>
                <w:ilvl w:val="0"/>
                <w:numId w:val="16"/>
              </w:numPr>
              <w:jc w:val="center"/>
            </w:pPr>
            <w:r>
              <w:t>artefakt_model</w:t>
            </w:r>
          </w:p>
          <w:p w:rsidRPr="0058502B" w:rsidR="00FB4D95" w:rsidP="00D05517" w:rsidRDefault="131C3007" w14:paraId="0809AC38" w14:textId="33DCFE9F">
            <w:pPr>
              <w:pStyle w:val="tablica"/>
              <w:numPr>
                <w:ilvl w:val="0"/>
                <w:numId w:val="16"/>
              </w:numPr>
              <w:jc w:val="center"/>
            </w:pPr>
            <w:r>
              <w:t>artefakt_datum_proizvodnje</w:t>
            </w:r>
          </w:p>
          <w:p w:rsidRPr="0058502B" w:rsidR="00FB4D95" w:rsidP="00D05517" w:rsidRDefault="6A559101" w14:paraId="312E1F5E" w14:textId="6A15CF77">
            <w:pPr>
              <w:pStyle w:val="tablica"/>
              <w:numPr>
                <w:ilvl w:val="0"/>
                <w:numId w:val="16"/>
              </w:numPr>
              <w:jc w:val="center"/>
            </w:pPr>
            <w:r>
              <w:t>artefakt_stanje</w:t>
            </w:r>
            <w:commentRangeEnd w:id="80"/>
            <w:r w:rsidRPr="0058502B" w:rsidR="131C3007">
              <w:rPr>
                <w:rStyle w:val="CommentReference"/>
                <w:sz w:val="24"/>
                <w:szCs w:val="24"/>
              </w:rPr>
              <w:commentReference w:id="80"/>
            </w:r>
          </w:p>
        </w:tc>
      </w:tr>
      <w:tr w:rsidRPr="0058502B" w:rsidR="00EE1741" w:rsidTr="00D05517" w14:paraId="18FF4670" w14:textId="51761DB5">
        <w:tc>
          <w:tcPr>
            <w:tcW w:w="996" w:type="dxa"/>
            <w:vAlign w:val="center"/>
          </w:tcPr>
          <w:p w:rsidRPr="002A1E6E" w:rsidR="00EE1741" w:rsidP="00CA6BF7" w:rsidRDefault="00EE1741" w14:paraId="09519721" w14:textId="4478C512">
            <w:pPr>
              <w:pStyle w:val="tablica"/>
              <w:numPr>
                <w:ilvl w:val="0"/>
                <w:numId w:val="26"/>
              </w:numPr>
            </w:pPr>
          </w:p>
        </w:tc>
        <w:tc>
          <w:tcPr>
            <w:tcW w:w="3135" w:type="dxa"/>
            <w:vAlign w:val="center"/>
          </w:tcPr>
          <w:p w:rsidRPr="002A1E6E" w:rsidR="00EE1741" w:rsidP="00EE1741" w:rsidRDefault="40B0BFA0" w14:paraId="3C231989" w14:textId="23D7385C">
            <w:pPr>
              <w:pStyle w:val="tablica"/>
            </w:pPr>
            <w:r w:rsidRPr="248E1065">
              <w:rPr>
                <w:highlight w:val="red"/>
              </w:rPr>
              <w:t>Izjava o vlasništvu artefakta</w:t>
            </w:r>
          </w:p>
          <w:p w:rsidRPr="002A1E6E" w:rsidR="00EE1741" w:rsidP="248E1065" w:rsidRDefault="06AFAF43" w14:paraId="6FAC7EDB" w14:textId="08F104B1">
            <w:pPr>
              <w:pStyle w:val="tablica"/>
              <w:rPr>
                <w:highlight w:val="yellow"/>
              </w:rPr>
            </w:pPr>
            <w:r w:rsidRPr="248E1065">
              <w:rPr>
                <w:highlight w:val="yellow"/>
              </w:rPr>
              <w:t>Već u 8?</w:t>
            </w:r>
          </w:p>
          <w:p w:rsidRPr="002A1E6E" w:rsidR="00EE1741" w:rsidP="248E1065" w:rsidRDefault="00EE1741" w14:paraId="1A1F8F01" w14:textId="1E446832">
            <w:pPr>
              <w:pStyle w:val="tablica"/>
              <w:rPr>
                <w:highlight w:val="red"/>
              </w:rPr>
            </w:pPr>
          </w:p>
        </w:tc>
        <w:tc>
          <w:tcPr>
            <w:tcW w:w="2637" w:type="dxa"/>
            <w:vAlign w:val="center"/>
          </w:tcPr>
          <w:p w:rsidRPr="002A1E6E" w:rsidR="00EE1741" w:rsidP="00EE1741" w:rsidRDefault="00EE1741" w14:paraId="47BDCDD0" w14:textId="6DA04166">
            <w:pPr>
              <w:pStyle w:val="tablica"/>
            </w:pPr>
            <w:r>
              <w:t>Izjava kojom prodavatelj jamči da je vlasnik artefakta i time ima pravo na njegovu prodaju</w:t>
            </w:r>
          </w:p>
        </w:tc>
        <w:tc>
          <w:tcPr>
            <w:tcW w:w="2588" w:type="dxa"/>
            <w:vAlign w:val="center"/>
          </w:tcPr>
          <w:p w:rsidRPr="002A1E6E" w:rsidR="00EE1741" w:rsidP="00EE1741" w:rsidRDefault="65CFA0E0" w14:paraId="49EA4D26" w14:textId="35248D7E">
            <w:pPr>
              <w:pStyle w:val="tablica"/>
            </w:pPr>
            <w:r>
              <w:t xml:space="preserve">Artefakt, </w:t>
            </w:r>
          </w:p>
          <w:p w:rsidRPr="002A1E6E" w:rsidR="00EE1741" w:rsidP="00EE1741" w:rsidRDefault="65CFA0E0" w14:paraId="1806E777" w14:textId="44C58992">
            <w:pPr>
              <w:pStyle w:val="tablica"/>
            </w:pPr>
            <w:r>
              <w:t>Dokaz vlasništva</w:t>
            </w:r>
          </w:p>
        </w:tc>
        <w:tc>
          <w:tcPr>
            <w:tcW w:w="4489" w:type="dxa"/>
            <w:vAlign w:val="center"/>
          </w:tcPr>
          <w:p w:rsidRPr="0058502B" w:rsidR="00EE1741" w:rsidP="00D05517" w:rsidRDefault="6CE9738A" w14:paraId="7FE5F41E" w14:textId="51A91B4B">
            <w:pPr>
              <w:pStyle w:val="tablica"/>
              <w:jc w:val="center"/>
            </w:pPr>
            <w:r>
              <w:t>ARTEFAKT</w:t>
            </w:r>
          </w:p>
          <w:p w:rsidRPr="0058502B" w:rsidR="00EE1741" w:rsidP="00D05517" w:rsidRDefault="6CE9738A" w14:paraId="72CC75A5" w14:textId="716E161C">
            <w:pPr>
              <w:pStyle w:val="tablica"/>
              <w:numPr>
                <w:ilvl w:val="0"/>
                <w:numId w:val="16"/>
              </w:numPr>
              <w:jc w:val="center"/>
            </w:pPr>
            <w:r>
              <w:t>artefakt_</w:t>
            </w:r>
            <w:r w:rsidR="6ADFF52F">
              <w:t>naziv</w:t>
            </w:r>
          </w:p>
          <w:p w:rsidRPr="0058502B" w:rsidR="00EE1741" w:rsidP="00D05517" w:rsidRDefault="6CE9738A" w14:paraId="3B5E8A50" w14:textId="2DE303B0">
            <w:pPr>
              <w:pStyle w:val="tablica"/>
              <w:numPr>
                <w:ilvl w:val="0"/>
                <w:numId w:val="16"/>
              </w:numPr>
              <w:jc w:val="center"/>
            </w:pPr>
            <w:r>
              <w:t>artefakt_dokaz_vlasnistva</w:t>
            </w:r>
          </w:p>
        </w:tc>
      </w:tr>
      <w:tr w:rsidRPr="0058502B" w:rsidR="00C76638" w:rsidTr="00D05517" w14:paraId="61F90A5B" w14:textId="34ECE592">
        <w:tc>
          <w:tcPr>
            <w:tcW w:w="996" w:type="dxa"/>
            <w:vAlign w:val="center"/>
          </w:tcPr>
          <w:p w:rsidRPr="002A1E6E" w:rsidR="00C76638" w:rsidP="00CA6BF7" w:rsidRDefault="00C76638" w14:paraId="4F77A6D1" w14:textId="110EB237">
            <w:pPr>
              <w:pStyle w:val="tablica"/>
              <w:numPr>
                <w:ilvl w:val="0"/>
                <w:numId w:val="26"/>
              </w:numPr>
            </w:pPr>
          </w:p>
        </w:tc>
        <w:tc>
          <w:tcPr>
            <w:tcW w:w="3135" w:type="dxa"/>
            <w:vAlign w:val="center"/>
          </w:tcPr>
          <w:p w:rsidRPr="002A1E6E" w:rsidR="00C76638" w:rsidP="00EE1741" w:rsidRDefault="00C76638" w14:paraId="3C478920" w14:textId="02B6F992">
            <w:pPr>
              <w:pStyle w:val="tablica"/>
            </w:pPr>
            <w:r w:rsidRPr="00AC37BB">
              <w:rPr>
                <w:highlight w:val="red"/>
              </w:rPr>
              <w:t>Zahtjev za izmjenu podataka o artefaktu</w:t>
            </w:r>
          </w:p>
        </w:tc>
        <w:tc>
          <w:tcPr>
            <w:tcW w:w="2637" w:type="dxa"/>
            <w:vAlign w:val="center"/>
          </w:tcPr>
          <w:p w:rsidRPr="002A1E6E" w:rsidR="00C76638" w:rsidP="00EE1741" w:rsidRDefault="00C76638" w14:paraId="1F646B5E" w14:textId="439BDEF1">
            <w:pPr>
              <w:pStyle w:val="tablica"/>
            </w:pPr>
            <w:r w:rsidRPr="00EE1741">
              <w:t>Skup podataka koji sadrži izmjene u odnosu na postojeće podatke i omogućuje ažuriranje podataka u bazi podataka</w:t>
            </w:r>
          </w:p>
        </w:tc>
        <w:tc>
          <w:tcPr>
            <w:tcW w:w="2588" w:type="dxa"/>
            <w:vAlign w:val="center"/>
          </w:tcPr>
          <w:p w:rsidRPr="002A1E6E" w:rsidR="00C76638" w:rsidP="7DAD515A" w:rsidRDefault="00C76638" w14:paraId="4D852B7E" w14:textId="3BF61013"/>
        </w:tc>
        <w:tc>
          <w:tcPr>
            <w:tcW w:w="4489" w:type="dxa"/>
            <w:vAlign w:val="center"/>
          </w:tcPr>
          <w:p w:rsidRPr="0058502B" w:rsidR="00C76638" w:rsidP="00D05517" w:rsidRDefault="76B21F44" w14:paraId="7F2FE8F4" w14:textId="1BD85207">
            <w:pPr>
              <w:pStyle w:val="tablica"/>
              <w:jc w:val="center"/>
            </w:pPr>
            <w:r>
              <w:rPr>
                <w:noProof/>
              </w:rPr>
              <w:drawing>
                <wp:inline distT="0" distB="0" distL="0" distR="0" wp14:anchorId="513803CF" wp14:editId="72025018">
                  <wp:extent cx="2636182" cy="2227759"/>
                  <wp:effectExtent l="0" t="0" r="0" b="1270"/>
                  <wp:docPr id="7512953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295356" name="Picture 751295356"/>
                          <pic:cNvPicPr/>
                        </pic:nvPicPr>
                        <pic:blipFill>
                          <a:blip r:embed="rId50">
                            <a:extLst>
                              <a:ext uri="{28A0092B-C50C-407E-A947-70E740481C1C}">
                                <a14:useLocalDpi xmlns:a14="http://schemas.microsoft.com/office/drawing/2010/main"/>
                              </a:ext>
                            </a:extLst>
                          </a:blip>
                          <a:stretch>
                            <a:fillRect/>
                          </a:stretch>
                        </pic:blipFill>
                        <pic:spPr>
                          <a:xfrm>
                            <a:off x="0" y="0"/>
                            <a:ext cx="2644567" cy="2234845"/>
                          </a:xfrm>
                          <a:prstGeom prst="rect">
                            <a:avLst/>
                          </a:prstGeom>
                        </pic:spPr>
                      </pic:pic>
                    </a:graphicData>
                  </a:graphic>
                </wp:inline>
              </w:drawing>
            </w:r>
          </w:p>
        </w:tc>
      </w:tr>
      <w:tr w:rsidRPr="0058502B" w:rsidR="00C76638" w:rsidTr="007B640C" w14:paraId="13F1CE35" w14:textId="6C08CD74">
        <w:tc>
          <w:tcPr>
            <w:tcW w:w="996" w:type="dxa"/>
            <w:vAlign w:val="center"/>
          </w:tcPr>
          <w:p w:rsidRPr="002A1E6E" w:rsidR="00C76638" w:rsidP="00CA6BF7" w:rsidRDefault="00C76638" w14:paraId="1EE494CA" w14:textId="7D029D5C">
            <w:pPr>
              <w:pStyle w:val="tablica"/>
              <w:numPr>
                <w:ilvl w:val="0"/>
                <w:numId w:val="26"/>
              </w:numPr>
            </w:pPr>
          </w:p>
        </w:tc>
        <w:tc>
          <w:tcPr>
            <w:tcW w:w="3135" w:type="dxa"/>
            <w:vAlign w:val="center"/>
          </w:tcPr>
          <w:p w:rsidRPr="002A1E6E" w:rsidR="00C76638" w:rsidP="00EE1741" w:rsidRDefault="00C76638" w14:paraId="422CCAA5" w14:textId="21851815">
            <w:pPr>
              <w:pStyle w:val="tablica"/>
            </w:pPr>
            <w:r w:rsidRPr="00AC37BB">
              <w:rPr>
                <w:highlight w:val="red"/>
              </w:rPr>
              <w:t>Zahtjev za brisanje artefakta</w:t>
            </w:r>
          </w:p>
        </w:tc>
        <w:tc>
          <w:tcPr>
            <w:tcW w:w="2637" w:type="dxa"/>
            <w:vAlign w:val="center"/>
          </w:tcPr>
          <w:p w:rsidRPr="002A1E6E" w:rsidR="00C76638" w:rsidP="00EE1741" w:rsidRDefault="00C76638" w14:paraId="4B66FDCC" w14:textId="0289F82E">
            <w:pPr>
              <w:pStyle w:val="tablica"/>
            </w:pPr>
            <w:r w:rsidRPr="003407B0">
              <w:t>Administrator briše postojeć</w:t>
            </w:r>
            <w:r>
              <w:t>i artefakt</w:t>
            </w:r>
          </w:p>
        </w:tc>
        <w:tc>
          <w:tcPr>
            <w:tcW w:w="2588" w:type="dxa"/>
            <w:vAlign w:val="center"/>
          </w:tcPr>
          <w:p w:rsidRPr="002A1E6E" w:rsidR="00C76638" w:rsidP="007B640C" w:rsidRDefault="00C76638" w14:paraId="70253A69" w14:textId="4BCCD053">
            <w:pPr>
              <w:pStyle w:val="tablica"/>
            </w:pPr>
          </w:p>
        </w:tc>
        <w:tc>
          <w:tcPr>
            <w:tcW w:w="4489" w:type="dxa"/>
            <w:vAlign w:val="center"/>
          </w:tcPr>
          <w:p w:rsidRPr="0058502B" w:rsidR="00C76638" w:rsidP="00D05517" w:rsidRDefault="56DC9BD5" w14:paraId="28BEBBE0" w14:textId="2653AE47">
            <w:pPr>
              <w:pStyle w:val="tablica"/>
              <w:jc w:val="center"/>
            </w:pPr>
            <w:r>
              <w:rPr>
                <w:noProof/>
              </w:rPr>
              <w:drawing>
                <wp:inline distT="0" distB="0" distL="0" distR="0" wp14:anchorId="23919D04" wp14:editId="44550EC2">
                  <wp:extent cx="1755309" cy="1112520"/>
                  <wp:effectExtent l="0" t="0" r="0" b="0"/>
                  <wp:docPr id="1543934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3458" name="Picture 154393458"/>
                          <pic:cNvPicPr/>
                        </pic:nvPicPr>
                        <pic:blipFill>
                          <a:blip r:embed="rId56">
                            <a:extLst>
                              <a:ext uri="{28A0092B-C50C-407E-A947-70E740481C1C}">
                                <a14:useLocalDpi xmlns:a14="http://schemas.microsoft.com/office/drawing/2010/main"/>
                              </a:ext>
                            </a:extLst>
                          </a:blip>
                          <a:stretch>
                            <a:fillRect/>
                          </a:stretch>
                        </pic:blipFill>
                        <pic:spPr>
                          <a:xfrm>
                            <a:off x="0" y="0"/>
                            <a:ext cx="1759167" cy="1114965"/>
                          </a:xfrm>
                          <a:prstGeom prst="rect">
                            <a:avLst/>
                          </a:prstGeom>
                        </pic:spPr>
                      </pic:pic>
                    </a:graphicData>
                  </a:graphic>
                </wp:inline>
              </w:drawing>
            </w:r>
          </w:p>
        </w:tc>
      </w:tr>
      <w:tr w:rsidRPr="0058502B" w:rsidR="00C76638" w:rsidTr="00D05517" w14:paraId="0D6FAB63" w14:textId="383A4708">
        <w:tc>
          <w:tcPr>
            <w:tcW w:w="996" w:type="dxa"/>
            <w:vAlign w:val="center"/>
          </w:tcPr>
          <w:p w:rsidRPr="002A1E6E" w:rsidR="00C76638" w:rsidP="00CA6BF7" w:rsidRDefault="00C76638" w14:paraId="51928F70" w14:textId="703A3AE2">
            <w:pPr>
              <w:pStyle w:val="tablica"/>
              <w:numPr>
                <w:ilvl w:val="0"/>
                <w:numId w:val="26"/>
              </w:numPr>
            </w:pPr>
          </w:p>
        </w:tc>
        <w:tc>
          <w:tcPr>
            <w:tcW w:w="3135" w:type="dxa"/>
            <w:vAlign w:val="center"/>
          </w:tcPr>
          <w:p w:rsidRPr="002A1E6E" w:rsidR="00C76638" w:rsidP="00C76638" w:rsidRDefault="00FD280A" w14:paraId="7E959C57" w14:textId="37F2100F">
            <w:pPr>
              <w:pStyle w:val="tablica"/>
            </w:pPr>
            <w:r w:rsidRPr="00FD280A">
              <w:rPr>
                <w:highlight w:val="magenta"/>
              </w:rPr>
              <w:t>Katalog</w:t>
            </w:r>
            <w:r w:rsidRPr="00FD280A" w:rsidR="00C76638">
              <w:rPr>
                <w:highlight w:val="magenta"/>
              </w:rPr>
              <w:t xml:space="preserve"> artefakata</w:t>
            </w:r>
          </w:p>
        </w:tc>
        <w:tc>
          <w:tcPr>
            <w:tcW w:w="2637" w:type="dxa"/>
            <w:vAlign w:val="center"/>
          </w:tcPr>
          <w:p w:rsidRPr="002A1E6E" w:rsidR="00C76638" w:rsidP="00C76638" w:rsidRDefault="00C76638" w14:paraId="4C9BC1F2" w14:textId="01D4D225">
            <w:pPr>
              <w:pStyle w:val="tablica"/>
            </w:pPr>
            <w:r>
              <w:t>Prikaz svih artefakata i njihovih podataka prema filterima</w:t>
            </w:r>
            <w:r w:rsidR="000F50BF">
              <w:t xml:space="preserve"> namijenjen voditelju aukcije kako bi mogao grupirati artefakte po aukcijama i organizirati pokretanje aukcija</w:t>
            </w:r>
          </w:p>
        </w:tc>
        <w:tc>
          <w:tcPr>
            <w:tcW w:w="2588" w:type="dxa"/>
          </w:tcPr>
          <w:p w:rsidRPr="002A1E6E" w:rsidR="00C76638" w:rsidP="00C76638" w:rsidRDefault="00C76638" w14:paraId="045A224B" w14:textId="77777777">
            <w:pPr>
              <w:pStyle w:val="tablica"/>
            </w:pPr>
          </w:p>
        </w:tc>
        <w:tc>
          <w:tcPr>
            <w:tcW w:w="4489" w:type="dxa"/>
            <w:vAlign w:val="center"/>
          </w:tcPr>
          <w:p w:rsidRPr="0058502B" w:rsidR="00C76638" w:rsidP="00D05517" w:rsidRDefault="3A4D8DD3" w14:paraId="2EC3E2C3" w14:textId="55741556">
            <w:pPr>
              <w:pStyle w:val="tablica"/>
              <w:jc w:val="center"/>
            </w:pPr>
            <w:r>
              <w:rPr>
                <w:noProof/>
              </w:rPr>
              <w:drawing>
                <wp:inline distT="0" distB="0" distL="0" distR="0" wp14:anchorId="510E167B" wp14:editId="391056B5">
                  <wp:extent cx="1543050" cy="2705100"/>
                  <wp:effectExtent l="0" t="0" r="0" b="0"/>
                  <wp:docPr id="5553075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07528" name="Picture 555307528"/>
                          <pic:cNvPicPr/>
                        </pic:nvPicPr>
                        <pic:blipFill>
                          <a:blip r:embed="rId57">
                            <a:extLst>
                              <a:ext uri="{28A0092B-C50C-407E-A947-70E740481C1C}">
                                <a14:useLocalDpi xmlns:a14="http://schemas.microsoft.com/office/drawing/2010/main"/>
                              </a:ext>
                            </a:extLst>
                          </a:blip>
                          <a:stretch>
                            <a:fillRect/>
                          </a:stretch>
                        </pic:blipFill>
                        <pic:spPr>
                          <a:xfrm>
                            <a:off x="0" y="0"/>
                            <a:ext cx="1543050" cy="2705100"/>
                          </a:xfrm>
                          <a:prstGeom prst="rect">
                            <a:avLst/>
                          </a:prstGeom>
                        </pic:spPr>
                      </pic:pic>
                    </a:graphicData>
                  </a:graphic>
                </wp:inline>
              </w:drawing>
            </w:r>
          </w:p>
        </w:tc>
      </w:tr>
      <w:tr w:rsidRPr="0058502B" w:rsidR="0078317A" w:rsidTr="00D05517" w14:paraId="5CC5C47A" w14:textId="2BDF190D">
        <w:tc>
          <w:tcPr>
            <w:tcW w:w="996" w:type="dxa"/>
            <w:vAlign w:val="center"/>
          </w:tcPr>
          <w:p w:rsidRPr="002A1E6E" w:rsidR="0078317A" w:rsidP="00CA6BF7" w:rsidRDefault="0078317A" w14:paraId="6F7C6F08" w14:textId="26988CF2">
            <w:pPr>
              <w:pStyle w:val="tablica"/>
              <w:numPr>
                <w:ilvl w:val="0"/>
                <w:numId w:val="26"/>
              </w:numPr>
            </w:pPr>
          </w:p>
        </w:tc>
        <w:tc>
          <w:tcPr>
            <w:tcW w:w="3135" w:type="dxa"/>
            <w:vAlign w:val="center"/>
          </w:tcPr>
          <w:p w:rsidRPr="002A1E6E" w:rsidR="0078317A" w:rsidP="00C76638" w:rsidRDefault="0078317A" w14:paraId="13BC886F" w14:textId="589F1073">
            <w:pPr>
              <w:pStyle w:val="tablica"/>
            </w:pPr>
            <w:r w:rsidRPr="00AE19C5">
              <w:rPr>
                <w:highlight w:val="magenta"/>
              </w:rPr>
              <w:t>Zahtjev za procjenu artefakta</w:t>
            </w:r>
          </w:p>
        </w:tc>
        <w:tc>
          <w:tcPr>
            <w:tcW w:w="2637" w:type="dxa"/>
            <w:vAlign w:val="center"/>
          </w:tcPr>
          <w:p w:rsidRPr="002A1E6E" w:rsidR="0078317A" w:rsidP="00C76638" w:rsidRDefault="0078317A" w14:paraId="42CACDFC" w14:textId="3C2A39FA">
            <w:pPr>
              <w:pStyle w:val="tablica"/>
            </w:pPr>
            <w:r>
              <w:t>Obrazac kojim administrator traži procjenu od stručnog procjenitelja</w:t>
            </w:r>
          </w:p>
        </w:tc>
        <w:tc>
          <w:tcPr>
            <w:tcW w:w="2588" w:type="dxa"/>
            <w:vMerge w:val="restart"/>
            <w:vAlign w:val="center"/>
          </w:tcPr>
          <w:p w:rsidRPr="002A1E6E" w:rsidR="0078317A" w:rsidP="0078317A" w:rsidRDefault="0078317A" w14:paraId="55C67C74" w14:textId="1226AE45">
            <w:pPr>
              <w:pStyle w:val="tablica"/>
            </w:pPr>
            <w:r>
              <w:t>artefakt, procjenitelj</w:t>
            </w:r>
          </w:p>
        </w:tc>
        <w:tc>
          <w:tcPr>
            <w:tcW w:w="4489" w:type="dxa"/>
            <w:vAlign w:val="center"/>
          </w:tcPr>
          <w:p w:rsidRPr="0058502B" w:rsidR="0078317A" w:rsidP="00D05517" w:rsidRDefault="38129DB1" w14:paraId="28D0C2C5" w14:textId="274E1A99">
            <w:pPr>
              <w:pStyle w:val="tablica"/>
              <w:jc w:val="center"/>
            </w:pPr>
            <w:r>
              <w:rPr>
                <w:noProof/>
              </w:rPr>
              <w:drawing>
                <wp:inline distT="0" distB="0" distL="0" distR="0" wp14:anchorId="3CE42D40" wp14:editId="0989FA3B">
                  <wp:extent cx="2057400" cy="2647950"/>
                  <wp:effectExtent l="0" t="0" r="0" b="0"/>
                  <wp:docPr id="19353015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01591" name="Picture 1935301591"/>
                          <pic:cNvPicPr/>
                        </pic:nvPicPr>
                        <pic:blipFill>
                          <a:blip r:embed="rId58">
                            <a:extLst>
                              <a:ext uri="{28A0092B-C50C-407E-A947-70E740481C1C}">
                                <a14:useLocalDpi xmlns:a14="http://schemas.microsoft.com/office/drawing/2010/main"/>
                              </a:ext>
                            </a:extLst>
                          </a:blip>
                          <a:stretch>
                            <a:fillRect/>
                          </a:stretch>
                        </pic:blipFill>
                        <pic:spPr>
                          <a:xfrm>
                            <a:off x="0" y="0"/>
                            <a:ext cx="2057400" cy="2647950"/>
                          </a:xfrm>
                          <a:prstGeom prst="rect">
                            <a:avLst/>
                          </a:prstGeom>
                        </pic:spPr>
                      </pic:pic>
                    </a:graphicData>
                  </a:graphic>
                </wp:inline>
              </w:drawing>
            </w:r>
          </w:p>
        </w:tc>
      </w:tr>
      <w:tr w:rsidRPr="0058502B" w:rsidR="0078317A" w:rsidTr="00D05517" w14:paraId="56E1454E" w14:textId="77777777">
        <w:tc>
          <w:tcPr>
            <w:tcW w:w="996" w:type="dxa"/>
            <w:vAlign w:val="center"/>
          </w:tcPr>
          <w:p w:rsidRPr="002A1E6E" w:rsidR="0078317A" w:rsidP="00CA6BF7" w:rsidRDefault="0078317A" w14:paraId="62AFF13F" w14:textId="77777777">
            <w:pPr>
              <w:pStyle w:val="tablica"/>
              <w:numPr>
                <w:ilvl w:val="0"/>
                <w:numId w:val="26"/>
              </w:numPr>
            </w:pPr>
          </w:p>
        </w:tc>
        <w:tc>
          <w:tcPr>
            <w:tcW w:w="3135" w:type="dxa"/>
            <w:vAlign w:val="center"/>
          </w:tcPr>
          <w:p w:rsidRPr="00DC37F4" w:rsidR="0078317A" w:rsidP="00C76638" w:rsidRDefault="0078317A" w14:paraId="12C6F21B" w14:textId="518C5901">
            <w:pPr>
              <w:pStyle w:val="tablica"/>
              <w:rPr>
                <w:highlight w:val="magenta"/>
              </w:rPr>
            </w:pPr>
            <w:r w:rsidRPr="00DC37F4">
              <w:rPr>
                <w:highlight w:val="magenta"/>
              </w:rPr>
              <w:t>Artefakt koji treba procjenu</w:t>
            </w:r>
          </w:p>
        </w:tc>
        <w:tc>
          <w:tcPr>
            <w:tcW w:w="2637" w:type="dxa"/>
            <w:vAlign w:val="center"/>
          </w:tcPr>
          <w:p w:rsidR="0078317A" w:rsidP="00C76638" w:rsidRDefault="0078317A" w14:paraId="75429EB7" w14:textId="1AF5BE9E">
            <w:pPr>
              <w:pStyle w:val="tablica"/>
            </w:pPr>
            <w:r>
              <w:t>Poziv procjenitelju da izvrši procjenu novoprimljenog artefakta</w:t>
            </w:r>
          </w:p>
        </w:tc>
        <w:tc>
          <w:tcPr>
            <w:tcW w:w="2588" w:type="dxa"/>
            <w:vMerge/>
            <w:vAlign w:val="center"/>
          </w:tcPr>
          <w:p w:rsidRPr="002A1E6E" w:rsidR="0078317A" w:rsidP="0078317A" w:rsidRDefault="0078317A" w14:paraId="17CFD96E" w14:textId="70AD45DC">
            <w:pPr>
              <w:pStyle w:val="tablica"/>
            </w:pPr>
          </w:p>
        </w:tc>
        <w:tc>
          <w:tcPr>
            <w:tcW w:w="4489" w:type="dxa"/>
            <w:vAlign w:val="center"/>
          </w:tcPr>
          <w:p w:rsidR="0078317A" w:rsidP="00D05517" w:rsidRDefault="0078317A" w14:paraId="1BD509AF" w14:textId="77777777">
            <w:pPr>
              <w:pStyle w:val="tablica"/>
              <w:jc w:val="center"/>
            </w:pPr>
          </w:p>
        </w:tc>
      </w:tr>
      <w:tr w:rsidRPr="0058502B" w:rsidR="00DE3379" w:rsidTr="00D05517" w14:paraId="447C61A3" w14:textId="6BCCB823">
        <w:tc>
          <w:tcPr>
            <w:tcW w:w="996" w:type="dxa"/>
            <w:vAlign w:val="center"/>
          </w:tcPr>
          <w:p w:rsidRPr="002A1E6E" w:rsidR="00DE3379" w:rsidP="00CA6BF7" w:rsidRDefault="00DE3379" w14:paraId="131943A1" w14:textId="5EE21C30">
            <w:pPr>
              <w:pStyle w:val="tablica"/>
              <w:numPr>
                <w:ilvl w:val="0"/>
                <w:numId w:val="26"/>
              </w:numPr>
            </w:pPr>
          </w:p>
        </w:tc>
        <w:tc>
          <w:tcPr>
            <w:tcW w:w="3135" w:type="dxa"/>
            <w:vAlign w:val="center"/>
          </w:tcPr>
          <w:p w:rsidRPr="009D44FA" w:rsidR="00DE3379" w:rsidP="00C76638" w:rsidRDefault="00DE3379" w14:paraId="4B44275E" w14:textId="43BB4D9D">
            <w:pPr>
              <w:pStyle w:val="tablica"/>
              <w:rPr>
                <w:highlight w:val="magenta"/>
              </w:rPr>
            </w:pPr>
            <w:r w:rsidRPr="009D44FA">
              <w:rPr>
                <w:highlight w:val="magenta"/>
              </w:rPr>
              <w:t>Procijenjena vrijednost</w:t>
            </w:r>
          </w:p>
        </w:tc>
        <w:tc>
          <w:tcPr>
            <w:tcW w:w="2637" w:type="dxa"/>
            <w:vAlign w:val="center"/>
          </w:tcPr>
          <w:p w:rsidRPr="002A1E6E" w:rsidR="00DE3379" w:rsidP="00C76638" w:rsidRDefault="00DE3379" w14:paraId="10A71D9D" w14:textId="3877D9F9">
            <w:pPr>
              <w:pStyle w:val="tablica"/>
            </w:pPr>
            <w:r>
              <w:t>Izjava procjenitelja o stanju i procijenjenoj vrijednosti artefakta</w:t>
            </w:r>
          </w:p>
        </w:tc>
        <w:tc>
          <w:tcPr>
            <w:tcW w:w="2588" w:type="dxa"/>
            <w:vMerge w:val="restart"/>
            <w:vAlign w:val="center"/>
          </w:tcPr>
          <w:p w:rsidRPr="002A1E6E" w:rsidR="00DE3379" w:rsidP="0078317A" w:rsidRDefault="00DE3379" w14:paraId="5A5002F7" w14:textId="29625ED1">
            <w:pPr>
              <w:pStyle w:val="tablica"/>
            </w:pPr>
            <w:r w:rsidRPr="00DE3379">
              <w:t>naziv, marka, model, datum proizvodnje, stanje, početna cijena, najmanja cijena</w:t>
            </w:r>
          </w:p>
        </w:tc>
        <w:tc>
          <w:tcPr>
            <w:tcW w:w="4489" w:type="dxa"/>
            <w:vAlign w:val="center"/>
          </w:tcPr>
          <w:p w:rsidRPr="0058502B" w:rsidR="00DE3379" w:rsidP="00D05517" w:rsidRDefault="3676321B" w14:paraId="27C0F5E0" w14:textId="55CB68FA">
            <w:pPr>
              <w:pStyle w:val="tablica"/>
              <w:jc w:val="center"/>
              <w:rPr>
                <w:highlight w:val="yellow"/>
              </w:rPr>
            </w:pPr>
            <w:r>
              <w:rPr>
                <w:noProof/>
              </w:rPr>
              <w:drawing>
                <wp:inline distT="0" distB="0" distL="0" distR="0" wp14:anchorId="080AE415" wp14:editId="5928ED87">
                  <wp:extent cx="1933575" cy="2647950"/>
                  <wp:effectExtent l="0" t="0" r="0" b="0"/>
                  <wp:docPr id="1260966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6618" name="Picture 126096618"/>
                          <pic:cNvPicPr/>
                        </pic:nvPicPr>
                        <pic:blipFill>
                          <a:blip r:embed="rId59">
                            <a:extLst>
                              <a:ext uri="{28A0092B-C50C-407E-A947-70E740481C1C}">
                                <a14:useLocalDpi xmlns:a14="http://schemas.microsoft.com/office/drawing/2010/main"/>
                              </a:ext>
                            </a:extLst>
                          </a:blip>
                          <a:stretch>
                            <a:fillRect/>
                          </a:stretch>
                        </pic:blipFill>
                        <pic:spPr>
                          <a:xfrm>
                            <a:off x="0" y="0"/>
                            <a:ext cx="1933575" cy="2647950"/>
                          </a:xfrm>
                          <a:prstGeom prst="rect">
                            <a:avLst/>
                          </a:prstGeom>
                        </pic:spPr>
                      </pic:pic>
                    </a:graphicData>
                  </a:graphic>
                </wp:inline>
              </w:drawing>
            </w:r>
          </w:p>
        </w:tc>
      </w:tr>
      <w:tr w:rsidRPr="0058502B" w:rsidR="00DE3379" w:rsidTr="00D05517" w14:paraId="523BF170" w14:textId="77777777">
        <w:tc>
          <w:tcPr>
            <w:tcW w:w="996" w:type="dxa"/>
            <w:vAlign w:val="center"/>
          </w:tcPr>
          <w:p w:rsidRPr="002A1E6E" w:rsidR="00DE3379" w:rsidP="00CA6BF7" w:rsidRDefault="00DE3379" w14:paraId="448F193D" w14:textId="77777777">
            <w:pPr>
              <w:pStyle w:val="tablica"/>
              <w:numPr>
                <w:ilvl w:val="0"/>
                <w:numId w:val="26"/>
              </w:numPr>
            </w:pPr>
          </w:p>
        </w:tc>
        <w:tc>
          <w:tcPr>
            <w:tcW w:w="3135" w:type="dxa"/>
            <w:vAlign w:val="center"/>
          </w:tcPr>
          <w:p w:rsidRPr="009D44FA" w:rsidR="00DE3379" w:rsidP="248E1065" w:rsidRDefault="31263D65" w14:paraId="2DE59E56" w14:textId="11624A8C">
            <w:pPr>
              <w:pStyle w:val="tablica"/>
              <w:rPr>
                <w:highlight w:val="magenta"/>
              </w:rPr>
            </w:pPr>
            <w:r w:rsidRPr="248E1065">
              <w:rPr>
                <w:highlight w:val="magenta"/>
              </w:rPr>
              <w:t>Procjena</w:t>
            </w:r>
          </w:p>
          <w:p w:rsidRPr="009D44FA" w:rsidR="00DE3379" w:rsidP="248E1065" w:rsidRDefault="11CE0ECB" w14:paraId="0ABC6785" w14:textId="6BAF9C22">
            <w:pPr>
              <w:pStyle w:val="tablica"/>
              <w:rPr>
                <w:highlight w:val="yellow"/>
              </w:rPr>
            </w:pPr>
            <w:r w:rsidRPr="248E1065">
              <w:rPr>
                <w:highlight w:val="yellow"/>
              </w:rPr>
              <w:t>-</w:t>
            </w:r>
            <w:r w:rsidRPr="248E1065" w:rsidR="066AE9A0">
              <w:rPr>
                <w:highlight w:val="yellow"/>
              </w:rPr>
              <w:t>?</w:t>
            </w:r>
          </w:p>
          <w:p w:rsidRPr="009D44FA" w:rsidR="00DE3379" w:rsidP="00C76638" w:rsidRDefault="00DE3379" w14:paraId="40C802E4" w14:textId="3A9BAD12">
            <w:pPr>
              <w:pStyle w:val="tablica"/>
              <w:rPr>
                <w:highlight w:val="magenta"/>
              </w:rPr>
            </w:pPr>
          </w:p>
        </w:tc>
        <w:tc>
          <w:tcPr>
            <w:tcW w:w="2637" w:type="dxa"/>
            <w:vAlign w:val="center"/>
          </w:tcPr>
          <w:p w:rsidR="00DE3379" w:rsidP="00C76638" w:rsidRDefault="00DE3379" w14:paraId="5423B47A" w14:textId="3078A613">
            <w:pPr>
              <w:pStyle w:val="tablica"/>
            </w:pPr>
            <w:r>
              <w:t>Forma u kojoj prodavatelj prima podatke od procjenitelja putem sustava kako bi objektivnije postavio cijenu</w:t>
            </w:r>
          </w:p>
        </w:tc>
        <w:tc>
          <w:tcPr>
            <w:tcW w:w="2588" w:type="dxa"/>
            <w:vMerge/>
          </w:tcPr>
          <w:p w:rsidRPr="002A1E6E" w:rsidR="00DE3379" w:rsidP="00C76638" w:rsidRDefault="00DE3379" w14:paraId="78CF8961" w14:textId="77777777">
            <w:pPr>
              <w:pStyle w:val="tablica"/>
            </w:pPr>
          </w:p>
        </w:tc>
        <w:tc>
          <w:tcPr>
            <w:tcW w:w="4489" w:type="dxa"/>
            <w:vAlign w:val="center"/>
          </w:tcPr>
          <w:p w:rsidR="00DE3379" w:rsidP="00D05517" w:rsidRDefault="00DE3379" w14:paraId="4CD63F01" w14:textId="77777777">
            <w:pPr>
              <w:pStyle w:val="tablica"/>
              <w:jc w:val="center"/>
            </w:pPr>
          </w:p>
        </w:tc>
      </w:tr>
      <w:tr w:rsidRPr="0058502B" w:rsidR="00943D25" w:rsidTr="00D05517" w14:paraId="3787B50D" w14:textId="77777777">
        <w:tc>
          <w:tcPr>
            <w:tcW w:w="996" w:type="dxa"/>
            <w:vAlign w:val="center"/>
          </w:tcPr>
          <w:p w:rsidR="00943D25" w:rsidP="00CA6BF7" w:rsidRDefault="00943D25" w14:paraId="21B5EA73" w14:textId="77777777">
            <w:pPr>
              <w:pStyle w:val="tablica"/>
              <w:numPr>
                <w:ilvl w:val="0"/>
                <w:numId w:val="26"/>
              </w:numPr>
            </w:pPr>
          </w:p>
        </w:tc>
        <w:tc>
          <w:tcPr>
            <w:tcW w:w="3135" w:type="dxa"/>
            <w:vAlign w:val="center"/>
          </w:tcPr>
          <w:p w:rsidR="00943D25" w:rsidP="00C76638" w:rsidRDefault="72DB8BDB" w14:paraId="6DA9C526" w14:textId="3863DAAE">
            <w:pPr>
              <w:pStyle w:val="tablica"/>
            </w:pPr>
            <w:r w:rsidRPr="248E1065">
              <w:rPr>
                <w:highlight w:val="magenta"/>
              </w:rPr>
              <w:t>Procjeniteljeve fotografije</w:t>
            </w:r>
          </w:p>
          <w:p w:rsidR="00943D25" w:rsidP="248E1065" w:rsidRDefault="0E409D31" w14:paraId="5AEFF3F3" w14:textId="6BF35C4B">
            <w:pPr>
              <w:pStyle w:val="tablica"/>
              <w:rPr>
                <w:highlight w:val="yellow"/>
              </w:rPr>
            </w:pPr>
            <w:r w:rsidRPr="248E1065">
              <w:rPr>
                <w:highlight w:val="yellow"/>
              </w:rPr>
              <w:t>Već u 19?</w:t>
            </w:r>
          </w:p>
        </w:tc>
        <w:tc>
          <w:tcPr>
            <w:tcW w:w="2637" w:type="dxa"/>
            <w:vAlign w:val="center"/>
          </w:tcPr>
          <w:p w:rsidR="00943D25" w:rsidP="00C76638" w:rsidRDefault="00191513" w14:paraId="426E97A1" w14:textId="7CA9DCAF">
            <w:pPr>
              <w:pStyle w:val="tablica"/>
            </w:pPr>
            <w:r>
              <w:t xml:space="preserve">Fotografije relevantnih detalja i stanja za </w:t>
            </w:r>
            <w:r w:rsidR="000A7350">
              <w:t>provođenje procjene vrijednosti</w:t>
            </w:r>
          </w:p>
        </w:tc>
        <w:tc>
          <w:tcPr>
            <w:tcW w:w="2588" w:type="dxa"/>
          </w:tcPr>
          <w:p w:rsidR="000A7350" w:rsidP="000A7350" w:rsidRDefault="000A7350" w14:paraId="1CE71C9C" w14:textId="77777777">
            <w:pPr>
              <w:pStyle w:val="tablica"/>
            </w:pPr>
            <w:r>
              <w:t>Artefakt,</w:t>
            </w:r>
          </w:p>
          <w:p w:rsidR="00943D25" w:rsidP="000A7350" w:rsidRDefault="000A7350" w14:paraId="27BBD9FA" w14:textId="69413DF9">
            <w:pPr>
              <w:pStyle w:val="tablica"/>
            </w:pPr>
            <w:r>
              <w:t>fotografija</w:t>
            </w:r>
          </w:p>
        </w:tc>
        <w:tc>
          <w:tcPr>
            <w:tcW w:w="4489" w:type="dxa"/>
            <w:vAlign w:val="center"/>
          </w:tcPr>
          <w:p w:rsidR="00943D25" w:rsidP="00D05517" w:rsidRDefault="00943D25" w14:paraId="6CA6012B" w14:textId="77777777">
            <w:pPr>
              <w:pStyle w:val="tablica"/>
              <w:jc w:val="center"/>
            </w:pPr>
          </w:p>
        </w:tc>
      </w:tr>
      <w:tr w:rsidRPr="0058502B" w:rsidR="00C76638" w:rsidTr="00D05517" w14:paraId="4CA230C7" w14:textId="30A5603A">
        <w:tc>
          <w:tcPr>
            <w:tcW w:w="996" w:type="dxa"/>
            <w:vAlign w:val="center"/>
          </w:tcPr>
          <w:p w:rsidRPr="002A1E6E" w:rsidR="00C76638" w:rsidP="00CA6BF7" w:rsidRDefault="00C76638" w14:paraId="63342024" w14:textId="10D78DF0">
            <w:pPr>
              <w:pStyle w:val="tablica"/>
              <w:numPr>
                <w:ilvl w:val="0"/>
                <w:numId w:val="26"/>
              </w:numPr>
            </w:pPr>
          </w:p>
        </w:tc>
        <w:tc>
          <w:tcPr>
            <w:tcW w:w="3135" w:type="dxa"/>
            <w:vAlign w:val="center"/>
          </w:tcPr>
          <w:p w:rsidRPr="002A1E6E" w:rsidR="00C76638" w:rsidP="00C76638" w:rsidRDefault="646C092E" w14:paraId="1EDC831C" w14:textId="399EE54D">
            <w:pPr>
              <w:pStyle w:val="tablica"/>
            </w:pPr>
            <w:r w:rsidRPr="248E1065">
              <w:rPr>
                <w:highlight w:val="magenta"/>
              </w:rPr>
              <w:t>Službena dokumentacija artefakta</w:t>
            </w:r>
          </w:p>
          <w:p w:rsidRPr="002A1E6E" w:rsidR="00C76638" w:rsidP="248E1065" w:rsidRDefault="7788A7F7" w14:paraId="1F8FB886" w14:textId="34B7F560">
            <w:pPr>
              <w:pStyle w:val="tablica"/>
              <w:rPr>
                <w:highlight w:val="yellow"/>
              </w:rPr>
            </w:pPr>
            <w:r w:rsidRPr="248E1065">
              <w:rPr>
                <w:highlight w:val="yellow"/>
              </w:rPr>
              <w:t>Već u 19?</w:t>
            </w:r>
          </w:p>
          <w:p w:rsidRPr="002A1E6E" w:rsidR="00C76638" w:rsidP="248E1065" w:rsidRDefault="00C76638" w14:paraId="61C2031B" w14:textId="4F54491D">
            <w:pPr>
              <w:pStyle w:val="tablica"/>
              <w:rPr>
                <w:highlight w:val="magenta"/>
              </w:rPr>
            </w:pPr>
          </w:p>
        </w:tc>
        <w:tc>
          <w:tcPr>
            <w:tcW w:w="2637" w:type="dxa"/>
            <w:vAlign w:val="center"/>
          </w:tcPr>
          <w:p w:rsidRPr="002A1E6E" w:rsidR="00C76638" w:rsidP="00C76638" w:rsidRDefault="00C76638" w14:paraId="6AFE1094" w14:textId="40433998">
            <w:pPr>
              <w:pStyle w:val="tablica"/>
            </w:pPr>
            <w:r>
              <w:t>Povijesni dokumenti, računi i ostali dokazi autentičnosti i vlasništva</w:t>
            </w:r>
          </w:p>
        </w:tc>
        <w:tc>
          <w:tcPr>
            <w:tcW w:w="2588" w:type="dxa"/>
          </w:tcPr>
          <w:p w:rsidRPr="002A1E6E" w:rsidR="00C76638" w:rsidP="00C76638" w:rsidRDefault="00C76638" w14:paraId="559628B2" w14:textId="6B8E174A">
            <w:pPr>
              <w:pStyle w:val="tablica"/>
            </w:pPr>
            <w:r>
              <w:t>Certifikat</w:t>
            </w:r>
            <w:r w:rsidR="286B304F">
              <w:t>,</w:t>
            </w:r>
          </w:p>
          <w:p w:rsidRPr="002A1E6E" w:rsidR="00C76638" w:rsidP="00C76638" w:rsidRDefault="286B304F" w14:paraId="5B342F64" w14:textId="24D5D008">
            <w:pPr>
              <w:pStyle w:val="tablica"/>
            </w:pPr>
            <w:r>
              <w:t>Dodatni dokazi</w:t>
            </w:r>
          </w:p>
        </w:tc>
        <w:tc>
          <w:tcPr>
            <w:tcW w:w="4489" w:type="dxa"/>
            <w:vAlign w:val="center"/>
          </w:tcPr>
          <w:p w:rsidRPr="0058502B" w:rsidR="00C76638" w:rsidP="00D05517" w:rsidRDefault="2184F37F" w14:paraId="764EE09A" w14:textId="534A8531">
            <w:pPr>
              <w:pStyle w:val="tablica"/>
              <w:jc w:val="center"/>
            </w:pPr>
            <w:r>
              <w:t>PROCJENA</w:t>
            </w:r>
          </w:p>
          <w:p w:rsidR="0310FE64" w:rsidP="00D05517" w:rsidRDefault="0310FE64" w14:paraId="47AB9E9F" w14:textId="69DAAF62">
            <w:pPr>
              <w:pStyle w:val="tablica"/>
              <w:numPr>
                <w:ilvl w:val="0"/>
                <w:numId w:val="16"/>
              </w:numPr>
              <w:jc w:val="center"/>
            </w:pPr>
            <w:r>
              <w:t>artefakt_naziv</w:t>
            </w:r>
          </w:p>
          <w:p w:rsidRPr="0058502B" w:rsidR="00C76638" w:rsidP="00D05517" w:rsidRDefault="2184F37F" w14:paraId="53696058" w14:textId="4CDDB83F">
            <w:pPr>
              <w:pStyle w:val="tablica"/>
              <w:numPr>
                <w:ilvl w:val="0"/>
                <w:numId w:val="16"/>
              </w:numPr>
              <w:jc w:val="center"/>
            </w:pPr>
            <w:r>
              <w:t>procjena_dodatni_dokazi</w:t>
            </w:r>
          </w:p>
        </w:tc>
      </w:tr>
      <w:tr w:rsidRPr="0058502B" w:rsidR="00E81779" w:rsidTr="00D05517" w14:paraId="5D6FB6B5" w14:textId="77777777">
        <w:tc>
          <w:tcPr>
            <w:tcW w:w="996" w:type="dxa"/>
            <w:vAlign w:val="center"/>
          </w:tcPr>
          <w:p w:rsidR="00E81779" w:rsidP="00CA6BF7" w:rsidRDefault="00E81779" w14:paraId="76F0C97A" w14:textId="77777777">
            <w:pPr>
              <w:pStyle w:val="tablica"/>
              <w:numPr>
                <w:ilvl w:val="0"/>
                <w:numId w:val="26"/>
              </w:numPr>
            </w:pPr>
          </w:p>
        </w:tc>
        <w:tc>
          <w:tcPr>
            <w:tcW w:w="3135" w:type="dxa"/>
            <w:vAlign w:val="center"/>
          </w:tcPr>
          <w:p w:rsidRPr="001F146D" w:rsidR="00E81779" w:rsidP="248E1065" w:rsidRDefault="2121ACAC" w14:paraId="479CEF64" w14:textId="1E589BBD">
            <w:pPr>
              <w:pStyle w:val="tablica"/>
              <w:rPr>
                <w:highlight w:val="magenta"/>
              </w:rPr>
            </w:pPr>
            <w:r w:rsidRPr="248E1065">
              <w:rPr>
                <w:highlight w:val="magenta"/>
              </w:rPr>
              <w:t>Željena cijena</w:t>
            </w:r>
          </w:p>
          <w:p w:rsidRPr="001F146D" w:rsidR="00E81779" w:rsidP="248E1065" w:rsidRDefault="1EC4666A" w14:paraId="2F90B649" w14:textId="58A30E94">
            <w:pPr>
              <w:pStyle w:val="tablica"/>
              <w:rPr>
                <w:highlight w:val="yellow"/>
              </w:rPr>
            </w:pPr>
            <w:r w:rsidRPr="248E1065">
              <w:rPr>
                <w:highlight w:val="yellow"/>
              </w:rPr>
              <w:t>-</w:t>
            </w:r>
            <w:r w:rsidRPr="248E1065" w:rsidR="6E0A5897">
              <w:rPr>
                <w:highlight w:val="yellow"/>
              </w:rPr>
              <w:t>?</w:t>
            </w:r>
          </w:p>
          <w:p w:rsidRPr="001F146D" w:rsidR="00E81779" w:rsidP="00C76638" w:rsidRDefault="00E81779" w14:paraId="0E6E4954" w14:textId="3839015F">
            <w:pPr>
              <w:pStyle w:val="tablica"/>
              <w:rPr>
                <w:highlight w:val="magenta"/>
              </w:rPr>
            </w:pPr>
          </w:p>
        </w:tc>
        <w:tc>
          <w:tcPr>
            <w:tcW w:w="2637" w:type="dxa"/>
            <w:vAlign w:val="center"/>
          </w:tcPr>
          <w:p w:rsidR="00E81779" w:rsidP="00C76638" w:rsidRDefault="00E81779" w14:paraId="37FFE6AB" w14:textId="70E36117">
            <w:pPr>
              <w:pStyle w:val="tablica"/>
            </w:pPr>
            <w:r>
              <w:t xml:space="preserve">Cijena koju </w:t>
            </w:r>
            <w:r w:rsidR="00797BCA">
              <w:t xml:space="preserve">voditelj aukcije postavlja </w:t>
            </w:r>
            <w:r w:rsidR="00FF4F20">
              <w:t xml:space="preserve">temeljem želje prodavatelja nakon </w:t>
            </w:r>
            <w:r w:rsidR="001F146D">
              <w:t>uvida u procjenu</w:t>
            </w:r>
          </w:p>
        </w:tc>
        <w:tc>
          <w:tcPr>
            <w:tcW w:w="2588" w:type="dxa"/>
            <w:vAlign w:val="center"/>
          </w:tcPr>
          <w:p w:rsidR="00E81779" w:rsidP="63621CBB" w:rsidRDefault="00E924A9" w14:paraId="6F410F13" w14:textId="3ABA87CF">
            <w:pPr>
              <w:pStyle w:val="tablica"/>
            </w:pPr>
            <w:r>
              <w:t>Artefakt, željena cijena</w:t>
            </w:r>
          </w:p>
        </w:tc>
        <w:tc>
          <w:tcPr>
            <w:tcW w:w="4489" w:type="dxa"/>
            <w:vAlign w:val="center"/>
          </w:tcPr>
          <w:p w:rsidR="00E81779" w:rsidP="00D05517" w:rsidRDefault="00E81779" w14:paraId="2DEC4DC1" w14:textId="77777777">
            <w:pPr>
              <w:pStyle w:val="tablica"/>
              <w:jc w:val="center"/>
            </w:pPr>
          </w:p>
        </w:tc>
      </w:tr>
      <w:tr w:rsidRPr="0058502B" w:rsidR="00A34D72" w:rsidTr="00D05517" w14:paraId="7B74432A" w14:textId="77777777">
        <w:tc>
          <w:tcPr>
            <w:tcW w:w="996" w:type="dxa"/>
            <w:vAlign w:val="center"/>
          </w:tcPr>
          <w:p w:rsidR="00A34D72" w:rsidP="00CA6BF7" w:rsidRDefault="00A34D72" w14:paraId="3716012A" w14:textId="77777777">
            <w:pPr>
              <w:pStyle w:val="tablica"/>
              <w:numPr>
                <w:ilvl w:val="0"/>
                <w:numId w:val="26"/>
              </w:numPr>
            </w:pPr>
          </w:p>
        </w:tc>
        <w:tc>
          <w:tcPr>
            <w:tcW w:w="3135" w:type="dxa"/>
            <w:vAlign w:val="center"/>
          </w:tcPr>
          <w:p w:rsidRPr="001F146D" w:rsidR="00A34D72" w:rsidP="248E1065" w:rsidRDefault="350ECB17" w14:paraId="004BBFAB" w14:textId="7121E8F5">
            <w:pPr>
              <w:pStyle w:val="tablica"/>
              <w:rPr>
                <w:highlight w:val="magenta"/>
              </w:rPr>
            </w:pPr>
            <w:r w:rsidRPr="248E1065">
              <w:rPr>
                <w:highlight w:val="magenta"/>
              </w:rPr>
              <w:t>Početna cijena / minimalna cijena</w:t>
            </w:r>
          </w:p>
          <w:p w:rsidRPr="001F146D" w:rsidR="00A34D72" w:rsidP="248E1065" w:rsidRDefault="1BA4CF7A" w14:paraId="3F75B434" w14:textId="651F2E20">
            <w:pPr>
              <w:pStyle w:val="tablica"/>
              <w:rPr>
                <w:highlight w:val="yellow"/>
              </w:rPr>
            </w:pPr>
            <w:r w:rsidRPr="248E1065">
              <w:rPr>
                <w:highlight w:val="yellow"/>
              </w:rPr>
              <w:t>-</w:t>
            </w:r>
            <w:r w:rsidRPr="248E1065" w:rsidR="3A5F8E15">
              <w:rPr>
                <w:highlight w:val="yellow"/>
              </w:rPr>
              <w:t>?</w:t>
            </w:r>
          </w:p>
          <w:p w:rsidRPr="001F146D" w:rsidR="00A34D72" w:rsidP="00C76638" w:rsidRDefault="00A34D72" w14:paraId="623786F7" w14:textId="43C5517E">
            <w:pPr>
              <w:pStyle w:val="tablica"/>
              <w:rPr>
                <w:highlight w:val="magenta"/>
              </w:rPr>
            </w:pPr>
          </w:p>
        </w:tc>
        <w:tc>
          <w:tcPr>
            <w:tcW w:w="2637" w:type="dxa"/>
            <w:vAlign w:val="center"/>
          </w:tcPr>
          <w:p w:rsidR="00A34D72" w:rsidP="00C76638" w:rsidRDefault="00A34D72" w14:paraId="0741A25A" w14:textId="0D6018E0">
            <w:pPr>
              <w:pStyle w:val="tablica"/>
            </w:pPr>
            <w:r>
              <w:t>Prodavatelj po uvidu u procjenu definira p</w:t>
            </w:r>
            <w:r w:rsidR="006F4693">
              <w:t>arametre cijene za svoj artefakt</w:t>
            </w:r>
            <w:r w:rsidR="00422E86">
              <w:t xml:space="preserve">: početnu cijenu </w:t>
            </w:r>
            <w:r w:rsidR="009738E8">
              <w:t xml:space="preserve">za engleski tip aukcije i minimalnu cijenu za nizozemski tip, ispod tih cijena </w:t>
            </w:r>
            <w:r w:rsidR="00C21246">
              <w:t xml:space="preserve">aukcija se smatra neuspjelom. </w:t>
            </w:r>
          </w:p>
        </w:tc>
        <w:tc>
          <w:tcPr>
            <w:tcW w:w="2588" w:type="dxa"/>
            <w:vAlign w:val="center"/>
          </w:tcPr>
          <w:p w:rsidR="00A34D72" w:rsidP="63621CBB" w:rsidRDefault="006F4693" w14:paraId="7BFE0A64" w14:textId="35DB71AC">
            <w:pPr>
              <w:pStyle w:val="tablica"/>
            </w:pPr>
            <w:r>
              <w:t xml:space="preserve">Artefakt, početna cijena, </w:t>
            </w:r>
            <w:r w:rsidR="002A0D69">
              <w:t>najniža cijena</w:t>
            </w:r>
          </w:p>
        </w:tc>
        <w:tc>
          <w:tcPr>
            <w:tcW w:w="4489" w:type="dxa"/>
            <w:vAlign w:val="center"/>
          </w:tcPr>
          <w:p w:rsidR="00A34D72" w:rsidP="00D05517" w:rsidRDefault="00A34D72" w14:paraId="5BE1AB44" w14:textId="77777777">
            <w:pPr>
              <w:pStyle w:val="tablica"/>
              <w:jc w:val="center"/>
            </w:pPr>
          </w:p>
        </w:tc>
      </w:tr>
      <w:tr w:rsidRPr="0058502B" w:rsidR="00137475" w:rsidTr="00D05517" w14:paraId="2F030EC8" w14:textId="77777777">
        <w:tc>
          <w:tcPr>
            <w:tcW w:w="996" w:type="dxa"/>
            <w:vAlign w:val="center"/>
          </w:tcPr>
          <w:p w:rsidR="00137475" w:rsidP="00CA6BF7" w:rsidRDefault="00137475" w14:paraId="0BEAE2A1" w14:textId="77777777">
            <w:pPr>
              <w:pStyle w:val="tablica"/>
              <w:numPr>
                <w:ilvl w:val="0"/>
                <w:numId w:val="26"/>
              </w:numPr>
            </w:pPr>
          </w:p>
        </w:tc>
        <w:tc>
          <w:tcPr>
            <w:tcW w:w="3135" w:type="dxa"/>
            <w:vAlign w:val="center"/>
          </w:tcPr>
          <w:p w:rsidRPr="001F146D" w:rsidR="00137475" w:rsidP="248E1065" w:rsidRDefault="41F6DFFD" w14:paraId="3974476E" w14:textId="402820A6">
            <w:pPr>
              <w:pStyle w:val="tablica"/>
              <w:rPr>
                <w:highlight w:val="magenta"/>
              </w:rPr>
            </w:pPr>
            <w:r w:rsidRPr="248E1065">
              <w:rPr>
                <w:highlight w:val="magenta"/>
              </w:rPr>
              <w:t xml:space="preserve">Dosje pojedinog </w:t>
            </w:r>
            <w:r w:rsidRPr="248E1065" w:rsidR="62D51599">
              <w:rPr>
                <w:highlight w:val="magenta"/>
              </w:rPr>
              <w:t>artefakta</w:t>
            </w:r>
          </w:p>
          <w:p w:rsidRPr="001F146D" w:rsidR="00137475" w:rsidP="248E1065" w:rsidRDefault="261350EB" w14:paraId="3D60095B" w14:textId="651F2E20">
            <w:pPr>
              <w:pStyle w:val="tablica"/>
              <w:rPr>
                <w:highlight w:val="yellow"/>
              </w:rPr>
            </w:pPr>
            <w:r w:rsidRPr="248E1065">
              <w:rPr>
                <w:highlight w:val="yellow"/>
              </w:rPr>
              <w:t>-?</w:t>
            </w:r>
          </w:p>
          <w:p w:rsidRPr="001F146D" w:rsidR="00137475" w:rsidP="00C76638" w:rsidRDefault="00137475" w14:paraId="4D04EEDD" w14:textId="6BF297B5">
            <w:pPr>
              <w:pStyle w:val="tablica"/>
              <w:rPr>
                <w:highlight w:val="magenta"/>
              </w:rPr>
            </w:pPr>
          </w:p>
        </w:tc>
        <w:tc>
          <w:tcPr>
            <w:tcW w:w="2637" w:type="dxa"/>
            <w:vAlign w:val="center"/>
          </w:tcPr>
          <w:p w:rsidR="00137475" w:rsidP="00C76638" w:rsidRDefault="00137475" w14:paraId="514C6CDA" w14:textId="4C0129F7">
            <w:pPr>
              <w:pStyle w:val="tablica"/>
            </w:pPr>
            <w:r>
              <w:t>Potpuni podaci o pojedinom artiklu</w:t>
            </w:r>
          </w:p>
        </w:tc>
        <w:tc>
          <w:tcPr>
            <w:tcW w:w="2588" w:type="dxa"/>
            <w:vAlign w:val="center"/>
          </w:tcPr>
          <w:p w:rsidR="00137475" w:rsidP="63621CBB" w:rsidRDefault="00E924A9" w14:paraId="7BF8B57E" w14:textId="1B0422B5">
            <w:pPr>
              <w:pStyle w:val="tablica"/>
            </w:pPr>
            <w:r>
              <w:t xml:space="preserve">Artefakt, </w:t>
            </w:r>
            <w:r w:rsidR="00753CF8">
              <w:t xml:space="preserve">prezime i ime prodavatelja, dodijeljeni voditelj aukcije, </w:t>
            </w:r>
            <w:r w:rsidRPr="00E924A9">
              <w:t xml:space="preserve">naziv, marka, model, datum proizvodnje, stanje, </w:t>
            </w:r>
            <w:r w:rsidR="00E23A03">
              <w:t xml:space="preserve">fotografije, procijenjena vrijednost, </w:t>
            </w:r>
            <w:r w:rsidRPr="00E924A9">
              <w:t>početna cijena, najmanja cijena</w:t>
            </w:r>
            <w:r w:rsidR="00E23A03">
              <w:t>, željena cijena</w:t>
            </w:r>
          </w:p>
        </w:tc>
        <w:tc>
          <w:tcPr>
            <w:tcW w:w="4489" w:type="dxa"/>
            <w:vAlign w:val="center"/>
          </w:tcPr>
          <w:p w:rsidR="00137475" w:rsidP="00D05517" w:rsidRDefault="00137475" w14:paraId="0F579BDC" w14:textId="77777777">
            <w:pPr>
              <w:pStyle w:val="tablica"/>
              <w:jc w:val="center"/>
            </w:pPr>
          </w:p>
        </w:tc>
      </w:tr>
      <w:tr w:rsidRPr="0058502B" w:rsidR="00A13251" w:rsidTr="00D05517" w14:paraId="53CC71D8" w14:textId="77777777">
        <w:tc>
          <w:tcPr>
            <w:tcW w:w="996" w:type="dxa"/>
            <w:vAlign w:val="center"/>
          </w:tcPr>
          <w:p w:rsidRPr="002A1E6E" w:rsidR="00A13251" w:rsidP="00CA6BF7" w:rsidRDefault="00A13251" w14:paraId="1F20A124" w14:textId="77777777">
            <w:pPr>
              <w:pStyle w:val="tablica"/>
              <w:numPr>
                <w:ilvl w:val="0"/>
                <w:numId w:val="26"/>
              </w:numPr>
            </w:pPr>
          </w:p>
        </w:tc>
        <w:tc>
          <w:tcPr>
            <w:tcW w:w="3135" w:type="dxa"/>
            <w:vAlign w:val="center"/>
          </w:tcPr>
          <w:p w:rsidRPr="00531017" w:rsidR="00A13251" w:rsidP="00C76638" w:rsidRDefault="00A13251" w14:paraId="41D29E19" w14:textId="3C64DB49">
            <w:pPr>
              <w:pStyle w:val="tablica"/>
              <w:rPr>
                <w:highlight w:val="magenta"/>
              </w:rPr>
            </w:pPr>
            <w:r w:rsidRPr="00531017">
              <w:rPr>
                <w:highlight w:val="magenta"/>
              </w:rPr>
              <w:t>Popis artefakata za aukciju</w:t>
            </w:r>
          </w:p>
        </w:tc>
        <w:tc>
          <w:tcPr>
            <w:tcW w:w="2637" w:type="dxa"/>
            <w:vAlign w:val="center"/>
          </w:tcPr>
          <w:p w:rsidR="00A13251" w:rsidP="00C76638" w:rsidRDefault="580E1B4C" w14:paraId="4807EB84" w14:textId="7139462A">
            <w:pPr>
              <w:pStyle w:val="tablica"/>
            </w:pPr>
            <w:r>
              <w:t xml:space="preserve">Popis artefakata koje voditelj uključuje u </w:t>
            </w:r>
            <w:r w:rsidRPr="248E1065" w:rsidR="1F4A7CC9">
              <w:rPr>
                <w:highlight w:val="yellow"/>
              </w:rPr>
              <w:t>slijedeću</w:t>
            </w:r>
            <w:r w:rsidR="1F4A7CC9">
              <w:t xml:space="preserve"> </w:t>
            </w:r>
            <w:r>
              <w:t>aukciju</w:t>
            </w:r>
          </w:p>
        </w:tc>
        <w:tc>
          <w:tcPr>
            <w:tcW w:w="2588" w:type="dxa"/>
            <w:vAlign w:val="center"/>
          </w:tcPr>
          <w:p w:rsidR="00A13251" w:rsidP="63621CBB" w:rsidRDefault="00A13251" w14:paraId="72E2F6E6" w14:textId="6A871915">
            <w:pPr>
              <w:pStyle w:val="tablica"/>
            </w:pPr>
            <w:r>
              <w:t>Aukcija, Artefakt</w:t>
            </w:r>
          </w:p>
        </w:tc>
        <w:tc>
          <w:tcPr>
            <w:tcW w:w="4489" w:type="dxa"/>
            <w:vAlign w:val="center"/>
          </w:tcPr>
          <w:p w:rsidR="00A13251" w:rsidP="00D05517" w:rsidRDefault="3D8480C1" w14:paraId="0826CE7E" w14:textId="47EC0346">
            <w:pPr>
              <w:pStyle w:val="tablica"/>
              <w:jc w:val="center"/>
            </w:pPr>
            <w:r>
              <w:rPr>
                <w:noProof/>
              </w:rPr>
              <w:drawing>
                <wp:inline distT="0" distB="0" distL="0" distR="0" wp14:anchorId="2A459245" wp14:editId="4F056707">
                  <wp:extent cx="2505075" cy="2647950"/>
                  <wp:effectExtent l="0" t="0" r="0" b="0"/>
                  <wp:docPr id="4031373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37363" name="Picture 403137363"/>
                          <pic:cNvPicPr/>
                        </pic:nvPicPr>
                        <pic:blipFill>
                          <a:blip r:embed="rId60">
                            <a:extLst>
                              <a:ext uri="{28A0092B-C50C-407E-A947-70E740481C1C}">
                                <a14:useLocalDpi xmlns:a14="http://schemas.microsoft.com/office/drawing/2010/main"/>
                              </a:ext>
                            </a:extLst>
                          </a:blip>
                          <a:stretch>
                            <a:fillRect/>
                          </a:stretch>
                        </pic:blipFill>
                        <pic:spPr>
                          <a:xfrm>
                            <a:off x="0" y="0"/>
                            <a:ext cx="2505075" cy="2647950"/>
                          </a:xfrm>
                          <a:prstGeom prst="rect">
                            <a:avLst/>
                          </a:prstGeom>
                        </pic:spPr>
                      </pic:pic>
                    </a:graphicData>
                  </a:graphic>
                </wp:inline>
              </w:drawing>
            </w:r>
          </w:p>
        </w:tc>
      </w:tr>
      <w:tr w:rsidRPr="0058502B" w:rsidR="00B67532" w:rsidTr="00D05517" w14:paraId="2A0DC512" w14:textId="77777777">
        <w:tc>
          <w:tcPr>
            <w:tcW w:w="996" w:type="dxa"/>
            <w:vAlign w:val="center"/>
          </w:tcPr>
          <w:p w:rsidRPr="002A1E6E" w:rsidR="00B67532" w:rsidP="00CA6BF7" w:rsidRDefault="00B67532" w14:paraId="46B9AE97" w14:textId="77777777">
            <w:pPr>
              <w:pStyle w:val="tablica"/>
              <w:numPr>
                <w:ilvl w:val="0"/>
                <w:numId w:val="26"/>
              </w:numPr>
            </w:pPr>
          </w:p>
        </w:tc>
        <w:tc>
          <w:tcPr>
            <w:tcW w:w="3135" w:type="dxa"/>
            <w:vAlign w:val="center"/>
          </w:tcPr>
          <w:p w:rsidRPr="00531017" w:rsidR="00B67532" w:rsidP="00C76638" w:rsidRDefault="00B67532" w14:paraId="5C6BBE1B" w14:textId="76D9617D">
            <w:pPr>
              <w:pStyle w:val="tablica"/>
              <w:rPr>
                <w:highlight w:val="magenta"/>
              </w:rPr>
            </w:pPr>
            <w:r>
              <w:rPr>
                <w:highlight w:val="magenta"/>
              </w:rPr>
              <w:t>Popis dostupnih artefakata</w:t>
            </w:r>
          </w:p>
        </w:tc>
        <w:tc>
          <w:tcPr>
            <w:tcW w:w="2637" w:type="dxa"/>
            <w:vAlign w:val="center"/>
          </w:tcPr>
          <w:p w:rsidR="00B67532" w:rsidP="00C76638" w:rsidRDefault="00B67532" w14:paraId="2C68F730" w14:textId="4C959210">
            <w:pPr>
              <w:pStyle w:val="tablica"/>
            </w:pPr>
            <w:r>
              <w:t xml:space="preserve">Popis artefakata koji kupci mogu razgledati kako bi znali </w:t>
            </w:r>
            <w:r w:rsidR="00464FAE">
              <w:t>koji će se artefakti naći u sljedećim aukcijama</w:t>
            </w:r>
          </w:p>
        </w:tc>
        <w:tc>
          <w:tcPr>
            <w:tcW w:w="2588" w:type="dxa"/>
            <w:vAlign w:val="center"/>
          </w:tcPr>
          <w:p w:rsidR="00B67532" w:rsidP="63621CBB" w:rsidRDefault="00464FAE" w14:paraId="51DFBD0F" w14:textId="5B9AF28E">
            <w:pPr>
              <w:pStyle w:val="tablica"/>
            </w:pPr>
            <w:r>
              <w:t>Artefakt, kupac</w:t>
            </w:r>
          </w:p>
        </w:tc>
        <w:tc>
          <w:tcPr>
            <w:tcW w:w="4489" w:type="dxa"/>
            <w:vAlign w:val="center"/>
          </w:tcPr>
          <w:p w:rsidR="00B67532" w:rsidP="00D05517" w:rsidRDefault="6CDFC2B7" w14:paraId="0F64D360" w14:textId="009935A9">
            <w:pPr>
              <w:pStyle w:val="tablica"/>
              <w:jc w:val="center"/>
            </w:pPr>
            <w:r>
              <w:rPr>
                <w:noProof/>
              </w:rPr>
              <w:drawing>
                <wp:inline distT="0" distB="0" distL="0" distR="0" wp14:anchorId="0955C232" wp14:editId="2E3CF4A0">
                  <wp:extent cx="1866900" cy="2647950"/>
                  <wp:effectExtent l="0" t="0" r="0" b="0"/>
                  <wp:docPr id="17183295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29599" name="Picture 1718329599"/>
                          <pic:cNvPicPr/>
                        </pic:nvPicPr>
                        <pic:blipFill>
                          <a:blip r:embed="rId61">
                            <a:extLst>
                              <a:ext uri="{28A0092B-C50C-407E-A947-70E740481C1C}">
                                <a14:useLocalDpi xmlns:a14="http://schemas.microsoft.com/office/drawing/2010/main"/>
                              </a:ext>
                            </a:extLst>
                          </a:blip>
                          <a:stretch>
                            <a:fillRect/>
                          </a:stretch>
                        </pic:blipFill>
                        <pic:spPr>
                          <a:xfrm>
                            <a:off x="0" y="0"/>
                            <a:ext cx="1866900" cy="2647950"/>
                          </a:xfrm>
                          <a:prstGeom prst="rect">
                            <a:avLst/>
                          </a:prstGeom>
                        </pic:spPr>
                      </pic:pic>
                    </a:graphicData>
                  </a:graphic>
                </wp:inline>
              </w:drawing>
            </w:r>
          </w:p>
        </w:tc>
      </w:tr>
      <w:tr w:rsidRPr="0058502B" w:rsidR="00E27346" w:rsidTr="00D05517" w14:paraId="625B6988" w14:textId="77777777">
        <w:tc>
          <w:tcPr>
            <w:tcW w:w="996" w:type="dxa"/>
            <w:vAlign w:val="center"/>
          </w:tcPr>
          <w:p w:rsidRPr="002A1E6E" w:rsidR="00E27346" w:rsidP="00CA6BF7" w:rsidRDefault="00E27346" w14:paraId="71298422" w14:textId="77777777">
            <w:pPr>
              <w:pStyle w:val="tablica"/>
              <w:numPr>
                <w:ilvl w:val="0"/>
                <w:numId w:val="26"/>
              </w:numPr>
            </w:pPr>
          </w:p>
        </w:tc>
        <w:tc>
          <w:tcPr>
            <w:tcW w:w="3135" w:type="dxa"/>
            <w:vAlign w:val="center"/>
          </w:tcPr>
          <w:p w:rsidR="00E27346" w:rsidP="00C76638" w:rsidRDefault="00E27346" w14:paraId="60BEFA6B" w14:textId="77F5F43F">
            <w:pPr>
              <w:pStyle w:val="tablica"/>
              <w:rPr>
                <w:highlight w:val="magenta"/>
              </w:rPr>
            </w:pPr>
            <w:r>
              <w:rPr>
                <w:highlight w:val="magenta"/>
              </w:rPr>
              <w:t>Katalog aukcija</w:t>
            </w:r>
          </w:p>
        </w:tc>
        <w:tc>
          <w:tcPr>
            <w:tcW w:w="2637" w:type="dxa"/>
            <w:vAlign w:val="center"/>
          </w:tcPr>
          <w:p w:rsidR="00E27346" w:rsidP="00C76638" w:rsidRDefault="00E27346" w14:paraId="1999D4A2" w14:textId="5B696AC3">
            <w:pPr>
              <w:pStyle w:val="tablica"/>
            </w:pPr>
            <w:r>
              <w:t>Pregled najavljenih aukcija za kupca</w:t>
            </w:r>
          </w:p>
        </w:tc>
        <w:tc>
          <w:tcPr>
            <w:tcW w:w="2588" w:type="dxa"/>
            <w:vAlign w:val="center"/>
          </w:tcPr>
          <w:p w:rsidR="00E27346" w:rsidP="63621CBB" w:rsidRDefault="00E27346" w14:paraId="3D7F04B2" w14:textId="6178DDD2">
            <w:pPr>
              <w:pStyle w:val="tablica"/>
            </w:pPr>
            <w:r>
              <w:t xml:space="preserve">Aukcija, </w:t>
            </w:r>
            <w:r w:rsidR="009C5451">
              <w:t>artefakt</w:t>
            </w:r>
            <w:r>
              <w:t>, vrijeme pokretanja, vrijeme zaključenja</w:t>
            </w:r>
          </w:p>
        </w:tc>
        <w:tc>
          <w:tcPr>
            <w:tcW w:w="4489" w:type="dxa"/>
            <w:vAlign w:val="center"/>
          </w:tcPr>
          <w:p w:rsidR="00E27346" w:rsidP="00D05517" w:rsidRDefault="70B86AAD" w14:paraId="4CE40332" w14:textId="217F637C">
            <w:pPr>
              <w:pStyle w:val="tablica"/>
              <w:jc w:val="center"/>
            </w:pPr>
            <w:r>
              <w:rPr>
                <w:noProof/>
              </w:rPr>
              <w:drawing>
                <wp:inline distT="0" distB="0" distL="0" distR="0" wp14:anchorId="4968DFDB" wp14:editId="7B56B529">
                  <wp:extent cx="2647950" cy="2457450"/>
                  <wp:effectExtent l="0" t="0" r="0" b="0"/>
                  <wp:docPr id="16002803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80357" name="Picture 1600280357"/>
                          <pic:cNvPicPr/>
                        </pic:nvPicPr>
                        <pic:blipFill>
                          <a:blip r:embed="rId62">
                            <a:extLst>
                              <a:ext uri="{28A0092B-C50C-407E-A947-70E740481C1C}">
                                <a14:useLocalDpi xmlns:a14="http://schemas.microsoft.com/office/drawing/2010/main"/>
                              </a:ext>
                            </a:extLst>
                          </a:blip>
                          <a:stretch>
                            <a:fillRect/>
                          </a:stretch>
                        </pic:blipFill>
                        <pic:spPr>
                          <a:xfrm>
                            <a:off x="0" y="0"/>
                            <a:ext cx="2647950" cy="2457450"/>
                          </a:xfrm>
                          <a:prstGeom prst="rect">
                            <a:avLst/>
                          </a:prstGeom>
                        </pic:spPr>
                      </pic:pic>
                    </a:graphicData>
                  </a:graphic>
                </wp:inline>
              </w:drawing>
            </w:r>
          </w:p>
        </w:tc>
      </w:tr>
      <w:tr w:rsidRPr="0058502B" w:rsidR="009C1195" w:rsidTr="00D05517" w14:paraId="420ED385" w14:textId="77777777">
        <w:tc>
          <w:tcPr>
            <w:tcW w:w="996" w:type="dxa"/>
            <w:vAlign w:val="center"/>
          </w:tcPr>
          <w:p w:rsidRPr="002A1E6E" w:rsidR="009C1195" w:rsidP="00CA6BF7" w:rsidRDefault="009C1195" w14:paraId="3807132D" w14:textId="77777777">
            <w:pPr>
              <w:pStyle w:val="tablica"/>
              <w:numPr>
                <w:ilvl w:val="0"/>
                <w:numId w:val="26"/>
              </w:numPr>
            </w:pPr>
          </w:p>
        </w:tc>
        <w:tc>
          <w:tcPr>
            <w:tcW w:w="3135" w:type="dxa"/>
            <w:vAlign w:val="center"/>
          </w:tcPr>
          <w:p w:rsidR="009C1195" w:rsidP="248E1065" w:rsidRDefault="12F40A2A" w14:paraId="71026745" w14:textId="6839D1A2">
            <w:pPr>
              <w:pStyle w:val="tablica"/>
              <w:rPr>
                <w:highlight w:val="magenta"/>
              </w:rPr>
            </w:pPr>
            <w:r w:rsidRPr="248E1065">
              <w:rPr>
                <w:highlight w:val="magenta"/>
              </w:rPr>
              <w:t xml:space="preserve">Najava </w:t>
            </w:r>
            <w:r w:rsidRPr="248E1065" w:rsidR="371D3FB4">
              <w:rPr>
                <w:highlight w:val="magenta"/>
              </w:rPr>
              <w:t>pokretanja aukcije za kupca</w:t>
            </w:r>
          </w:p>
          <w:p w:rsidR="009C1195" w:rsidP="248E1065" w:rsidRDefault="40348056" w14:paraId="027766B0" w14:textId="1CC2D2C6">
            <w:pPr>
              <w:pStyle w:val="tablica"/>
              <w:rPr>
                <w:highlight w:val="yellow"/>
              </w:rPr>
            </w:pPr>
            <w:r w:rsidRPr="248E1065">
              <w:rPr>
                <w:highlight w:val="yellow"/>
              </w:rPr>
              <w:t>Isto kao 26? Samo 26 sami gledaju, a ovo bi im stiglo na mail?</w:t>
            </w:r>
          </w:p>
        </w:tc>
        <w:tc>
          <w:tcPr>
            <w:tcW w:w="2637" w:type="dxa"/>
            <w:vAlign w:val="center"/>
          </w:tcPr>
          <w:p w:rsidR="009C1195" w:rsidP="00C76638" w:rsidRDefault="005F15CD" w14:paraId="39AB3066" w14:textId="3CF2A790">
            <w:pPr>
              <w:pStyle w:val="tablica"/>
            </w:pPr>
            <w:r>
              <w:t>Sustav obavještava kupca da će biti pokrenuta aukcija s artefaktima koji ga zanimaju, kada će se otvoriti i do kada će biti otvorena te u kojem tipu će biti</w:t>
            </w:r>
          </w:p>
        </w:tc>
        <w:tc>
          <w:tcPr>
            <w:tcW w:w="2588" w:type="dxa"/>
            <w:vAlign w:val="center"/>
          </w:tcPr>
          <w:p w:rsidR="009C1195" w:rsidP="63621CBB" w:rsidRDefault="005F15CD" w14:paraId="776C9750" w14:textId="6EEB4BF0">
            <w:pPr>
              <w:pStyle w:val="tablica"/>
            </w:pPr>
            <w:r>
              <w:t>Aukcija, artefakt, tip aukcije, vrijeme početka, vrijeme završetka</w:t>
            </w:r>
          </w:p>
        </w:tc>
        <w:tc>
          <w:tcPr>
            <w:tcW w:w="4489" w:type="dxa"/>
            <w:vAlign w:val="center"/>
          </w:tcPr>
          <w:p w:rsidR="009C1195" w:rsidP="00D05517" w:rsidRDefault="009C1195" w14:paraId="1BF5DC3D" w14:textId="77777777">
            <w:pPr>
              <w:pStyle w:val="tablica"/>
              <w:jc w:val="center"/>
            </w:pPr>
          </w:p>
        </w:tc>
      </w:tr>
      <w:tr w:rsidRPr="0058502B" w:rsidR="005931D8" w:rsidTr="00D05517" w14:paraId="172C8609" w14:textId="77777777">
        <w:tc>
          <w:tcPr>
            <w:tcW w:w="996" w:type="dxa"/>
            <w:vAlign w:val="center"/>
          </w:tcPr>
          <w:p w:rsidRPr="002A1E6E" w:rsidR="005931D8" w:rsidP="00CA6BF7" w:rsidRDefault="005931D8" w14:paraId="0864AF37" w14:textId="0EA26023">
            <w:pPr>
              <w:pStyle w:val="tablica"/>
              <w:numPr>
                <w:ilvl w:val="0"/>
                <w:numId w:val="26"/>
              </w:numPr>
            </w:pPr>
          </w:p>
        </w:tc>
        <w:tc>
          <w:tcPr>
            <w:tcW w:w="3135" w:type="dxa"/>
            <w:vAlign w:val="center"/>
          </w:tcPr>
          <w:p w:rsidRPr="002A1051" w:rsidR="005931D8" w:rsidP="00C76638" w:rsidRDefault="6F430CD9" w14:paraId="5A724B71" w14:textId="48EFA2A5">
            <w:pPr>
              <w:pStyle w:val="tablica"/>
              <w:rPr>
                <w:highlight w:val="magenta"/>
              </w:rPr>
            </w:pPr>
            <w:r w:rsidRPr="248E1065">
              <w:rPr>
                <w:highlight w:val="magenta"/>
              </w:rPr>
              <w:t xml:space="preserve">Odluka o </w:t>
            </w:r>
            <w:r w:rsidRPr="248E1065" w:rsidR="10A406D2">
              <w:rPr>
                <w:highlight w:val="magenta"/>
              </w:rPr>
              <w:t>tipu aukcije</w:t>
            </w:r>
          </w:p>
          <w:p w:rsidR="4BD3FB4C" w:rsidP="248E1065" w:rsidRDefault="4BD3FB4C" w14:paraId="45CA5F8D" w14:textId="3D6D802E">
            <w:pPr>
              <w:pStyle w:val="tablica"/>
              <w:rPr>
                <w:highlight w:val="yellow"/>
              </w:rPr>
            </w:pPr>
            <w:r w:rsidRPr="248E1065">
              <w:rPr>
                <w:highlight w:val="yellow"/>
              </w:rPr>
              <w:t>Stavit prije 26? Jer se u 26 već prikazuje ovaj podatak</w:t>
            </w:r>
          </w:p>
          <w:p w:rsidR="7E65CD21" w:rsidP="248E1065" w:rsidRDefault="7E65CD21" w14:paraId="40494B43" w14:textId="76A19496">
            <w:pPr>
              <w:pStyle w:val="tablica"/>
              <w:rPr>
                <w:highlight w:val="yellow"/>
              </w:rPr>
            </w:pPr>
            <w:r w:rsidRPr="248E1065">
              <w:rPr>
                <w:highlight w:val="yellow"/>
              </w:rPr>
              <w:t>Objedinio bi definiranje cijene, tipa i trajanja aukcije</w:t>
            </w:r>
            <w:r w:rsidRPr="248E1065" w:rsidR="68CB0A95">
              <w:rPr>
                <w:highlight w:val="yellow"/>
              </w:rPr>
              <w:t xml:space="preserve"> (24,30,31)</w:t>
            </w:r>
          </w:p>
          <w:p w:rsidR="248E1065" w:rsidP="248E1065" w:rsidRDefault="248E1065" w14:paraId="60D289B1" w14:textId="5D22CE67">
            <w:pPr>
              <w:pStyle w:val="tablica"/>
              <w:rPr>
                <w:highlight w:val="magenta"/>
              </w:rPr>
            </w:pPr>
          </w:p>
          <w:p w:rsidRPr="002A1051" w:rsidR="00667DD8" w:rsidP="00C76638" w:rsidRDefault="00667DD8" w14:paraId="3CCF105A" w14:textId="77777777">
            <w:pPr>
              <w:pStyle w:val="tablica"/>
              <w:rPr>
                <w:highlight w:val="magenta"/>
              </w:rPr>
            </w:pPr>
          </w:p>
          <w:p w:rsidRPr="002A1051" w:rsidR="00667DD8" w:rsidP="00667DD8" w:rsidRDefault="00667DD8" w14:paraId="19A2929F" w14:textId="3643F869">
            <w:pPr>
              <w:pStyle w:val="tablica"/>
              <w:rPr>
                <w:highlight w:val="magenta"/>
              </w:rPr>
            </w:pPr>
          </w:p>
        </w:tc>
        <w:tc>
          <w:tcPr>
            <w:tcW w:w="2637" w:type="dxa"/>
            <w:vAlign w:val="center"/>
          </w:tcPr>
          <w:p w:rsidRPr="002A1E6E" w:rsidR="005931D8" w:rsidP="00C76638" w:rsidRDefault="005931D8" w14:paraId="0CDF95BD" w14:textId="44A9D76D">
            <w:pPr>
              <w:pStyle w:val="tablica"/>
            </w:pPr>
            <w:r>
              <w:t>Forma u kojoj voditelj aukcije definira paramet</w:t>
            </w:r>
            <w:r w:rsidR="002A1051">
              <w:t>ar</w:t>
            </w:r>
            <w:r>
              <w:t xml:space="preserve"> pokretanja</w:t>
            </w:r>
            <w:r w:rsidR="002A1051">
              <w:t>: tip aukcije</w:t>
            </w:r>
          </w:p>
        </w:tc>
        <w:tc>
          <w:tcPr>
            <w:tcW w:w="2588" w:type="dxa"/>
            <w:vAlign w:val="center"/>
          </w:tcPr>
          <w:p w:rsidR="0135C9B5" w:rsidP="63621CBB" w:rsidRDefault="0135C9B5" w14:paraId="1BCD73E8" w14:textId="476992DF">
            <w:pPr>
              <w:pStyle w:val="tablica"/>
            </w:pPr>
            <w:r>
              <w:t>Artefakt,</w:t>
            </w:r>
          </w:p>
          <w:p w:rsidR="21C24FB7" w:rsidP="4A3E46BD" w:rsidRDefault="21C24FB7" w14:paraId="52E103C6" w14:textId="65B45E3D">
            <w:pPr>
              <w:pStyle w:val="tablica"/>
            </w:pPr>
            <w:r>
              <w:t>Aukcijska grupa(dan)</w:t>
            </w:r>
            <w:r w:rsidR="6783A8FC">
              <w:t xml:space="preserve">, </w:t>
            </w:r>
          </w:p>
          <w:p w:rsidR="63621CBB" w:rsidP="63621CBB" w:rsidRDefault="0135C9B5" w14:paraId="0F7DC37D" w14:textId="2F266F58">
            <w:pPr>
              <w:pStyle w:val="tablica"/>
            </w:pPr>
            <w:r>
              <w:t>Početna cijena</w:t>
            </w:r>
            <w:r w:rsidR="793A2650">
              <w:t xml:space="preserve">, </w:t>
            </w:r>
          </w:p>
          <w:p w:rsidRPr="002A1E6E" w:rsidR="035A8ED2" w:rsidP="035A8ED2" w:rsidRDefault="21B849BA" w14:paraId="3D367505" w14:textId="53ADF2DC">
            <w:pPr>
              <w:pStyle w:val="tablica"/>
            </w:pPr>
            <w:r>
              <w:t>Status (čeka, aktivna, 1,2, zadnji poziv</w:t>
            </w:r>
            <w:r w:rsidR="4C8BA876">
              <w:t>, završena</w:t>
            </w:r>
            <w:r>
              <w:t>),</w:t>
            </w:r>
          </w:p>
          <w:p w:rsidRPr="002A1E6E" w:rsidR="005931D8" w:rsidP="00C76638" w:rsidRDefault="4BA4326E" w14:paraId="78801B12" w14:textId="37E1AF52">
            <w:pPr>
              <w:pStyle w:val="tablica"/>
            </w:pPr>
            <w:r>
              <w:t>Tip aukcije (EN,FR)</w:t>
            </w:r>
          </w:p>
        </w:tc>
        <w:tc>
          <w:tcPr>
            <w:tcW w:w="4489" w:type="dxa"/>
            <w:vAlign w:val="center"/>
          </w:tcPr>
          <w:p w:rsidRPr="0058502B" w:rsidR="005931D8" w:rsidP="00D05517" w:rsidRDefault="26B1214C" w14:paraId="659B7035" w14:textId="60F71225">
            <w:pPr>
              <w:pStyle w:val="tablica"/>
              <w:jc w:val="center"/>
            </w:pPr>
            <w:r>
              <w:rPr>
                <w:noProof/>
              </w:rPr>
              <w:drawing>
                <wp:inline distT="0" distB="0" distL="0" distR="0" wp14:anchorId="17AC0E07" wp14:editId="45BD0CDF">
                  <wp:extent cx="2705100" cy="1581150"/>
                  <wp:effectExtent l="0" t="0" r="0" b="0"/>
                  <wp:docPr id="4956050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05027" name="Picture 495605027"/>
                          <pic:cNvPicPr/>
                        </pic:nvPicPr>
                        <pic:blipFill>
                          <a:blip r:embed="rId63">
                            <a:extLst>
                              <a:ext uri="{28A0092B-C50C-407E-A947-70E740481C1C}">
                                <a14:useLocalDpi xmlns:a14="http://schemas.microsoft.com/office/drawing/2010/main"/>
                              </a:ext>
                            </a:extLst>
                          </a:blip>
                          <a:stretch>
                            <a:fillRect/>
                          </a:stretch>
                        </pic:blipFill>
                        <pic:spPr>
                          <a:xfrm>
                            <a:off x="0" y="0"/>
                            <a:ext cx="2705100" cy="1581150"/>
                          </a:xfrm>
                          <a:prstGeom prst="rect">
                            <a:avLst/>
                          </a:prstGeom>
                        </pic:spPr>
                      </pic:pic>
                    </a:graphicData>
                  </a:graphic>
                </wp:inline>
              </w:drawing>
            </w:r>
          </w:p>
        </w:tc>
      </w:tr>
      <w:tr w:rsidRPr="0058502B" w:rsidR="00205AB8" w:rsidTr="00D05517" w14:paraId="7C3A44BD" w14:textId="77777777">
        <w:tc>
          <w:tcPr>
            <w:tcW w:w="996" w:type="dxa"/>
            <w:vAlign w:val="center"/>
          </w:tcPr>
          <w:p w:rsidRPr="002A1E6E" w:rsidR="00205AB8" w:rsidP="00CA6BF7" w:rsidRDefault="00205AB8" w14:paraId="0E86B8BB" w14:textId="77777777">
            <w:pPr>
              <w:pStyle w:val="tablica"/>
              <w:numPr>
                <w:ilvl w:val="0"/>
                <w:numId w:val="26"/>
              </w:numPr>
            </w:pPr>
          </w:p>
        </w:tc>
        <w:tc>
          <w:tcPr>
            <w:tcW w:w="3135" w:type="dxa"/>
            <w:vAlign w:val="center"/>
          </w:tcPr>
          <w:p w:rsidRPr="002A1051" w:rsidR="00205AB8" w:rsidP="248E1065" w:rsidRDefault="10A406D2" w14:paraId="67D26A82" w14:textId="5FB536BC">
            <w:pPr>
              <w:pStyle w:val="tablica"/>
              <w:rPr>
                <w:highlight w:val="magenta"/>
              </w:rPr>
            </w:pPr>
            <w:r w:rsidRPr="248E1065">
              <w:rPr>
                <w:highlight w:val="magenta"/>
              </w:rPr>
              <w:t>Odluka o trajanju aukcije</w:t>
            </w:r>
          </w:p>
          <w:p w:rsidRPr="002A1051" w:rsidR="00205AB8" w:rsidP="248E1065" w:rsidRDefault="21CED7B0" w14:paraId="61699621" w14:textId="21501493">
            <w:pPr>
              <w:pStyle w:val="tablica"/>
              <w:rPr>
                <w:highlight w:val="yellow"/>
              </w:rPr>
            </w:pPr>
            <w:r w:rsidRPr="248E1065">
              <w:rPr>
                <w:highlight w:val="yellow"/>
              </w:rPr>
              <w:t>Pogeldat koment na 30</w:t>
            </w:r>
          </w:p>
        </w:tc>
        <w:tc>
          <w:tcPr>
            <w:tcW w:w="2637" w:type="dxa"/>
            <w:vAlign w:val="center"/>
          </w:tcPr>
          <w:p w:rsidR="00205AB8" w:rsidP="00C76638" w:rsidRDefault="002A1051" w14:paraId="2AB152AC" w14:textId="584E337C">
            <w:pPr>
              <w:pStyle w:val="tablica"/>
            </w:pPr>
            <w:r w:rsidRPr="002A1051">
              <w:t xml:space="preserve">Forma u kojoj voditelj aukcije definira parametar pokretanja: </w:t>
            </w:r>
            <w:r>
              <w:t>vrijeme početka i vrijeme trajanja te vrijeme produženja u slučaju last second licitacije</w:t>
            </w:r>
          </w:p>
        </w:tc>
        <w:tc>
          <w:tcPr>
            <w:tcW w:w="2588" w:type="dxa"/>
            <w:vAlign w:val="center"/>
          </w:tcPr>
          <w:p w:rsidR="002A1051" w:rsidP="002A1051" w:rsidRDefault="002A1051" w14:paraId="5FB4ECED" w14:textId="77777777">
            <w:pPr>
              <w:pStyle w:val="tablica"/>
            </w:pPr>
            <w:r>
              <w:t>Artefakt,</w:t>
            </w:r>
          </w:p>
          <w:p w:rsidR="002A1051" w:rsidP="002A1051" w:rsidRDefault="002A1051" w14:paraId="3AF23091" w14:textId="77777777">
            <w:pPr>
              <w:pStyle w:val="tablica"/>
            </w:pPr>
            <w:r>
              <w:t xml:space="preserve">Aukcijska grupa(dan), </w:t>
            </w:r>
          </w:p>
          <w:p w:rsidR="002A1051" w:rsidP="002A1051" w:rsidRDefault="002A1051" w14:paraId="783DF6CD" w14:textId="77777777">
            <w:pPr>
              <w:pStyle w:val="tablica"/>
            </w:pPr>
            <w:r>
              <w:t xml:space="preserve">Početna cijena, </w:t>
            </w:r>
          </w:p>
          <w:p w:rsidRPr="002A1E6E" w:rsidR="002A1051" w:rsidP="002A1051" w:rsidRDefault="002A1051" w14:paraId="7C32054A" w14:textId="77777777">
            <w:pPr>
              <w:pStyle w:val="tablica"/>
            </w:pPr>
            <w:r>
              <w:t>Početak aukcije (yyyymmddhhmmss),</w:t>
            </w:r>
          </w:p>
          <w:p w:rsidRPr="002A1E6E" w:rsidR="002A1051" w:rsidP="002A1051" w:rsidRDefault="002A1051" w14:paraId="2601DA9A" w14:textId="77777777">
            <w:pPr>
              <w:pStyle w:val="tablica"/>
            </w:pPr>
            <w:r>
              <w:t>Kraj aukcije (yyyymmddhhmmss),</w:t>
            </w:r>
          </w:p>
          <w:p w:rsidR="00205AB8" w:rsidP="002A1051" w:rsidRDefault="002A1051" w14:paraId="6FBD4C6D" w14:textId="44D0A5BD">
            <w:pPr>
              <w:pStyle w:val="tablica"/>
            </w:pPr>
            <w:r>
              <w:t>Status (čeka, aktivna, 1,2, zadnji poziv, završena)</w:t>
            </w:r>
          </w:p>
        </w:tc>
        <w:tc>
          <w:tcPr>
            <w:tcW w:w="4489" w:type="dxa"/>
            <w:vAlign w:val="center"/>
          </w:tcPr>
          <w:p w:rsidR="00205AB8" w:rsidP="00D05517" w:rsidRDefault="00205AB8" w14:paraId="4C29D76D" w14:textId="77777777">
            <w:pPr>
              <w:pStyle w:val="tablica"/>
              <w:jc w:val="center"/>
            </w:pPr>
          </w:p>
        </w:tc>
      </w:tr>
      <w:tr w:rsidRPr="0058502B" w:rsidR="005931D8" w:rsidTr="00D05517" w14:paraId="587C2F9A" w14:textId="77777777">
        <w:tc>
          <w:tcPr>
            <w:tcW w:w="996" w:type="dxa"/>
            <w:vAlign w:val="center"/>
          </w:tcPr>
          <w:p w:rsidRPr="002A1E6E" w:rsidR="005931D8" w:rsidP="00CA6BF7" w:rsidRDefault="005931D8" w14:paraId="221EC683" w14:textId="5EDEDC77">
            <w:pPr>
              <w:pStyle w:val="tablica"/>
              <w:numPr>
                <w:ilvl w:val="0"/>
                <w:numId w:val="26"/>
              </w:numPr>
            </w:pPr>
          </w:p>
        </w:tc>
        <w:tc>
          <w:tcPr>
            <w:tcW w:w="3135" w:type="dxa"/>
            <w:vAlign w:val="center"/>
          </w:tcPr>
          <w:p w:rsidRPr="00036ECA" w:rsidR="005931D8" w:rsidP="248E1065" w:rsidRDefault="51B81793" w14:paraId="39CCECF8" w14:textId="6BDBF040">
            <w:pPr>
              <w:pStyle w:val="tablica"/>
              <w:rPr>
                <w:highlight w:val="magenta"/>
              </w:rPr>
            </w:pPr>
            <w:r w:rsidRPr="248E1065">
              <w:rPr>
                <w:highlight w:val="magenta"/>
              </w:rPr>
              <w:t>Katalog aukcija</w:t>
            </w:r>
          </w:p>
          <w:p w:rsidRPr="00036ECA" w:rsidR="005931D8" w:rsidP="248E1065" w:rsidRDefault="02FF19FC" w14:paraId="11B24EC2" w14:textId="25FFB22D">
            <w:pPr>
              <w:pStyle w:val="tablica"/>
              <w:rPr>
                <w:highlight w:val="yellow"/>
              </w:rPr>
            </w:pPr>
            <w:r w:rsidRPr="248E1065">
              <w:rPr>
                <w:highlight w:val="yellow"/>
              </w:rPr>
              <w:t>Već u 26,27?</w:t>
            </w:r>
          </w:p>
        </w:tc>
        <w:tc>
          <w:tcPr>
            <w:tcW w:w="2637" w:type="dxa"/>
            <w:vAlign w:val="center"/>
          </w:tcPr>
          <w:p w:rsidRPr="002A1E6E" w:rsidR="005931D8" w:rsidP="00C76638" w:rsidRDefault="005931D8" w14:paraId="008420AD" w14:textId="1916BDC8">
            <w:pPr>
              <w:pStyle w:val="tablica"/>
            </w:pPr>
            <w:r>
              <w:t>Popis aukcija koje se planiraju aktivirati u određenom vremenskom periodu ili koje su aktivne u vrijeme pregleda popisa</w:t>
            </w:r>
          </w:p>
        </w:tc>
        <w:tc>
          <w:tcPr>
            <w:tcW w:w="2588" w:type="dxa"/>
            <w:vAlign w:val="center"/>
          </w:tcPr>
          <w:p w:rsidR="233B49B1" w:rsidP="233B49B1" w:rsidRDefault="0D129746" w14:paraId="16A62025" w14:textId="1B6FBAC2">
            <w:pPr>
              <w:pStyle w:val="tablica"/>
            </w:pPr>
            <w:r>
              <w:t>Grupa akcija,</w:t>
            </w:r>
          </w:p>
          <w:p w:rsidR="0D129746" w:rsidP="632076EF" w:rsidRDefault="0D129746" w14:paraId="22994BD3" w14:textId="63C860E1">
            <w:pPr>
              <w:pStyle w:val="tablica"/>
            </w:pPr>
            <w:r>
              <w:t>Datum održavanja,</w:t>
            </w:r>
          </w:p>
          <w:p w:rsidR="11216253" w:rsidP="11216253" w:rsidRDefault="007A1A4C" w14:paraId="284EB576" w14:textId="67BFA710">
            <w:pPr>
              <w:pStyle w:val="tablica"/>
            </w:pPr>
            <w:r>
              <w:t>Nazivi artefakata na aukciji, tip aukcije,</w:t>
            </w:r>
          </w:p>
          <w:p w:rsidR="7975E0B9" w:rsidP="7975E0B9" w:rsidRDefault="007A1A4C" w14:paraId="7B32C74A" w14:textId="23EB466C">
            <w:pPr>
              <w:pStyle w:val="tablica"/>
            </w:pPr>
            <w:r>
              <w:t>Vrijeme početka pojedine aukcije</w:t>
            </w:r>
            <w:r w:rsidR="50FEF575">
              <w:t>, početna cijena</w:t>
            </w:r>
          </w:p>
        </w:tc>
        <w:tc>
          <w:tcPr>
            <w:tcW w:w="4489" w:type="dxa"/>
            <w:vAlign w:val="center"/>
          </w:tcPr>
          <w:p w:rsidRPr="0058502B" w:rsidR="005931D8" w:rsidP="00D05517" w:rsidRDefault="125830F0" w14:paraId="63FDD3EE" w14:textId="2BA8192B">
            <w:pPr>
              <w:pStyle w:val="tablica"/>
              <w:jc w:val="center"/>
            </w:pPr>
            <w:r>
              <w:t>AUKCIJSKI POSTUPAK</w:t>
            </w:r>
          </w:p>
          <w:p w:rsidRPr="0058502B" w:rsidR="005931D8" w:rsidP="00D05517" w:rsidRDefault="670B0B05" w14:paraId="77B51E56" w14:textId="27B2E08C">
            <w:pPr>
              <w:pStyle w:val="tablica"/>
              <w:numPr>
                <w:ilvl w:val="0"/>
                <w:numId w:val="24"/>
              </w:numPr>
              <w:jc w:val="center"/>
              <w:rPr>
                <w:rFonts w:eastAsia="Times New Roman" w:cs="Times New Roman"/>
              </w:rPr>
            </w:pPr>
            <w:r w:rsidRPr="3AA40182">
              <w:rPr>
                <w:rFonts w:eastAsia="Times New Roman" w:cs="Times New Roman"/>
              </w:rPr>
              <w:t>aukcijagrupa_</w:t>
            </w:r>
            <w:r w:rsidRPr="7DAD515A" w:rsidR="4A57D81A">
              <w:rPr>
                <w:rFonts w:eastAsia="Times New Roman" w:cs="Times New Roman"/>
              </w:rPr>
              <w:t>opis</w:t>
            </w:r>
          </w:p>
          <w:p w:rsidRPr="0058502B" w:rsidR="005931D8" w:rsidP="00D05517" w:rsidRDefault="125830F0" w14:paraId="2A608B34" w14:textId="490536AC">
            <w:pPr>
              <w:pStyle w:val="tablica"/>
              <w:numPr>
                <w:ilvl w:val="0"/>
                <w:numId w:val="24"/>
              </w:numPr>
              <w:jc w:val="center"/>
              <w:rPr>
                <w:rFonts w:eastAsia="Times New Roman" w:cs="Times New Roman"/>
              </w:rPr>
            </w:pPr>
            <w:r w:rsidRPr="3AA40182">
              <w:rPr>
                <w:rFonts w:eastAsia="Times New Roman" w:cs="Times New Roman"/>
              </w:rPr>
              <w:t>aukcijagrupa_datum</w:t>
            </w:r>
          </w:p>
          <w:p w:rsidRPr="0058502B" w:rsidR="005931D8" w:rsidP="00D05517" w:rsidRDefault="125830F0" w14:paraId="57D9CCCF" w14:textId="4440507E">
            <w:pPr>
              <w:pStyle w:val="tablica"/>
              <w:numPr>
                <w:ilvl w:val="0"/>
                <w:numId w:val="24"/>
              </w:numPr>
              <w:jc w:val="center"/>
            </w:pPr>
            <w:r>
              <w:t>artefakt_naziv</w:t>
            </w:r>
          </w:p>
          <w:p w:rsidRPr="0058502B" w:rsidR="005931D8" w:rsidP="00D05517" w:rsidRDefault="125830F0" w14:paraId="28559F31" w14:textId="470EBDE2">
            <w:pPr>
              <w:pStyle w:val="tablica"/>
              <w:numPr>
                <w:ilvl w:val="0"/>
                <w:numId w:val="24"/>
              </w:numPr>
              <w:jc w:val="center"/>
            </w:pPr>
            <w:r>
              <w:t>aukcija_tip</w:t>
            </w:r>
          </w:p>
          <w:p w:rsidRPr="0058502B" w:rsidR="2AED7E70" w:rsidP="00D05517" w:rsidRDefault="2AED7E70" w14:paraId="2F12D2E9" w14:textId="2A3F93E0">
            <w:pPr>
              <w:pStyle w:val="tablica"/>
              <w:numPr>
                <w:ilvl w:val="0"/>
                <w:numId w:val="24"/>
              </w:numPr>
              <w:jc w:val="center"/>
            </w:pPr>
            <w:r>
              <w:t>aukcija_pocetak</w:t>
            </w:r>
          </w:p>
          <w:p w:rsidRPr="0058502B" w:rsidR="005931D8" w:rsidP="00D05517" w:rsidRDefault="2AED7E70" w14:paraId="0891B292" w14:textId="60F46E34">
            <w:pPr>
              <w:pStyle w:val="tablica"/>
              <w:numPr>
                <w:ilvl w:val="0"/>
                <w:numId w:val="24"/>
              </w:numPr>
              <w:jc w:val="center"/>
            </w:pPr>
            <w:r>
              <w:t>aukcija_cijena_pocetna</w:t>
            </w:r>
          </w:p>
        </w:tc>
      </w:tr>
      <w:tr w:rsidRPr="0058502B" w:rsidR="005931D8" w:rsidTr="00D05517" w14:paraId="40330466" w14:textId="77777777">
        <w:tc>
          <w:tcPr>
            <w:tcW w:w="996" w:type="dxa"/>
            <w:vAlign w:val="center"/>
          </w:tcPr>
          <w:p w:rsidRPr="002A1E6E" w:rsidR="005931D8" w:rsidP="00CA6BF7" w:rsidRDefault="005931D8" w14:paraId="2F3B195D" w14:textId="0CD5F3E7">
            <w:pPr>
              <w:pStyle w:val="tablica"/>
              <w:numPr>
                <w:ilvl w:val="0"/>
                <w:numId w:val="26"/>
              </w:numPr>
            </w:pPr>
            <w:r>
              <w:t>.</w:t>
            </w:r>
          </w:p>
        </w:tc>
        <w:tc>
          <w:tcPr>
            <w:tcW w:w="3135" w:type="dxa"/>
            <w:vAlign w:val="center"/>
          </w:tcPr>
          <w:p w:rsidRPr="006A3F26" w:rsidR="005931D8" w:rsidP="00C76638" w:rsidRDefault="005931D8" w14:paraId="0948C647" w14:textId="108A3BF0">
            <w:pPr>
              <w:pStyle w:val="tablica"/>
              <w:rPr>
                <w:highlight w:val="magenta"/>
              </w:rPr>
            </w:pPr>
            <w:r w:rsidRPr="006A3F26">
              <w:rPr>
                <w:highlight w:val="magenta"/>
              </w:rPr>
              <w:t>Pokretanje aukcije</w:t>
            </w:r>
          </w:p>
        </w:tc>
        <w:tc>
          <w:tcPr>
            <w:tcW w:w="2637" w:type="dxa"/>
            <w:vAlign w:val="center"/>
          </w:tcPr>
          <w:p w:rsidRPr="002A1E6E" w:rsidR="005931D8" w:rsidP="00C76638" w:rsidRDefault="005931D8" w14:paraId="47EB3BD4" w14:textId="370A8FC3">
            <w:pPr>
              <w:pStyle w:val="tablica"/>
            </w:pPr>
            <w:r>
              <w:t>Voditelj pokreće aukciju putem online forme</w:t>
            </w:r>
          </w:p>
        </w:tc>
        <w:tc>
          <w:tcPr>
            <w:tcW w:w="2588" w:type="dxa"/>
            <w:vAlign w:val="center"/>
          </w:tcPr>
          <w:p w:rsidR="039A72E9" w:rsidP="039A72E9" w:rsidRDefault="471B2DA1" w14:paraId="399C31B3" w14:textId="496B58A8">
            <w:pPr>
              <w:pStyle w:val="tablica"/>
            </w:pPr>
            <w:r>
              <w:t>Aukcija,</w:t>
            </w:r>
          </w:p>
          <w:p w:rsidR="039A72E9" w:rsidP="039A72E9" w:rsidRDefault="471B2DA1" w14:paraId="53E18A2B" w14:textId="73D1F31B">
            <w:pPr>
              <w:pStyle w:val="tablica"/>
            </w:pPr>
            <w:r>
              <w:t>Status (aktivna),</w:t>
            </w:r>
          </w:p>
          <w:p w:rsidR="7975E0B9" w:rsidP="7975E0B9" w:rsidRDefault="7975E0B9" w14:paraId="287A26F6" w14:textId="00FC4BE6">
            <w:pPr>
              <w:pStyle w:val="tablica"/>
            </w:pPr>
          </w:p>
        </w:tc>
        <w:tc>
          <w:tcPr>
            <w:tcW w:w="4489" w:type="dxa"/>
            <w:vAlign w:val="center"/>
          </w:tcPr>
          <w:p w:rsidRPr="0058502B" w:rsidR="005931D8" w:rsidP="00D05517" w:rsidRDefault="7398C2FD" w14:paraId="4084C2D4" w14:textId="542A8B7F">
            <w:pPr>
              <w:pStyle w:val="tablica"/>
              <w:jc w:val="center"/>
            </w:pPr>
            <w:r>
              <w:rPr>
                <w:noProof/>
              </w:rPr>
              <w:drawing>
                <wp:inline distT="0" distB="0" distL="0" distR="0" wp14:anchorId="19D06C77" wp14:editId="3C29BFC0">
                  <wp:extent cx="2705100" cy="1943100"/>
                  <wp:effectExtent l="0" t="0" r="0" b="0"/>
                  <wp:docPr id="10787432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43261" name="Picture 1078743261"/>
                          <pic:cNvPicPr/>
                        </pic:nvPicPr>
                        <pic:blipFill>
                          <a:blip r:embed="rId64">
                            <a:extLst>
                              <a:ext uri="{28A0092B-C50C-407E-A947-70E740481C1C}">
                                <a14:useLocalDpi xmlns:a14="http://schemas.microsoft.com/office/drawing/2010/main"/>
                              </a:ext>
                            </a:extLst>
                          </a:blip>
                          <a:stretch>
                            <a:fillRect/>
                          </a:stretch>
                        </pic:blipFill>
                        <pic:spPr>
                          <a:xfrm>
                            <a:off x="0" y="0"/>
                            <a:ext cx="2705100" cy="1943100"/>
                          </a:xfrm>
                          <a:prstGeom prst="rect">
                            <a:avLst/>
                          </a:prstGeom>
                        </pic:spPr>
                      </pic:pic>
                    </a:graphicData>
                  </a:graphic>
                </wp:inline>
              </w:drawing>
            </w:r>
          </w:p>
        </w:tc>
      </w:tr>
      <w:tr w:rsidRPr="0058502B" w:rsidR="005931D8" w:rsidTr="00D05517" w14:paraId="5677E679" w14:textId="77777777">
        <w:tc>
          <w:tcPr>
            <w:tcW w:w="996" w:type="dxa"/>
            <w:vAlign w:val="center"/>
          </w:tcPr>
          <w:p w:rsidRPr="002A1E6E" w:rsidR="005931D8" w:rsidP="00CA6BF7" w:rsidRDefault="005931D8" w14:paraId="003C9E8A" w14:textId="3CF72F66">
            <w:pPr>
              <w:pStyle w:val="tablica"/>
              <w:numPr>
                <w:ilvl w:val="0"/>
                <w:numId w:val="26"/>
              </w:numPr>
            </w:pPr>
          </w:p>
        </w:tc>
        <w:tc>
          <w:tcPr>
            <w:tcW w:w="3135" w:type="dxa"/>
            <w:vAlign w:val="center"/>
          </w:tcPr>
          <w:p w:rsidRPr="006A3F26" w:rsidR="005931D8" w:rsidP="00C76638" w:rsidRDefault="005931D8" w14:paraId="309AD3AC" w14:textId="45F933DC">
            <w:pPr>
              <w:pStyle w:val="tablica"/>
              <w:rPr>
                <w:highlight w:val="magenta"/>
              </w:rPr>
            </w:pPr>
            <w:r w:rsidRPr="006A3F26">
              <w:rPr>
                <w:highlight w:val="magenta"/>
              </w:rPr>
              <w:t>Završetak aukcije</w:t>
            </w:r>
          </w:p>
        </w:tc>
        <w:tc>
          <w:tcPr>
            <w:tcW w:w="2637" w:type="dxa"/>
            <w:vAlign w:val="center"/>
          </w:tcPr>
          <w:p w:rsidRPr="002A1E6E" w:rsidR="005931D8" w:rsidP="00C76638" w:rsidRDefault="005931D8" w14:paraId="3EB74886" w14:textId="79A88C73">
            <w:pPr>
              <w:pStyle w:val="tablica"/>
            </w:pPr>
            <w:r>
              <w:t>Sustav ili voditelj zatvara aukciju</w:t>
            </w:r>
          </w:p>
        </w:tc>
        <w:tc>
          <w:tcPr>
            <w:tcW w:w="2588" w:type="dxa"/>
            <w:vAlign w:val="center"/>
          </w:tcPr>
          <w:p w:rsidR="5FA68211" w:rsidP="5FA68211" w:rsidRDefault="3913190E" w14:paraId="3F898AC8" w14:textId="316F333A">
            <w:pPr>
              <w:pStyle w:val="tablica"/>
            </w:pPr>
            <w:r>
              <w:t>Aukcija,</w:t>
            </w:r>
          </w:p>
          <w:p w:rsidR="3913190E" w:rsidP="3913190E" w:rsidRDefault="54912755" w14:paraId="6574F131" w14:textId="30009E5C">
            <w:pPr>
              <w:pStyle w:val="tablica"/>
            </w:pPr>
            <w:r>
              <w:t>Status (</w:t>
            </w:r>
            <w:r w:rsidR="70E2B052">
              <w:t>završena</w:t>
            </w:r>
            <w:r>
              <w:t>),</w:t>
            </w:r>
          </w:p>
          <w:p w:rsidR="3913190E" w:rsidP="3913190E" w:rsidRDefault="562D0017" w14:paraId="65F4ED43" w14:textId="4BCFC7F6">
            <w:pPr>
              <w:pStyle w:val="tablica"/>
            </w:pPr>
            <w:r>
              <w:t>Status završetka (uspješno završena, poništena, bez ponuda)</w:t>
            </w:r>
          </w:p>
        </w:tc>
        <w:tc>
          <w:tcPr>
            <w:tcW w:w="4489" w:type="dxa"/>
            <w:vAlign w:val="center"/>
          </w:tcPr>
          <w:p w:rsidR="3913190E" w:rsidP="00D05517" w:rsidRDefault="4FF38810" w14:paraId="50F37226" w14:textId="35200D31">
            <w:pPr>
              <w:pStyle w:val="tablica"/>
              <w:jc w:val="center"/>
            </w:pPr>
            <w:r>
              <w:rPr>
                <w:noProof/>
              </w:rPr>
              <w:drawing>
                <wp:inline distT="0" distB="0" distL="0" distR="0" wp14:anchorId="6C531153" wp14:editId="1F8D5A74">
                  <wp:extent cx="2705100" cy="1943100"/>
                  <wp:effectExtent l="0" t="0" r="0" b="0"/>
                  <wp:docPr id="21310017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01720" name="Picture 2131001720"/>
                          <pic:cNvPicPr/>
                        </pic:nvPicPr>
                        <pic:blipFill>
                          <a:blip r:embed="rId65">
                            <a:extLst>
                              <a:ext uri="{28A0092B-C50C-407E-A947-70E740481C1C}">
                                <a14:useLocalDpi xmlns:a14="http://schemas.microsoft.com/office/drawing/2010/main"/>
                              </a:ext>
                            </a:extLst>
                          </a:blip>
                          <a:stretch>
                            <a:fillRect/>
                          </a:stretch>
                        </pic:blipFill>
                        <pic:spPr>
                          <a:xfrm>
                            <a:off x="0" y="0"/>
                            <a:ext cx="2705100" cy="1943100"/>
                          </a:xfrm>
                          <a:prstGeom prst="rect">
                            <a:avLst/>
                          </a:prstGeom>
                        </pic:spPr>
                      </pic:pic>
                    </a:graphicData>
                  </a:graphic>
                </wp:inline>
              </w:drawing>
            </w:r>
          </w:p>
        </w:tc>
      </w:tr>
      <w:tr w:rsidRPr="0058502B" w:rsidR="00C76638" w:rsidTr="00D05517" w14:paraId="2D2F90FF" w14:textId="77777777">
        <w:tc>
          <w:tcPr>
            <w:tcW w:w="996" w:type="dxa"/>
            <w:vAlign w:val="center"/>
          </w:tcPr>
          <w:p w:rsidRPr="002A1E6E" w:rsidR="00C76638" w:rsidP="00CA6BF7" w:rsidRDefault="00C76638" w14:paraId="50D18B4B" w14:textId="20B4A2F6">
            <w:pPr>
              <w:pStyle w:val="tablica"/>
              <w:numPr>
                <w:ilvl w:val="0"/>
                <w:numId w:val="26"/>
              </w:numPr>
            </w:pPr>
          </w:p>
        </w:tc>
        <w:tc>
          <w:tcPr>
            <w:tcW w:w="3135" w:type="dxa"/>
            <w:vAlign w:val="center"/>
          </w:tcPr>
          <w:p w:rsidRPr="005952EA" w:rsidR="00C76638" w:rsidP="00C76638" w:rsidRDefault="00D8556F" w14:paraId="11D9A633" w14:textId="54FB5646">
            <w:pPr>
              <w:pStyle w:val="tablica"/>
              <w:rPr>
                <w:highlight w:val="red"/>
              </w:rPr>
            </w:pPr>
            <w:r w:rsidRPr="005952EA">
              <w:rPr>
                <w:highlight w:val="magenta"/>
              </w:rPr>
              <w:t>Ponuda kupca</w:t>
            </w:r>
            <w:r w:rsidRPr="005952EA" w:rsidR="005952EA">
              <w:rPr>
                <w:highlight w:val="magenta"/>
              </w:rPr>
              <w:t xml:space="preserve"> s novom cijenom</w:t>
            </w:r>
          </w:p>
        </w:tc>
        <w:tc>
          <w:tcPr>
            <w:tcW w:w="2637" w:type="dxa"/>
            <w:vAlign w:val="center"/>
          </w:tcPr>
          <w:p w:rsidRPr="002A1E6E" w:rsidR="00C76638" w:rsidP="00C76638" w:rsidRDefault="00D8556F" w14:paraId="65C99FDB" w14:textId="14AC9C53">
            <w:pPr>
              <w:pStyle w:val="tablica"/>
            </w:pPr>
            <w:r>
              <w:t>Vrijednost koju kupac nudi u određenom trenutku aukcije</w:t>
            </w:r>
          </w:p>
        </w:tc>
        <w:tc>
          <w:tcPr>
            <w:tcW w:w="2588" w:type="dxa"/>
          </w:tcPr>
          <w:p w:rsidR="715BD998" w:rsidP="715BD998" w:rsidRDefault="26964254" w14:paraId="7CA30A9D" w14:textId="58968068">
            <w:pPr>
              <w:pStyle w:val="tablica"/>
            </w:pPr>
            <w:r>
              <w:t>Aukcija,</w:t>
            </w:r>
          </w:p>
          <w:p w:rsidR="24F18427" w:rsidP="24F18427" w:rsidRDefault="26964254" w14:paraId="1DE05DDA" w14:textId="6AB37710">
            <w:pPr>
              <w:pStyle w:val="tablica"/>
            </w:pPr>
            <w:r>
              <w:t>Ponuditelj,</w:t>
            </w:r>
          </w:p>
          <w:p w:rsidR="26964254" w:rsidP="5B13BE0A" w:rsidRDefault="26964254" w14:paraId="752426D4" w14:textId="4AE2E3CA">
            <w:pPr>
              <w:pStyle w:val="tablica"/>
            </w:pPr>
            <w:r>
              <w:t>Vrijeme ponude</w:t>
            </w:r>
          </w:p>
          <w:p w:rsidR="5B13BE0A" w:rsidP="5B13BE0A" w:rsidRDefault="26964254" w14:paraId="0134883F" w14:textId="3E8A15C8">
            <w:pPr>
              <w:pStyle w:val="tablica"/>
            </w:pPr>
            <w:r>
              <w:t>Iznos ponude,</w:t>
            </w:r>
          </w:p>
          <w:p w:rsidR="6B45A00E" w:rsidP="6B45A00E" w:rsidRDefault="26964254" w14:paraId="583963FC" w14:textId="6883CB98">
            <w:pPr>
              <w:pStyle w:val="tablica"/>
            </w:pPr>
            <w:r>
              <w:t>Max iznos za automatsko licitiranje,</w:t>
            </w:r>
          </w:p>
          <w:p w:rsidR="26964254" w:rsidP="15BE31F8" w:rsidRDefault="26964254" w14:paraId="4602F26A" w14:textId="39884BAF">
            <w:pPr>
              <w:pStyle w:val="tablica"/>
            </w:pPr>
            <w:r>
              <w:t>Korak za automatsko licitiranje,</w:t>
            </w:r>
          </w:p>
          <w:p w:rsidRPr="002A1E6E" w:rsidR="00C76638" w:rsidP="00C76638" w:rsidRDefault="26964254" w14:paraId="030690A5" w14:textId="27391F67">
            <w:pPr>
              <w:pStyle w:val="tablica"/>
            </w:pPr>
            <w:r>
              <w:t>Kad se daje ponuda za automatsko licitiranje (odmah, 1,2,zadnji poziv)</w:t>
            </w:r>
          </w:p>
        </w:tc>
        <w:tc>
          <w:tcPr>
            <w:tcW w:w="4489" w:type="dxa"/>
            <w:vAlign w:val="center"/>
          </w:tcPr>
          <w:p w:rsidRPr="0058502B" w:rsidR="00C76638" w:rsidP="00D05517" w:rsidRDefault="4CE0FD20" w14:paraId="2DE7B5A0" w14:textId="5192BE5D">
            <w:pPr>
              <w:pStyle w:val="tablica"/>
              <w:jc w:val="center"/>
            </w:pPr>
            <w:r>
              <w:rPr>
                <w:noProof/>
              </w:rPr>
              <w:drawing>
                <wp:inline distT="0" distB="0" distL="0" distR="0" wp14:anchorId="5448DCF1" wp14:editId="19651D67">
                  <wp:extent cx="2647950" cy="2390775"/>
                  <wp:effectExtent l="0" t="0" r="0" b="0"/>
                  <wp:docPr id="8602043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04300" name="Picture 860204300"/>
                          <pic:cNvPicPr/>
                        </pic:nvPicPr>
                        <pic:blipFill>
                          <a:blip r:embed="rId66">
                            <a:extLst>
                              <a:ext uri="{28A0092B-C50C-407E-A947-70E740481C1C}">
                                <a14:useLocalDpi xmlns:a14="http://schemas.microsoft.com/office/drawing/2010/main"/>
                              </a:ext>
                            </a:extLst>
                          </a:blip>
                          <a:stretch>
                            <a:fillRect/>
                          </a:stretch>
                        </pic:blipFill>
                        <pic:spPr>
                          <a:xfrm>
                            <a:off x="0" y="0"/>
                            <a:ext cx="2647950" cy="2390775"/>
                          </a:xfrm>
                          <a:prstGeom prst="rect">
                            <a:avLst/>
                          </a:prstGeom>
                        </pic:spPr>
                      </pic:pic>
                    </a:graphicData>
                  </a:graphic>
                </wp:inline>
              </w:drawing>
            </w:r>
          </w:p>
        </w:tc>
      </w:tr>
      <w:tr w:rsidRPr="0058502B" w:rsidR="00295C32" w:rsidTr="00D05517" w14:paraId="00598477" w14:textId="77777777">
        <w:tc>
          <w:tcPr>
            <w:tcW w:w="996" w:type="dxa"/>
            <w:vAlign w:val="center"/>
          </w:tcPr>
          <w:p w:rsidRPr="002A1E6E" w:rsidR="00295C32" w:rsidP="00CA6BF7" w:rsidRDefault="00295C32" w14:paraId="7ABEF090" w14:textId="77777777">
            <w:pPr>
              <w:pStyle w:val="tablica"/>
              <w:numPr>
                <w:ilvl w:val="0"/>
                <w:numId w:val="26"/>
              </w:numPr>
            </w:pPr>
          </w:p>
        </w:tc>
        <w:tc>
          <w:tcPr>
            <w:tcW w:w="3135" w:type="dxa"/>
            <w:vAlign w:val="center"/>
          </w:tcPr>
          <w:p w:rsidRPr="005952EA" w:rsidR="00295C32" w:rsidP="248E1065" w:rsidRDefault="51C3EB5C" w14:paraId="5ED96BD4" w14:textId="6C849842">
            <w:pPr>
              <w:pStyle w:val="tablica"/>
              <w:rPr>
                <w:highlight w:val="magenta"/>
              </w:rPr>
            </w:pPr>
            <w:r w:rsidRPr="248E1065">
              <w:rPr>
                <w:highlight w:val="magenta"/>
              </w:rPr>
              <w:t>Korak i maksimalna cijena</w:t>
            </w:r>
          </w:p>
          <w:p w:rsidRPr="005952EA" w:rsidR="00295C32" w:rsidP="248E1065" w:rsidRDefault="436AB940" w14:paraId="0A1FBDA0" w14:textId="392D6E90">
            <w:pPr>
              <w:pStyle w:val="tablica"/>
              <w:rPr>
                <w:highlight w:val="yellow"/>
              </w:rPr>
            </w:pPr>
            <w:commentRangeStart w:id="81"/>
            <w:r w:rsidRPr="248E1065">
              <w:rPr>
                <w:highlight w:val="yellow"/>
              </w:rPr>
              <w:t>Već u 35</w:t>
            </w:r>
            <w:commentRangeEnd w:id="81"/>
            <w:r w:rsidRPr="005952EA" w:rsidR="004D13C5">
              <w:rPr>
                <w:rStyle w:val="CommentReference"/>
                <w:sz w:val="24"/>
                <w:szCs w:val="24"/>
                <w:highlight w:val="yellow"/>
              </w:rPr>
              <w:commentReference w:id="81"/>
            </w:r>
          </w:p>
        </w:tc>
        <w:tc>
          <w:tcPr>
            <w:tcW w:w="2637" w:type="dxa"/>
            <w:vAlign w:val="center"/>
          </w:tcPr>
          <w:p w:rsidR="00295C32" w:rsidP="00C76638" w:rsidRDefault="00295C32" w14:paraId="7EBA5998" w14:textId="0090EDD8">
            <w:pPr>
              <w:pStyle w:val="tablica"/>
            </w:pPr>
            <w:r>
              <w:t>Obrazac u kojem kupac definira uvjete za automatsko licitiranje: korak podizanja ponude te maksimalnu cijenu nakon koje prestaje s radom funkcija automatske licitacije</w:t>
            </w:r>
          </w:p>
        </w:tc>
        <w:tc>
          <w:tcPr>
            <w:tcW w:w="2588" w:type="dxa"/>
          </w:tcPr>
          <w:p w:rsidR="00295C32" w:rsidP="715BD998" w:rsidRDefault="00295C32" w14:paraId="4E0C1E72" w14:textId="77777777">
            <w:pPr>
              <w:pStyle w:val="tablica"/>
            </w:pPr>
          </w:p>
        </w:tc>
        <w:tc>
          <w:tcPr>
            <w:tcW w:w="4489" w:type="dxa"/>
            <w:vAlign w:val="center"/>
          </w:tcPr>
          <w:p w:rsidR="00295C32" w:rsidP="00D05517" w:rsidRDefault="00295C32" w14:paraId="41F8C991" w14:textId="77777777">
            <w:pPr>
              <w:pStyle w:val="tablica"/>
              <w:jc w:val="center"/>
            </w:pPr>
          </w:p>
        </w:tc>
      </w:tr>
      <w:tr w:rsidRPr="0058502B" w:rsidR="00516CA0" w:rsidTr="00D05517" w14:paraId="4E2AB875" w14:textId="77777777">
        <w:tc>
          <w:tcPr>
            <w:tcW w:w="996" w:type="dxa"/>
            <w:vAlign w:val="center"/>
          </w:tcPr>
          <w:p w:rsidRPr="002A1E6E" w:rsidR="00516CA0" w:rsidP="00CA6BF7" w:rsidRDefault="00516CA0" w14:paraId="14DA5743" w14:textId="11CFB0BD">
            <w:pPr>
              <w:pStyle w:val="tablica"/>
              <w:numPr>
                <w:ilvl w:val="0"/>
                <w:numId w:val="26"/>
              </w:numPr>
            </w:pPr>
          </w:p>
        </w:tc>
        <w:tc>
          <w:tcPr>
            <w:tcW w:w="3135" w:type="dxa"/>
            <w:vAlign w:val="center"/>
          </w:tcPr>
          <w:p w:rsidRPr="00771DF6" w:rsidR="00516CA0" w:rsidP="00C76638" w:rsidRDefault="00516CA0" w14:paraId="175269E7" w14:textId="7034AF92">
            <w:pPr>
              <w:pStyle w:val="tablica"/>
              <w:rPr>
                <w:highlight w:val="magenta"/>
              </w:rPr>
            </w:pPr>
            <w:r w:rsidRPr="00771DF6">
              <w:rPr>
                <w:highlight w:val="magenta"/>
              </w:rPr>
              <w:t>Obavijest o trenutnoj cijeni</w:t>
            </w:r>
          </w:p>
        </w:tc>
        <w:tc>
          <w:tcPr>
            <w:tcW w:w="2637" w:type="dxa"/>
            <w:vAlign w:val="center"/>
          </w:tcPr>
          <w:p w:rsidRPr="002A1E6E" w:rsidR="00516CA0" w:rsidP="00C76638" w:rsidRDefault="00516CA0" w14:paraId="4FB57E1C" w14:textId="24B93274">
            <w:pPr>
              <w:pStyle w:val="tablica"/>
            </w:pPr>
            <w:r>
              <w:t>Informacija za voditelja aukcije o cijeni nakon svake licitacije, tj. ponude kupca</w:t>
            </w:r>
          </w:p>
        </w:tc>
        <w:tc>
          <w:tcPr>
            <w:tcW w:w="2588" w:type="dxa"/>
            <w:vMerge w:val="restart"/>
            <w:vAlign w:val="center"/>
          </w:tcPr>
          <w:p w:rsidRPr="002A1E6E" w:rsidR="00516CA0" w:rsidP="00516CA0" w:rsidRDefault="00516CA0" w14:paraId="00B3E50C" w14:textId="055E7CC3">
            <w:pPr>
              <w:pStyle w:val="tablica"/>
            </w:pPr>
            <w:r>
              <w:t>Aukcija, trenutna cijena</w:t>
            </w:r>
          </w:p>
        </w:tc>
        <w:tc>
          <w:tcPr>
            <w:tcW w:w="4489" w:type="dxa"/>
            <w:vAlign w:val="center"/>
          </w:tcPr>
          <w:p w:rsidRPr="0058502B" w:rsidR="00516CA0" w:rsidP="00D05517" w:rsidRDefault="1F3E4704" w14:paraId="1066ADEB" w14:textId="655807F7">
            <w:pPr>
              <w:pStyle w:val="tablica"/>
              <w:jc w:val="center"/>
            </w:pPr>
            <w:r>
              <w:rPr>
                <w:noProof/>
              </w:rPr>
              <w:drawing>
                <wp:inline distT="0" distB="0" distL="0" distR="0" wp14:anchorId="1A9A4025" wp14:editId="5B90DDB0">
                  <wp:extent cx="2705100" cy="1733550"/>
                  <wp:effectExtent l="0" t="0" r="0" b="0"/>
                  <wp:docPr id="19910725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72595" name="Picture 1991072595"/>
                          <pic:cNvPicPr/>
                        </pic:nvPicPr>
                        <pic:blipFill>
                          <a:blip r:embed="rId67">
                            <a:extLst>
                              <a:ext uri="{28A0092B-C50C-407E-A947-70E740481C1C}">
                                <a14:useLocalDpi xmlns:a14="http://schemas.microsoft.com/office/drawing/2010/main"/>
                              </a:ext>
                            </a:extLst>
                          </a:blip>
                          <a:stretch>
                            <a:fillRect/>
                          </a:stretch>
                        </pic:blipFill>
                        <pic:spPr>
                          <a:xfrm>
                            <a:off x="0" y="0"/>
                            <a:ext cx="2705100" cy="1733550"/>
                          </a:xfrm>
                          <a:prstGeom prst="rect">
                            <a:avLst/>
                          </a:prstGeom>
                        </pic:spPr>
                      </pic:pic>
                    </a:graphicData>
                  </a:graphic>
                </wp:inline>
              </w:drawing>
            </w:r>
          </w:p>
        </w:tc>
      </w:tr>
      <w:tr w:rsidRPr="0058502B" w:rsidR="00516CA0" w:rsidTr="00D05517" w14:paraId="018A980D" w14:textId="77777777">
        <w:tc>
          <w:tcPr>
            <w:tcW w:w="996" w:type="dxa"/>
            <w:vAlign w:val="center"/>
          </w:tcPr>
          <w:p w:rsidRPr="002A1E6E" w:rsidR="00516CA0" w:rsidP="00CA6BF7" w:rsidRDefault="00516CA0" w14:paraId="13302FDF" w14:textId="77777777">
            <w:pPr>
              <w:pStyle w:val="tablica"/>
              <w:numPr>
                <w:ilvl w:val="0"/>
                <w:numId w:val="26"/>
              </w:numPr>
            </w:pPr>
          </w:p>
        </w:tc>
        <w:tc>
          <w:tcPr>
            <w:tcW w:w="3135" w:type="dxa"/>
            <w:vAlign w:val="center"/>
          </w:tcPr>
          <w:p w:rsidRPr="00771DF6" w:rsidR="00516CA0" w:rsidP="248E1065" w:rsidRDefault="07ED6BF4" w14:paraId="65CDDE99" w14:textId="03737D30">
            <w:pPr>
              <w:pStyle w:val="tablica"/>
              <w:rPr>
                <w:highlight w:val="magenta"/>
              </w:rPr>
            </w:pPr>
            <w:r w:rsidRPr="248E1065">
              <w:rPr>
                <w:highlight w:val="magenta"/>
              </w:rPr>
              <w:t>Trenutno postignuta cijena</w:t>
            </w:r>
          </w:p>
          <w:p w:rsidRPr="00771DF6" w:rsidR="00516CA0" w:rsidP="248E1065" w:rsidRDefault="4F76B550" w14:paraId="3AA9439F" w14:textId="51E594FB">
            <w:pPr>
              <w:pStyle w:val="tablica"/>
              <w:rPr>
                <w:highlight w:val="yellow"/>
              </w:rPr>
            </w:pPr>
            <w:r w:rsidRPr="248E1065">
              <w:rPr>
                <w:highlight w:val="yellow"/>
              </w:rPr>
              <w:t xml:space="preserve">Isto kao </w:t>
            </w:r>
            <w:commentRangeStart w:id="82"/>
            <w:r w:rsidRPr="248E1065">
              <w:rPr>
                <w:highlight w:val="yellow"/>
              </w:rPr>
              <w:t>37</w:t>
            </w:r>
            <w:commentRangeEnd w:id="82"/>
            <w:r w:rsidRPr="248E1065" w:rsidR="00A32A2A">
              <w:rPr>
                <w:rStyle w:val="CommentReference"/>
                <w:sz w:val="24"/>
                <w:szCs w:val="24"/>
                <w:highlight w:val="yellow"/>
              </w:rPr>
              <w:commentReference w:id="82"/>
            </w:r>
            <w:r w:rsidRPr="248E1065">
              <w:rPr>
                <w:highlight w:val="yellow"/>
              </w:rPr>
              <w:t>?</w:t>
            </w:r>
          </w:p>
        </w:tc>
        <w:tc>
          <w:tcPr>
            <w:tcW w:w="2637" w:type="dxa"/>
            <w:vAlign w:val="center"/>
          </w:tcPr>
          <w:p w:rsidR="00516CA0" w:rsidP="00C76638" w:rsidRDefault="00516CA0" w14:paraId="0A93FACA" w14:textId="00DF2960">
            <w:pPr>
              <w:pStyle w:val="tablica"/>
            </w:pPr>
            <w:r>
              <w:t>Prikaz forme za sve kupce o trenutno postignutoj cijeni na otvorenoj aukciji</w:t>
            </w:r>
          </w:p>
        </w:tc>
        <w:tc>
          <w:tcPr>
            <w:tcW w:w="2588" w:type="dxa"/>
            <w:vMerge/>
          </w:tcPr>
          <w:p w:rsidR="00516CA0" w:rsidP="00C76638" w:rsidRDefault="00516CA0" w14:paraId="6A08CA8E" w14:textId="77777777">
            <w:pPr>
              <w:pStyle w:val="tablica"/>
            </w:pPr>
          </w:p>
        </w:tc>
        <w:tc>
          <w:tcPr>
            <w:tcW w:w="4489" w:type="dxa"/>
            <w:vAlign w:val="center"/>
          </w:tcPr>
          <w:p w:rsidR="00516CA0" w:rsidP="00D05517" w:rsidRDefault="3ED07C95" w14:paraId="6E4FAC1C" w14:textId="5CAA8285">
            <w:pPr>
              <w:pStyle w:val="tablica"/>
              <w:jc w:val="center"/>
            </w:pPr>
            <w:r>
              <w:rPr>
                <w:noProof/>
              </w:rPr>
              <w:drawing>
                <wp:inline distT="0" distB="0" distL="0" distR="0" wp14:anchorId="4FD5CA3C" wp14:editId="2323DF05">
                  <wp:extent cx="2705100" cy="1733550"/>
                  <wp:effectExtent l="0" t="0" r="0" b="0"/>
                  <wp:docPr id="17276469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72595" name="Picture 1991072595"/>
                          <pic:cNvPicPr/>
                        </pic:nvPicPr>
                        <pic:blipFill>
                          <a:blip r:embed="rId67">
                            <a:extLst>
                              <a:ext uri="{28A0092B-C50C-407E-A947-70E740481C1C}">
                                <a14:useLocalDpi xmlns:a14="http://schemas.microsoft.com/office/drawing/2010/main"/>
                              </a:ext>
                            </a:extLst>
                          </a:blip>
                          <a:stretch>
                            <a:fillRect/>
                          </a:stretch>
                        </pic:blipFill>
                        <pic:spPr>
                          <a:xfrm>
                            <a:off x="0" y="0"/>
                            <a:ext cx="2705100" cy="1733550"/>
                          </a:xfrm>
                          <a:prstGeom prst="rect">
                            <a:avLst/>
                          </a:prstGeom>
                        </pic:spPr>
                      </pic:pic>
                    </a:graphicData>
                  </a:graphic>
                </wp:inline>
              </w:drawing>
            </w:r>
          </w:p>
        </w:tc>
      </w:tr>
      <w:tr w:rsidRPr="0058502B" w:rsidR="007D4601" w:rsidTr="00D05517" w14:paraId="3B64B66F" w14:textId="77777777">
        <w:tc>
          <w:tcPr>
            <w:tcW w:w="996" w:type="dxa"/>
            <w:vAlign w:val="center"/>
          </w:tcPr>
          <w:p w:rsidRPr="002A1E6E" w:rsidR="007D4601" w:rsidP="00CA6BF7" w:rsidRDefault="007D4601" w14:paraId="61B86DF5" w14:textId="77777777">
            <w:pPr>
              <w:pStyle w:val="tablica"/>
              <w:numPr>
                <w:ilvl w:val="0"/>
                <w:numId w:val="26"/>
              </w:numPr>
            </w:pPr>
          </w:p>
        </w:tc>
        <w:tc>
          <w:tcPr>
            <w:tcW w:w="3135" w:type="dxa"/>
            <w:vAlign w:val="center"/>
          </w:tcPr>
          <w:p w:rsidRPr="00771DF6" w:rsidR="007D4601" w:rsidP="00C76638" w:rsidRDefault="007D4601" w14:paraId="7B5F34EE" w14:textId="5D84D576">
            <w:pPr>
              <w:pStyle w:val="tablica"/>
              <w:rPr>
                <w:highlight w:val="magenta"/>
              </w:rPr>
            </w:pPr>
            <w:r>
              <w:rPr>
                <w:highlight w:val="magenta"/>
              </w:rPr>
              <w:t>Popis postavljenih ponuda</w:t>
            </w:r>
          </w:p>
        </w:tc>
        <w:tc>
          <w:tcPr>
            <w:tcW w:w="2637" w:type="dxa"/>
            <w:vAlign w:val="center"/>
          </w:tcPr>
          <w:p w:rsidR="007D4601" w:rsidP="00C76638" w:rsidRDefault="000C4E00" w14:paraId="0E7E8201" w14:textId="4A3A0110">
            <w:pPr>
              <w:pStyle w:val="tablica"/>
            </w:pPr>
            <w:r>
              <w:t xml:space="preserve">Popis svih ponuda od svih uključenih korisnika s </w:t>
            </w:r>
            <w:r w:rsidR="00387471">
              <w:t>vremenom postavljanja</w:t>
            </w:r>
          </w:p>
        </w:tc>
        <w:tc>
          <w:tcPr>
            <w:tcW w:w="2588" w:type="dxa"/>
          </w:tcPr>
          <w:p w:rsidR="007D4601" w:rsidP="00C76638" w:rsidRDefault="69FD4C0D" w14:paraId="264E1770" w14:textId="77F49923">
            <w:pPr>
              <w:pStyle w:val="tablica"/>
            </w:pPr>
            <w:r>
              <w:t xml:space="preserve">Aukcija, trenutna cijena, prezime i ime </w:t>
            </w:r>
            <w:r w:rsidR="7DD7BE2B">
              <w:t>kupca</w:t>
            </w:r>
          </w:p>
        </w:tc>
        <w:tc>
          <w:tcPr>
            <w:tcW w:w="4489" w:type="dxa"/>
            <w:vAlign w:val="center"/>
          </w:tcPr>
          <w:p w:rsidR="007D4601" w:rsidP="00D05517" w:rsidRDefault="0F1CAB2F" w14:paraId="1CE5EA92" w14:textId="30144C9A">
            <w:pPr>
              <w:pStyle w:val="tablica"/>
              <w:jc w:val="center"/>
            </w:pPr>
            <w:r>
              <w:rPr>
                <w:noProof/>
              </w:rPr>
              <w:drawing>
                <wp:inline distT="0" distB="0" distL="0" distR="0" wp14:anchorId="202716E4" wp14:editId="663D92E3">
                  <wp:extent cx="2705100" cy="1733550"/>
                  <wp:effectExtent l="0" t="0" r="0" b="0"/>
                  <wp:docPr id="14543481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51580" name="Picture 765351580"/>
                          <pic:cNvPicPr/>
                        </pic:nvPicPr>
                        <pic:blipFill>
                          <a:blip r:embed="rId68">
                            <a:extLst>
                              <a:ext uri="{28A0092B-C50C-407E-A947-70E740481C1C}">
                                <a14:useLocalDpi xmlns:a14="http://schemas.microsoft.com/office/drawing/2010/main"/>
                              </a:ext>
                            </a:extLst>
                          </a:blip>
                          <a:stretch>
                            <a:fillRect/>
                          </a:stretch>
                        </pic:blipFill>
                        <pic:spPr>
                          <a:xfrm>
                            <a:off x="0" y="0"/>
                            <a:ext cx="2705100" cy="1733550"/>
                          </a:xfrm>
                          <a:prstGeom prst="rect">
                            <a:avLst/>
                          </a:prstGeom>
                        </pic:spPr>
                      </pic:pic>
                    </a:graphicData>
                  </a:graphic>
                </wp:inline>
              </w:drawing>
            </w:r>
          </w:p>
        </w:tc>
      </w:tr>
      <w:tr w:rsidRPr="0058502B" w:rsidR="0087639A" w:rsidTr="00D05517" w14:paraId="4908C950" w14:textId="77777777">
        <w:tc>
          <w:tcPr>
            <w:tcW w:w="996" w:type="dxa"/>
            <w:vAlign w:val="center"/>
          </w:tcPr>
          <w:p w:rsidRPr="002A1E6E" w:rsidR="0087639A" w:rsidP="00CA6BF7" w:rsidRDefault="0087639A" w14:paraId="0122D5F5" w14:textId="77777777">
            <w:pPr>
              <w:pStyle w:val="tablica"/>
              <w:numPr>
                <w:ilvl w:val="0"/>
                <w:numId w:val="26"/>
              </w:numPr>
            </w:pPr>
          </w:p>
        </w:tc>
        <w:tc>
          <w:tcPr>
            <w:tcW w:w="3135" w:type="dxa"/>
            <w:vAlign w:val="center"/>
          </w:tcPr>
          <w:p w:rsidR="0087639A" w:rsidP="00C76638" w:rsidRDefault="0087639A" w14:paraId="3076D12D" w14:textId="66B48B6B">
            <w:pPr>
              <w:pStyle w:val="tablica"/>
              <w:rPr>
                <w:highlight w:val="magenta"/>
              </w:rPr>
            </w:pPr>
            <w:r>
              <w:rPr>
                <w:highlight w:val="magenta"/>
              </w:rPr>
              <w:t>Obavijest o novom vremenu zatvaranja aukcije za voditelja aukcije</w:t>
            </w:r>
          </w:p>
        </w:tc>
        <w:tc>
          <w:tcPr>
            <w:tcW w:w="2637" w:type="dxa"/>
            <w:vMerge w:val="restart"/>
            <w:vAlign w:val="center"/>
          </w:tcPr>
          <w:p w:rsidR="0087639A" w:rsidP="00C76638" w:rsidRDefault="0087639A" w14:paraId="59437587" w14:textId="44CD3B9B">
            <w:pPr>
              <w:pStyle w:val="tablica"/>
            </w:pPr>
            <w:r>
              <w:t>Obavijest u obliku push poruke ili e-maila o novom vremenu zatvaranja aukcije nakon predane ponude u zadnjim trenucima otvorene aukcije</w:t>
            </w:r>
          </w:p>
        </w:tc>
        <w:tc>
          <w:tcPr>
            <w:tcW w:w="2588" w:type="dxa"/>
          </w:tcPr>
          <w:p w:rsidR="0087639A" w:rsidP="00C76638" w:rsidRDefault="0087639A" w14:paraId="0C009AA5" w14:textId="2174FE8E">
            <w:pPr>
              <w:pStyle w:val="tablica"/>
            </w:pPr>
            <w:r>
              <w:t>Aukcija, voditelj aukcije, vrijeme završetka, vrijeme postavljanje ponude, vrijeme produljenja u slučaju postavljanja ponude u zadnji čas</w:t>
            </w:r>
          </w:p>
        </w:tc>
        <w:tc>
          <w:tcPr>
            <w:tcW w:w="4489" w:type="dxa"/>
            <w:vAlign w:val="center"/>
          </w:tcPr>
          <w:p w:rsidR="0087639A" w:rsidP="00D05517" w:rsidRDefault="55BEEF4A" w14:paraId="0E39589A" w14:textId="65300B9D">
            <w:pPr>
              <w:pStyle w:val="tablica"/>
              <w:jc w:val="center"/>
            </w:pPr>
            <w:r>
              <w:rPr>
                <w:noProof/>
              </w:rPr>
              <w:drawing>
                <wp:inline distT="0" distB="0" distL="0" distR="0" wp14:anchorId="5A37FF60" wp14:editId="63116B62">
                  <wp:extent cx="2705100" cy="1971675"/>
                  <wp:effectExtent l="0" t="0" r="0" b="0"/>
                  <wp:docPr id="15577717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42596" name="Picture 1441242596"/>
                          <pic:cNvPicPr/>
                        </pic:nvPicPr>
                        <pic:blipFill>
                          <a:blip r:embed="rId69">
                            <a:extLst>
                              <a:ext uri="{28A0092B-C50C-407E-A947-70E740481C1C}">
                                <a14:useLocalDpi xmlns:a14="http://schemas.microsoft.com/office/drawing/2010/main"/>
                              </a:ext>
                            </a:extLst>
                          </a:blip>
                          <a:stretch>
                            <a:fillRect/>
                          </a:stretch>
                        </pic:blipFill>
                        <pic:spPr>
                          <a:xfrm>
                            <a:off x="0" y="0"/>
                            <a:ext cx="2705100" cy="1971675"/>
                          </a:xfrm>
                          <a:prstGeom prst="rect">
                            <a:avLst/>
                          </a:prstGeom>
                        </pic:spPr>
                      </pic:pic>
                    </a:graphicData>
                  </a:graphic>
                </wp:inline>
              </w:drawing>
            </w:r>
          </w:p>
        </w:tc>
      </w:tr>
      <w:tr w:rsidRPr="0058502B" w:rsidR="0087639A" w:rsidTr="00D05517" w14:paraId="3B0558EB" w14:textId="77777777">
        <w:tc>
          <w:tcPr>
            <w:tcW w:w="996" w:type="dxa"/>
            <w:vAlign w:val="center"/>
          </w:tcPr>
          <w:p w:rsidRPr="002A1E6E" w:rsidR="0087639A" w:rsidP="00CA6BF7" w:rsidRDefault="0087639A" w14:paraId="11D70224" w14:textId="77777777">
            <w:pPr>
              <w:pStyle w:val="tablica"/>
              <w:numPr>
                <w:ilvl w:val="0"/>
                <w:numId w:val="26"/>
              </w:numPr>
            </w:pPr>
          </w:p>
        </w:tc>
        <w:tc>
          <w:tcPr>
            <w:tcW w:w="3135" w:type="dxa"/>
            <w:vAlign w:val="center"/>
          </w:tcPr>
          <w:p w:rsidRPr="0087639A" w:rsidR="0087639A" w:rsidP="248E1065" w:rsidRDefault="746A81BB" w14:paraId="7AF254E1" w14:textId="1D0056A6">
            <w:pPr>
              <w:pStyle w:val="tablica"/>
              <w:rPr>
                <w:highlight w:val="magenta"/>
              </w:rPr>
            </w:pPr>
            <w:r w:rsidRPr="248E1065">
              <w:rPr>
                <w:highlight w:val="magenta"/>
              </w:rPr>
              <w:t>Obavijest o novom vremenu zatvaranja aukcije za prodavatelja</w:t>
            </w:r>
          </w:p>
          <w:p w:rsidRPr="0087639A" w:rsidR="0087639A" w:rsidP="248E1065" w:rsidRDefault="68C33843" w14:paraId="0079EA89" w14:textId="3CA785F8">
            <w:pPr>
              <w:pStyle w:val="tablica"/>
              <w:rPr>
                <w:highlight w:val="yellow"/>
              </w:rPr>
            </w:pPr>
            <w:r w:rsidRPr="248E1065">
              <w:rPr>
                <w:highlight w:val="yellow"/>
              </w:rPr>
              <w:t>Kao i sa cijenom, isto kao prethodni</w:t>
            </w:r>
          </w:p>
        </w:tc>
        <w:tc>
          <w:tcPr>
            <w:tcW w:w="2637" w:type="dxa"/>
            <w:vMerge/>
            <w:vAlign w:val="center"/>
          </w:tcPr>
          <w:p w:rsidR="0087639A" w:rsidP="00C76638" w:rsidRDefault="0087639A" w14:paraId="602739DF" w14:textId="77777777">
            <w:pPr>
              <w:pStyle w:val="tablica"/>
            </w:pPr>
          </w:p>
        </w:tc>
        <w:tc>
          <w:tcPr>
            <w:tcW w:w="2588" w:type="dxa"/>
          </w:tcPr>
          <w:p w:rsidR="0087639A" w:rsidP="00C76638" w:rsidRDefault="0087639A" w14:paraId="5BE41161" w14:textId="216CAD1C">
            <w:pPr>
              <w:pStyle w:val="tablica"/>
            </w:pPr>
            <w:r w:rsidRPr="0087639A">
              <w:t xml:space="preserve">Aukcija, </w:t>
            </w:r>
            <w:r>
              <w:t>prodavatelj</w:t>
            </w:r>
            <w:r w:rsidRPr="0087639A">
              <w:t>, vrijeme završetka, vrijeme postavljanje ponude, vrijeme produljenja u slučaju postavljanja ponude u zadnji čas</w:t>
            </w:r>
          </w:p>
        </w:tc>
        <w:tc>
          <w:tcPr>
            <w:tcW w:w="4489" w:type="dxa"/>
            <w:vAlign w:val="center"/>
          </w:tcPr>
          <w:p w:rsidR="0087639A" w:rsidP="00D05517" w:rsidRDefault="039238E6" w14:paraId="577B94B9" w14:textId="7D6D93A2">
            <w:pPr>
              <w:pStyle w:val="tablica"/>
              <w:jc w:val="center"/>
            </w:pPr>
            <w:r>
              <w:rPr>
                <w:noProof/>
              </w:rPr>
              <w:drawing>
                <wp:inline distT="0" distB="0" distL="0" distR="0" wp14:anchorId="17A07C6C" wp14:editId="1028E11E">
                  <wp:extent cx="2705100" cy="1971675"/>
                  <wp:effectExtent l="0" t="0" r="0" b="0"/>
                  <wp:docPr id="14281363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42596" name="Picture 1441242596"/>
                          <pic:cNvPicPr/>
                        </pic:nvPicPr>
                        <pic:blipFill>
                          <a:blip r:embed="rId69">
                            <a:extLst>
                              <a:ext uri="{28A0092B-C50C-407E-A947-70E740481C1C}">
                                <a14:useLocalDpi xmlns:a14="http://schemas.microsoft.com/office/drawing/2010/main"/>
                              </a:ext>
                            </a:extLst>
                          </a:blip>
                          <a:stretch>
                            <a:fillRect/>
                          </a:stretch>
                        </pic:blipFill>
                        <pic:spPr>
                          <a:xfrm>
                            <a:off x="0" y="0"/>
                            <a:ext cx="2705100" cy="1971675"/>
                          </a:xfrm>
                          <a:prstGeom prst="rect">
                            <a:avLst/>
                          </a:prstGeom>
                        </pic:spPr>
                      </pic:pic>
                    </a:graphicData>
                  </a:graphic>
                </wp:inline>
              </w:drawing>
            </w:r>
          </w:p>
        </w:tc>
      </w:tr>
      <w:tr w:rsidRPr="0058502B" w:rsidR="0087639A" w:rsidTr="00D05517" w14:paraId="7740BD04" w14:textId="77777777">
        <w:tc>
          <w:tcPr>
            <w:tcW w:w="996" w:type="dxa"/>
            <w:vAlign w:val="center"/>
          </w:tcPr>
          <w:p w:rsidRPr="002A1E6E" w:rsidR="0087639A" w:rsidP="00CA6BF7" w:rsidRDefault="0087639A" w14:paraId="14550C48" w14:textId="77777777">
            <w:pPr>
              <w:pStyle w:val="tablica"/>
              <w:numPr>
                <w:ilvl w:val="0"/>
                <w:numId w:val="26"/>
              </w:numPr>
            </w:pPr>
          </w:p>
        </w:tc>
        <w:tc>
          <w:tcPr>
            <w:tcW w:w="3135" w:type="dxa"/>
            <w:vAlign w:val="center"/>
          </w:tcPr>
          <w:p w:rsidRPr="0087639A" w:rsidR="0087639A" w:rsidP="248E1065" w:rsidRDefault="746A81BB" w14:paraId="007CA166" w14:textId="48571261">
            <w:pPr>
              <w:pStyle w:val="tablica"/>
              <w:rPr>
                <w:highlight w:val="magenta"/>
              </w:rPr>
            </w:pPr>
            <w:r w:rsidRPr="248E1065">
              <w:rPr>
                <w:highlight w:val="magenta"/>
              </w:rPr>
              <w:t>Obavijest o novom vremenu zatvaranja aukcije za kupca</w:t>
            </w:r>
          </w:p>
          <w:p w:rsidRPr="0087639A" w:rsidR="0087639A" w:rsidP="248E1065" w:rsidRDefault="035019EC" w14:paraId="539027E5" w14:textId="3CA785F8">
            <w:pPr>
              <w:pStyle w:val="tablica"/>
              <w:rPr>
                <w:highlight w:val="yellow"/>
              </w:rPr>
            </w:pPr>
            <w:r w:rsidRPr="248E1065">
              <w:rPr>
                <w:highlight w:val="yellow"/>
              </w:rPr>
              <w:t>Kao i sa cijenom, isto kao prethodni</w:t>
            </w:r>
          </w:p>
          <w:p w:rsidRPr="0087639A" w:rsidR="0087639A" w:rsidP="00C76638" w:rsidRDefault="0087639A" w14:paraId="1DC4E878" w14:textId="2DDF2F13">
            <w:pPr>
              <w:pStyle w:val="tablica"/>
              <w:rPr>
                <w:highlight w:val="magenta"/>
              </w:rPr>
            </w:pPr>
          </w:p>
        </w:tc>
        <w:tc>
          <w:tcPr>
            <w:tcW w:w="2637" w:type="dxa"/>
            <w:vMerge/>
            <w:vAlign w:val="center"/>
          </w:tcPr>
          <w:p w:rsidR="0087639A" w:rsidP="00C76638" w:rsidRDefault="0087639A" w14:paraId="261713EB" w14:textId="77777777">
            <w:pPr>
              <w:pStyle w:val="tablica"/>
            </w:pPr>
          </w:p>
        </w:tc>
        <w:tc>
          <w:tcPr>
            <w:tcW w:w="2588" w:type="dxa"/>
          </w:tcPr>
          <w:p w:rsidR="0087639A" w:rsidP="00C76638" w:rsidRDefault="0087639A" w14:paraId="5E63ED6B" w14:textId="6AEB9EBB">
            <w:pPr>
              <w:pStyle w:val="tablica"/>
            </w:pPr>
            <w:r w:rsidRPr="0087639A">
              <w:t>Aukcija, kupac, vrijeme završetka, vrijeme postavljanje ponude, vrijeme produljenja u slučaju postavljanja ponude u zadnji čas</w:t>
            </w:r>
          </w:p>
        </w:tc>
        <w:tc>
          <w:tcPr>
            <w:tcW w:w="4489" w:type="dxa"/>
            <w:vAlign w:val="center"/>
          </w:tcPr>
          <w:p w:rsidR="0087639A" w:rsidP="00D05517" w:rsidRDefault="132C727C" w14:paraId="3A9813EA" w14:textId="27373952">
            <w:pPr>
              <w:pStyle w:val="tablica"/>
              <w:jc w:val="center"/>
            </w:pPr>
            <w:r>
              <w:rPr>
                <w:noProof/>
              </w:rPr>
              <w:drawing>
                <wp:inline distT="0" distB="0" distL="0" distR="0" wp14:anchorId="51BAC3D2" wp14:editId="044D7849">
                  <wp:extent cx="2705100" cy="1971675"/>
                  <wp:effectExtent l="0" t="0" r="0" b="0"/>
                  <wp:docPr id="16551388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42596" name="Picture 1441242596"/>
                          <pic:cNvPicPr/>
                        </pic:nvPicPr>
                        <pic:blipFill>
                          <a:blip r:embed="rId69">
                            <a:extLst>
                              <a:ext uri="{28A0092B-C50C-407E-A947-70E740481C1C}">
                                <a14:useLocalDpi xmlns:a14="http://schemas.microsoft.com/office/drawing/2010/main"/>
                              </a:ext>
                            </a:extLst>
                          </a:blip>
                          <a:stretch>
                            <a:fillRect/>
                          </a:stretch>
                        </pic:blipFill>
                        <pic:spPr>
                          <a:xfrm>
                            <a:off x="0" y="0"/>
                            <a:ext cx="2705100" cy="1971675"/>
                          </a:xfrm>
                          <a:prstGeom prst="rect">
                            <a:avLst/>
                          </a:prstGeom>
                        </pic:spPr>
                      </pic:pic>
                    </a:graphicData>
                  </a:graphic>
                </wp:inline>
              </w:drawing>
            </w:r>
          </w:p>
        </w:tc>
      </w:tr>
      <w:tr w:rsidRPr="0058502B" w:rsidR="00D52BC4" w:rsidTr="00D05517" w14:paraId="23C1A15E" w14:textId="77777777">
        <w:tc>
          <w:tcPr>
            <w:tcW w:w="996" w:type="dxa"/>
            <w:vAlign w:val="center"/>
          </w:tcPr>
          <w:p w:rsidRPr="002A1E6E" w:rsidR="00D52BC4" w:rsidP="00CA6BF7" w:rsidRDefault="00D52BC4" w14:paraId="1A3156AC" w14:textId="77777777">
            <w:pPr>
              <w:pStyle w:val="tablica"/>
              <w:numPr>
                <w:ilvl w:val="0"/>
                <w:numId w:val="26"/>
              </w:numPr>
            </w:pPr>
          </w:p>
        </w:tc>
        <w:tc>
          <w:tcPr>
            <w:tcW w:w="3135" w:type="dxa"/>
            <w:vAlign w:val="center"/>
          </w:tcPr>
          <w:p w:rsidR="00D52BC4" w:rsidP="00C76638" w:rsidRDefault="00D52BC4" w14:paraId="71D6B722" w14:textId="7EBC7474">
            <w:pPr>
              <w:pStyle w:val="tablica"/>
            </w:pPr>
            <w:r w:rsidRPr="00774CB6">
              <w:rPr>
                <w:highlight w:val="magenta"/>
              </w:rPr>
              <w:t xml:space="preserve">Tekst obavijesti </w:t>
            </w:r>
            <w:r w:rsidRPr="00774CB6" w:rsidR="00774CB6">
              <w:rPr>
                <w:highlight w:val="magenta"/>
              </w:rPr>
              <w:t>za korisnike o događajima aukcije</w:t>
            </w:r>
          </w:p>
        </w:tc>
        <w:tc>
          <w:tcPr>
            <w:tcW w:w="2637" w:type="dxa"/>
            <w:vAlign w:val="center"/>
          </w:tcPr>
          <w:p w:rsidR="00D52BC4" w:rsidP="00C76638" w:rsidRDefault="00774CB6" w14:paraId="553C8B76" w14:textId="64DFFD0D">
            <w:pPr>
              <w:pStyle w:val="tablica"/>
            </w:pPr>
            <w:r>
              <w:t>Administrator dostavlja tekst koji se upućuje korisnicima, ovisno o rezultatu aukcije i potrebi komunikacije s njima</w:t>
            </w:r>
          </w:p>
        </w:tc>
        <w:tc>
          <w:tcPr>
            <w:tcW w:w="2588" w:type="dxa"/>
            <w:vAlign w:val="center"/>
          </w:tcPr>
          <w:p w:rsidR="00D52BC4" w:rsidP="000D77CF" w:rsidRDefault="00D52BC4" w14:paraId="0EBF0E4E" w14:textId="77777777">
            <w:pPr>
              <w:pStyle w:val="tablica"/>
            </w:pPr>
          </w:p>
        </w:tc>
        <w:tc>
          <w:tcPr>
            <w:tcW w:w="4489" w:type="dxa"/>
            <w:vAlign w:val="center"/>
          </w:tcPr>
          <w:p w:rsidR="00D52BC4" w:rsidP="00D05517" w:rsidRDefault="00D52BC4" w14:paraId="5294710B" w14:textId="77777777">
            <w:pPr>
              <w:pStyle w:val="tablica"/>
              <w:jc w:val="center"/>
            </w:pPr>
          </w:p>
        </w:tc>
      </w:tr>
      <w:tr w:rsidRPr="0058502B" w:rsidR="00C76638" w:rsidTr="00D05517" w14:paraId="430A9F9A" w14:textId="77777777">
        <w:tc>
          <w:tcPr>
            <w:tcW w:w="996" w:type="dxa"/>
            <w:vAlign w:val="center"/>
          </w:tcPr>
          <w:p w:rsidRPr="002A1E6E" w:rsidR="00C76638" w:rsidP="00CA6BF7" w:rsidRDefault="00C76638" w14:paraId="0A8C137E" w14:textId="55F18F76">
            <w:pPr>
              <w:pStyle w:val="tablica"/>
              <w:numPr>
                <w:ilvl w:val="0"/>
                <w:numId w:val="26"/>
              </w:numPr>
            </w:pPr>
          </w:p>
        </w:tc>
        <w:tc>
          <w:tcPr>
            <w:tcW w:w="3135" w:type="dxa"/>
            <w:vAlign w:val="center"/>
          </w:tcPr>
          <w:p w:rsidRPr="002A1E6E" w:rsidR="00C76638" w:rsidP="00C76638" w:rsidRDefault="7C9121CB" w14:paraId="5FB80C34" w14:textId="5E56CF7D">
            <w:pPr>
              <w:pStyle w:val="tablica"/>
            </w:pPr>
            <w:r>
              <w:t>Obavijest o nadmašenoj ponudi</w:t>
            </w:r>
          </w:p>
          <w:p w:rsidRPr="002A1E6E" w:rsidR="00C76638" w:rsidP="248E1065" w:rsidRDefault="09283997" w14:paraId="3AD47F06" w14:textId="2DE8E6FD">
            <w:pPr>
              <w:pStyle w:val="tablica"/>
              <w:rPr>
                <w:highlight w:val="yellow"/>
              </w:rPr>
            </w:pPr>
            <w:r w:rsidRPr="248E1065">
              <w:rPr>
                <w:highlight w:val="yellow"/>
              </w:rPr>
              <w:t>Da, ali is</w:t>
            </w:r>
            <w:r w:rsidRPr="248E1065" w:rsidR="32D183C4">
              <w:rPr>
                <w:highlight w:val="yellow"/>
              </w:rPr>
              <w:t>ta slika kao 39</w:t>
            </w:r>
          </w:p>
        </w:tc>
        <w:tc>
          <w:tcPr>
            <w:tcW w:w="2637" w:type="dxa"/>
            <w:vAlign w:val="center"/>
          </w:tcPr>
          <w:p w:rsidRPr="002A1E6E" w:rsidR="00C76638" w:rsidP="00C76638" w:rsidRDefault="000D77CF" w14:paraId="0519D024" w14:textId="29E43F61">
            <w:pPr>
              <w:pStyle w:val="tablica"/>
            </w:pPr>
            <w:r>
              <w:t>Poruka u obliku push notifikacije ili e-mail poruke o ponudi koja je nadmašila do tada vodeću ponudu kupca</w:t>
            </w:r>
          </w:p>
        </w:tc>
        <w:tc>
          <w:tcPr>
            <w:tcW w:w="2588" w:type="dxa"/>
            <w:vAlign w:val="center"/>
          </w:tcPr>
          <w:p w:rsidRPr="002A1E6E" w:rsidR="00C76638" w:rsidP="000D77CF" w:rsidRDefault="67FF01FE" w14:paraId="791EDB2C" w14:textId="1559EDB3">
            <w:pPr>
              <w:pStyle w:val="tablica"/>
            </w:pPr>
            <w:r>
              <w:t>Aukcija, artefakt</w:t>
            </w:r>
            <w:r w:rsidR="61E5A6FA">
              <w:t xml:space="preserve"> naziv,</w:t>
            </w:r>
          </w:p>
          <w:p w:rsidRPr="002A1E6E" w:rsidR="00C76638" w:rsidP="31DC435B" w:rsidRDefault="61E5A6FA" w14:paraId="291882A1" w14:textId="486D7B1F">
            <w:pPr>
              <w:pStyle w:val="tablica"/>
              <w:spacing w:line="259" w:lineRule="auto"/>
            </w:pPr>
            <w:r>
              <w:t>Stara najveća ponuđena cijena ponuditelja,</w:t>
            </w:r>
          </w:p>
          <w:p w:rsidRPr="002A1E6E" w:rsidR="00C76638" w:rsidP="000D77CF" w:rsidRDefault="61E5A6FA" w14:paraId="4A52A914" w14:textId="6AE2C2EE">
            <w:pPr>
              <w:pStyle w:val="tablica"/>
            </w:pPr>
            <w:r>
              <w:t>Nova najveća ponuđena cijena drugog ponuditelja</w:t>
            </w:r>
          </w:p>
        </w:tc>
        <w:tc>
          <w:tcPr>
            <w:tcW w:w="4489" w:type="dxa"/>
            <w:vAlign w:val="center"/>
          </w:tcPr>
          <w:p w:rsidRPr="0058502B" w:rsidR="00C76638" w:rsidP="00D05517" w:rsidRDefault="490BFDEF" w14:paraId="602D405A" w14:textId="1FF0242A">
            <w:pPr>
              <w:pStyle w:val="tablica"/>
              <w:jc w:val="center"/>
            </w:pPr>
            <w:r>
              <w:rPr>
                <w:noProof/>
              </w:rPr>
              <w:drawing>
                <wp:inline distT="0" distB="0" distL="0" distR="0" wp14:anchorId="023F305A" wp14:editId="707F9572">
                  <wp:extent cx="2705100" cy="1733550"/>
                  <wp:effectExtent l="0" t="0" r="0" b="0"/>
                  <wp:docPr id="10367766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51580" name="Picture 765351580"/>
                          <pic:cNvPicPr/>
                        </pic:nvPicPr>
                        <pic:blipFill>
                          <a:blip r:embed="rId68">
                            <a:extLst>
                              <a:ext uri="{28A0092B-C50C-407E-A947-70E740481C1C}">
                                <a14:useLocalDpi xmlns:a14="http://schemas.microsoft.com/office/drawing/2010/main"/>
                              </a:ext>
                            </a:extLst>
                          </a:blip>
                          <a:stretch>
                            <a:fillRect/>
                          </a:stretch>
                        </pic:blipFill>
                        <pic:spPr>
                          <a:xfrm>
                            <a:off x="0" y="0"/>
                            <a:ext cx="2705100" cy="1733550"/>
                          </a:xfrm>
                          <a:prstGeom prst="rect">
                            <a:avLst/>
                          </a:prstGeom>
                        </pic:spPr>
                      </pic:pic>
                    </a:graphicData>
                  </a:graphic>
                </wp:inline>
              </w:drawing>
            </w:r>
          </w:p>
        </w:tc>
      </w:tr>
      <w:tr w:rsidRPr="0058502B" w:rsidR="00C76638" w:rsidTr="00D05517" w14:paraId="6026DE50" w14:textId="77777777">
        <w:tc>
          <w:tcPr>
            <w:tcW w:w="996" w:type="dxa"/>
            <w:vAlign w:val="center"/>
          </w:tcPr>
          <w:p w:rsidRPr="002A1E6E" w:rsidR="00C76638" w:rsidP="00CA6BF7" w:rsidRDefault="00C76638" w14:paraId="0999A7CC" w14:textId="1745AF49">
            <w:pPr>
              <w:pStyle w:val="tablica"/>
              <w:numPr>
                <w:ilvl w:val="0"/>
                <w:numId w:val="26"/>
              </w:numPr>
            </w:pPr>
          </w:p>
        </w:tc>
        <w:tc>
          <w:tcPr>
            <w:tcW w:w="3135" w:type="dxa"/>
            <w:vAlign w:val="center"/>
          </w:tcPr>
          <w:p w:rsidRPr="00774CB6" w:rsidR="00C76638" w:rsidP="00C76638" w:rsidRDefault="000D77CF" w14:paraId="66C6F035" w14:textId="438293E1">
            <w:pPr>
              <w:pStyle w:val="tablica"/>
              <w:rPr>
                <w:highlight w:val="magenta"/>
              </w:rPr>
            </w:pPr>
            <w:r w:rsidRPr="00774CB6">
              <w:rPr>
                <w:highlight w:val="magenta"/>
              </w:rPr>
              <w:t>Obavijest o rezultatu aukcij</w:t>
            </w:r>
            <w:r w:rsidR="00774CB6">
              <w:rPr>
                <w:highlight w:val="magenta"/>
              </w:rPr>
              <w:t>e</w:t>
            </w:r>
          </w:p>
        </w:tc>
        <w:tc>
          <w:tcPr>
            <w:tcW w:w="2637" w:type="dxa"/>
            <w:vAlign w:val="center"/>
          </w:tcPr>
          <w:p w:rsidRPr="002A1E6E" w:rsidR="00C76638" w:rsidP="00C76638" w:rsidRDefault="000D77CF" w14:paraId="78FA1CCF" w14:textId="1BB8DA33">
            <w:pPr>
              <w:pStyle w:val="tablica"/>
            </w:pPr>
            <w:r>
              <w:t>Poruka u obliku push notifikacije ili e-mail poruke o rezultatu aukcije</w:t>
            </w:r>
            <w:r w:rsidR="00633C03">
              <w:t xml:space="preserve"> administratoru</w:t>
            </w:r>
          </w:p>
        </w:tc>
        <w:tc>
          <w:tcPr>
            <w:tcW w:w="2588" w:type="dxa"/>
          </w:tcPr>
          <w:p w:rsidR="3C6A9D1C" w:rsidP="3C6A9D1C" w:rsidRDefault="1CD006A3" w14:paraId="78798836" w14:textId="35B6244A">
            <w:pPr>
              <w:pStyle w:val="tablica"/>
              <w:spacing w:line="259" w:lineRule="auto"/>
            </w:pPr>
            <w:r>
              <w:t>Aukcija, artefakt naziv,</w:t>
            </w:r>
          </w:p>
          <w:p w:rsidR="0C574581" w:rsidP="24878099" w:rsidRDefault="0C574581" w14:paraId="19D9DDD2" w14:textId="41A9BE46">
            <w:pPr>
              <w:pStyle w:val="tablica"/>
            </w:pPr>
            <w:r>
              <w:t>Status aukcije (završena),</w:t>
            </w:r>
          </w:p>
          <w:p w:rsidR="38B124C4" w:rsidP="4E3C6B82" w:rsidRDefault="38B124C4" w14:paraId="72B0FD4A" w14:textId="5FFBE50D">
            <w:pPr>
              <w:pStyle w:val="tablica"/>
            </w:pPr>
            <w:r>
              <w:t>Status završetka aukcije (uspješno završena)</w:t>
            </w:r>
          </w:p>
          <w:p w:rsidR="3C6A9D1C" w:rsidP="3C6A9D1C" w:rsidRDefault="0C574581" w14:paraId="3FA8A90E" w14:textId="5CF6C3F5">
            <w:pPr>
              <w:pStyle w:val="tablica"/>
              <w:spacing w:line="259" w:lineRule="auto"/>
            </w:pPr>
            <w:r>
              <w:t>N</w:t>
            </w:r>
            <w:r w:rsidR="4332F6FF">
              <w:t>ajveća ponuđena cijena</w:t>
            </w:r>
          </w:p>
        </w:tc>
        <w:tc>
          <w:tcPr>
            <w:tcW w:w="4489" w:type="dxa"/>
            <w:vAlign w:val="center"/>
          </w:tcPr>
          <w:p w:rsidR="3C6A9D1C" w:rsidP="00D05517" w:rsidRDefault="46E8AFE4" w14:paraId="014D95A9" w14:textId="143AEF60">
            <w:pPr>
              <w:pStyle w:val="tablica"/>
              <w:jc w:val="center"/>
            </w:pPr>
            <w:r>
              <w:rPr>
                <w:noProof/>
              </w:rPr>
              <w:drawing>
                <wp:inline distT="0" distB="0" distL="0" distR="0" wp14:anchorId="038A3D6E" wp14:editId="6FFC5552">
                  <wp:extent cx="2705100" cy="1971675"/>
                  <wp:effectExtent l="0" t="0" r="0" b="0"/>
                  <wp:docPr id="6124325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2247" name="Picture 129152247"/>
                          <pic:cNvPicPr/>
                        </pic:nvPicPr>
                        <pic:blipFill>
                          <a:blip r:embed="rId70">
                            <a:extLst>
                              <a:ext uri="{28A0092B-C50C-407E-A947-70E740481C1C}">
                                <a14:useLocalDpi xmlns:a14="http://schemas.microsoft.com/office/drawing/2010/main"/>
                              </a:ext>
                            </a:extLst>
                          </a:blip>
                          <a:stretch>
                            <a:fillRect/>
                          </a:stretch>
                        </pic:blipFill>
                        <pic:spPr>
                          <a:xfrm>
                            <a:off x="0" y="0"/>
                            <a:ext cx="2705100" cy="1971675"/>
                          </a:xfrm>
                          <a:prstGeom prst="rect">
                            <a:avLst/>
                          </a:prstGeom>
                        </pic:spPr>
                      </pic:pic>
                    </a:graphicData>
                  </a:graphic>
                </wp:inline>
              </w:drawing>
            </w:r>
          </w:p>
        </w:tc>
      </w:tr>
      <w:tr w:rsidRPr="0058502B" w:rsidR="00633C03" w:rsidTr="00D05517" w14:paraId="6B07CAA6" w14:textId="77777777">
        <w:tc>
          <w:tcPr>
            <w:tcW w:w="996" w:type="dxa"/>
            <w:vAlign w:val="center"/>
          </w:tcPr>
          <w:p w:rsidRPr="002A1E6E" w:rsidR="00633C03" w:rsidP="00CA6BF7" w:rsidRDefault="00633C03" w14:paraId="78785727" w14:textId="77777777">
            <w:pPr>
              <w:pStyle w:val="tablica"/>
              <w:numPr>
                <w:ilvl w:val="0"/>
                <w:numId w:val="26"/>
              </w:numPr>
            </w:pPr>
          </w:p>
        </w:tc>
        <w:tc>
          <w:tcPr>
            <w:tcW w:w="3135" w:type="dxa"/>
            <w:vAlign w:val="center"/>
          </w:tcPr>
          <w:p w:rsidRPr="00A73111" w:rsidR="00633C03" w:rsidP="00C76638" w:rsidRDefault="00633C03" w14:paraId="3BB475FE" w14:textId="12726A06">
            <w:pPr>
              <w:pStyle w:val="tablica"/>
              <w:rPr>
                <w:highlight w:val="red"/>
              </w:rPr>
            </w:pPr>
            <w:r w:rsidRPr="00A73111">
              <w:rPr>
                <w:highlight w:val="red"/>
              </w:rPr>
              <w:t>Obavijest o rezultatu</w:t>
            </w:r>
          </w:p>
        </w:tc>
        <w:tc>
          <w:tcPr>
            <w:tcW w:w="2637" w:type="dxa"/>
            <w:vAlign w:val="center"/>
          </w:tcPr>
          <w:p w:rsidR="00633C03" w:rsidP="00C76638" w:rsidRDefault="00633C03" w14:paraId="151F70CF" w14:textId="1953488D">
            <w:pPr>
              <w:pStyle w:val="tablica"/>
            </w:pPr>
            <w:r>
              <w:t>Poruka u obliku push notifikacije ili e-mail poruke o rezultatu aukcije kupcu koji je postavio najbolju ponudu i kupcima</w:t>
            </w:r>
          </w:p>
        </w:tc>
        <w:tc>
          <w:tcPr>
            <w:tcW w:w="2588" w:type="dxa"/>
          </w:tcPr>
          <w:p w:rsidR="00633C03" w:rsidP="3C6A9D1C" w:rsidRDefault="00633C03" w14:paraId="72377F60" w14:textId="77777777">
            <w:pPr>
              <w:pStyle w:val="tablica"/>
              <w:spacing w:line="259" w:lineRule="auto"/>
            </w:pPr>
          </w:p>
        </w:tc>
        <w:tc>
          <w:tcPr>
            <w:tcW w:w="4489" w:type="dxa"/>
            <w:vAlign w:val="center"/>
          </w:tcPr>
          <w:p w:rsidR="00633C03" w:rsidP="00D05517" w:rsidRDefault="00633C03" w14:paraId="561E7F55" w14:textId="77777777">
            <w:pPr>
              <w:pStyle w:val="tablica"/>
              <w:jc w:val="center"/>
            </w:pPr>
          </w:p>
        </w:tc>
      </w:tr>
      <w:tr w:rsidRPr="0058502B" w:rsidR="0082772B" w:rsidTr="00D05517" w14:paraId="067E1345" w14:textId="77777777">
        <w:tc>
          <w:tcPr>
            <w:tcW w:w="996" w:type="dxa"/>
            <w:vAlign w:val="center"/>
          </w:tcPr>
          <w:p w:rsidRPr="002A1E6E" w:rsidR="0082772B" w:rsidP="00CA6BF7" w:rsidRDefault="0082772B" w14:paraId="59733387" w14:textId="77777777">
            <w:pPr>
              <w:pStyle w:val="tablica"/>
              <w:numPr>
                <w:ilvl w:val="0"/>
                <w:numId w:val="26"/>
              </w:numPr>
            </w:pPr>
          </w:p>
        </w:tc>
        <w:tc>
          <w:tcPr>
            <w:tcW w:w="3135" w:type="dxa"/>
            <w:vAlign w:val="center"/>
          </w:tcPr>
          <w:p w:rsidRPr="00774CB6" w:rsidR="0082772B" w:rsidP="248E1065" w:rsidRDefault="55E45C15" w14:paraId="157B61D4" w14:textId="6934F6BF">
            <w:pPr>
              <w:pStyle w:val="tablica"/>
              <w:rPr>
                <w:highlight w:val="magenta"/>
              </w:rPr>
            </w:pPr>
            <w:r w:rsidRPr="248E1065">
              <w:rPr>
                <w:highlight w:val="magenta"/>
              </w:rPr>
              <w:t>Obavijest o pobjedi</w:t>
            </w:r>
          </w:p>
          <w:p w:rsidRPr="00774CB6" w:rsidR="0082772B" w:rsidP="248E1065" w:rsidRDefault="100E2B78" w14:paraId="338CAAB8" w14:textId="2FABBEC9">
            <w:pPr>
              <w:pStyle w:val="tablica"/>
              <w:spacing w:line="259" w:lineRule="auto"/>
              <w:rPr>
                <w:highlight w:val="yellow"/>
              </w:rPr>
            </w:pPr>
            <w:r w:rsidRPr="248E1065">
              <w:rPr>
                <w:highlight w:val="yellow"/>
              </w:rPr>
              <w:t>Ista poruka kao i adminu, isti podaci samo popratni tekst drugačiji - osvojili ste...</w:t>
            </w:r>
          </w:p>
        </w:tc>
        <w:tc>
          <w:tcPr>
            <w:tcW w:w="2637" w:type="dxa"/>
            <w:vAlign w:val="center"/>
          </w:tcPr>
          <w:p w:rsidR="0082772B" w:rsidP="00C76638" w:rsidRDefault="00322E4D" w14:paraId="367E252B" w14:textId="31F9604A">
            <w:pPr>
              <w:pStyle w:val="tablica"/>
            </w:pPr>
            <w:r w:rsidRPr="00322E4D">
              <w:t>Poruka u obliku push notifikacije ili e-mail poruke o rezultatu aukcije kupcu koji je postavio najbolju ponudu</w:t>
            </w:r>
          </w:p>
        </w:tc>
        <w:tc>
          <w:tcPr>
            <w:tcW w:w="2588" w:type="dxa"/>
          </w:tcPr>
          <w:p w:rsidR="0082772B" w:rsidP="3C6A9D1C" w:rsidRDefault="0082772B" w14:paraId="2064B1AC" w14:textId="77777777">
            <w:pPr>
              <w:pStyle w:val="tablica"/>
              <w:spacing w:line="259" w:lineRule="auto"/>
            </w:pPr>
          </w:p>
        </w:tc>
        <w:tc>
          <w:tcPr>
            <w:tcW w:w="4489" w:type="dxa"/>
            <w:vAlign w:val="center"/>
          </w:tcPr>
          <w:p w:rsidR="0082772B" w:rsidP="00D05517" w:rsidRDefault="3D0FAA8F" w14:paraId="5200DF29" w14:textId="458E1830">
            <w:pPr>
              <w:pStyle w:val="tablica"/>
              <w:jc w:val="center"/>
            </w:pPr>
            <w:r>
              <w:rPr>
                <w:noProof/>
              </w:rPr>
              <w:drawing>
                <wp:inline distT="0" distB="0" distL="0" distR="0" wp14:anchorId="1343B978" wp14:editId="28FC1BB4">
                  <wp:extent cx="2705100" cy="1971675"/>
                  <wp:effectExtent l="0" t="0" r="0" b="0"/>
                  <wp:docPr id="3391559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2247" name="Picture 129152247"/>
                          <pic:cNvPicPr/>
                        </pic:nvPicPr>
                        <pic:blipFill>
                          <a:blip r:embed="rId70">
                            <a:extLst>
                              <a:ext uri="{28A0092B-C50C-407E-A947-70E740481C1C}">
                                <a14:useLocalDpi xmlns:a14="http://schemas.microsoft.com/office/drawing/2010/main"/>
                              </a:ext>
                            </a:extLst>
                          </a:blip>
                          <a:stretch>
                            <a:fillRect/>
                          </a:stretch>
                        </pic:blipFill>
                        <pic:spPr>
                          <a:xfrm>
                            <a:off x="0" y="0"/>
                            <a:ext cx="2705100" cy="1971675"/>
                          </a:xfrm>
                          <a:prstGeom prst="rect">
                            <a:avLst/>
                          </a:prstGeom>
                        </pic:spPr>
                      </pic:pic>
                    </a:graphicData>
                  </a:graphic>
                </wp:inline>
              </w:drawing>
            </w:r>
          </w:p>
        </w:tc>
      </w:tr>
      <w:tr w:rsidRPr="0058502B" w:rsidR="0082772B" w:rsidTr="00D05517" w14:paraId="6193EAA8" w14:textId="77777777">
        <w:tc>
          <w:tcPr>
            <w:tcW w:w="996" w:type="dxa"/>
            <w:vAlign w:val="center"/>
          </w:tcPr>
          <w:p w:rsidRPr="002A1E6E" w:rsidR="0082772B" w:rsidP="00CA6BF7" w:rsidRDefault="0082772B" w14:paraId="672D97BF" w14:textId="77777777">
            <w:pPr>
              <w:pStyle w:val="tablica"/>
              <w:numPr>
                <w:ilvl w:val="0"/>
                <w:numId w:val="26"/>
              </w:numPr>
            </w:pPr>
          </w:p>
        </w:tc>
        <w:tc>
          <w:tcPr>
            <w:tcW w:w="3135" w:type="dxa"/>
            <w:vAlign w:val="center"/>
          </w:tcPr>
          <w:p w:rsidRPr="00774CB6" w:rsidR="0082772B" w:rsidP="248E1065" w:rsidRDefault="1F16328C" w14:paraId="7F4E1F81" w14:textId="2893B63E">
            <w:pPr>
              <w:pStyle w:val="tablica"/>
              <w:rPr>
                <w:highlight w:val="magenta"/>
              </w:rPr>
            </w:pPr>
            <w:r w:rsidRPr="248E1065">
              <w:rPr>
                <w:highlight w:val="magenta"/>
              </w:rPr>
              <w:t>Obavijest o izgubljenom nadmetanju</w:t>
            </w:r>
          </w:p>
          <w:p w:rsidRPr="00774CB6" w:rsidR="0082772B" w:rsidP="248E1065" w:rsidRDefault="7B1C98D6" w14:paraId="0AC6621E" w14:textId="52536635">
            <w:pPr>
              <w:pStyle w:val="tablica"/>
              <w:spacing w:line="259" w:lineRule="auto"/>
              <w:rPr>
                <w:highlight w:val="yellow"/>
              </w:rPr>
            </w:pPr>
            <w:r w:rsidRPr="248E1065">
              <w:rPr>
                <w:highlight w:val="yellow"/>
              </w:rPr>
              <w:t>Ista poruka kao i adminu i pobjedniku, isti podaci samo popratni tekst drugačiji - nazalost niste osvojili...</w:t>
            </w:r>
          </w:p>
          <w:p w:rsidRPr="00774CB6" w:rsidR="0082772B" w:rsidP="248E1065" w:rsidRDefault="0082772B" w14:paraId="334BF203" w14:textId="70C851AA">
            <w:pPr>
              <w:pStyle w:val="tablica"/>
              <w:rPr>
                <w:highlight w:val="magenta"/>
              </w:rPr>
            </w:pPr>
          </w:p>
          <w:p w:rsidRPr="00774CB6" w:rsidR="0082772B" w:rsidP="00C76638" w:rsidRDefault="7B1C98D6" w14:paraId="5B2365D5" w14:textId="53C7AF06">
            <w:pPr>
              <w:pStyle w:val="tablica"/>
            </w:pPr>
            <w:r w:rsidRPr="248E1065">
              <w:rPr>
                <w:rFonts w:eastAsia="Times New Roman" w:cs="Times New Roman"/>
                <w:color w:val="000000" w:themeColor="text1"/>
              </w:rPr>
              <w:t xml:space="preserve"> </w:t>
            </w:r>
            <w:r w:rsidRPr="248E1065">
              <w:t xml:space="preserve"> </w:t>
            </w:r>
          </w:p>
        </w:tc>
        <w:tc>
          <w:tcPr>
            <w:tcW w:w="2637" w:type="dxa"/>
            <w:vAlign w:val="center"/>
          </w:tcPr>
          <w:p w:rsidR="0082772B" w:rsidP="00C76638" w:rsidRDefault="00131B84" w14:paraId="780693D0" w14:textId="09531785">
            <w:pPr>
              <w:pStyle w:val="tablica"/>
            </w:pPr>
            <w:r>
              <w:t>Poruka u obliku push notifikacije ili e-mail poruke o rezultatu aukcije kupcima čije su ponude nadmašene</w:t>
            </w:r>
          </w:p>
        </w:tc>
        <w:tc>
          <w:tcPr>
            <w:tcW w:w="2588" w:type="dxa"/>
          </w:tcPr>
          <w:p w:rsidR="0082772B" w:rsidP="3C6A9D1C" w:rsidRDefault="0082772B" w14:paraId="2F6180EF" w14:textId="77777777">
            <w:pPr>
              <w:pStyle w:val="tablica"/>
              <w:spacing w:line="259" w:lineRule="auto"/>
            </w:pPr>
          </w:p>
        </w:tc>
        <w:tc>
          <w:tcPr>
            <w:tcW w:w="4489" w:type="dxa"/>
            <w:vAlign w:val="center"/>
          </w:tcPr>
          <w:p w:rsidR="0082772B" w:rsidP="00D05517" w:rsidRDefault="1B01E004" w14:paraId="4A9C19BB" w14:textId="15643E20">
            <w:pPr>
              <w:pStyle w:val="tablica"/>
              <w:jc w:val="center"/>
            </w:pPr>
            <w:r>
              <w:rPr>
                <w:noProof/>
              </w:rPr>
              <w:drawing>
                <wp:inline distT="0" distB="0" distL="0" distR="0" wp14:anchorId="1A3B34BF" wp14:editId="382AE06D">
                  <wp:extent cx="2705100" cy="1971675"/>
                  <wp:effectExtent l="0" t="0" r="0" b="0"/>
                  <wp:docPr id="1291522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2247" name="Picture 129152247"/>
                          <pic:cNvPicPr/>
                        </pic:nvPicPr>
                        <pic:blipFill>
                          <a:blip r:embed="rId70">
                            <a:extLst>
                              <a:ext uri="{28A0092B-C50C-407E-A947-70E740481C1C}">
                                <a14:useLocalDpi xmlns:a14="http://schemas.microsoft.com/office/drawing/2010/main"/>
                              </a:ext>
                            </a:extLst>
                          </a:blip>
                          <a:stretch>
                            <a:fillRect/>
                          </a:stretch>
                        </pic:blipFill>
                        <pic:spPr>
                          <a:xfrm>
                            <a:off x="0" y="0"/>
                            <a:ext cx="2705100" cy="1971675"/>
                          </a:xfrm>
                          <a:prstGeom prst="rect">
                            <a:avLst/>
                          </a:prstGeom>
                        </pic:spPr>
                      </pic:pic>
                    </a:graphicData>
                  </a:graphic>
                </wp:inline>
              </w:drawing>
            </w:r>
          </w:p>
        </w:tc>
      </w:tr>
      <w:tr w:rsidRPr="0058502B" w:rsidR="00514D60" w:rsidTr="00D05517" w14:paraId="5AC02781" w14:textId="77777777">
        <w:tc>
          <w:tcPr>
            <w:tcW w:w="996" w:type="dxa"/>
            <w:vAlign w:val="center"/>
          </w:tcPr>
          <w:p w:rsidRPr="002A1E6E" w:rsidR="00514D60" w:rsidP="00CA6BF7" w:rsidRDefault="00514D60" w14:paraId="05B3A80D" w14:textId="77777777">
            <w:pPr>
              <w:pStyle w:val="tablica"/>
              <w:numPr>
                <w:ilvl w:val="0"/>
                <w:numId w:val="26"/>
              </w:numPr>
            </w:pPr>
          </w:p>
        </w:tc>
        <w:tc>
          <w:tcPr>
            <w:tcW w:w="3135" w:type="dxa"/>
            <w:vAlign w:val="center"/>
          </w:tcPr>
          <w:p w:rsidRPr="00774CB6" w:rsidR="00514D60" w:rsidP="00C76638" w:rsidRDefault="00514D60" w14:paraId="5842A8F4" w14:textId="67ED5223">
            <w:pPr>
              <w:pStyle w:val="tablica"/>
              <w:rPr>
                <w:highlight w:val="magenta"/>
              </w:rPr>
            </w:pPr>
            <w:r>
              <w:rPr>
                <w:highlight w:val="magenta"/>
              </w:rPr>
              <w:t>Rezultat aukcije</w:t>
            </w:r>
          </w:p>
        </w:tc>
        <w:tc>
          <w:tcPr>
            <w:tcW w:w="2637" w:type="dxa"/>
            <w:vAlign w:val="center"/>
          </w:tcPr>
          <w:p w:rsidR="00514D60" w:rsidP="00C76638" w:rsidRDefault="00514D60" w14:paraId="10587541" w14:textId="178E28A0">
            <w:pPr>
              <w:pStyle w:val="tablica"/>
            </w:pPr>
            <w:r>
              <w:t>Forma s rezultatima aukcije za prodavatelja - je li aukcija uspješno provedena te koja je postignuta cijena</w:t>
            </w:r>
          </w:p>
        </w:tc>
        <w:tc>
          <w:tcPr>
            <w:tcW w:w="2588" w:type="dxa"/>
          </w:tcPr>
          <w:p w:rsidR="00514D60" w:rsidP="3C6A9D1C" w:rsidRDefault="00514D60" w14:paraId="2C970592" w14:textId="085FADDD">
            <w:pPr>
              <w:pStyle w:val="tablica"/>
              <w:spacing w:line="259" w:lineRule="auto"/>
            </w:pPr>
            <w:r>
              <w:t>Aukcija, artefakt, cijena, vrijeme završetka</w:t>
            </w:r>
          </w:p>
        </w:tc>
        <w:tc>
          <w:tcPr>
            <w:tcW w:w="4489" w:type="dxa"/>
            <w:vAlign w:val="center"/>
          </w:tcPr>
          <w:p w:rsidR="00514D60" w:rsidP="00D05517" w:rsidRDefault="00514D60" w14:paraId="38BD8C67" w14:textId="77777777">
            <w:pPr>
              <w:pStyle w:val="tablica"/>
              <w:jc w:val="center"/>
            </w:pPr>
          </w:p>
        </w:tc>
      </w:tr>
      <w:tr w:rsidRPr="0058502B" w:rsidR="00EF18E3" w:rsidTr="00D05517" w14:paraId="1D182158" w14:textId="77777777">
        <w:tc>
          <w:tcPr>
            <w:tcW w:w="996" w:type="dxa"/>
            <w:vAlign w:val="center"/>
          </w:tcPr>
          <w:p w:rsidRPr="002A1E6E" w:rsidR="00EF18E3" w:rsidP="00CA6BF7" w:rsidRDefault="00EF18E3" w14:paraId="087C7586" w14:textId="77777777">
            <w:pPr>
              <w:pStyle w:val="tablica"/>
              <w:numPr>
                <w:ilvl w:val="0"/>
                <w:numId w:val="26"/>
              </w:numPr>
            </w:pPr>
          </w:p>
        </w:tc>
        <w:tc>
          <w:tcPr>
            <w:tcW w:w="3135" w:type="dxa"/>
            <w:vAlign w:val="center"/>
          </w:tcPr>
          <w:p w:rsidRPr="0052270B" w:rsidR="00EF18E3" w:rsidP="248E1065" w:rsidRDefault="48DC3371" w14:paraId="41961188" w14:textId="20364A80">
            <w:pPr>
              <w:pStyle w:val="tablica"/>
              <w:rPr>
                <w:highlight w:val="green"/>
              </w:rPr>
            </w:pPr>
            <w:r w:rsidRPr="248E1065">
              <w:rPr>
                <w:highlight w:val="magenta"/>
              </w:rPr>
              <w:t>Odluka o zaključenju aukcije</w:t>
            </w:r>
          </w:p>
          <w:p w:rsidRPr="0052270B" w:rsidR="00EF18E3" w:rsidP="248E1065" w:rsidRDefault="661A7680" w14:paraId="29B55C0A" w14:textId="5E38EB0F">
            <w:pPr>
              <w:pStyle w:val="tablica"/>
              <w:rPr>
                <w:highlight w:val="yellow"/>
              </w:rPr>
            </w:pPr>
            <w:r w:rsidRPr="248E1065">
              <w:rPr>
                <w:highlight w:val="yellow"/>
              </w:rPr>
              <w:t>Isto kao 34?</w:t>
            </w:r>
          </w:p>
        </w:tc>
        <w:tc>
          <w:tcPr>
            <w:tcW w:w="2637" w:type="dxa"/>
            <w:vAlign w:val="center"/>
          </w:tcPr>
          <w:p w:rsidR="00EF18E3" w:rsidP="00C76638" w:rsidRDefault="009A67E4" w14:paraId="2D98B49D" w14:textId="631B833D">
            <w:pPr>
              <w:pStyle w:val="tablica"/>
            </w:pPr>
            <w:r>
              <w:t>Odluka voditelja aukcije o izvanrednom zaključenju aukcije u slučaju nepravilnosti</w:t>
            </w:r>
          </w:p>
        </w:tc>
        <w:tc>
          <w:tcPr>
            <w:tcW w:w="2588" w:type="dxa"/>
          </w:tcPr>
          <w:p w:rsidR="00EF18E3" w:rsidP="3C6A9D1C" w:rsidRDefault="009A67E4" w14:paraId="5655C1BA" w14:textId="7A662BE3">
            <w:pPr>
              <w:pStyle w:val="tablica"/>
              <w:spacing w:line="259" w:lineRule="auto"/>
            </w:pPr>
            <w:r>
              <w:t>Aukcija, voditelj</w:t>
            </w:r>
          </w:p>
        </w:tc>
        <w:tc>
          <w:tcPr>
            <w:tcW w:w="4489" w:type="dxa"/>
            <w:vAlign w:val="center"/>
          </w:tcPr>
          <w:p w:rsidR="00EF18E3" w:rsidP="00D05517" w:rsidRDefault="00EF18E3" w14:paraId="32F5DC7B" w14:textId="77777777">
            <w:pPr>
              <w:pStyle w:val="tablica"/>
              <w:jc w:val="center"/>
            </w:pPr>
          </w:p>
        </w:tc>
      </w:tr>
      <w:tr w:rsidRPr="0058502B" w:rsidR="00CF38F0" w:rsidTr="00D05517" w14:paraId="157D6A9C" w14:textId="77777777">
        <w:tc>
          <w:tcPr>
            <w:tcW w:w="996" w:type="dxa"/>
            <w:vAlign w:val="center"/>
          </w:tcPr>
          <w:p w:rsidRPr="002A1E6E" w:rsidR="00CF38F0" w:rsidP="00CA6BF7" w:rsidRDefault="00CF38F0" w14:paraId="7E797AE1" w14:textId="77777777">
            <w:pPr>
              <w:pStyle w:val="tablica"/>
              <w:numPr>
                <w:ilvl w:val="0"/>
                <w:numId w:val="26"/>
              </w:numPr>
            </w:pPr>
          </w:p>
        </w:tc>
        <w:tc>
          <w:tcPr>
            <w:tcW w:w="3135" w:type="dxa"/>
            <w:vAlign w:val="center"/>
          </w:tcPr>
          <w:p w:rsidRPr="006745B6" w:rsidR="00CF38F0" w:rsidP="00C76638" w:rsidRDefault="00CF38F0" w14:paraId="156C11A9" w14:textId="75501B03">
            <w:pPr>
              <w:pStyle w:val="tablica"/>
              <w:rPr>
                <w:highlight w:val="magenta"/>
              </w:rPr>
            </w:pPr>
            <w:r>
              <w:rPr>
                <w:highlight w:val="magenta"/>
              </w:rPr>
              <w:t>Zaključak s rezultatima aukcije</w:t>
            </w:r>
          </w:p>
        </w:tc>
        <w:tc>
          <w:tcPr>
            <w:tcW w:w="2637" w:type="dxa"/>
            <w:vAlign w:val="center"/>
          </w:tcPr>
          <w:p w:rsidR="00CF38F0" w:rsidP="00C76638" w:rsidRDefault="0040211E" w14:paraId="6DEE470D" w14:textId="36C22BC2">
            <w:pPr>
              <w:pStyle w:val="tablica"/>
            </w:pPr>
            <w:r>
              <w:t xml:space="preserve">Voditelju aukcije isporučuje se forma s </w:t>
            </w:r>
            <w:r w:rsidR="00674554">
              <w:t xml:space="preserve">evidentiranim podacima o aukciji i vremenom zaključenja, razlogom zaključenja van zadanog vremena. </w:t>
            </w:r>
          </w:p>
        </w:tc>
        <w:tc>
          <w:tcPr>
            <w:tcW w:w="2588" w:type="dxa"/>
          </w:tcPr>
          <w:p w:rsidR="00CF38F0" w:rsidP="3C6A9D1C" w:rsidRDefault="0040211E" w14:paraId="6928A293" w14:textId="5ED75F3A">
            <w:pPr>
              <w:pStyle w:val="tablica"/>
              <w:spacing w:line="259" w:lineRule="auto"/>
            </w:pPr>
            <w:r>
              <w:t>Aukcija, vrijeme zaključenja, temelj za zaključivanje, kupci</w:t>
            </w:r>
          </w:p>
        </w:tc>
        <w:tc>
          <w:tcPr>
            <w:tcW w:w="4489" w:type="dxa"/>
            <w:vAlign w:val="center"/>
          </w:tcPr>
          <w:p w:rsidR="00CF38F0" w:rsidP="00D05517" w:rsidRDefault="573EBDC0" w14:paraId="56F1CE1F" w14:textId="30B6CF23">
            <w:pPr>
              <w:pStyle w:val="tablica"/>
              <w:jc w:val="center"/>
            </w:pPr>
            <w:r>
              <w:rPr>
                <w:noProof/>
              </w:rPr>
              <w:drawing>
                <wp:inline distT="0" distB="0" distL="0" distR="0" wp14:anchorId="716B5845" wp14:editId="7B52F73B">
                  <wp:extent cx="2705100" cy="1628775"/>
                  <wp:effectExtent l="0" t="0" r="0" b="0"/>
                  <wp:docPr id="14785846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84650" name="Picture 1478584650"/>
                          <pic:cNvPicPr/>
                        </pic:nvPicPr>
                        <pic:blipFill>
                          <a:blip r:embed="rId71">
                            <a:extLst>
                              <a:ext uri="{28A0092B-C50C-407E-A947-70E740481C1C}">
                                <a14:useLocalDpi xmlns:a14="http://schemas.microsoft.com/office/drawing/2010/main"/>
                              </a:ext>
                            </a:extLst>
                          </a:blip>
                          <a:stretch>
                            <a:fillRect/>
                          </a:stretch>
                        </pic:blipFill>
                        <pic:spPr>
                          <a:xfrm>
                            <a:off x="0" y="0"/>
                            <a:ext cx="2705100" cy="1628775"/>
                          </a:xfrm>
                          <a:prstGeom prst="rect">
                            <a:avLst/>
                          </a:prstGeom>
                        </pic:spPr>
                      </pic:pic>
                    </a:graphicData>
                  </a:graphic>
                </wp:inline>
              </w:drawing>
            </w:r>
          </w:p>
        </w:tc>
      </w:tr>
      <w:tr w:rsidRPr="0058502B" w:rsidR="00AB6A99" w:rsidTr="00D05517" w14:paraId="0E593F06" w14:textId="77777777">
        <w:tc>
          <w:tcPr>
            <w:tcW w:w="996" w:type="dxa"/>
            <w:vAlign w:val="center"/>
          </w:tcPr>
          <w:p w:rsidRPr="002A1E6E" w:rsidR="00AB6A99" w:rsidP="00AB6A99" w:rsidRDefault="00AB6A99" w14:paraId="6367207F" w14:textId="77777777">
            <w:pPr>
              <w:pStyle w:val="tablica"/>
              <w:numPr>
                <w:ilvl w:val="0"/>
                <w:numId w:val="26"/>
              </w:numPr>
            </w:pPr>
          </w:p>
        </w:tc>
        <w:tc>
          <w:tcPr>
            <w:tcW w:w="3135" w:type="dxa"/>
            <w:vAlign w:val="center"/>
          </w:tcPr>
          <w:p w:rsidR="00AB6A99" w:rsidP="00AB6A99" w:rsidRDefault="00AB6A99" w14:paraId="0656843A" w14:textId="6C5EB9B3">
            <w:pPr>
              <w:pStyle w:val="tablica"/>
              <w:rPr>
                <w:highlight w:val="magenta"/>
              </w:rPr>
            </w:pPr>
            <w:r>
              <w:rPr>
                <w:highlight w:val="magenta"/>
              </w:rPr>
              <w:t>Zahtjev za zaključe</w:t>
            </w:r>
            <w:r w:rsidR="00806329">
              <w:rPr>
                <w:highlight w:val="magenta"/>
              </w:rPr>
              <w:t>n</w:t>
            </w:r>
            <w:r>
              <w:rPr>
                <w:highlight w:val="magenta"/>
              </w:rPr>
              <w:t xml:space="preserve">je </w:t>
            </w:r>
            <w:r w:rsidRPr="006745B6">
              <w:rPr>
                <w:highlight w:val="magenta"/>
              </w:rPr>
              <w:t>aukcije</w:t>
            </w:r>
          </w:p>
        </w:tc>
        <w:tc>
          <w:tcPr>
            <w:tcW w:w="2637" w:type="dxa"/>
            <w:vAlign w:val="center"/>
          </w:tcPr>
          <w:p w:rsidR="00AB6A99" w:rsidP="00AB6A99" w:rsidRDefault="00AB6A99" w14:paraId="401B619D" w14:textId="24570F51">
            <w:pPr>
              <w:pStyle w:val="tablica"/>
            </w:pPr>
            <w:r>
              <w:t xml:space="preserve">Odluka </w:t>
            </w:r>
            <w:r w:rsidR="00806329">
              <w:t>administratora</w:t>
            </w:r>
            <w:r>
              <w:t xml:space="preserve"> o izvanrednom zaključenju aukcije u slučaju nepravilnosti</w:t>
            </w:r>
          </w:p>
        </w:tc>
        <w:tc>
          <w:tcPr>
            <w:tcW w:w="2588" w:type="dxa"/>
          </w:tcPr>
          <w:p w:rsidR="00AB6A99" w:rsidP="00AB6A99" w:rsidRDefault="00AB6A99" w14:paraId="757C94E1" w14:textId="5B138E9D">
            <w:pPr>
              <w:pStyle w:val="tablica"/>
              <w:spacing w:line="259" w:lineRule="auto"/>
            </w:pPr>
            <w:r>
              <w:t xml:space="preserve">Aukcija, </w:t>
            </w:r>
            <w:r w:rsidR="00806329">
              <w:t>administrator</w:t>
            </w:r>
          </w:p>
        </w:tc>
        <w:tc>
          <w:tcPr>
            <w:tcW w:w="4489" w:type="dxa"/>
            <w:vAlign w:val="center"/>
          </w:tcPr>
          <w:p w:rsidR="00AB6A99" w:rsidP="00D05517" w:rsidRDefault="00AB6A99" w14:paraId="47687B91" w14:textId="77777777">
            <w:pPr>
              <w:pStyle w:val="tablica"/>
              <w:jc w:val="center"/>
            </w:pPr>
          </w:p>
        </w:tc>
      </w:tr>
      <w:tr w:rsidRPr="0058502B" w:rsidR="00AB6A99" w:rsidTr="00D05517" w14:paraId="041CD6DF" w14:textId="77777777">
        <w:tc>
          <w:tcPr>
            <w:tcW w:w="996" w:type="dxa"/>
            <w:vAlign w:val="center"/>
          </w:tcPr>
          <w:p w:rsidRPr="002A1E6E" w:rsidR="00AB6A99" w:rsidP="00AB6A99" w:rsidRDefault="00AB6A99" w14:paraId="10D37863" w14:textId="77777777">
            <w:pPr>
              <w:pStyle w:val="tablica"/>
              <w:numPr>
                <w:ilvl w:val="0"/>
                <w:numId w:val="26"/>
              </w:numPr>
            </w:pPr>
          </w:p>
        </w:tc>
        <w:tc>
          <w:tcPr>
            <w:tcW w:w="3135" w:type="dxa"/>
            <w:vAlign w:val="center"/>
          </w:tcPr>
          <w:p w:rsidR="00AB6A99" w:rsidP="00AB6A99" w:rsidRDefault="00806329" w14:paraId="1BBE3214" w14:textId="762C1376">
            <w:pPr>
              <w:pStyle w:val="tablica"/>
              <w:rPr>
                <w:highlight w:val="magenta"/>
              </w:rPr>
            </w:pPr>
            <w:r>
              <w:rPr>
                <w:highlight w:val="magenta"/>
              </w:rPr>
              <w:t>Izvještaj o zaključenoj aukciji</w:t>
            </w:r>
          </w:p>
        </w:tc>
        <w:tc>
          <w:tcPr>
            <w:tcW w:w="2637" w:type="dxa"/>
            <w:vAlign w:val="center"/>
          </w:tcPr>
          <w:p w:rsidR="00AB6A99" w:rsidP="00AB6A99" w:rsidRDefault="00806329" w14:paraId="6A93E103" w14:textId="32421356">
            <w:pPr>
              <w:pStyle w:val="tablica"/>
            </w:pPr>
            <w:r>
              <w:t>Administratoru i voditelju aukcije</w:t>
            </w:r>
            <w:r w:rsidR="00AB6A99">
              <w:t xml:space="preserve"> isporučuje se forma s evidentiranim podacima o aukciji i vremenom zaključenja, razlogom zaključenja van zadanog vremena. </w:t>
            </w:r>
          </w:p>
        </w:tc>
        <w:tc>
          <w:tcPr>
            <w:tcW w:w="2588" w:type="dxa"/>
          </w:tcPr>
          <w:p w:rsidR="00AB6A99" w:rsidP="00AB6A99" w:rsidRDefault="20D42BE5" w14:paraId="462C0F53" w14:textId="408305A4">
            <w:pPr>
              <w:pStyle w:val="tablica"/>
              <w:spacing w:line="259" w:lineRule="auto"/>
            </w:pPr>
            <w:r>
              <w:t xml:space="preserve">Aukcija, </w:t>
            </w:r>
            <w:r w:rsidR="231C5E7F">
              <w:t xml:space="preserve">voditelj aukcije, </w:t>
            </w:r>
            <w:r>
              <w:t xml:space="preserve">vrijeme zaključenja, temelj za zaključivanje, </w:t>
            </w:r>
            <w:r w:rsidRPr="248E1065">
              <w:rPr>
                <w:highlight w:val="yellow"/>
              </w:rPr>
              <w:t>kupci</w:t>
            </w:r>
          </w:p>
        </w:tc>
        <w:tc>
          <w:tcPr>
            <w:tcW w:w="4489" w:type="dxa"/>
            <w:vAlign w:val="center"/>
          </w:tcPr>
          <w:p w:rsidR="00AB6A99" w:rsidP="00D05517" w:rsidRDefault="10F24E83" w14:paraId="2354B7D3" w14:textId="68A09E89">
            <w:pPr>
              <w:pStyle w:val="tablica"/>
              <w:jc w:val="center"/>
            </w:pPr>
            <w:r>
              <w:rPr>
                <w:noProof/>
              </w:rPr>
              <w:drawing>
                <wp:inline distT="0" distB="0" distL="0" distR="0" wp14:anchorId="6FEAE5C8" wp14:editId="489B05F6">
                  <wp:extent cx="2705100" cy="1590675"/>
                  <wp:effectExtent l="0" t="0" r="0" b="0"/>
                  <wp:docPr id="1455585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8533" name="Picture 145558533"/>
                          <pic:cNvPicPr/>
                        </pic:nvPicPr>
                        <pic:blipFill>
                          <a:blip r:embed="rId72">
                            <a:extLst>
                              <a:ext uri="{28A0092B-C50C-407E-A947-70E740481C1C}">
                                <a14:useLocalDpi xmlns:a14="http://schemas.microsoft.com/office/drawing/2010/main"/>
                              </a:ext>
                            </a:extLst>
                          </a:blip>
                          <a:stretch>
                            <a:fillRect/>
                          </a:stretch>
                        </pic:blipFill>
                        <pic:spPr>
                          <a:xfrm>
                            <a:off x="0" y="0"/>
                            <a:ext cx="2705100" cy="1590675"/>
                          </a:xfrm>
                          <a:prstGeom prst="rect">
                            <a:avLst/>
                          </a:prstGeom>
                        </pic:spPr>
                      </pic:pic>
                    </a:graphicData>
                  </a:graphic>
                </wp:inline>
              </w:drawing>
            </w:r>
          </w:p>
        </w:tc>
      </w:tr>
      <w:tr w:rsidRPr="0058502B" w:rsidR="00AB6A99" w:rsidTr="00D05517" w14:paraId="17F00739" w14:textId="77777777">
        <w:tc>
          <w:tcPr>
            <w:tcW w:w="996" w:type="dxa"/>
            <w:vAlign w:val="center"/>
          </w:tcPr>
          <w:p w:rsidRPr="002A1E6E" w:rsidR="00AB6A99" w:rsidP="00AB6A99" w:rsidRDefault="00AB6A99" w14:paraId="4E2B8957" w14:textId="3F88FFFB">
            <w:pPr>
              <w:pStyle w:val="tablica"/>
              <w:numPr>
                <w:ilvl w:val="0"/>
                <w:numId w:val="26"/>
              </w:numPr>
            </w:pPr>
          </w:p>
        </w:tc>
        <w:tc>
          <w:tcPr>
            <w:tcW w:w="3135" w:type="dxa"/>
            <w:vAlign w:val="center"/>
          </w:tcPr>
          <w:p w:rsidRPr="005A3206" w:rsidR="00AB6A99" w:rsidP="00AB6A99" w:rsidRDefault="00AB6A99" w14:paraId="7740A61E" w14:textId="70682125">
            <w:pPr>
              <w:pStyle w:val="tablica"/>
              <w:rPr>
                <w:highlight w:val="magenta"/>
              </w:rPr>
            </w:pPr>
            <w:commentRangeStart w:id="83"/>
            <w:commentRangeStart w:id="84"/>
            <w:commentRangeStart w:id="85"/>
            <w:r w:rsidRPr="005A3206">
              <w:rPr>
                <w:highlight w:val="magenta"/>
              </w:rPr>
              <w:t xml:space="preserve">Ugovor </w:t>
            </w:r>
            <w:r w:rsidRPr="005A3206">
              <w:rPr>
                <w:strike/>
                <w:highlight w:val="magenta"/>
              </w:rPr>
              <w:t>- opcija za prodavatelj</w:t>
            </w:r>
            <w:r w:rsidRPr="005A3206">
              <w:rPr>
                <w:highlight w:val="magenta"/>
              </w:rPr>
              <w:t>a</w:t>
            </w:r>
            <w:commentRangeEnd w:id="83"/>
            <w:r w:rsidRPr="005A3206">
              <w:rPr>
                <w:rStyle w:val="CommentReference"/>
                <w:sz w:val="24"/>
                <w:szCs w:val="24"/>
                <w:highlight w:val="magenta"/>
              </w:rPr>
              <w:commentReference w:id="83"/>
            </w:r>
            <w:commentRangeEnd w:id="84"/>
            <w:r>
              <w:rPr>
                <w:rStyle w:val="CommentReference"/>
              </w:rPr>
              <w:commentReference w:id="84"/>
            </w:r>
            <w:commentRangeEnd w:id="85"/>
            <w:r>
              <w:rPr>
                <w:rStyle w:val="CommentReference"/>
              </w:rPr>
              <w:commentReference w:id="85"/>
            </w:r>
          </w:p>
        </w:tc>
        <w:tc>
          <w:tcPr>
            <w:tcW w:w="2637" w:type="dxa"/>
            <w:vAlign w:val="center"/>
          </w:tcPr>
          <w:p w:rsidRPr="002A1E6E" w:rsidR="00AB6A99" w:rsidP="00AB6A99" w:rsidRDefault="00AB6A99" w14:paraId="0631D319" w14:textId="6E139A88">
            <w:pPr>
              <w:pStyle w:val="tablica"/>
            </w:pPr>
            <w:r>
              <w:t>Ugovor o kupoprodaju artefakta između prodavatelja i kupca s uključenim općim i osobnim podacima prodavatelja, kupca i artefakta te postignutom cijenom i rokom za izvršenje ugovornih obaveza plaćanja i predaje artefakta.</w:t>
            </w:r>
          </w:p>
        </w:tc>
        <w:tc>
          <w:tcPr>
            <w:tcW w:w="2588" w:type="dxa"/>
          </w:tcPr>
          <w:p w:rsidR="00AB6A99" w:rsidP="00AB6A99" w:rsidRDefault="00AB6A99" w14:paraId="7D4E4AEB" w14:textId="6EBE239A">
            <w:pPr>
              <w:pStyle w:val="tablica"/>
              <w:spacing w:line="259" w:lineRule="auto"/>
            </w:pPr>
            <w:r>
              <w:t>Aukcija, artefakt naziv,</w:t>
            </w:r>
          </w:p>
          <w:p w:rsidR="00AB6A99" w:rsidP="00AB6A99" w:rsidRDefault="00AB6A99" w14:paraId="6B6A2CF0" w14:textId="102AB91E">
            <w:pPr>
              <w:pStyle w:val="tablica"/>
              <w:spacing w:line="259" w:lineRule="auto"/>
            </w:pPr>
            <w:r>
              <w:t>Prodavatelj,</w:t>
            </w:r>
          </w:p>
          <w:p w:rsidR="00AB6A99" w:rsidP="00AB6A99" w:rsidRDefault="00AB6A99" w14:paraId="5ABEE2D1" w14:textId="588E7345">
            <w:pPr>
              <w:pStyle w:val="tablica"/>
            </w:pPr>
            <w:r>
              <w:t>Status aukcije (završena),</w:t>
            </w:r>
          </w:p>
          <w:p w:rsidR="00AB6A99" w:rsidP="00AB6A99" w:rsidRDefault="00AB6A99" w14:paraId="7698509A" w14:textId="30D28393">
            <w:pPr>
              <w:pStyle w:val="tablica"/>
              <w:spacing w:line="259" w:lineRule="auto"/>
            </w:pPr>
            <w:r>
              <w:t>Status završetka aukcije (uspješno završena),</w:t>
            </w:r>
          </w:p>
          <w:p w:rsidR="00AB6A99" w:rsidP="00AB6A99" w:rsidRDefault="00AB6A99" w14:paraId="239ACD1C" w14:textId="7E91667E">
            <w:pPr>
              <w:pStyle w:val="tablica"/>
              <w:spacing w:line="259" w:lineRule="auto"/>
            </w:pPr>
            <w:r>
              <w:t>Ponuditelj koji je ponudio najveću cijenu,</w:t>
            </w:r>
          </w:p>
          <w:p w:rsidR="00AB6A99" w:rsidP="00AB6A99" w:rsidRDefault="00AB6A99" w14:paraId="530ED410" w14:textId="5E643D27">
            <w:pPr>
              <w:pStyle w:val="tablica"/>
            </w:pPr>
            <w:r>
              <w:t>Sklopljen ugovor, datum sklapanja,</w:t>
            </w:r>
          </w:p>
          <w:p w:rsidRPr="002A1E6E" w:rsidR="00AB6A99" w:rsidP="00AB6A99" w:rsidRDefault="00AB6A99" w14:paraId="407C25D9" w14:textId="29B1990F">
            <w:pPr>
              <w:pStyle w:val="tablica"/>
              <w:spacing w:line="259" w:lineRule="auto"/>
            </w:pPr>
            <w:r>
              <w:t>Ugovorna cijena (Najveća ponuđena cijena),</w:t>
            </w:r>
          </w:p>
        </w:tc>
        <w:tc>
          <w:tcPr>
            <w:tcW w:w="4489" w:type="dxa"/>
            <w:vAlign w:val="center"/>
          </w:tcPr>
          <w:p w:rsidRPr="0058502B" w:rsidR="00AB6A99" w:rsidP="00D05517" w:rsidRDefault="099A7B77" w14:paraId="75C4BF69" w14:textId="587475C8">
            <w:pPr>
              <w:pStyle w:val="tablica"/>
              <w:jc w:val="center"/>
            </w:pPr>
            <w:r>
              <w:rPr>
                <w:noProof/>
              </w:rPr>
              <w:drawing>
                <wp:inline distT="0" distB="0" distL="0" distR="0" wp14:anchorId="11AEC02D" wp14:editId="135F1256">
                  <wp:extent cx="2705100" cy="2324100"/>
                  <wp:effectExtent l="0" t="0" r="0" b="0"/>
                  <wp:docPr id="5041912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91230" name="Picture 504191230"/>
                          <pic:cNvPicPr/>
                        </pic:nvPicPr>
                        <pic:blipFill>
                          <a:blip r:embed="rId73">
                            <a:extLst>
                              <a:ext uri="{28A0092B-C50C-407E-A947-70E740481C1C}">
                                <a14:useLocalDpi xmlns:a14="http://schemas.microsoft.com/office/drawing/2010/main"/>
                              </a:ext>
                            </a:extLst>
                          </a:blip>
                          <a:stretch>
                            <a:fillRect/>
                          </a:stretch>
                        </pic:blipFill>
                        <pic:spPr>
                          <a:xfrm>
                            <a:off x="0" y="0"/>
                            <a:ext cx="2705100" cy="2324100"/>
                          </a:xfrm>
                          <a:prstGeom prst="rect">
                            <a:avLst/>
                          </a:prstGeom>
                        </pic:spPr>
                      </pic:pic>
                    </a:graphicData>
                  </a:graphic>
                </wp:inline>
              </w:drawing>
            </w:r>
          </w:p>
        </w:tc>
      </w:tr>
      <w:tr w:rsidRPr="0058502B" w:rsidR="00AB6A99" w:rsidTr="00D05517" w14:paraId="099E86DD" w14:textId="77777777">
        <w:tc>
          <w:tcPr>
            <w:tcW w:w="996" w:type="dxa"/>
            <w:vAlign w:val="center"/>
          </w:tcPr>
          <w:p w:rsidR="00AB6A99" w:rsidP="00AB6A99" w:rsidRDefault="00AB6A99" w14:paraId="417F0804" w14:textId="05D108DE">
            <w:pPr>
              <w:pStyle w:val="tablica"/>
              <w:numPr>
                <w:ilvl w:val="0"/>
                <w:numId w:val="26"/>
              </w:numPr>
              <w:rPr>
                <w:strike/>
              </w:rPr>
            </w:pPr>
          </w:p>
        </w:tc>
        <w:tc>
          <w:tcPr>
            <w:tcW w:w="3135" w:type="dxa"/>
            <w:vAlign w:val="center"/>
          </w:tcPr>
          <w:p w:rsidRPr="005A3206" w:rsidR="00AB6A99" w:rsidP="00AB6A99" w:rsidRDefault="00AB6A99" w14:paraId="41636B1A" w14:textId="7AE56CA1">
            <w:pPr>
              <w:pStyle w:val="tablica"/>
              <w:rPr>
                <w:strike/>
                <w:highlight w:val="magenta"/>
              </w:rPr>
            </w:pPr>
            <w:r w:rsidRPr="005A3206">
              <w:rPr>
                <w:strike/>
                <w:highlight w:val="magenta"/>
              </w:rPr>
              <w:t>Ugovor - opcija za kupca</w:t>
            </w:r>
          </w:p>
        </w:tc>
        <w:tc>
          <w:tcPr>
            <w:tcW w:w="2637" w:type="dxa"/>
            <w:vAlign w:val="center"/>
          </w:tcPr>
          <w:p w:rsidR="00AB6A99" w:rsidP="00AB6A99" w:rsidRDefault="00AB6A99" w14:paraId="1E10A2A2" w14:textId="49510447">
            <w:pPr>
              <w:pStyle w:val="tablica"/>
              <w:rPr>
                <w:strike/>
              </w:rPr>
            </w:pPr>
            <w:r w:rsidRPr="758C65C7">
              <w:rPr>
                <w:strike/>
              </w:rPr>
              <w:t>Ugovor o kupoprodaju artefakta između prodavatelja i kupca s uključenim općim i osobnim podacima prodavatelja, kupca i artefakta te postignutom cijenom i rokom za izvršenje ugovornih obaveza plaćanja i predaje artefakta.</w:t>
            </w:r>
          </w:p>
        </w:tc>
        <w:tc>
          <w:tcPr>
            <w:tcW w:w="2588" w:type="dxa"/>
          </w:tcPr>
          <w:p w:rsidR="00AB6A99" w:rsidP="00AB6A99" w:rsidRDefault="00AB6A99" w14:paraId="7F3BE0B0" w14:textId="1A3F549D">
            <w:pPr>
              <w:pStyle w:val="tablica"/>
              <w:rPr>
                <w:strike/>
              </w:rPr>
            </w:pPr>
            <w:r w:rsidRPr="758C65C7">
              <w:rPr>
                <w:strike/>
              </w:rPr>
              <w:t>Ugovor (kupac, prodavatelj, artefakt, datum, cijena)</w:t>
            </w:r>
          </w:p>
        </w:tc>
        <w:tc>
          <w:tcPr>
            <w:tcW w:w="4489" w:type="dxa"/>
            <w:vAlign w:val="center"/>
          </w:tcPr>
          <w:p w:rsidRPr="6229E0A2" w:rsidR="00AB6A99" w:rsidP="00D05517" w:rsidRDefault="00AB6A99" w14:paraId="6824B481" w14:textId="24DEC90D">
            <w:pPr>
              <w:pStyle w:val="tablica"/>
              <w:jc w:val="center"/>
              <w:rPr>
                <w:highlight w:val="yellow"/>
              </w:rPr>
            </w:pPr>
          </w:p>
          <w:p w:rsidRPr="6229E0A2" w:rsidR="00AB6A99" w:rsidP="00D05517" w:rsidRDefault="00AB6A99" w14:paraId="3727B6D9" w14:textId="4097454F">
            <w:pPr>
              <w:pStyle w:val="tablica"/>
              <w:jc w:val="center"/>
              <w:rPr>
                <w:highlight w:val="yellow"/>
              </w:rPr>
            </w:pPr>
          </w:p>
        </w:tc>
      </w:tr>
      <w:tr w:rsidR="00AB6A99" w:rsidTr="00D05517" w14:paraId="773BB349" w14:textId="77777777">
        <w:trPr>
          <w:trHeight w:val="300"/>
        </w:trPr>
        <w:tc>
          <w:tcPr>
            <w:tcW w:w="996" w:type="dxa"/>
            <w:vAlign w:val="center"/>
          </w:tcPr>
          <w:p w:rsidR="00AB6A99" w:rsidP="00AB6A99" w:rsidRDefault="00AB6A99" w14:paraId="563BD78C" w14:textId="643016DE">
            <w:pPr>
              <w:pStyle w:val="tablica"/>
              <w:numPr>
                <w:ilvl w:val="0"/>
                <w:numId w:val="26"/>
              </w:numPr>
            </w:pPr>
          </w:p>
        </w:tc>
        <w:tc>
          <w:tcPr>
            <w:tcW w:w="3135" w:type="dxa"/>
            <w:vAlign w:val="center"/>
          </w:tcPr>
          <w:p w:rsidRPr="00771C70" w:rsidR="00AB6A99" w:rsidP="00AB6A99" w:rsidRDefault="00AB6A99" w14:paraId="43D394BA" w14:textId="74A77C31">
            <w:pPr>
              <w:pStyle w:val="tablica"/>
            </w:pPr>
            <w:r w:rsidRPr="00771C70">
              <w:t>Ugovor izvršenje - plaćanje</w:t>
            </w:r>
          </w:p>
        </w:tc>
        <w:tc>
          <w:tcPr>
            <w:tcW w:w="2637" w:type="dxa"/>
            <w:vAlign w:val="center"/>
          </w:tcPr>
          <w:p w:rsidR="00AB6A99" w:rsidP="00AB6A99" w:rsidRDefault="00AB6A99" w14:paraId="1B862D7C" w14:textId="358A205C">
            <w:pPr>
              <w:pStyle w:val="tablica"/>
            </w:pPr>
            <w:r>
              <w:t>Prodavatelj (ili sustav koji sam procesira plaćanja) potvrđuje da je primio uplatu za ugovorenu prodaju artefakta</w:t>
            </w:r>
          </w:p>
        </w:tc>
        <w:tc>
          <w:tcPr>
            <w:tcW w:w="2588" w:type="dxa"/>
            <w:vAlign w:val="center"/>
          </w:tcPr>
          <w:p w:rsidR="00AB6A99" w:rsidP="00AB6A99" w:rsidRDefault="00AB6A99" w14:paraId="33FB5057" w14:textId="1FB6AB5D">
            <w:pPr>
              <w:pStyle w:val="tablica"/>
              <w:spacing w:line="259" w:lineRule="auto"/>
            </w:pPr>
            <w:r>
              <w:t>Aukcija, artefakt naziv,</w:t>
            </w:r>
          </w:p>
          <w:p w:rsidR="00AB6A99" w:rsidP="00AB6A99" w:rsidRDefault="00AB6A99" w14:paraId="3A135DE0" w14:textId="45C7F4E1">
            <w:pPr>
              <w:pStyle w:val="tablica"/>
              <w:spacing w:line="259" w:lineRule="auto"/>
            </w:pPr>
            <w:r>
              <w:t>Prodavatelj,</w:t>
            </w:r>
          </w:p>
          <w:p w:rsidR="00AB6A99" w:rsidP="00AB6A99" w:rsidRDefault="00AB6A99" w14:paraId="6E0C2090" w14:textId="740B5794">
            <w:pPr>
              <w:pStyle w:val="tablica"/>
            </w:pPr>
            <w:r>
              <w:t xml:space="preserve">Sklopljen ugovor, </w:t>
            </w:r>
          </w:p>
          <w:p w:rsidR="00AB6A99" w:rsidP="00AB6A99" w:rsidRDefault="00AB6A99" w14:paraId="0B84D626" w14:textId="7A3C837B">
            <w:pPr>
              <w:pStyle w:val="tablica"/>
              <w:spacing w:line="259" w:lineRule="auto"/>
            </w:pPr>
            <w:r>
              <w:t>Potvrda plaćanja</w:t>
            </w:r>
          </w:p>
        </w:tc>
        <w:tc>
          <w:tcPr>
            <w:tcW w:w="4489" w:type="dxa"/>
            <w:vAlign w:val="center"/>
          </w:tcPr>
          <w:p w:rsidR="00AB6A99" w:rsidP="00D05517" w:rsidRDefault="5CC230B2" w14:paraId="644ECE28" w14:textId="49DCE8F3">
            <w:pPr>
              <w:pStyle w:val="tablica"/>
              <w:jc w:val="center"/>
            </w:pPr>
            <w:r>
              <w:rPr>
                <w:noProof/>
              </w:rPr>
              <w:drawing>
                <wp:inline distT="0" distB="0" distL="0" distR="0" wp14:anchorId="5F1AC20A" wp14:editId="41CDC1B6">
                  <wp:extent cx="2705100" cy="2505075"/>
                  <wp:effectExtent l="0" t="0" r="0" b="0"/>
                  <wp:docPr id="9803636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363632" name="Picture 980363632"/>
                          <pic:cNvPicPr/>
                        </pic:nvPicPr>
                        <pic:blipFill>
                          <a:blip r:embed="rId74">
                            <a:extLst>
                              <a:ext uri="{28A0092B-C50C-407E-A947-70E740481C1C}">
                                <a14:useLocalDpi xmlns:a14="http://schemas.microsoft.com/office/drawing/2010/main"/>
                              </a:ext>
                            </a:extLst>
                          </a:blip>
                          <a:stretch>
                            <a:fillRect/>
                          </a:stretch>
                        </pic:blipFill>
                        <pic:spPr>
                          <a:xfrm>
                            <a:off x="0" y="0"/>
                            <a:ext cx="2705100" cy="2505075"/>
                          </a:xfrm>
                          <a:prstGeom prst="rect">
                            <a:avLst/>
                          </a:prstGeom>
                        </pic:spPr>
                      </pic:pic>
                    </a:graphicData>
                  </a:graphic>
                </wp:inline>
              </w:drawing>
            </w:r>
          </w:p>
        </w:tc>
      </w:tr>
      <w:tr w:rsidR="00AB6A99" w:rsidTr="00D05517" w14:paraId="5C6EF020" w14:textId="77777777">
        <w:trPr>
          <w:trHeight w:val="300"/>
        </w:trPr>
        <w:tc>
          <w:tcPr>
            <w:tcW w:w="996" w:type="dxa"/>
            <w:vAlign w:val="center"/>
          </w:tcPr>
          <w:p w:rsidR="00AB6A99" w:rsidP="00AB6A99" w:rsidRDefault="00AB6A99" w14:paraId="5C6C4F89" w14:textId="6EB5C685">
            <w:pPr>
              <w:pStyle w:val="tablica"/>
              <w:numPr>
                <w:ilvl w:val="0"/>
                <w:numId w:val="26"/>
              </w:numPr>
            </w:pPr>
          </w:p>
        </w:tc>
        <w:tc>
          <w:tcPr>
            <w:tcW w:w="3135" w:type="dxa"/>
            <w:vAlign w:val="center"/>
          </w:tcPr>
          <w:p w:rsidRPr="00771C70" w:rsidR="00AB6A99" w:rsidP="00AB6A99" w:rsidRDefault="00AB6A99" w14:paraId="08CD42C8" w14:textId="2D1E2405">
            <w:pPr>
              <w:pStyle w:val="tablica"/>
            </w:pPr>
            <w:r w:rsidRPr="00771C70">
              <w:t>Ugovor izvršenje - isporuka</w:t>
            </w:r>
          </w:p>
        </w:tc>
        <w:tc>
          <w:tcPr>
            <w:tcW w:w="2637" w:type="dxa"/>
            <w:vAlign w:val="center"/>
          </w:tcPr>
          <w:p w:rsidR="00AB6A99" w:rsidP="00AB6A99" w:rsidRDefault="00AB6A99" w14:paraId="2467C6A4" w14:textId="32271147">
            <w:pPr>
              <w:pStyle w:val="tablica"/>
            </w:pPr>
            <w:r>
              <w:t>Ponuditelj/Kupac potvrđuje da mu je dostavljen/isporučen kupljeni artefakt</w:t>
            </w:r>
          </w:p>
          <w:p w:rsidR="00AB6A99" w:rsidP="00AB6A99" w:rsidRDefault="00AB6A99" w14:paraId="54EBC596" w14:textId="0B9BB6FC">
            <w:pPr>
              <w:pStyle w:val="tablica"/>
            </w:pPr>
          </w:p>
        </w:tc>
        <w:tc>
          <w:tcPr>
            <w:tcW w:w="2588" w:type="dxa"/>
            <w:vAlign w:val="center"/>
          </w:tcPr>
          <w:p w:rsidR="00AB6A99" w:rsidP="00AB6A99" w:rsidRDefault="00AB6A99" w14:paraId="75807800" w14:textId="1FB6AB5D">
            <w:pPr>
              <w:pStyle w:val="tablica"/>
              <w:spacing w:line="259" w:lineRule="auto"/>
            </w:pPr>
            <w:r>
              <w:t>Aukcija, artefakt naziv,</w:t>
            </w:r>
          </w:p>
          <w:p w:rsidR="00AB6A99" w:rsidP="00AB6A99" w:rsidRDefault="00AB6A99" w14:paraId="0622ECED" w14:textId="40699CE5">
            <w:pPr>
              <w:pStyle w:val="tablica"/>
              <w:spacing w:line="259" w:lineRule="auto"/>
            </w:pPr>
            <w:r>
              <w:t>Kupac,</w:t>
            </w:r>
          </w:p>
          <w:p w:rsidR="00AB6A99" w:rsidP="00AB6A99" w:rsidRDefault="00AB6A99" w14:paraId="4BBBBD60" w14:textId="740B5794">
            <w:pPr>
              <w:pStyle w:val="tablica"/>
            </w:pPr>
            <w:r>
              <w:t xml:space="preserve">Sklopljen ugovor, </w:t>
            </w:r>
          </w:p>
          <w:p w:rsidR="00AB6A99" w:rsidP="00AB6A99" w:rsidRDefault="00AB6A99" w14:paraId="469CB486" w14:textId="74F6DB15">
            <w:pPr>
              <w:pStyle w:val="tablica"/>
              <w:spacing w:line="259" w:lineRule="auto"/>
            </w:pPr>
            <w:r>
              <w:t>Potvrda isporuke</w:t>
            </w:r>
          </w:p>
        </w:tc>
        <w:tc>
          <w:tcPr>
            <w:tcW w:w="4489" w:type="dxa"/>
            <w:vAlign w:val="center"/>
          </w:tcPr>
          <w:p w:rsidR="00AB6A99" w:rsidP="00D05517" w:rsidRDefault="7CE79C76" w14:paraId="76C6482C" w14:textId="21A3720F">
            <w:pPr>
              <w:pStyle w:val="tablica"/>
              <w:jc w:val="center"/>
            </w:pPr>
            <w:r>
              <w:rPr>
                <w:noProof/>
              </w:rPr>
              <w:drawing>
                <wp:inline distT="0" distB="0" distL="0" distR="0" wp14:anchorId="07881157" wp14:editId="1F279013">
                  <wp:extent cx="2705100" cy="2686050"/>
                  <wp:effectExtent l="0" t="0" r="0" b="0"/>
                  <wp:docPr id="16171830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83092" name="Picture 1617183092"/>
                          <pic:cNvPicPr/>
                        </pic:nvPicPr>
                        <pic:blipFill>
                          <a:blip r:embed="rId75">
                            <a:extLst>
                              <a:ext uri="{28A0092B-C50C-407E-A947-70E740481C1C}">
                                <a14:useLocalDpi xmlns:a14="http://schemas.microsoft.com/office/drawing/2010/main"/>
                              </a:ext>
                            </a:extLst>
                          </a:blip>
                          <a:stretch>
                            <a:fillRect/>
                          </a:stretch>
                        </pic:blipFill>
                        <pic:spPr>
                          <a:xfrm>
                            <a:off x="0" y="0"/>
                            <a:ext cx="2705100" cy="2686050"/>
                          </a:xfrm>
                          <a:prstGeom prst="rect">
                            <a:avLst/>
                          </a:prstGeom>
                        </pic:spPr>
                      </pic:pic>
                    </a:graphicData>
                  </a:graphic>
                </wp:inline>
              </w:drawing>
            </w:r>
          </w:p>
        </w:tc>
      </w:tr>
      <w:tr w:rsidR="00AB6A99" w:rsidTr="00D05517" w14:paraId="1F4F0C31" w14:textId="77777777">
        <w:trPr>
          <w:trHeight w:val="300"/>
        </w:trPr>
        <w:tc>
          <w:tcPr>
            <w:tcW w:w="996" w:type="dxa"/>
            <w:vAlign w:val="center"/>
          </w:tcPr>
          <w:p w:rsidR="00AB6A99" w:rsidP="00AB6A99" w:rsidRDefault="00AB6A99" w14:paraId="6EF6F0ED" w14:textId="56B75CB6">
            <w:pPr>
              <w:pStyle w:val="tablica"/>
              <w:numPr>
                <w:ilvl w:val="0"/>
                <w:numId w:val="26"/>
              </w:numPr>
            </w:pPr>
          </w:p>
        </w:tc>
        <w:tc>
          <w:tcPr>
            <w:tcW w:w="3135" w:type="dxa"/>
            <w:vAlign w:val="center"/>
          </w:tcPr>
          <w:p w:rsidRPr="00771C70" w:rsidR="00AB6A99" w:rsidP="00AB6A99" w:rsidRDefault="00AB6A99" w14:paraId="28413058" w14:textId="25C62A79">
            <w:pPr>
              <w:pStyle w:val="tablica"/>
            </w:pPr>
            <w:r w:rsidRPr="00771C70">
              <w:t>Ugovor izvršenje - artefakt odgovara oglašenom</w:t>
            </w:r>
          </w:p>
        </w:tc>
        <w:tc>
          <w:tcPr>
            <w:tcW w:w="2637" w:type="dxa"/>
            <w:vAlign w:val="center"/>
          </w:tcPr>
          <w:p w:rsidR="00AB6A99" w:rsidP="00AB6A99" w:rsidRDefault="00AB6A99" w14:paraId="50B2570F" w14:textId="7EA34D27">
            <w:pPr>
              <w:pStyle w:val="tablica"/>
            </w:pPr>
            <w:r>
              <w:t>Ponuditelj/Kupac potvrđuje da isporučen kupljeni artefakt odgovara ili ne odgovara oglašenom</w:t>
            </w:r>
          </w:p>
          <w:p w:rsidR="00AB6A99" w:rsidP="00AB6A99" w:rsidRDefault="00AB6A99" w14:paraId="12FD6220" w14:textId="0B9BB6FC">
            <w:pPr>
              <w:pStyle w:val="tablica"/>
            </w:pPr>
          </w:p>
        </w:tc>
        <w:tc>
          <w:tcPr>
            <w:tcW w:w="2588" w:type="dxa"/>
            <w:vAlign w:val="center"/>
          </w:tcPr>
          <w:p w:rsidR="00AB6A99" w:rsidP="00AB6A99" w:rsidRDefault="00AB6A99" w14:paraId="64FF751F" w14:textId="1FB6AB5D">
            <w:pPr>
              <w:pStyle w:val="tablica"/>
              <w:spacing w:line="259" w:lineRule="auto"/>
            </w:pPr>
            <w:r>
              <w:t>Aukcija, artefakt naziv,</w:t>
            </w:r>
          </w:p>
          <w:p w:rsidR="00AB6A99" w:rsidP="00AB6A99" w:rsidRDefault="00AB6A99" w14:paraId="7571A9C9" w14:textId="40699CE5">
            <w:pPr>
              <w:pStyle w:val="tablica"/>
              <w:spacing w:line="259" w:lineRule="auto"/>
            </w:pPr>
            <w:r>
              <w:t>Kupac,</w:t>
            </w:r>
          </w:p>
          <w:p w:rsidR="00AB6A99" w:rsidP="00AB6A99" w:rsidRDefault="00AB6A99" w14:paraId="2A300F5B" w14:textId="740B5794">
            <w:pPr>
              <w:pStyle w:val="tablica"/>
            </w:pPr>
            <w:r>
              <w:t xml:space="preserve">Sklopljen ugovor, </w:t>
            </w:r>
          </w:p>
          <w:p w:rsidR="00AB6A99" w:rsidP="00AB6A99" w:rsidRDefault="00AB6A99" w14:paraId="4EB69112" w14:textId="59587D84">
            <w:pPr>
              <w:pStyle w:val="tablica"/>
              <w:spacing w:line="259" w:lineRule="auto"/>
            </w:pPr>
            <w:r>
              <w:t>Potvrda isporuke,</w:t>
            </w:r>
          </w:p>
          <w:p w:rsidR="00AB6A99" w:rsidP="00AB6A99" w:rsidRDefault="00AB6A99" w14:paraId="07152767" w14:textId="14731C5F">
            <w:pPr>
              <w:pStyle w:val="tablica"/>
              <w:spacing w:line="259" w:lineRule="auto"/>
            </w:pPr>
            <w:r>
              <w:t>Artefakt odgovara oglašenom/pokrenut spor</w:t>
            </w:r>
          </w:p>
        </w:tc>
        <w:tc>
          <w:tcPr>
            <w:tcW w:w="4489" w:type="dxa"/>
            <w:vAlign w:val="center"/>
          </w:tcPr>
          <w:p w:rsidR="00AB6A99" w:rsidP="00D05517" w:rsidRDefault="5CA7B6D9" w14:paraId="5C5972B0" w14:textId="358EA849">
            <w:pPr>
              <w:pStyle w:val="tablica"/>
              <w:jc w:val="center"/>
            </w:pPr>
            <w:r>
              <w:rPr>
                <w:noProof/>
              </w:rPr>
              <w:drawing>
                <wp:inline distT="0" distB="0" distL="0" distR="0" wp14:anchorId="34558B1A" wp14:editId="6203DF35">
                  <wp:extent cx="2552700" cy="2705100"/>
                  <wp:effectExtent l="0" t="0" r="0" b="0"/>
                  <wp:docPr id="14111530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53057" name="Picture 1411153057"/>
                          <pic:cNvPicPr/>
                        </pic:nvPicPr>
                        <pic:blipFill>
                          <a:blip r:embed="rId76">
                            <a:extLst>
                              <a:ext uri="{28A0092B-C50C-407E-A947-70E740481C1C}">
                                <a14:useLocalDpi xmlns:a14="http://schemas.microsoft.com/office/drawing/2010/main"/>
                              </a:ext>
                            </a:extLst>
                          </a:blip>
                          <a:stretch>
                            <a:fillRect/>
                          </a:stretch>
                        </pic:blipFill>
                        <pic:spPr>
                          <a:xfrm>
                            <a:off x="0" y="0"/>
                            <a:ext cx="2552700" cy="2705100"/>
                          </a:xfrm>
                          <a:prstGeom prst="rect">
                            <a:avLst/>
                          </a:prstGeom>
                        </pic:spPr>
                      </pic:pic>
                    </a:graphicData>
                  </a:graphic>
                </wp:inline>
              </w:drawing>
            </w:r>
          </w:p>
        </w:tc>
      </w:tr>
      <w:tr w:rsidRPr="0058502B" w:rsidR="00AB6A99" w:rsidTr="00D05517" w14:paraId="2F26E330" w14:textId="77777777">
        <w:tc>
          <w:tcPr>
            <w:tcW w:w="996" w:type="dxa"/>
            <w:vAlign w:val="center"/>
          </w:tcPr>
          <w:p w:rsidR="00AB6A99" w:rsidP="00AB6A99" w:rsidRDefault="00AB6A99" w14:paraId="6DBACA6C" w14:textId="08F93192">
            <w:pPr>
              <w:pStyle w:val="tablica"/>
              <w:numPr>
                <w:ilvl w:val="0"/>
                <w:numId w:val="26"/>
              </w:numPr>
            </w:pPr>
          </w:p>
        </w:tc>
        <w:tc>
          <w:tcPr>
            <w:tcW w:w="3135" w:type="dxa"/>
            <w:vAlign w:val="center"/>
          </w:tcPr>
          <w:p w:rsidRPr="00180B75" w:rsidR="00AB6A99" w:rsidP="00AB6A99" w:rsidRDefault="00AB6A99" w14:paraId="31F47E7B" w14:textId="58C4EFB8">
            <w:pPr>
              <w:pStyle w:val="tablica"/>
              <w:rPr>
                <w:highlight w:val="green"/>
              </w:rPr>
            </w:pPr>
            <w:r w:rsidRPr="00286EDF">
              <w:rPr>
                <w:highlight w:val="magenta"/>
              </w:rPr>
              <w:t>Zahtjev za izvještaj o aktivnostima korisnika</w:t>
            </w:r>
          </w:p>
        </w:tc>
        <w:tc>
          <w:tcPr>
            <w:tcW w:w="2637" w:type="dxa"/>
            <w:vAlign w:val="center"/>
          </w:tcPr>
          <w:p w:rsidR="00AB6A99" w:rsidP="00AB6A99" w:rsidRDefault="00AB6A99" w14:paraId="0BA5083B" w14:textId="232DBD47">
            <w:pPr>
              <w:pStyle w:val="tablica"/>
            </w:pPr>
            <w:r>
              <w:t>Online forma kojom administratoru unosi podatke prema kojima se filtriraju podaci sadržani u izvještaju o radu sustava</w:t>
            </w:r>
          </w:p>
        </w:tc>
        <w:tc>
          <w:tcPr>
            <w:tcW w:w="2588" w:type="dxa"/>
            <w:vAlign w:val="center"/>
          </w:tcPr>
          <w:p w:rsidR="00AB6A99" w:rsidP="00AB6A99" w:rsidRDefault="20D42BE5" w14:paraId="55398737" w14:textId="11E3523C">
            <w:pPr>
              <w:pStyle w:val="tablica"/>
            </w:pPr>
            <w:r>
              <w:t xml:space="preserve">korisnik, </w:t>
            </w:r>
            <w:r w:rsidRPr="248E1065">
              <w:rPr>
                <w:highlight w:val="yellow"/>
              </w:rPr>
              <w:t>početni datum, završni datum</w:t>
            </w:r>
            <w:r>
              <w:t>, tip aktivnosti</w:t>
            </w:r>
          </w:p>
        </w:tc>
        <w:tc>
          <w:tcPr>
            <w:tcW w:w="4489" w:type="dxa"/>
            <w:vAlign w:val="center"/>
          </w:tcPr>
          <w:p w:rsidRPr="0058502B" w:rsidR="00AB6A99" w:rsidP="00D05517" w:rsidRDefault="00AB6A99" w14:paraId="47945883" w14:textId="24DEC90D">
            <w:pPr>
              <w:pStyle w:val="tablica"/>
              <w:jc w:val="center"/>
              <w:rPr>
                <w:highlight w:val="yellow"/>
              </w:rPr>
            </w:pPr>
          </w:p>
          <w:p w:rsidRPr="0058502B" w:rsidR="00AB6A99" w:rsidP="00D05517" w:rsidRDefault="00AB6A99" w14:paraId="6395FE50" w14:textId="4097454F">
            <w:pPr>
              <w:pStyle w:val="tablica"/>
              <w:jc w:val="center"/>
              <w:rPr>
                <w:highlight w:val="yellow"/>
              </w:rPr>
            </w:pPr>
          </w:p>
          <w:p w:rsidRPr="0058502B" w:rsidR="00AB6A99" w:rsidP="00D05517" w:rsidRDefault="00AB6A99" w14:paraId="1B052346" w14:textId="0341222D">
            <w:pPr>
              <w:pStyle w:val="tablica"/>
              <w:jc w:val="center"/>
              <w:rPr>
                <w:highlight w:val="yellow"/>
              </w:rPr>
            </w:pPr>
          </w:p>
        </w:tc>
      </w:tr>
      <w:tr w:rsidRPr="0058502B" w:rsidR="00AB6A99" w:rsidTr="00D05517" w14:paraId="4947F91C" w14:textId="77777777">
        <w:tc>
          <w:tcPr>
            <w:tcW w:w="996" w:type="dxa"/>
            <w:vAlign w:val="center"/>
          </w:tcPr>
          <w:p w:rsidRPr="002A1E6E" w:rsidR="00AB6A99" w:rsidP="00AB6A99" w:rsidRDefault="00AB6A99" w14:paraId="6E51D4B8" w14:textId="1E779BC0">
            <w:pPr>
              <w:pStyle w:val="tablica"/>
              <w:numPr>
                <w:ilvl w:val="0"/>
                <w:numId w:val="26"/>
              </w:numPr>
            </w:pPr>
          </w:p>
        </w:tc>
        <w:tc>
          <w:tcPr>
            <w:tcW w:w="3135" w:type="dxa"/>
            <w:vAlign w:val="center"/>
          </w:tcPr>
          <w:p w:rsidRPr="002A1E6E" w:rsidR="00AB6A99" w:rsidP="00AB6A99" w:rsidRDefault="00AB6A99" w14:paraId="545A8DD4" w14:textId="51AD15DC">
            <w:pPr>
              <w:pStyle w:val="tablica"/>
            </w:pPr>
            <w:r w:rsidRPr="00CF5DE3">
              <w:rPr>
                <w:highlight w:val="magenta"/>
              </w:rPr>
              <w:t>Izvještaj o aktivnosti sustava (audit-log)</w:t>
            </w:r>
          </w:p>
        </w:tc>
        <w:tc>
          <w:tcPr>
            <w:tcW w:w="2637" w:type="dxa"/>
            <w:vAlign w:val="center"/>
          </w:tcPr>
          <w:p w:rsidRPr="002A1E6E" w:rsidR="00AB6A99" w:rsidP="00AB6A99" w:rsidRDefault="00AB6A99" w14:paraId="30FFE8F1" w14:textId="35531FE3">
            <w:pPr>
              <w:pStyle w:val="tablica"/>
            </w:pPr>
            <w:r>
              <w:t>Popis aktivnosti, sudionika, rezultata aktivnosti i vremena kad su se odvile za zadano vrijeme ili po drugim filterima</w:t>
            </w:r>
          </w:p>
        </w:tc>
        <w:tc>
          <w:tcPr>
            <w:tcW w:w="2588" w:type="dxa"/>
            <w:vAlign w:val="center"/>
          </w:tcPr>
          <w:p w:rsidRPr="002A1E6E" w:rsidR="00AB6A99" w:rsidP="00AB6A99" w:rsidRDefault="00AB6A99" w14:paraId="649820BE" w14:textId="069B3CF5">
            <w:pPr>
              <w:pStyle w:val="tablica"/>
            </w:pPr>
            <w:r>
              <w:t>Log (korisnik, akcija, vrijeme,</w:t>
            </w:r>
            <w:commentRangeStart w:id="86"/>
            <w:r>
              <w:t xml:space="preserve"> IP adresa korisnika, rezultat)</w:t>
            </w:r>
            <w:commentRangeEnd w:id="86"/>
            <w:r w:rsidRPr="002A1E6E">
              <w:rPr>
                <w:rStyle w:val="CommentReference"/>
                <w:sz w:val="24"/>
                <w:szCs w:val="24"/>
              </w:rPr>
              <w:commentReference w:id="86"/>
            </w:r>
          </w:p>
        </w:tc>
        <w:tc>
          <w:tcPr>
            <w:tcW w:w="4489" w:type="dxa"/>
            <w:vAlign w:val="center"/>
          </w:tcPr>
          <w:p w:rsidRPr="0058502B" w:rsidR="00AB6A99" w:rsidP="00D05517" w:rsidRDefault="00AB6A99" w14:paraId="0D2DE104" w14:textId="2CEE8AD4">
            <w:pPr>
              <w:pStyle w:val="tablica"/>
              <w:jc w:val="center"/>
            </w:pPr>
          </w:p>
          <w:p w:rsidRPr="0058502B" w:rsidR="00AB6A99" w:rsidP="00D05517" w:rsidRDefault="00AB6A99" w14:paraId="3B2D05E5" w14:textId="03EA1AA5">
            <w:pPr>
              <w:pStyle w:val="tablica"/>
              <w:jc w:val="center"/>
            </w:pPr>
          </w:p>
        </w:tc>
      </w:tr>
      <w:tr w:rsidRPr="0058502B" w:rsidR="00AB6A99" w:rsidTr="00D05517" w14:paraId="609FDF00" w14:textId="77777777">
        <w:tc>
          <w:tcPr>
            <w:tcW w:w="996" w:type="dxa"/>
            <w:vAlign w:val="center"/>
          </w:tcPr>
          <w:p w:rsidRPr="002A1E6E" w:rsidR="00AB6A99" w:rsidP="00AB6A99" w:rsidRDefault="00AB6A99" w14:paraId="692C759F" w14:textId="284C3FB1">
            <w:pPr>
              <w:pStyle w:val="tablica"/>
              <w:numPr>
                <w:ilvl w:val="0"/>
                <w:numId w:val="26"/>
              </w:numPr>
            </w:pPr>
          </w:p>
        </w:tc>
        <w:tc>
          <w:tcPr>
            <w:tcW w:w="3135" w:type="dxa"/>
            <w:vAlign w:val="center"/>
          </w:tcPr>
          <w:p w:rsidRPr="006E7CC7" w:rsidR="00AB6A99" w:rsidP="00AB6A99" w:rsidRDefault="00AB6A99" w14:paraId="69A9356B" w14:textId="18334964">
            <w:pPr>
              <w:pStyle w:val="tablica"/>
              <w:rPr>
                <w:highlight w:val="green"/>
              </w:rPr>
            </w:pPr>
            <w:r w:rsidRPr="00676322">
              <w:rPr>
                <w:highlight w:val="magenta"/>
              </w:rPr>
              <w:t>Obrazac recenzije</w:t>
            </w:r>
          </w:p>
        </w:tc>
        <w:tc>
          <w:tcPr>
            <w:tcW w:w="2637" w:type="dxa"/>
            <w:vAlign w:val="center"/>
          </w:tcPr>
          <w:p w:rsidRPr="002A1E6E" w:rsidR="00AB6A99" w:rsidP="00AB6A99" w:rsidRDefault="00AB6A99" w14:paraId="6B5F6BDC" w14:textId="1925B972">
            <w:pPr>
              <w:pStyle w:val="tablica"/>
            </w:pPr>
            <w:r>
              <w:t>Online forma u kojoj korisnici ocjenjuju iskustvo sa sustavom, prodavateljem ili kupcem</w:t>
            </w:r>
          </w:p>
          <w:p w:rsidRPr="002A1E6E" w:rsidR="00AB6A99" w:rsidP="00AB6A99" w:rsidRDefault="00AB6A99" w14:paraId="1B732FDA" w14:textId="6484541D">
            <w:pPr>
              <w:pStyle w:val="tablica"/>
              <w:rPr>
                <w:highlight w:val="yellow"/>
              </w:rPr>
            </w:pPr>
            <w:commentRangeStart w:id="87"/>
            <w:r w:rsidRPr="10E8B529">
              <w:rPr>
                <w:highlight w:val="yellow"/>
              </w:rPr>
              <w:t>(ocjene samo za izvršene ugovore, sklopljene, nuđeno??? Ako je prvo, neće moć negativno ocijeniti nije došlo do izvršenja radi neplaćanja, neisporuke...)</w:t>
            </w:r>
            <w:commentRangeEnd w:id="87"/>
            <w:r w:rsidRPr="002A1E6E">
              <w:rPr>
                <w:rStyle w:val="CommentReference"/>
                <w:sz w:val="24"/>
                <w:szCs w:val="24"/>
                <w:highlight w:val="yellow"/>
              </w:rPr>
              <w:commentReference w:id="87"/>
            </w:r>
          </w:p>
        </w:tc>
        <w:tc>
          <w:tcPr>
            <w:tcW w:w="2588" w:type="dxa"/>
            <w:vAlign w:val="center"/>
          </w:tcPr>
          <w:p w:rsidRPr="002A1E6E" w:rsidR="00AB6A99" w:rsidP="00AB6A99" w:rsidRDefault="00AB6A99" w14:paraId="4D5CCF11" w14:textId="28437136">
            <w:pPr>
              <w:pStyle w:val="tablica"/>
            </w:pPr>
            <w:r>
              <w:t>Kupac,</w:t>
            </w:r>
          </w:p>
          <w:p w:rsidRPr="002A1E6E" w:rsidR="00AB6A99" w:rsidP="00AB6A99" w:rsidRDefault="00AB6A99" w14:paraId="1670371B" w14:textId="681105E1">
            <w:pPr>
              <w:pStyle w:val="tablica"/>
            </w:pPr>
            <w:r>
              <w:t>Prodavatelj,</w:t>
            </w:r>
          </w:p>
          <w:p w:rsidRPr="002A1E6E" w:rsidR="00AB6A99" w:rsidP="00AB6A99" w:rsidRDefault="00AB6A99" w14:paraId="743187CC" w14:textId="3D137557">
            <w:pPr>
              <w:pStyle w:val="tablica"/>
            </w:pPr>
            <w:r>
              <w:t>Aukcija,</w:t>
            </w:r>
          </w:p>
          <w:p w:rsidRPr="002A1E6E" w:rsidR="00AB6A99" w:rsidP="00AB6A99" w:rsidRDefault="00AB6A99" w14:paraId="290C6EC6" w14:textId="37C391CE">
            <w:pPr>
              <w:pStyle w:val="tablica"/>
            </w:pPr>
            <w:r>
              <w:t>Recenzija ocjena,</w:t>
            </w:r>
          </w:p>
          <w:p w:rsidRPr="002A1E6E" w:rsidR="00AB6A99" w:rsidP="00AB6A99" w:rsidRDefault="00AB6A99" w14:paraId="2CFF79D7" w14:textId="6B7929E9">
            <w:pPr>
              <w:pStyle w:val="tablica"/>
            </w:pPr>
            <w:r>
              <w:t>Recenzija komentar</w:t>
            </w:r>
          </w:p>
        </w:tc>
        <w:tc>
          <w:tcPr>
            <w:tcW w:w="4489" w:type="dxa"/>
            <w:vAlign w:val="center"/>
          </w:tcPr>
          <w:p w:rsidRPr="0058502B" w:rsidR="00AB6A99" w:rsidP="00D05517" w:rsidRDefault="0D702C44" w14:paraId="5FF1F70F" w14:textId="1598F4D2">
            <w:pPr>
              <w:pStyle w:val="tablica"/>
              <w:jc w:val="center"/>
            </w:pPr>
            <w:r>
              <w:rPr>
                <w:noProof/>
              </w:rPr>
              <w:drawing>
                <wp:inline distT="0" distB="0" distL="0" distR="0" wp14:anchorId="41FB5B74" wp14:editId="17DA2451">
                  <wp:extent cx="2705100" cy="1943100"/>
                  <wp:effectExtent l="0" t="0" r="0" b="0"/>
                  <wp:docPr id="16013400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340001" name="Picture 1601340001"/>
                          <pic:cNvPicPr/>
                        </pic:nvPicPr>
                        <pic:blipFill>
                          <a:blip r:embed="rId77">
                            <a:extLst>
                              <a:ext uri="{28A0092B-C50C-407E-A947-70E740481C1C}">
                                <a14:useLocalDpi xmlns:a14="http://schemas.microsoft.com/office/drawing/2010/main"/>
                              </a:ext>
                            </a:extLst>
                          </a:blip>
                          <a:stretch>
                            <a:fillRect/>
                          </a:stretch>
                        </pic:blipFill>
                        <pic:spPr>
                          <a:xfrm>
                            <a:off x="0" y="0"/>
                            <a:ext cx="2705100" cy="1943100"/>
                          </a:xfrm>
                          <a:prstGeom prst="rect">
                            <a:avLst/>
                          </a:prstGeom>
                        </pic:spPr>
                      </pic:pic>
                    </a:graphicData>
                  </a:graphic>
                </wp:inline>
              </w:drawing>
            </w:r>
          </w:p>
        </w:tc>
      </w:tr>
      <w:tr w:rsidRPr="0058502B" w:rsidR="00AB6A99" w:rsidTr="00D05517" w14:paraId="27853C9D" w14:textId="77777777">
        <w:tc>
          <w:tcPr>
            <w:tcW w:w="996" w:type="dxa"/>
            <w:vAlign w:val="center"/>
          </w:tcPr>
          <w:p w:rsidR="00AB6A99" w:rsidP="00AB6A99" w:rsidRDefault="00AB6A99" w14:paraId="5CDCA4CF" w14:textId="358A7502">
            <w:pPr>
              <w:pStyle w:val="tablica"/>
              <w:numPr>
                <w:ilvl w:val="0"/>
                <w:numId w:val="26"/>
              </w:numPr>
            </w:pPr>
          </w:p>
        </w:tc>
        <w:tc>
          <w:tcPr>
            <w:tcW w:w="3135" w:type="dxa"/>
            <w:vAlign w:val="center"/>
          </w:tcPr>
          <w:p w:rsidRPr="00676322" w:rsidR="00AB6A99" w:rsidP="00AB6A99" w:rsidRDefault="00AB6A99" w14:paraId="17AB82A0" w14:textId="750E1362">
            <w:pPr>
              <w:pStyle w:val="tablica"/>
              <w:rPr>
                <w:highlight w:val="magenta"/>
              </w:rPr>
            </w:pPr>
            <w:r w:rsidRPr="00676322">
              <w:rPr>
                <w:highlight w:val="magenta"/>
              </w:rPr>
              <w:t>Odobrenje objave recenzije</w:t>
            </w:r>
          </w:p>
        </w:tc>
        <w:tc>
          <w:tcPr>
            <w:tcW w:w="2637" w:type="dxa"/>
            <w:vAlign w:val="center"/>
          </w:tcPr>
          <w:p w:rsidR="00AB6A99" w:rsidP="00AB6A99" w:rsidRDefault="00AB6A99" w14:paraId="29BEFD68" w14:textId="3BA309D2">
            <w:pPr>
              <w:pStyle w:val="tablica"/>
            </w:pPr>
            <w:r>
              <w:t>Forma kojom administrator ocjenjuje recenziju kao relevantnu i istinitu te dozvoljava njezinu objavu</w:t>
            </w:r>
          </w:p>
        </w:tc>
        <w:tc>
          <w:tcPr>
            <w:tcW w:w="2588" w:type="dxa"/>
            <w:vAlign w:val="center"/>
          </w:tcPr>
          <w:p w:rsidR="00AB6A99" w:rsidP="00AB6A99" w:rsidRDefault="00AB6A99" w14:paraId="1F0C4AFC" w14:textId="66DCE07B">
            <w:pPr>
              <w:pStyle w:val="tablica"/>
            </w:pPr>
            <w:r>
              <w:t>objavljivost recenzije = true</w:t>
            </w:r>
          </w:p>
        </w:tc>
        <w:tc>
          <w:tcPr>
            <w:tcW w:w="4489" w:type="dxa"/>
            <w:vAlign w:val="center"/>
          </w:tcPr>
          <w:p w:rsidRPr="0058502B" w:rsidR="00AB6A99" w:rsidP="00D05517" w:rsidRDefault="00AB6A99" w14:paraId="35A574F9" w14:textId="77777777">
            <w:pPr>
              <w:pStyle w:val="tablica"/>
              <w:jc w:val="center"/>
              <w:rPr>
                <w:highlight w:val="yellow"/>
              </w:rPr>
            </w:pPr>
          </w:p>
        </w:tc>
      </w:tr>
      <w:tr w:rsidRPr="0058502B" w:rsidR="0054302F" w:rsidTr="00D05517" w14:paraId="14CB58BE" w14:textId="77777777">
        <w:tc>
          <w:tcPr>
            <w:tcW w:w="996" w:type="dxa"/>
            <w:vAlign w:val="center"/>
          </w:tcPr>
          <w:p w:rsidR="0054302F" w:rsidP="00AB6A99" w:rsidRDefault="0054302F" w14:paraId="33686C56" w14:textId="77777777">
            <w:pPr>
              <w:pStyle w:val="tablica"/>
              <w:numPr>
                <w:ilvl w:val="0"/>
                <w:numId w:val="26"/>
              </w:numPr>
            </w:pPr>
          </w:p>
        </w:tc>
        <w:tc>
          <w:tcPr>
            <w:tcW w:w="3135" w:type="dxa"/>
            <w:vAlign w:val="center"/>
          </w:tcPr>
          <w:p w:rsidRPr="00676322" w:rsidR="0054302F" w:rsidP="00AB6A99" w:rsidRDefault="0054302F" w14:paraId="4810F69C" w14:textId="0EC23B08">
            <w:pPr>
              <w:pStyle w:val="tablica"/>
              <w:rPr>
                <w:highlight w:val="magenta"/>
              </w:rPr>
            </w:pPr>
            <w:r>
              <w:rPr>
                <w:highlight w:val="magenta"/>
              </w:rPr>
              <w:t>Parametri mobilnog pristupa</w:t>
            </w:r>
          </w:p>
        </w:tc>
        <w:tc>
          <w:tcPr>
            <w:tcW w:w="2637" w:type="dxa"/>
            <w:vAlign w:val="center"/>
          </w:tcPr>
          <w:p w:rsidR="0054302F" w:rsidP="00AB6A99" w:rsidRDefault="0054302F" w14:paraId="4DD19091" w14:textId="5A53FEED">
            <w:pPr>
              <w:pStyle w:val="tablica"/>
            </w:pPr>
            <w:r>
              <w:t>Administrator dostavlja u sustav parametre omogućavanja pristupa sustavu s mobilnih uređaja</w:t>
            </w:r>
          </w:p>
        </w:tc>
        <w:tc>
          <w:tcPr>
            <w:tcW w:w="2588" w:type="dxa"/>
            <w:vAlign w:val="center"/>
          </w:tcPr>
          <w:p w:rsidR="0054302F" w:rsidP="00AB6A99" w:rsidRDefault="775FC11B" w14:paraId="7BA3F8F8" w14:textId="6CCD04D6">
            <w:pPr>
              <w:pStyle w:val="tablica"/>
              <w:rPr>
                <w:highlight w:val="yellow"/>
              </w:rPr>
            </w:pPr>
            <w:r>
              <w:t xml:space="preserve">broj pokušaja prijave, </w:t>
            </w:r>
            <w:r w:rsidR="41263BCF">
              <w:t xml:space="preserve">dozvoljeni uređaji, </w:t>
            </w:r>
            <w:r w:rsidRPr="248E1065" w:rsidR="70BB0691">
              <w:rPr>
                <w:highlight w:val="yellow"/>
              </w:rPr>
              <w:t>2FA, podržani operativni sustavi</w:t>
            </w:r>
            <w:r w:rsidRPr="248E1065" w:rsidR="5CEEDCF3">
              <w:rPr>
                <w:highlight w:val="yellow"/>
              </w:rPr>
              <w:t>, dozvola za push notifikacije</w:t>
            </w:r>
          </w:p>
        </w:tc>
        <w:tc>
          <w:tcPr>
            <w:tcW w:w="4489" w:type="dxa"/>
            <w:vAlign w:val="center"/>
          </w:tcPr>
          <w:p w:rsidRPr="0058502B" w:rsidR="0054302F" w:rsidP="00D05517" w:rsidRDefault="0054302F" w14:paraId="5C932A51" w14:textId="77777777">
            <w:pPr>
              <w:pStyle w:val="tablica"/>
              <w:jc w:val="center"/>
              <w:rPr>
                <w:highlight w:val="yellow"/>
              </w:rPr>
            </w:pPr>
          </w:p>
        </w:tc>
      </w:tr>
      <w:tr w:rsidRPr="0058502B" w:rsidR="0054302F" w:rsidTr="00D05517" w14:paraId="5CF6AA66" w14:textId="77777777">
        <w:tc>
          <w:tcPr>
            <w:tcW w:w="996" w:type="dxa"/>
            <w:vAlign w:val="center"/>
          </w:tcPr>
          <w:p w:rsidR="0054302F" w:rsidP="00AB6A99" w:rsidRDefault="0054302F" w14:paraId="58183967" w14:textId="77777777">
            <w:pPr>
              <w:pStyle w:val="tablica"/>
              <w:numPr>
                <w:ilvl w:val="0"/>
                <w:numId w:val="26"/>
              </w:numPr>
            </w:pPr>
          </w:p>
        </w:tc>
        <w:tc>
          <w:tcPr>
            <w:tcW w:w="3135" w:type="dxa"/>
            <w:vAlign w:val="center"/>
          </w:tcPr>
          <w:p w:rsidRPr="00676322" w:rsidR="0054302F" w:rsidP="00AB6A99" w:rsidRDefault="00F31212" w14:paraId="345F1017" w14:textId="4EBFEE21">
            <w:pPr>
              <w:pStyle w:val="tablica"/>
              <w:rPr>
                <w:highlight w:val="magenta"/>
              </w:rPr>
            </w:pPr>
            <w:r>
              <w:rPr>
                <w:highlight w:val="magenta"/>
              </w:rPr>
              <w:t>Zahtjev za prijavu mobilnim uređajem</w:t>
            </w:r>
          </w:p>
        </w:tc>
        <w:tc>
          <w:tcPr>
            <w:tcW w:w="2637" w:type="dxa"/>
            <w:vAlign w:val="center"/>
          </w:tcPr>
          <w:p w:rsidR="0054302F" w:rsidP="00AB6A99" w:rsidRDefault="00F31212" w14:paraId="3DF91CDF" w14:textId="3BEAA9D4">
            <w:pPr>
              <w:pStyle w:val="tablica"/>
            </w:pPr>
            <w:r>
              <w:t xml:space="preserve">Administrator prima </w:t>
            </w:r>
            <w:r w:rsidR="00BE6686">
              <w:t xml:space="preserve">popis zahtjeva za pristup s mobilnih uređaja i </w:t>
            </w:r>
            <w:r w:rsidR="00402F8D">
              <w:t>IP adrese</w:t>
            </w:r>
          </w:p>
        </w:tc>
        <w:tc>
          <w:tcPr>
            <w:tcW w:w="2588" w:type="dxa"/>
            <w:vAlign w:val="center"/>
          </w:tcPr>
          <w:p w:rsidR="0054302F" w:rsidP="248E1065" w:rsidRDefault="2B2B7FF8" w14:paraId="18D55AAD" w14:textId="3929AE9A">
            <w:pPr>
              <w:pStyle w:val="tablica"/>
              <w:rPr>
                <w:highlight w:val="yellow"/>
              </w:rPr>
            </w:pPr>
            <w:r w:rsidRPr="248E1065">
              <w:rPr>
                <w:highlight w:val="yellow"/>
              </w:rPr>
              <w:t>vrijeme prijave, IP adresa</w:t>
            </w:r>
          </w:p>
        </w:tc>
        <w:tc>
          <w:tcPr>
            <w:tcW w:w="4489" w:type="dxa"/>
            <w:vAlign w:val="center"/>
          </w:tcPr>
          <w:p w:rsidRPr="0058502B" w:rsidR="0054302F" w:rsidP="00D05517" w:rsidRDefault="0054302F" w14:paraId="4C045326" w14:textId="77777777">
            <w:pPr>
              <w:pStyle w:val="tablica"/>
              <w:jc w:val="center"/>
              <w:rPr>
                <w:highlight w:val="yellow"/>
              </w:rPr>
            </w:pPr>
          </w:p>
        </w:tc>
      </w:tr>
    </w:tbl>
    <w:p w:rsidRPr="0058502B" w:rsidR="00483DF0" w:rsidP="00483DF0" w:rsidRDefault="00483DF0" w14:paraId="37645464" w14:textId="77777777">
      <w:pPr>
        <w:pStyle w:val="BodyText"/>
        <w:rPr>
          <w:highlight w:val="yellow"/>
        </w:rPr>
      </w:pPr>
    </w:p>
    <w:p w:rsidRPr="00C640D1" w:rsidR="00483DF0" w:rsidP="00483DF0" w:rsidRDefault="00483DF0" w14:paraId="52986B77" w14:textId="77777777">
      <w:pPr>
        <w:pStyle w:val="BodyText"/>
      </w:pPr>
    </w:p>
    <w:p w:rsidRPr="00C640D1" w:rsidR="008F254C" w:rsidP="00540063" w:rsidRDefault="008F254C" w14:paraId="381A9B78" w14:textId="77777777">
      <w:pPr>
        <w:pStyle w:val="Heading3"/>
        <w:sectPr w:rsidRPr="00C640D1" w:rsidR="008F254C" w:rsidSect="008F254C">
          <w:pgSz w:w="16838" w:h="11906" w:orient="landscape"/>
          <w:pgMar w:top="1418" w:right="1418" w:bottom="1418" w:left="1418" w:header="720" w:footer="1134" w:gutter="0"/>
          <w:cols w:space="720"/>
          <w:docGrid w:linePitch="360"/>
        </w:sectPr>
      </w:pPr>
      <w:bookmarkStart w:name="_Toc195234269" w:id="88"/>
    </w:p>
    <w:p w:rsidRPr="00C640D1" w:rsidR="3AF4BD11" w:rsidP="00540063" w:rsidRDefault="3AF4BD11" w14:paraId="773CCE3D" w14:textId="3B89BE6E">
      <w:pPr>
        <w:pStyle w:val="Heading3"/>
      </w:pPr>
      <w:bookmarkStart w:name="_Toc198282603" w:id="89"/>
      <w:bookmarkStart w:name="_Toc225631576" w:id="90"/>
      <w:r w:rsidRPr="00C640D1">
        <w:t>UML dijagrami</w:t>
      </w:r>
      <w:bookmarkEnd w:id="88"/>
      <w:bookmarkEnd w:id="89"/>
      <w:bookmarkEnd w:id="90"/>
    </w:p>
    <w:p w:rsidRPr="00C640D1" w:rsidR="00CA5E61" w:rsidP="007A7468" w:rsidRDefault="00CA5E61" w14:paraId="647B4530" w14:textId="3AC39DC9">
      <w:pPr>
        <w:pStyle w:val="Style1"/>
      </w:pPr>
      <w:r w:rsidRPr="00C640D1">
        <w:t>UML dijagramom prikazuju se ranije opisane funkcionalnosti sustava, predstavljene iz perspektive korisnika te način na koji korisnici u različitim ulogama komuniciraju s informacijskim sustavom. Dijagram pruža pregled svih osnovnih funkcija koje sustav podržava te omogućuje identifikaciju interakcija u koje vanjski akteri stupaju s informacijskim sustavom putem aplikacijskog sučelja ili dokumenata koji se izdaju.</w:t>
      </w:r>
    </w:p>
    <w:p w:rsidRPr="00C640D1" w:rsidR="00D070BA" w:rsidP="007A7468" w:rsidRDefault="00D070BA" w14:paraId="34E0288E" w14:textId="72647BB0">
      <w:pPr>
        <w:pStyle w:val="Style1"/>
      </w:pPr>
      <w:r w:rsidRPr="00C640D1">
        <w:t>U sustavu AuctionGo! korisnici su razvrstani u više korisničkih uloga: administrator sustava, voditelj aukcije, stručni procjenitelj, prodavatelj te kupac. Svakoj od navedenih uloga dodijeljene su specifične ovlasti kako bi pristupali točno određenim funkcionalnostima sustava koje su potrebne da bi njihovo korisničko ili upravljačko iskustvo bilo maksimalno kvalitetno.</w:t>
      </w:r>
    </w:p>
    <w:p w:rsidRPr="00C640D1" w:rsidR="007C7C93" w:rsidP="007A7468" w:rsidRDefault="007C7C93" w14:paraId="2B6D62E9" w14:textId="546CF81A">
      <w:pPr>
        <w:pStyle w:val="Style1"/>
      </w:pPr>
      <w:r w:rsidRPr="00C640D1">
        <w:t>Dijagram slučajeva uporabe aplikacije prikazuje osnovne aktivnosti koje svaka uloga može izvršavati u sustavu:</w:t>
      </w:r>
    </w:p>
    <w:p w:rsidRPr="00C640D1" w:rsidR="00CA5E61" w:rsidP="00CA5E61" w:rsidRDefault="00CA5E61" w14:paraId="70F6F802" w14:textId="77777777">
      <w:pPr>
        <w:pStyle w:val="BodyText"/>
      </w:pPr>
    </w:p>
    <w:p w:rsidRPr="00C640D1" w:rsidR="00C256E2" w:rsidP="00C256E2" w:rsidRDefault="00C640D1" w14:paraId="5AE59842" w14:textId="460AC7ED">
      <w:pPr>
        <w:pStyle w:val="Style2slikaslika"/>
      </w:pPr>
      <w:r w:rsidRPr="00C640D1">
        <w:drawing>
          <wp:inline distT="0" distB="0" distL="0" distR="0" wp14:anchorId="26A4A438" wp14:editId="6125CA63">
            <wp:extent cx="5759450" cy="6189345"/>
            <wp:effectExtent l="0" t="0" r="0" b="1905"/>
            <wp:docPr id="137365584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55844" name="Picture 1373655844"/>
                    <pic:cNvPicPr/>
                  </pic:nvPicPr>
                  <pic:blipFill>
                    <a:blip r:embed="rId78">
                      <a:extLst>
                        <a:ext uri="{28A0092B-C50C-407E-A947-70E740481C1C}">
                          <a14:useLocalDpi xmlns:a14="http://schemas.microsoft.com/office/drawing/2010/main" val="0"/>
                        </a:ext>
                      </a:extLst>
                    </a:blip>
                    <a:stretch>
                      <a:fillRect/>
                    </a:stretch>
                  </pic:blipFill>
                  <pic:spPr>
                    <a:xfrm>
                      <a:off x="0" y="0"/>
                      <a:ext cx="5759450" cy="6189345"/>
                    </a:xfrm>
                    <a:prstGeom prst="rect">
                      <a:avLst/>
                    </a:prstGeom>
                  </pic:spPr>
                </pic:pic>
              </a:graphicData>
            </a:graphic>
          </wp:inline>
        </w:drawing>
      </w:r>
    </w:p>
    <w:p w:rsidRPr="00C640D1" w:rsidR="00EE7930" w:rsidP="00C256E2" w:rsidRDefault="00C256E2" w14:paraId="75F5C1C8" w14:textId="5A98BCB8">
      <w:pPr>
        <w:pStyle w:val="slika0"/>
      </w:pPr>
      <w:bookmarkStart w:name="_Toc198286636" w:id="91"/>
      <w:r w:rsidRPr="00C640D1">
        <w:t xml:space="preserve">Slika </w:t>
      </w:r>
      <w:r w:rsidR="00D22153">
        <w:fldChar w:fldCharType="begin"/>
      </w:r>
      <w:r w:rsidR="00D22153">
        <w:instrText xml:space="preserve"> SEQ Slika \* ARABIC </w:instrText>
      </w:r>
      <w:r w:rsidR="00D22153">
        <w:fldChar w:fldCharType="separate"/>
      </w:r>
      <w:r w:rsidR="00D22153">
        <w:rPr>
          <w:noProof/>
        </w:rPr>
        <w:t>16</w:t>
      </w:r>
      <w:r w:rsidR="00D22153">
        <w:fldChar w:fldCharType="end"/>
      </w:r>
      <w:r w:rsidRPr="00C640D1">
        <w:t xml:space="preserve"> Dijagram slučajeva uporabe aplikacije</w:t>
      </w:r>
      <w:bookmarkEnd w:id="91"/>
    </w:p>
    <w:p w:rsidR="00D96AC4" w:rsidP="00C256E2" w:rsidRDefault="00D96AC4" w14:paraId="2D124DB7" w14:textId="77777777">
      <w:pPr>
        <w:pStyle w:val="slika0"/>
        <w:rPr>
          <w:i w:val="0"/>
          <w:iCs w:val="0"/>
        </w:rPr>
        <w:sectPr w:rsidR="00D96AC4" w:rsidSect="008F254C">
          <w:pgSz w:w="11906" w:h="16838" w:orient="portrait"/>
          <w:pgMar w:top="1418" w:right="1418" w:bottom="1418" w:left="1418" w:header="720" w:footer="1134" w:gutter="0"/>
          <w:cols w:space="720"/>
          <w:docGrid w:linePitch="360"/>
        </w:sectPr>
      </w:pPr>
    </w:p>
    <w:p w:rsidRPr="00063C8B" w:rsidR="002F1A75" w:rsidP="00654B22" w:rsidRDefault="3AF4BD11" w14:paraId="33B7C72B" w14:textId="524B3809">
      <w:pPr>
        <w:pStyle w:val="Heading4"/>
      </w:pPr>
      <w:r w:rsidRPr="00063C8B">
        <w:t xml:space="preserve"> </w:t>
      </w:r>
      <w:bookmarkStart w:name="_Toc225631577" w:id="92"/>
      <w:r w:rsidRPr="00063C8B">
        <w:t>UML dijagram uporabe s opisom scenarija</w:t>
      </w:r>
      <w:r w:rsidR="00E31562">
        <w:t xml:space="preserve"> i odgovarajućim UML dijagramom </w:t>
      </w:r>
      <w:r w:rsidR="001D760B">
        <w:t>aktivnosti</w:t>
      </w:r>
      <w:bookmarkEnd w:id="92"/>
    </w:p>
    <w:p w:rsidRPr="00063C8B" w:rsidR="00231225" w:rsidP="00231225" w:rsidRDefault="00231225" w14:paraId="2B557F6D" w14:textId="77777777">
      <w:pPr>
        <w:pStyle w:val="BodyText"/>
      </w:pP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542"/>
        <w:gridCol w:w="5169"/>
      </w:tblGrid>
      <w:tr w:rsidRPr="00063C8B" w:rsidR="002F1A75" w:rsidTr="000A69D8" w14:paraId="10D21A88" w14:textId="77777777">
        <w:trPr>
          <w:trHeight w:val="300"/>
        </w:trPr>
        <w:tc>
          <w:tcPr>
            <w:tcW w:w="9060" w:type="dxa"/>
            <w:gridSpan w:val="2"/>
            <w:tcBorders>
              <w:top w:val="single" w:color="auto" w:sz="6" w:space="0"/>
              <w:left w:val="single" w:color="auto" w:sz="6" w:space="0"/>
              <w:bottom w:val="single" w:color="auto" w:sz="6" w:space="0"/>
              <w:right w:val="single" w:color="auto" w:sz="6" w:space="0"/>
            </w:tcBorders>
            <w:shd w:val="clear" w:color="auto" w:fill="E7E6E6"/>
            <w:vAlign w:val="center"/>
            <w:hideMark/>
          </w:tcPr>
          <w:p w:rsidRPr="00063C8B" w:rsidR="002F1A75" w:rsidP="00ED2295" w:rsidRDefault="002F1A75" w14:paraId="2C6098C9" w14:textId="6CA8B0EA">
            <w:pPr>
              <w:pStyle w:val="tablica"/>
              <w:rPr>
                <w:b/>
                <w:bCs/>
                <w:sz w:val="18"/>
                <w:szCs w:val="18"/>
                <w:lang w:eastAsia="hr-HR" w:bidi="ar-SA"/>
              </w:rPr>
            </w:pPr>
            <w:r>
              <w:t xml:space="preserve"> </w:t>
            </w:r>
            <w:r w:rsidRPr="0578CBA1">
              <w:rPr>
                <w:b/>
              </w:rPr>
              <w:t>UC 1.1.</w:t>
            </w:r>
          </w:p>
        </w:tc>
      </w:tr>
      <w:tr w:rsidRPr="00063C8B" w:rsidR="002F1A75" w:rsidTr="000A69D8" w14:paraId="1EF2B37A" w14:textId="77777777">
        <w:trPr>
          <w:trHeight w:val="300"/>
        </w:trPr>
        <w:tc>
          <w:tcPr>
            <w:tcW w:w="1800" w:type="dxa"/>
            <w:tcBorders>
              <w:top w:val="single" w:color="auto" w:sz="6" w:space="0"/>
              <w:left w:val="single" w:color="auto" w:sz="6" w:space="0"/>
              <w:bottom w:val="single" w:color="auto" w:sz="6" w:space="0"/>
              <w:right w:val="single" w:color="auto" w:sz="6" w:space="0"/>
            </w:tcBorders>
            <w:shd w:val="clear" w:color="auto" w:fill="E7E6E6"/>
            <w:hideMark/>
          </w:tcPr>
          <w:p w:rsidRPr="00063C8B" w:rsidR="002F1A75" w:rsidP="00ED2295" w:rsidRDefault="002F1A75" w14:paraId="6750A021" w14:textId="1E97F5D3">
            <w:pPr>
              <w:pStyle w:val="tablica"/>
              <w:rPr>
                <w:b/>
                <w:bCs/>
                <w:sz w:val="18"/>
                <w:szCs w:val="18"/>
                <w:lang w:eastAsia="hr-HR" w:bidi="ar-SA"/>
              </w:rPr>
            </w:pPr>
            <w:r w:rsidRPr="0578CBA1">
              <w:rPr>
                <w:b/>
              </w:rPr>
              <w:t xml:space="preserve"> Naslov</w:t>
            </w:r>
          </w:p>
        </w:tc>
        <w:tc>
          <w:tcPr>
            <w:tcW w:w="7245" w:type="dxa"/>
            <w:tcBorders>
              <w:top w:val="nil"/>
              <w:left w:val="single" w:color="auto" w:sz="6" w:space="0"/>
              <w:bottom w:val="single" w:color="auto" w:sz="6" w:space="0"/>
              <w:right w:val="single" w:color="auto" w:sz="6" w:space="0"/>
            </w:tcBorders>
            <w:vAlign w:val="center"/>
            <w:hideMark/>
          </w:tcPr>
          <w:p w:rsidRPr="00063C8B" w:rsidR="002F1A75" w:rsidP="00ED2295" w:rsidRDefault="000260B6" w14:paraId="1B1C1231" w14:textId="6AEAC2FF">
            <w:pPr>
              <w:pStyle w:val="tablica"/>
              <w:rPr>
                <w:sz w:val="18"/>
                <w:szCs w:val="18"/>
                <w:lang w:eastAsia="hr-HR" w:bidi="ar-SA"/>
              </w:rPr>
            </w:pPr>
            <w:r>
              <w:t>Regi</w:t>
            </w:r>
            <w:r w:rsidR="00C03B4B">
              <w:t>stracija korisnika od strane administratora</w:t>
            </w:r>
          </w:p>
        </w:tc>
      </w:tr>
      <w:tr w:rsidRPr="00063C8B" w:rsidR="002F1A75" w:rsidTr="000A69D8" w14:paraId="0430DFB5" w14:textId="77777777">
        <w:trPr>
          <w:trHeight w:val="300"/>
        </w:trPr>
        <w:tc>
          <w:tcPr>
            <w:tcW w:w="1800" w:type="dxa"/>
            <w:tcBorders>
              <w:top w:val="single" w:color="auto" w:sz="6" w:space="0"/>
              <w:left w:val="single" w:color="auto" w:sz="6" w:space="0"/>
              <w:bottom w:val="single" w:color="auto" w:sz="6" w:space="0"/>
              <w:right w:val="single" w:color="auto" w:sz="6" w:space="0"/>
            </w:tcBorders>
            <w:shd w:val="clear" w:color="auto" w:fill="E7E6E6"/>
            <w:hideMark/>
          </w:tcPr>
          <w:p w:rsidRPr="00063C8B" w:rsidR="002F1A75" w:rsidP="00ED2295" w:rsidRDefault="002F1A75" w14:paraId="5FDC0258" w14:textId="46BE5A05">
            <w:pPr>
              <w:pStyle w:val="tablica"/>
              <w:rPr>
                <w:b/>
                <w:bCs/>
                <w:sz w:val="18"/>
                <w:szCs w:val="18"/>
                <w:lang w:eastAsia="hr-HR" w:bidi="ar-SA"/>
              </w:rPr>
            </w:pPr>
            <w:r w:rsidRPr="0578CBA1">
              <w:rPr>
                <w:b/>
              </w:rPr>
              <w:t xml:space="preserve"> Akteri</w:t>
            </w:r>
          </w:p>
        </w:tc>
        <w:tc>
          <w:tcPr>
            <w:tcW w:w="7245" w:type="dxa"/>
            <w:tcBorders>
              <w:top w:val="single" w:color="auto" w:sz="6" w:space="0"/>
              <w:left w:val="single" w:color="auto" w:sz="6" w:space="0"/>
              <w:bottom w:val="single" w:color="auto" w:sz="6" w:space="0"/>
              <w:right w:val="single" w:color="auto" w:sz="6" w:space="0"/>
            </w:tcBorders>
            <w:vAlign w:val="center"/>
            <w:hideMark/>
          </w:tcPr>
          <w:p w:rsidRPr="00063C8B" w:rsidR="002F1A75" w:rsidP="00ED2295" w:rsidRDefault="002F1A75" w14:paraId="1652DE8F" w14:textId="1CA182FE">
            <w:pPr>
              <w:pStyle w:val="tablica"/>
              <w:rPr>
                <w:sz w:val="18"/>
                <w:szCs w:val="18"/>
                <w:lang w:eastAsia="hr-HR" w:bidi="ar-SA"/>
              </w:rPr>
            </w:pPr>
            <w:r>
              <w:t xml:space="preserve"> </w:t>
            </w:r>
            <w:r w:rsidR="00C03B4B">
              <w:t>Administrator</w:t>
            </w:r>
          </w:p>
        </w:tc>
      </w:tr>
      <w:tr w:rsidRPr="00063C8B" w:rsidR="002F1A75" w:rsidTr="000A69D8" w14:paraId="2E5ACA6D" w14:textId="77777777">
        <w:trPr>
          <w:trHeight w:val="300"/>
        </w:trPr>
        <w:tc>
          <w:tcPr>
            <w:tcW w:w="1800" w:type="dxa"/>
            <w:tcBorders>
              <w:top w:val="single" w:color="auto" w:sz="6" w:space="0"/>
              <w:left w:val="single" w:color="auto" w:sz="6" w:space="0"/>
              <w:bottom w:val="single" w:color="auto" w:sz="6" w:space="0"/>
              <w:right w:val="single" w:color="auto" w:sz="6" w:space="0"/>
            </w:tcBorders>
            <w:shd w:val="clear" w:color="auto" w:fill="E7E6E6"/>
          </w:tcPr>
          <w:p w:rsidRPr="00063C8B" w:rsidR="002F1A75" w:rsidP="00ED2295" w:rsidRDefault="002F1A75" w14:paraId="6202C85E" w14:textId="77777777">
            <w:pPr>
              <w:pStyle w:val="tablica"/>
              <w:rPr>
                <w:b/>
                <w:bCs/>
                <w:lang w:eastAsia="hr-HR" w:bidi="ar-SA"/>
              </w:rPr>
            </w:pPr>
            <w:r w:rsidRPr="0578CBA1">
              <w:rPr>
                <w:b/>
              </w:rPr>
              <w:t xml:space="preserve"> Opis</w:t>
            </w:r>
          </w:p>
        </w:tc>
        <w:tc>
          <w:tcPr>
            <w:tcW w:w="7245" w:type="dxa"/>
            <w:tcBorders>
              <w:top w:val="single" w:color="auto" w:sz="6" w:space="0"/>
              <w:left w:val="single" w:color="auto" w:sz="6" w:space="0"/>
              <w:bottom w:val="single" w:color="auto" w:sz="6" w:space="0"/>
              <w:right w:val="single" w:color="auto" w:sz="6" w:space="0"/>
            </w:tcBorders>
            <w:vAlign w:val="center"/>
          </w:tcPr>
          <w:p w:rsidRPr="00063C8B" w:rsidR="002F1A75" w:rsidP="00ED2295" w:rsidRDefault="002F1A75" w14:paraId="1FCD9F08" w14:textId="14603B50">
            <w:pPr>
              <w:pStyle w:val="tablica"/>
              <w:rPr>
                <w:lang w:eastAsia="hr-HR" w:bidi="ar-SA"/>
              </w:rPr>
            </w:pPr>
            <w:r>
              <w:t xml:space="preserve"> </w:t>
            </w:r>
            <w:r w:rsidR="00C03B4B">
              <w:t xml:space="preserve">Administrator pristupa sustavu kako bi unio korisničke podatke putem prikazane forme obrasca </w:t>
            </w:r>
            <w:r w:rsidR="00555682">
              <w:t>i unosi osobne i kontakt podatke.</w:t>
            </w:r>
          </w:p>
        </w:tc>
      </w:tr>
      <w:tr w:rsidRPr="00063C8B" w:rsidR="002F1A75" w:rsidTr="000A69D8" w14:paraId="6AD7C73F" w14:textId="77777777">
        <w:trPr>
          <w:trHeight w:val="300"/>
        </w:trPr>
        <w:tc>
          <w:tcPr>
            <w:tcW w:w="1800" w:type="dxa"/>
            <w:tcBorders>
              <w:top w:val="single" w:color="auto" w:sz="6" w:space="0"/>
              <w:left w:val="single" w:color="auto" w:sz="6" w:space="0"/>
              <w:bottom w:val="single" w:color="auto" w:sz="6" w:space="0"/>
              <w:right w:val="single" w:color="auto" w:sz="6" w:space="0"/>
            </w:tcBorders>
            <w:shd w:val="clear" w:color="auto" w:fill="E7E6E6"/>
            <w:hideMark/>
          </w:tcPr>
          <w:p w:rsidRPr="00063C8B" w:rsidR="002F1A75" w:rsidP="00541A5C" w:rsidRDefault="002F1A75" w14:paraId="6B7B4E99" w14:textId="14422A45">
            <w:pPr>
              <w:pStyle w:val="tablica"/>
              <w:rPr>
                <w:b/>
                <w:bCs/>
                <w:lang w:eastAsia="hr-HR" w:bidi="ar-SA"/>
              </w:rPr>
            </w:pPr>
            <w:r w:rsidRPr="0578CBA1">
              <w:rPr>
                <w:b/>
              </w:rPr>
              <w:t xml:space="preserve"> Početno stanje</w:t>
            </w:r>
            <w:r w:rsidRPr="0578CBA1" w:rsidR="00541A5C">
              <w:rPr>
                <w:b/>
              </w:rPr>
              <w:t xml:space="preserve"> </w:t>
            </w:r>
            <w:r w:rsidRPr="0578CBA1">
              <w:rPr>
                <w:b/>
              </w:rPr>
              <w:t>i preduvjeti</w:t>
            </w:r>
          </w:p>
        </w:tc>
        <w:tc>
          <w:tcPr>
            <w:tcW w:w="7245" w:type="dxa"/>
            <w:tcBorders>
              <w:top w:val="single" w:color="auto" w:sz="6" w:space="0"/>
              <w:left w:val="single" w:color="auto" w:sz="6" w:space="0"/>
              <w:bottom w:val="single" w:color="auto" w:sz="6" w:space="0"/>
              <w:right w:val="single" w:color="auto" w:sz="6" w:space="0"/>
            </w:tcBorders>
            <w:vAlign w:val="center"/>
            <w:hideMark/>
          </w:tcPr>
          <w:p w:rsidRPr="00063C8B" w:rsidR="002F1A75" w:rsidP="00ED2295" w:rsidRDefault="002F1A75" w14:paraId="74834415" w14:textId="4D0C6FEB">
            <w:pPr>
              <w:pStyle w:val="tablica"/>
              <w:rPr>
                <w:lang w:eastAsia="hr-HR" w:bidi="ar-SA"/>
              </w:rPr>
            </w:pPr>
            <w:r>
              <w:t xml:space="preserve"> </w:t>
            </w:r>
            <w:r w:rsidR="00555682">
              <w:t>Administrator je pristupio sustavu</w:t>
            </w:r>
            <w:r w:rsidR="0063791C">
              <w:t>.</w:t>
            </w:r>
          </w:p>
        </w:tc>
      </w:tr>
      <w:tr w:rsidRPr="00063C8B" w:rsidR="002F1A75" w:rsidTr="000A69D8" w14:paraId="6FD8212C" w14:textId="77777777">
        <w:trPr>
          <w:trHeight w:val="300"/>
        </w:trPr>
        <w:tc>
          <w:tcPr>
            <w:tcW w:w="9060" w:type="dxa"/>
            <w:gridSpan w:val="2"/>
            <w:tcBorders>
              <w:top w:val="single" w:color="auto" w:sz="6" w:space="0"/>
              <w:left w:val="single" w:color="auto" w:sz="6" w:space="0"/>
              <w:bottom w:val="single" w:color="auto" w:sz="6" w:space="0"/>
              <w:right w:val="single" w:color="auto" w:sz="6" w:space="0"/>
            </w:tcBorders>
            <w:shd w:val="clear" w:color="auto" w:fill="E7E6E6"/>
            <w:vAlign w:val="center"/>
            <w:hideMark/>
          </w:tcPr>
          <w:p w:rsidRPr="00063C8B" w:rsidR="002F1A75" w:rsidP="00ED2295" w:rsidRDefault="002F1A75" w14:paraId="7303B232" w14:textId="42C13160">
            <w:pPr>
              <w:pStyle w:val="tablica"/>
              <w:rPr>
                <w:b/>
                <w:bCs/>
                <w:sz w:val="18"/>
                <w:szCs w:val="18"/>
                <w:lang w:eastAsia="hr-HR" w:bidi="ar-SA"/>
              </w:rPr>
            </w:pPr>
            <w:r>
              <w:t xml:space="preserve"> </w:t>
            </w:r>
            <w:r w:rsidRPr="0578CBA1">
              <w:rPr>
                <w:b/>
              </w:rPr>
              <w:t>Tijek aktivnosti:</w:t>
            </w:r>
          </w:p>
        </w:tc>
      </w:tr>
      <w:tr w:rsidRPr="00063C8B" w:rsidR="002F1A75" w:rsidTr="000A69D8" w14:paraId="57966C95" w14:textId="77777777">
        <w:trPr>
          <w:trHeight w:val="300"/>
        </w:trPr>
        <w:tc>
          <w:tcPr>
            <w:tcW w:w="9060" w:type="dxa"/>
            <w:gridSpan w:val="2"/>
            <w:tcBorders>
              <w:top w:val="single" w:color="auto" w:sz="6" w:space="0"/>
              <w:left w:val="single" w:color="auto" w:sz="6" w:space="0"/>
              <w:bottom w:val="single" w:color="auto" w:sz="6" w:space="0"/>
              <w:right w:val="single" w:color="auto" w:sz="6" w:space="0"/>
            </w:tcBorders>
            <w:vAlign w:val="center"/>
            <w:hideMark/>
          </w:tcPr>
          <w:p w:rsidRPr="00063C8B" w:rsidR="002F1A75" w:rsidP="00ED2295" w:rsidRDefault="002F1A75" w14:paraId="517D7C4F" w14:textId="2F9A64AD">
            <w:pPr>
              <w:pStyle w:val="tablica"/>
              <w:rPr>
                <w:sz w:val="18"/>
                <w:szCs w:val="18"/>
                <w:lang w:eastAsia="hr-HR" w:bidi="ar-SA"/>
              </w:rPr>
            </w:pPr>
            <w:r>
              <w:t xml:space="preserve">1. korak: Pristup </w:t>
            </w:r>
            <w:r w:rsidR="00467B66">
              <w:t>administratora</w:t>
            </w:r>
            <w:r>
              <w:t xml:space="preserve"> sustavu kroz web</w:t>
            </w:r>
            <w:r w:rsidR="00347620">
              <w:t xml:space="preserve"> </w:t>
            </w:r>
            <w:r>
              <w:t>aplikaciju, prikaz početnog zaslona aplikacije</w:t>
            </w:r>
          </w:p>
          <w:p w:rsidRPr="00063C8B" w:rsidR="002F1A75" w:rsidP="00ED2295" w:rsidRDefault="002F1A75" w14:paraId="5616CF1F" w14:textId="3111D138">
            <w:pPr>
              <w:pStyle w:val="tablica"/>
              <w:rPr>
                <w:sz w:val="18"/>
                <w:szCs w:val="18"/>
                <w:lang w:eastAsia="hr-HR" w:bidi="ar-SA"/>
              </w:rPr>
            </w:pPr>
            <w:r>
              <w:t xml:space="preserve">2. korak: Odabir </w:t>
            </w:r>
            <w:r w:rsidR="0063791C">
              <w:t>obrasca za registraciju</w:t>
            </w:r>
          </w:p>
          <w:p w:rsidRPr="00063C8B" w:rsidR="002F1A75" w:rsidP="00ED2295" w:rsidRDefault="002F1A75" w14:paraId="4414ABBB" w14:textId="7D3A44C8">
            <w:pPr>
              <w:pStyle w:val="tablica"/>
              <w:rPr>
                <w:lang w:eastAsia="hr-HR" w:bidi="ar-SA"/>
              </w:rPr>
            </w:pPr>
            <w:r>
              <w:t xml:space="preserve">3. korak: </w:t>
            </w:r>
            <w:r w:rsidR="0063791C">
              <w:t>Unos traženih podataka</w:t>
            </w:r>
          </w:p>
          <w:p w:rsidR="002F1A75" w:rsidP="00ED2295" w:rsidRDefault="002F1A75" w14:paraId="43FF8524" w14:textId="77777777">
            <w:pPr>
              <w:pStyle w:val="tablica"/>
              <w:rPr>
                <w:lang w:eastAsia="hr-HR" w:bidi="ar-SA"/>
              </w:rPr>
            </w:pPr>
            <w:r>
              <w:t xml:space="preserve">4. korak: </w:t>
            </w:r>
            <w:r w:rsidR="0063791C">
              <w:t>Potvrda unosa</w:t>
            </w:r>
          </w:p>
          <w:p w:rsidRPr="00063C8B" w:rsidR="00533214" w:rsidP="00ED2295" w:rsidRDefault="00533214" w14:paraId="680D0C1C" w14:textId="69ECB10F">
            <w:pPr>
              <w:pStyle w:val="tablica"/>
              <w:rPr>
                <w:sz w:val="18"/>
                <w:szCs w:val="18"/>
                <w:lang w:eastAsia="hr-HR" w:bidi="ar-SA"/>
              </w:rPr>
            </w:pPr>
            <w:r>
              <w:t>5. korak: Prikaz poruke</w:t>
            </w:r>
            <w:r w:rsidR="002A665C">
              <w:t xml:space="preserve"> o uspješnoj registraciji korisnika</w:t>
            </w:r>
          </w:p>
        </w:tc>
      </w:tr>
      <w:tr w:rsidRPr="00063C8B" w:rsidR="002F1A75" w:rsidTr="000A69D8" w14:paraId="15BAA990" w14:textId="77777777">
        <w:trPr>
          <w:trHeight w:val="300"/>
        </w:trPr>
        <w:tc>
          <w:tcPr>
            <w:tcW w:w="9060" w:type="dxa"/>
            <w:gridSpan w:val="2"/>
            <w:tcBorders>
              <w:top w:val="single" w:color="auto" w:sz="6" w:space="0"/>
              <w:left w:val="single" w:color="auto" w:sz="6" w:space="0"/>
              <w:bottom w:val="single" w:color="auto" w:sz="6" w:space="0"/>
              <w:right w:val="single" w:color="auto" w:sz="6" w:space="0"/>
            </w:tcBorders>
            <w:shd w:val="clear" w:color="auto" w:fill="E7E6E6"/>
            <w:vAlign w:val="center"/>
          </w:tcPr>
          <w:p w:rsidRPr="00063C8B" w:rsidR="002F1A75" w:rsidP="00ED2295" w:rsidRDefault="002F1A75" w14:paraId="40D064E0" w14:textId="77777777">
            <w:pPr>
              <w:pStyle w:val="tablica"/>
              <w:rPr>
                <w:b/>
                <w:bCs/>
                <w:lang w:eastAsia="hr-HR" w:bidi="ar-SA"/>
              </w:rPr>
            </w:pPr>
            <w:r>
              <w:t xml:space="preserve"> </w:t>
            </w:r>
            <w:r w:rsidRPr="0578CBA1">
              <w:rPr>
                <w:b/>
              </w:rPr>
              <w:t>Alternativni tijek:</w:t>
            </w:r>
          </w:p>
        </w:tc>
      </w:tr>
      <w:tr w:rsidRPr="00063C8B" w:rsidR="002F1A75" w:rsidTr="000A69D8" w14:paraId="1D646514" w14:textId="77777777">
        <w:trPr>
          <w:trHeight w:val="300"/>
        </w:trPr>
        <w:tc>
          <w:tcPr>
            <w:tcW w:w="9060" w:type="dxa"/>
            <w:gridSpan w:val="2"/>
            <w:tcBorders>
              <w:top w:val="single" w:color="auto" w:sz="6" w:space="0"/>
              <w:left w:val="single" w:color="auto" w:sz="6" w:space="0"/>
              <w:bottom w:val="single" w:color="auto" w:sz="6" w:space="0"/>
              <w:right w:val="single" w:color="auto" w:sz="6" w:space="0"/>
            </w:tcBorders>
            <w:vAlign w:val="center"/>
          </w:tcPr>
          <w:p w:rsidRPr="00063C8B" w:rsidR="002F1A75" w:rsidP="00ED2295" w:rsidRDefault="002F1A75" w14:paraId="3507B807" w14:textId="062BC095">
            <w:pPr>
              <w:pStyle w:val="tablica"/>
              <w:rPr>
                <w:lang w:eastAsia="hr-HR" w:bidi="ar-SA"/>
              </w:rPr>
            </w:pPr>
            <w:r>
              <w:t xml:space="preserve"> </w:t>
            </w:r>
            <w:r w:rsidR="0063791C">
              <w:t>Sustav bilježi podatke o administratoru u bazu podataka - tablicu s podacima administratora</w:t>
            </w:r>
            <w:r w:rsidR="00C40424">
              <w:t xml:space="preserve"> i time dobiva ovlasti dodijeljene administratoru sustava, tj. potpuno pravo upravljanja sustavom</w:t>
            </w:r>
          </w:p>
          <w:p w:rsidRPr="00063C8B" w:rsidR="002F1A75" w:rsidP="00ED2295" w:rsidRDefault="002F1A75" w14:paraId="042BBFA9" w14:textId="77777777">
            <w:pPr>
              <w:pStyle w:val="tablica"/>
              <w:rPr>
                <w:lang w:eastAsia="hr-HR" w:bidi="ar-SA"/>
              </w:rPr>
            </w:pPr>
            <w:r>
              <w:t>Ako ne radi konekcija s bazom – prikazuje se odgovarajuća obavijest</w:t>
            </w:r>
          </w:p>
        </w:tc>
      </w:tr>
      <w:tr w:rsidRPr="00063C8B" w:rsidR="002F1A75" w:rsidTr="000A69D8" w14:paraId="529BD6F6" w14:textId="77777777">
        <w:trPr>
          <w:trHeight w:val="300"/>
        </w:trPr>
        <w:tc>
          <w:tcPr>
            <w:tcW w:w="9060" w:type="dxa"/>
            <w:gridSpan w:val="2"/>
            <w:tcBorders>
              <w:top w:val="single" w:color="auto" w:sz="6" w:space="0"/>
              <w:left w:val="single" w:color="auto" w:sz="6" w:space="0"/>
              <w:bottom w:val="single" w:color="auto" w:sz="6" w:space="0"/>
              <w:right w:val="single" w:color="auto" w:sz="6" w:space="0"/>
            </w:tcBorders>
            <w:shd w:val="clear" w:color="auto" w:fill="E7E6E6"/>
            <w:vAlign w:val="center"/>
            <w:hideMark/>
          </w:tcPr>
          <w:p w:rsidRPr="00063C8B" w:rsidR="002F1A75" w:rsidP="00ED2295" w:rsidRDefault="002F1A75" w14:paraId="2F8669F6" w14:textId="31130C07">
            <w:pPr>
              <w:pStyle w:val="tablica"/>
              <w:rPr>
                <w:b/>
                <w:bCs/>
                <w:sz w:val="18"/>
                <w:szCs w:val="18"/>
                <w:lang w:eastAsia="hr-HR" w:bidi="ar-SA"/>
              </w:rPr>
            </w:pPr>
            <w:r>
              <w:t xml:space="preserve"> </w:t>
            </w:r>
            <w:r w:rsidRPr="0578CBA1">
              <w:rPr>
                <w:b/>
              </w:rPr>
              <w:t>Preduvjeti za daljnji tijek:</w:t>
            </w:r>
          </w:p>
        </w:tc>
      </w:tr>
      <w:tr w:rsidRPr="0093239A" w:rsidR="002F1A75" w:rsidTr="003C0301" w14:paraId="71119F23" w14:textId="77777777">
        <w:trPr>
          <w:trHeight w:val="302"/>
        </w:trPr>
        <w:tc>
          <w:tcPr>
            <w:tcW w:w="9060" w:type="dxa"/>
            <w:gridSpan w:val="2"/>
            <w:tcBorders>
              <w:top w:val="single" w:color="auto" w:sz="6" w:space="0"/>
              <w:left w:val="single" w:color="auto" w:sz="6" w:space="0"/>
              <w:bottom w:val="single" w:color="auto" w:sz="6" w:space="0"/>
              <w:right w:val="single" w:color="auto" w:sz="6" w:space="0"/>
            </w:tcBorders>
            <w:vAlign w:val="center"/>
            <w:hideMark/>
          </w:tcPr>
          <w:p w:rsidRPr="0093239A" w:rsidR="002F1A75" w:rsidP="00ED2295" w:rsidRDefault="002F1A75" w14:paraId="3F9277FB" w14:textId="57F1A90A">
            <w:pPr>
              <w:pStyle w:val="tablica"/>
              <w:rPr>
                <w:sz w:val="18"/>
                <w:szCs w:val="18"/>
                <w:lang w:eastAsia="hr-HR" w:bidi="ar-SA"/>
              </w:rPr>
            </w:pPr>
            <w:r>
              <w:t xml:space="preserve"> </w:t>
            </w:r>
            <w:r w:rsidR="00063C8B">
              <w:t>Ugovoren odnos s vlasnikom informacijskog sustava i omogućen pristup administratorskom sučelju.</w:t>
            </w:r>
          </w:p>
        </w:tc>
      </w:tr>
    </w:tbl>
    <w:p w:rsidR="002F1A75" w:rsidP="002F1A75" w:rsidRDefault="002F1A75" w14:paraId="4C130271" w14:textId="77777777">
      <w:pPr>
        <w:pStyle w:val="BodyText"/>
        <w:rPr>
          <w:rFonts w:cs="Times New Roman"/>
        </w:rPr>
      </w:pPr>
    </w:p>
    <w:p w:rsidR="00ED0E4B" w:rsidP="00ED0E4B" w:rsidRDefault="00ED0E4B" w14:paraId="6F7212D9" w14:textId="77777777">
      <w:pPr>
        <w:pStyle w:val="BodyText"/>
        <w:jc w:val="center"/>
        <w:rPr>
          <w:rFonts w:cs="Times New Roman"/>
        </w:rPr>
      </w:pPr>
    </w:p>
    <w:p w:rsidR="00ED0E4B" w:rsidP="00ED0E4B" w:rsidRDefault="00ED0E4B" w14:paraId="5FB45AAC" w14:textId="77777777">
      <w:pPr>
        <w:pStyle w:val="BodyText"/>
        <w:jc w:val="center"/>
        <w:rPr>
          <w:rFonts w:cs="Times New Roman"/>
        </w:rPr>
      </w:pPr>
    </w:p>
    <w:p w:rsidR="00ED0E4B" w:rsidP="00ED0E4B" w:rsidRDefault="00ED0E4B" w14:paraId="257525BF" w14:textId="77777777">
      <w:pPr>
        <w:pStyle w:val="BodyText"/>
        <w:jc w:val="center"/>
        <w:rPr>
          <w:rFonts w:cs="Times New Roman"/>
        </w:rPr>
      </w:pPr>
    </w:p>
    <w:p w:rsidRPr="0093239A" w:rsidR="00ED0E4B" w:rsidP="00ED0E4B" w:rsidRDefault="00ED0E4B" w14:paraId="5481019B" w14:textId="250755D9">
      <w:pPr>
        <w:pStyle w:val="BodyText"/>
        <w:jc w:val="center"/>
        <w:rPr>
          <w:rFonts w:cs="Times New Roman"/>
        </w:rPr>
      </w:pPr>
      <w:r>
        <w:rPr>
          <w:noProof/>
        </w:rPr>
        <w:drawing>
          <wp:inline distT="0" distB="0" distL="0" distR="0" wp14:anchorId="31676504" wp14:editId="35C24DB5">
            <wp:extent cx="3724275" cy="4972050"/>
            <wp:effectExtent l="0" t="0" r="9525" b="0"/>
            <wp:docPr id="14002667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66799" name="Picture 1400266799"/>
                    <pic:cNvPicPr/>
                  </pic:nvPicPr>
                  <pic:blipFill>
                    <a:blip r:embed="rId79">
                      <a:extLst>
                        <a:ext uri="{28A0092B-C50C-407E-A947-70E740481C1C}">
                          <a14:useLocalDpi xmlns:a14="http://schemas.microsoft.com/office/drawing/2010/main" val="0"/>
                        </a:ext>
                      </a:extLst>
                    </a:blip>
                    <a:stretch>
                      <a:fillRect/>
                    </a:stretch>
                  </pic:blipFill>
                  <pic:spPr>
                    <a:xfrm>
                      <a:off x="0" y="0"/>
                      <a:ext cx="3724275" cy="4972050"/>
                    </a:xfrm>
                    <a:prstGeom prst="rect">
                      <a:avLst/>
                    </a:prstGeom>
                  </pic:spPr>
                </pic:pic>
              </a:graphicData>
            </a:graphic>
          </wp:inline>
        </w:drawing>
      </w:r>
    </w:p>
    <w:p w:rsidR="00E31562" w:rsidRDefault="00E31562" w14:paraId="72549CCB" w14:textId="77777777">
      <w:r>
        <w:br w:type="page"/>
      </w:r>
    </w:p>
    <w:tbl>
      <w:tblPr>
        <w:tblW w:w="665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99"/>
        <w:gridCol w:w="4856"/>
      </w:tblGrid>
      <w:tr w:rsidRPr="0093239A" w:rsidR="002F1A75" w:rsidTr="00536EE4" w14:paraId="2273325D" w14:textId="77777777">
        <w:trPr>
          <w:trHeight w:val="300"/>
        </w:trPr>
        <w:tc>
          <w:tcPr>
            <w:tcW w:w="6655" w:type="dxa"/>
            <w:gridSpan w:val="2"/>
            <w:tcBorders>
              <w:top w:val="single" w:color="auto" w:sz="6" w:space="0"/>
              <w:left w:val="single" w:color="auto" w:sz="6" w:space="0"/>
              <w:bottom w:val="single" w:color="auto" w:sz="6" w:space="0"/>
              <w:right w:val="single" w:color="auto" w:sz="6" w:space="0"/>
            </w:tcBorders>
            <w:shd w:val="clear" w:color="auto" w:fill="E7E6E6"/>
            <w:vAlign w:val="center"/>
            <w:hideMark/>
          </w:tcPr>
          <w:p w:rsidRPr="0093239A" w:rsidR="002F1A75" w:rsidP="000A69D8" w:rsidRDefault="002F1A75" w14:paraId="1051854A" w14:textId="7E573336">
            <w:pPr>
              <w:widowControl/>
              <w:suppressAutoHyphens w:val="0"/>
              <w:textAlignment w:val="baseline"/>
              <w:rPr>
                <w:rFonts w:eastAsia="Times New Roman" w:cs="Times New Roman"/>
                <w:kern w:val="0"/>
                <w:sz w:val="18"/>
                <w:szCs w:val="18"/>
                <w:lang w:eastAsia="hr-HR" w:bidi="ar-SA"/>
              </w:rPr>
            </w:pPr>
            <w:r w:rsidRPr="0093239A">
              <w:rPr>
                <w:rFonts w:eastAsia="Times New Roman" w:cs="Times New Roman"/>
                <w:b/>
                <w:bCs/>
                <w:kern w:val="0"/>
                <w:lang w:eastAsia="hr-HR" w:bidi="ar-SA"/>
              </w:rPr>
              <w:t>UC 1.2.</w:t>
            </w:r>
          </w:p>
        </w:tc>
      </w:tr>
      <w:tr w:rsidRPr="0093239A" w:rsidR="006A4CE1" w:rsidTr="00536EE4" w14:paraId="4124D2A6"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hideMark/>
          </w:tcPr>
          <w:p w:rsidRPr="0093239A" w:rsidR="006A4CE1" w:rsidP="006A4CE1" w:rsidRDefault="006A4CE1" w14:paraId="385FE264" w14:textId="79AD64FD">
            <w:pPr>
              <w:widowControl/>
              <w:suppressAutoHyphens w:val="0"/>
              <w:textAlignment w:val="baseline"/>
              <w:rPr>
                <w:rFonts w:eastAsia="Times New Roman" w:cs="Times New Roman"/>
                <w:kern w:val="0"/>
                <w:sz w:val="18"/>
                <w:szCs w:val="18"/>
                <w:lang w:eastAsia="hr-HR" w:bidi="ar-SA"/>
              </w:rPr>
            </w:pPr>
            <w:r w:rsidRPr="0578CBA1">
              <w:rPr>
                <w:b/>
              </w:rPr>
              <w:t xml:space="preserve"> Naslov</w:t>
            </w:r>
          </w:p>
        </w:tc>
        <w:tc>
          <w:tcPr>
            <w:tcW w:w="4856" w:type="dxa"/>
            <w:tcBorders>
              <w:top w:val="nil"/>
              <w:left w:val="single" w:color="auto" w:sz="6" w:space="0"/>
              <w:bottom w:val="single" w:color="auto" w:sz="6" w:space="0"/>
              <w:right w:val="single" w:color="auto" w:sz="6" w:space="0"/>
            </w:tcBorders>
            <w:vAlign w:val="center"/>
            <w:hideMark/>
          </w:tcPr>
          <w:p w:rsidRPr="0093239A" w:rsidR="006A4CE1" w:rsidP="006A4CE1" w:rsidRDefault="006A4CE1" w14:paraId="517CF08B" w14:textId="377654F8">
            <w:pPr>
              <w:widowControl/>
              <w:suppressAutoHyphens w:val="0"/>
              <w:textAlignment w:val="baseline"/>
              <w:rPr>
                <w:rFonts w:eastAsia="Times New Roman" w:cs="Times New Roman"/>
                <w:kern w:val="0"/>
                <w:sz w:val="18"/>
                <w:szCs w:val="18"/>
                <w:lang w:eastAsia="hr-HR" w:bidi="ar-SA"/>
              </w:rPr>
            </w:pPr>
            <w:r w:rsidRPr="0093239A">
              <w:rPr>
                <w:rFonts w:eastAsia="Times New Roman" w:cs="Times New Roman"/>
                <w:kern w:val="0"/>
                <w:lang w:eastAsia="hr-HR" w:bidi="ar-SA"/>
              </w:rPr>
              <w:t xml:space="preserve"> </w:t>
            </w:r>
            <w:r w:rsidRPr="0093239A" w:rsidR="00C062A1">
              <w:rPr>
                <w:rFonts w:eastAsia="Times New Roman" w:cs="Times New Roman"/>
                <w:kern w:val="0"/>
                <w:lang w:eastAsia="hr-HR" w:bidi="ar-SA"/>
              </w:rPr>
              <w:t>Prijava administratora u sustav</w:t>
            </w:r>
          </w:p>
        </w:tc>
      </w:tr>
      <w:tr w:rsidRPr="0093239A" w:rsidR="006A4CE1" w:rsidTr="00536EE4" w14:paraId="2FF9E3A6"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hideMark/>
          </w:tcPr>
          <w:p w:rsidRPr="0093239A" w:rsidR="006A4CE1" w:rsidP="006A4CE1" w:rsidRDefault="006A4CE1" w14:paraId="3CB1EF17" w14:textId="2F94DAB4">
            <w:pPr>
              <w:widowControl/>
              <w:suppressAutoHyphens w:val="0"/>
              <w:textAlignment w:val="baseline"/>
              <w:rPr>
                <w:rFonts w:eastAsia="Times New Roman" w:cs="Times New Roman"/>
                <w:kern w:val="0"/>
                <w:sz w:val="18"/>
                <w:szCs w:val="18"/>
                <w:lang w:eastAsia="hr-HR" w:bidi="ar-SA"/>
              </w:rPr>
            </w:pPr>
            <w:r w:rsidRPr="0578CBA1">
              <w:rPr>
                <w:b/>
              </w:rPr>
              <w:t xml:space="preserve"> Akteri</w:t>
            </w:r>
          </w:p>
        </w:tc>
        <w:tc>
          <w:tcPr>
            <w:tcW w:w="4856" w:type="dxa"/>
            <w:tcBorders>
              <w:top w:val="single" w:color="auto" w:sz="6" w:space="0"/>
              <w:left w:val="single" w:color="auto" w:sz="6" w:space="0"/>
              <w:bottom w:val="single" w:color="auto" w:sz="6" w:space="0"/>
              <w:right w:val="single" w:color="auto" w:sz="6" w:space="0"/>
            </w:tcBorders>
            <w:vAlign w:val="center"/>
            <w:hideMark/>
          </w:tcPr>
          <w:p w:rsidRPr="0093239A" w:rsidR="006A4CE1" w:rsidP="006A4CE1" w:rsidRDefault="006A4CE1" w14:paraId="112E1575" w14:textId="7670B8C3">
            <w:pPr>
              <w:widowControl/>
              <w:suppressAutoHyphens w:val="0"/>
              <w:textAlignment w:val="baseline"/>
              <w:rPr>
                <w:rFonts w:eastAsia="Times New Roman" w:cs="Times New Roman"/>
                <w:kern w:val="0"/>
                <w:sz w:val="18"/>
                <w:szCs w:val="18"/>
                <w:lang w:eastAsia="hr-HR" w:bidi="ar-SA"/>
              </w:rPr>
            </w:pPr>
            <w:r w:rsidRPr="0093239A">
              <w:rPr>
                <w:rFonts w:eastAsia="Times New Roman" w:cs="Times New Roman"/>
                <w:kern w:val="0"/>
                <w:lang w:eastAsia="hr-HR" w:bidi="ar-SA"/>
              </w:rPr>
              <w:t xml:space="preserve"> </w:t>
            </w:r>
            <w:r w:rsidRPr="0093239A" w:rsidR="00C062A1">
              <w:rPr>
                <w:rFonts w:eastAsia="Times New Roman" w:cs="Times New Roman"/>
                <w:kern w:val="0"/>
                <w:lang w:eastAsia="hr-HR" w:bidi="ar-SA"/>
              </w:rPr>
              <w:t>Administrator</w:t>
            </w:r>
          </w:p>
        </w:tc>
      </w:tr>
      <w:tr w:rsidRPr="0093239A" w:rsidR="006A4CE1" w:rsidTr="00536EE4" w14:paraId="071B868D"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tcPr>
          <w:p w:rsidRPr="0093239A" w:rsidR="006A4CE1" w:rsidP="006A4CE1" w:rsidRDefault="006A4CE1" w14:paraId="209F2F59" w14:textId="4543C18D">
            <w:pPr>
              <w:widowControl/>
              <w:suppressAutoHyphens w:val="0"/>
              <w:textAlignment w:val="baseline"/>
              <w:rPr>
                <w:rFonts w:eastAsia="Times New Roman" w:cs="Times New Roman"/>
                <w:b/>
                <w:bCs/>
                <w:kern w:val="0"/>
                <w:lang w:eastAsia="hr-HR" w:bidi="ar-SA"/>
              </w:rPr>
            </w:pPr>
            <w:r w:rsidRPr="0578CBA1">
              <w:rPr>
                <w:b/>
              </w:rPr>
              <w:t xml:space="preserve"> Opis</w:t>
            </w:r>
          </w:p>
        </w:tc>
        <w:tc>
          <w:tcPr>
            <w:tcW w:w="4856" w:type="dxa"/>
            <w:tcBorders>
              <w:top w:val="single" w:color="auto" w:sz="6" w:space="0"/>
              <w:left w:val="single" w:color="auto" w:sz="6" w:space="0"/>
              <w:bottom w:val="single" w:color="auto" w:sz="6" w:space="0"/>
              <w:right w:val="single" w:color="auto" w:sz="6" w:space="0"/>
            </w:tcBorders>
            <w:vAlign w:val="center"/>
          </w:tcPr>
          <w:p w:rsidRPr="0093239A" w:rsidR="006A4CE1" w:rsidP="006A4CE1" w:rsidRDefault="00C062A1" w14:paraId="15E82D38" w14:textId="15544F68">
            <w:pPr>
              <w:widowControl/>
              <w:suppressAutoHyphens w:val="0"/>
              <w:textAlignment w:val="baseline"/>
              <w:rPr>
                <w:rFonts w:eastAsia="Times New Roman" w:cs="Times New Roman"/>
                <w:kern w:val="0"/>
                <w:lang w:eastAsia="hr-HR" w:bidi="ar-SA"/>
              </w:rPr>
            </w:pPr>
            <w:r w:rsidRPr="0093239A">
              <w:rPr>
                <w:rFonts w:eastAsia="Times New Roman" w:cs="Times New Roman"/>
                <w:kern w:val="0"/>
                <w:lang w:eastAsia="hr-HR" w:bidi="ar-SA"/>
              </w:rPr>
              <w:t>Administrator pristupa sustavu i unosom osobnih autentikacijskih podataka pristupa funkcionalnostima sustava</w:t>
            </w:r>
          </w:p>
        </w:tc>
      </w:tr>
      <w:tr w:rsidRPr="0093239A" w:rsidR="006A4CE1" w:rsidTr="00536EE4" w14:paraId="1D316A5D"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hideMark/>
          </w:tcPr>
          <w:p w:rsidRPr="0093239A" w:rsidR="006A4CE1" w:rsidP="006A4CE1" w:rsidRDefault="006A4CE1" w14:paraId="5F1D200C" w14:textId="66EEBFC7">
            <w:pPr>
              <w:widowControl/>
              <w:suppressAutoHyphens w:val="0"/>
              <w:textAlignment w:val="baseline"/>
              <w:rPr>
                <w:rFonts w:eastAsia="Times New Roman" w:cs="Times New Roman"/>
                <w:kern w:val="0"/>
                <w:lang w:eastAsia="hr-HR" w:bidi="ar-SA"/>
              </w:rPr>
            </w:pPr>
            <w:r w:rsidRPr="0578CBA1">
              <w:rPr>
                <w:b/>
              </w:rPr>
              <w:t xml:space="preserve"> Početno stanje i preduvjeti</w:t>
            </w:r>
          </w:p>
        </w:tc>
        <w:tc>
          <w:tcPr>
            <w:tcW w:w="4856" w:type="dxa"/>
            <w:tcBorders>
              <w:top w:val="single" w:color="auto" w:sz="6" w:space="0"/>
              <w:left w:val="single" w:color="auto" w:sz="6" w:space="0"/>
              <w:bottom w:val="single" w:color="auto" w:sz="6" w:space="0"/>
              <w:right w:val="single" w:color="auto" w:sz="6" w:space="0"/>
            </w:tcBorders>
            <w:vAlign w:val="center"/>
            <w:hideMark/>
          </w:tcPr>
          <w:p w:rsidRPr="0093239A" w:rsidR="006A4CE1" w:rsidP="00C062A1" w:rsidRDefault="006A4CE1" w14:paraId="2D93E127" w14:textId="6014AAC7">
            <w:pPr>
              <w:widowControl/>
              <w:suppressAutoHyphens w:val="0"/>
              <w:textAlignment w:val="baseline"/>
              <w:rPr>
                <w:rFonts w:eastAsia="Times New Roman" w:cs="Times New Roman"/>
                <w:kern w:val="0"/>
                <w:lang w:eastAsia="hr-HR" w:bidi="ar-SA"/>
              </w:rPr>
            </w:pPr>
            <w:r w:rsidRPr="0093239A">
              <w:rPr>
                <w:rFonts w:eastAsia="Times New Roman" w:cs="Times New Roman"/>
                <w:kern w:val="0"/>
                <w:lang w:eastAsia="hr-HR" w:bidi="ar-SA"/>
              </w:rPr>
              <w:t xml:space="preserve"> </w:t>
            </w:r>
            <w:r w:rsidRPr="0093239A" w:rsidR="00C062A1">
              <w:rPr>
                <w:rFonts w:eastAsia="Times New Roman" w:cs="Times New Roman"/>
                <w:kern w:val="0"/>
                <w:lang w:eastAsia="hr-HR" w:bidi="ar-SA"/>
              </w:rPr>
              <w:t xml:space="preserve">Administrator je registriran u svojstvu administratora i njegovi su </w:t>
            </w:r>
            <w:r w:rsidRPr="0093239A" w:rsidR="001D760B">
              <w:rPr>
                <w:rFonts w:eastAsia="Times New Roman" w:cs="Times New Roman"/>
                <w:kern w:val="0"/>
                <w:lang w:eastAsia="hr-HR" w:bidi="ar-SA"/>
              </w:rPr>
              <w:t>autentikacijski</w:t>
            </w:r>
            <w:r w:rsidRPr="0093239A" w:rsidR="00C062A1">
              <w:rPr>
                <w:rFonts w:eastAsia="Times New Roman" w:cs="Times New Roman"/>
                <w:kern w:val="0"/>
                <w:lang w:eastAsia="hr-HR" w:bidi="ar-SA"/>
              </w:rPr>
              <w:t xml:space="preserve"> podaci </w:t>
            </w:r>
            <w:r w:rsidRPr="0093239A" w:rsidR="00D431FF">
              <w:rPr>
                <w:rFonts w:eastAsia="Times New Roman" w:cs="Times New Roman"/>
                <w:kern w:val="0"/>
                <w:lang w:eastAsia="hr-HR" w:bidi="ar-SA"/>
              </w:rPr>
              <w:t>prihvaćeni za pristupanje sustavu.</w:t>
            </w:r>
          </w:p>
        </w:tc>
      </w:tr>
      <w:tr w:rsidRPr="0093239A" w:rsidR="002F1A75" w:rsidTr="00536EE4" w14:paraId="68098A39" w14:textId="77777777">
        <w:trPr>
          <w:trHeight w:val="300"/>
        </w:trPr>
        <w:tc>
          <w:tcPr>
            <w:tcW w:w="6655" w:type="dxa"/>
            <w:gridSpan w:val="2"/>
            <w:tcBorders>
              <w:top w:val="single" w:color="auto" w:sz="6" w:space="0"/>
              <w:left w:val="single" w:color="auto" w:sz="6" w:space="0"/>
              <w:bottom w:val="single" w:color="auto" w:sz="6" w:space="0"/>
              <w:right w:val="single" w:color="auto" w:sz="6" w:space="0"/>
            </w:tcBorders>
            <w:shd w:val="clear" w:color="auto" w:fill="E7E6E6"/>
            <w:vAlign w:val="center"/>
            <w:hideMark/>
          </w:tcPr>
          <w:p w:rsidRPr="0093239A" w:rsidR="002F1A75" w:rsidP="000A69D8" w:rsidRDefault="002F1A75" w14:paraId="0BCA396C" w14:textId="75F8E931">
            <w:pPr>
              <w:widowControl/>
              <w:suppressAutoHyphens w:val="0"/>
              <w:textAlignment w:val="baseline"/>
              <w:rPr>
                <w:rFonts w:eastAsia="Times New Roman" w:cs="Times New Roman"/>
                <w:kern w:val="0"/>
                <w:sz w:val="18"/>
                <w:szCs w:val="18"/>
                <w:lang w:eastAsia="hr-HR" w:bidi="ar-SA"/>
              </w:rPr>
            </w:pPr>
            <w:r w:rsidRPr="0093239A">
              <w:rPr>
                <w:rFonts w:eastAsia="Times New Roman" w:cs="Times New Roman"/>
                <w:b/>
                <w:bCs/>
                <w:kern w:val="0"/>
                <w:lang w:eastAsia="hr-HR" w:bidi="ar-SA"/>
              </w:rPr>
              <w:t xml:space="preserve"> Tijek aktivnosti:</w:t>
            </w:r>
          </w:p>
        </w:tc>
      </w:tr>
      <w:tr w:rsidRPr="0093239A" w:rsidR="002F1A75" w:rsidTr="00536EE4" w14:paraId="4189B161" w14:textId="77777777">
        <w:trPr>
          <w:trHeight w:val="300"/>
        </w:trPr>
        <w:tc>
          <w:tcPr>
            <w:tcW w:w="6655" w:type="dxa"/>
            <w:gridSpan w:val="2"/>
            <w:tcBorders>
              <w:top w:val="single" w:color="auto" w:sz="6" w:space="0"/>
              <w:left w:val="single" w:color="auto" w:sz="6" w:space="0"/>
              <w:bottom w:val="single" w:color="auto" w:sz="6" w:space="0"/>
              <w:right w:val="single" w:color="auto" w:sz="6" w:space="0"/>
            </w:tcBorders>
            <w:vAlign w:val="center"/>
            <w:hideMark/>
          </w:tcPr>
          <w:p w:rsidRPr="0093239A" w:rsidR="002F1A75" w:rsidP="000A69D8" w:rsidRDefault="002F1A75" w14:paraId="51088A11" w14:textId="5A4A6153">
            <w:pPr>
              <w:widowControl/>
              <w:suppressAutoHyphens w:val="0"/>
              <w:ind w:left="915" w:hanging="915"/>
              <w:textAlignment w:val="baseline"/>
              <w:rPr>
                <w:rFonts w:eastAsia="Times New Roman" w:cs="Times New Roman"/>
                <w:kern w:val="0"/>
                <w:sz w:val="18"/>
                <w:szCs w:val="18"/>
                <w:lang w:eastAsia="hr-HR" w:bidi="ar-SA"/>
              </w:rPr>
            </w:pPr>
            <w:r w:rsidRPr="0093239A">
              <w:rPr>
                <w:rFonts w:eastAsia="Times New Roman" w:cs="Times New Roman"/>
                <w:kern w:val="0"/>
                <w:lang w:eastAsia="hr-HR" w:bidi="ar-SA"/>
              </w:rPr>
              <w:t xml:space="preserve">1. korak: Pristup </w:t>
            </w:r>
            <w:r w:rsidRPr="0093239A" w:rsidR="00D431FF">
              <w:rPr>
                <w:rFonts w:eastAsia="Times New Roman" w:cs="Times New Roman"/>
                <w:kern w:val="0"/>
                <w:lang w:eastAsia="hr-HR" w:bidi="ar-SA"/>
              </w:rPr>
              <w:t>administratora</w:t>
            </w:r>
            <w:r w:rsidRPr="0093239A">
              <w:rPr>
                <w:rFonts w:eastAsia="Times New Roman" w:cs="Times New Roman"/>
                <w:kern w:val="0"/>
                <w:lang w:eastAsia="hr-HR" w:bidi="ar-SA"/>
              </w:rPr>
              <w:t xml:space="preserve"> sustavu kroz web</w:t>
            </w:r>
            <w:r w:rsidRPr="0093239A" w:rsidR="00347620">
              <w:rPr>
                <w:rFonts w:eastAsia="Times New Roman" w:cs="Times New Roman"/>
                <w:kern w:val="0"/>
                <w:lang w:eastAsia="hr-HR" w:bidi="ar-SA"/>
              </w:rPr>
              <w:t xml:space="preserve"> </w:t>
            </w:r>
            <w:r w:rsidRPr="0093239A">
              <w:rPr>
                <w:rFonts w:eastAsia="Times New Roman" w:cs="Times New Roman"/>
                <w:kern w:val="0"/>
                <w:lang w:eastAsia="hr-HR" w:bidi="ar-SA"/>
              </w:rPr>
              <w:t xml:space="preserve"> aplikaciju, prikaz početnog zaslona aplikacije</w:t>
            </w:r>
          </w:p>
          <w:p w:rsidRPr="0093239A" w:rsidR="002F1A75" w:rsidP="000A69D8" w:rsidRDefault="002F1A75" w14:paraId="4FA59474" w14:textId="6F865230">
            <w:pPr>
              <w:widowControl/>
              <w:suppressAutoHyphens w:val="0"/>
              <w:ind w:left="915" w:hanging="915"/>
              <w:textAlignment w:val="baseline"/>
              <w:rPr>
                <w:rFonts w:eastAsia="Times New Roman" w:cs="Times New Roman"/>
                <w:kern w:val="0"/>
                <w:sz w:val="18"/>
                <w:szCs w:val="18"/>
                <w:lang w:eastAsia="hr-HR" w:bidi="ar-SA"/>
              </w:rPr>
            </w:pPr>
            <w:r w:rsidRPr="0093239A">
              <w:rPr>
                <w:rFonts w:eastAsia="Times New Roman" w:cs="Times New Roman"/>
                <w:kern w:val="0"/>
                <w:lang w:eastAsia="hr-HR" w:bidi="ar-SA"/>
              </w:rPr>
              <w:t xml:space="preserve">2. korak: </w:t>
            </w:r>
            <w:r w:rsidRPr="0093239A" w:rsidR="00D431FF">
              <w:rPr>
                <w:rFonts w:eastAsia="Times New Roman" w:cs="Times New Roman"/>
                <w:kern w:val="0"/>
                <w:lang w:eastAsia="hr-HR" w:bidi="ar-SA"/>
              </w:rPr>
              <w:t>Unos korisničkog imena</w:t>
            </w:r>
          </w:p>
          <w:p w:rsidRPr="0093239A" w:rsidR="002F1A75" w:rsidP="000A69D8" w:rsidRDefault="002F1A75" w14:paraId="1E3CFDA9" w14:textId="1A6CBABC">
            <w:pPr>
              <w:widowControl/>
              <w:suppressAutoHyphens w:val="0"/>
              <w:ind w:left="915" w:hanging="915"/>
              <w:textAlignment w:val="baseline"/>
              <w:rPr>
                <w:rFonts w:eastAsia="Times New Roman" w:cs="Times New Roman"/>
                <w:kern w:val="0"/>
                <w:lang w:eastAsia="hr-HR" w:bidi="ar-SA"/>
              </w:rPr>
            </w:pPr>
            <w:r w:rsidRPr="0093239A">
              <w:rPr>
                <w:rFonts w:eastAsia="Times New Roman" w:cs="Times New Roman"/>
                <w:kern w:val="0"/>
                <w:lang w:eastAsia="hr-HR" w:bidi="ar-SA"/>
              </w:rPr>
              <w:t xml:space="preserve">3. korak: </w:t>
            </w:r>
            <w:r w:rsidRPr="0093239A" w:rsidR="00D431FF">
              <w:rPr>
                <w:rFonts w:eastAsia="Times New Roman" w:cs="Times New Roman"/>
                <w:kern w:val="0"/>
                <w:lang w:eastAsia="hr-HR" w:bidi="ar-SA"/>
              </w:rPr>
              <w:t xml:space="preserve">Unos </w:t>
            </w:r>
            <w:r w:rsidRPr="0093239A" w:rsidR="00F7036B">
              <w:rPr>
                <w:rFonts w:eastAsia="Times New Roman" w:cs="Times New Roman"/>
                <w:kern w:val="0"/>
                <w:lang w:eastAsia="hr-HR" w:bidi="ar-SA"/>
              </w:rPr>
              <w:t>zaporke</w:t>
            </w:r>
          </w:p>
          <w:p w:rsidRPr="0093239A" w:rsidR="002F1A75" w:rsidP="000A69D8" w:rsidRDefault="002F1A75" w14:paraId="24DBF5DE" w14:textId="1A0CBA8D">
            <w:pPr>
              <w:widowControl/>
              <w:suppressAutoHyphens w:val="0"/>
              <w:ind w:left="915" w:hanging="915"/>
              <w:textAlignment w:val="baseline"/>
              <w:rPr>
                <w:rFonts w:eastAsia="Times New Roman" w:cs="Times New Roman"/>
                <w:kern w:val="0"/>
                <w:lang w:eastAsia="hr-HR" w:bidi="ar-SA"/>
              </w:rPr>
            </w:pPr>
            <w:r w:rsidRPr="0093239A">
              <w:rPr>
                <w:rFonts w:eastAsia="Times New Roman" w:cs="Times New Roman"/>
                <w:kern w:val="0"/>
                <w:lang w:eastAsia="hr-HR" w:bidi="ar-SA"/>
              </w:rPr>
              <w:t xml:space="preserve">4. korak: </w:t>
            </w:r>
            <w:r w:rsidRPr="0093239A" w:rsidR="00F7036B">
              <w:rPr>
                <w:rFonts w:eastAsia="Times New Roman" w:cs="Times New Roman"/>
                <w:kern w:val="0"/>
                <w:lang w:eastAsia="hr-HR" w:bidi="ar-SA"/>
              </w:rPr>
              <w:t>Potvrda unesene zaporke</w:t>
            </w:r>
          </w:p>
          <w:p w:rsidRPr="0093239A" w:rsidR="002F1A75" w:rsidP="00F7036B" w:rsidRDefault="002F1A75" w14:paraId="49A7B2F8" w14:textId="14AACD08">
            <w:pPr>
              <w:widowControl/>
              <w:suppressAutoHyphens w:val="0"/>
              <w:ind w:left="915" w:hanging="915"/>
              <w:textAlignment w:val="baseline"/>
              <w:rPr>
                <w:rFonts w:eastAsia="Times New Roman" w:cs="Times New Roman"/>
                <w:kern w:val="0"/>
                <w:sz w:val="18"/>
                <w:szCs w:val="18"/>
                <w:lang w:eastAsia="hr-HR" w:bidi="ar-SA"/>
              </w:rPr>
            </w:pPr>
            <w:r w:rsidRPr="0093239A">
              <w:rPr>
                <w:rFonts w:eastAsia="Times New Roman" w:cs="Times New Roman"/>
                <w:kern w:val="0"/>
                <w:lang w:eastAsia="hr-HR" w:bidi="ar-SA"/>
              </w:rPr>
              <w:t xml:space="preserve">5. korak: </w:t>
            </w:r>
            <w:r w:rsidRPr="0093239A" w:rsidR="00F7036B">
              <w:rPr>
                <w:rFonts w:eastAsia="Times New Roman" w:cs="Times New Roman"/>
                <w:kern w:val="0"/>
                <w:lang w:eastAsia="hr-HR" w:bidi="ar-SA"/>
              </w:rPr>
              <w:t>Sustav prikazuje sučelje namijenjeno administratorskoj ulozi</w:t>
            </w:r>
          </w:p>
        </w:tc>
      </w:tr>
      <w:tr w:rsidRPr="0093239A" w:rsidR="002F1A75" w:rsidTr="00536EE4" w14:paraId="314F977F" w14:textId="77777777">
        <w:trPr>
          <w:trHeight w:val="300"/>
        </w:trPr>
        <w:tc>
          <w:tcPr>
            <w:tcW w:w="6655" w:type="dxa"/>
            <w:gridSpan w:val="2"/>
            <w:tcBorders>
              <w:top w:val="single" w:color="auto" w:sz="6" w:space="0"/>
              <w:left w:val="single" w:color="auto" w:sz="6" w:space="0"/>
              <w:bottom w:val="single" w:color="auto" w:sz="6" w:space="0"/>
              <w:right w:val="single" w:color="auto" w:sz="6" w:space="0"/>
            </w:tcBorders>
            <w:shd w:val="clear" w:color="auto" w:fill="E7E6E6"/>
            <w:vAlign w:val="center"/>
          </w:tcPr>
          <w:p w:rsidRPr="0093239A" w:rsidR="002F1A75" w:rsidP="000A69D8" w:rsidRDefault="002F1A75" w14:paraId="5A66B58C" w14:textId="77777777">
            <w:pPr>
              <w:widowControl/>
              <w:suppressAutoHyphens w:val="0"/>
              <w:textAlignment w:val="baseline"/>
              <w:rPr>
                <w:rFonts w:eastAsia="Times New Roman" w:cs="Times New Roman"/>
                <w:b/>
                <w:bCs/>
                <w:kern w:val="0"/>
                <w:lang w:eastAsia="hr-HR" w:bidi="ar-SA"/>
              </w:rPr>
            </w:pPr>
            <w:r w:rsidRPr="0093239A">
              <w:rPr>
                <w:rFonts w:eastAsia="Times New Roman" w:cs="Times New Roman"/>
                <w:b/>
                <w:bCs/>
                <w:kern w:val="0"/>
                <w:lang w:eastAsia="hr-HR" w:bidi="ar-SA"/>
              </w:rPr>
              <w:t xml:space="preserve"> Alternativni tijek:</w:t>
            </w:r>
          </w:p>
        </w:tc>
      </w:tr>
      <w:tr w:rsidRPr="0093239A" w:rsidR="002F1A75" w:rsidTr="00536EE4" w14:paraId="5E7CBBB0" w14:textId="77777777">
        <w:trPr>
          <w:trHeight w:val="300"/>
        </w:trPr>
        <w:tc>
          <w:tcPr>
            <w:tcW w:w="6655" w:type="dxa"/>
            <w:gridSpan w:val="2"/>
            <w:tcBorders>
              <w:top w:val="single" w:color="auto" w:sz="6" w:space="0"/>
              <w:left w:val="single" w:color="auto" w:sz="6" w:space="0"/>
              <w:bottom w:val="single" w:color="auto" w:sz="6" w:space="0"/>
              <w:right w:val="single" w:color="auto" w:sz="6" w:space="0"/>
            </w:tcBorders>
            <w:vAlign w:val="center"/>
          </w:tcPr>
          <w:p w:rsidRPr="0093239A" w:rsidR="002F1A75" w:rsidP="000A69D8" w:rsidRDefault="002F1A75" w14:paraId="5573C298" w14:textId="3A03EFCC">
            <w:pPr>
              <w:widowControl/>
              <w:suppressAutoHyphens w:val="0"/>
              <w:textAlignment w:val="baseline"/>
              <w:rPr>
                <w:rFonts w:eastAsia="Times New Roman" w:cs="Times New Roman"/>
                <w:kern w:val="0"/>
                <w:lang w:eastAsia="hr-HR" w:bidi="ar-SA"/>
              </w:rPr>
            </w:pPr>
            <w:r w:rsidRPr="0093239A">
              <w:rPr>
                <w:rFonts w:eastAsia="Times New Roman" w:cs="Times New Roman"/>
                <w:kern w:val="0"/>
                <w:lang w:eastAsia="hr-HR" w:bidi="ar-SA"/>
              </w:rPr>
              <w:t xml:space="preserve">Ako </w:t>
            </w:r>
            <w:r w:rsidRPr="0093239A" w:rsidR="00F7036B">
              <w:rPr>
                <w:rFonts w:eastAsia="Times New Roman" w:cs="Times New Roman"/>
                <w:kern w:val="0"/>
                <w:lang w:eastAsia="hr-HR" w:bidi="ar-SA"/>
              </w:rPr>
              <w:t xml:space="preserve">administrator nije registriran </w:t>
            </w:r>
            <w:r w:rsidRPr="0093239A">
              <w:rPr>
                <w:rFonts w:eastAsia="Times New Roman" w:cs="Times New Roman"/>
                <w:kern w:val="0"/>
                <w:lang w:eastAsia="hr-HR" w:bidi="ar-SA"/>
              </w:rPr>
              <w:t>– prikazuje se odgovarajuća obavijest</w:t>
            </w:r>
            <w:r w:rsidRPr="0093239A" w:rsidR="009614A0">
              <w:rPr>
                <w:rFonts w:eastAsia="Times New Roman" w:cs="Times New Roman"/>
                <w:kern w:val="0"/>
                <w:lang w:eastAsia="hr-HR" w:bidi="ar-SA"/>
              </w:rPr>
              <w:t xml:space="preserve"> i ponovo se prikazuje forma za prijavu</w:t>
            </w:r>
          </w:p>
          <w:p w:rsidRPr="0093239A" w:rsidR="002F1A75" w:rsidP="000A69D8" w:rsidRDefault="002F1A75" w14:paraId="54FD2ACB" w14:textId="128D8D6A">
            <w:pPr>
              <w:widowControl/>
              <w:suppressAutoHyphens w:val="0"/>
              <w:textAlignment w:val="baseline"/>
              <w:rPr>
                <w:rFonts w:eastAsia="Times New Roman" w:cs="Times New Roman"/>
                <w:kern w:val="0"/>
                <w:lang w:eastAsia="hr-HR" w:bidi="ar-SA"/>
              </w:rPr>
            </w:pPr>
            <w:r w:rsidRPr="0093239A">
              <w:rPr>
                <w:rFonts w:eastAsia="Times New Roman" w:cs="Times New Roman"/>
                <w:kern w:val="0"/>
                <w:lang w:eastAsia="hr-HR" w:bidi="ar-SA"/>
              </w:rPr>
              <w:t xml:space="preserve">Ako </w:t>
            </w:r>
            <w:r w:rsidRPr="0093239A" w:rsidR="00F7036B">
              <w:rPr>
                <w:rFonts w:eastAsia="Times New Roman" w:cs="Times New Roman"/>
                <w:kern w:val="0"/>
                <w:lang w:eastAsia="hr-HR" w:bidi="ar-SA"/>
              </w:rPr>
              <w:t>administrator unese pogrešne podatke</w:t>
            </w:r>
            <w:r w:rsidRPr="0093239A">
              <w:rPr>
                <w:rFonts w:eastAsia="Times New Roman" w:cs="Times New Roman"/>
                <w:kern w:val="0"/>
                <w:lang w:eastAsia="hr-HR" w:bidi="ar-SA"/>
              </w:rPr>
              <w:t xml:space="preserve"> – prikazuje se odgovarajuća obavijest</w:t>
            </w:r>
            <w:r w:rsidRPr="0093239A" w:rsidR="009614A0">
              <w:rPr>
                <w:rFonts w:eastAsia="Times New Roman" w:cs="Times New Roman"/>
                <w:kern w:val="0"/>
                <w:lang w:eastAsia="hr-HR" w:bidi="ar-SA"/>
              </w:rPr>
              <w:t xml:space="preserve"> i ponovo se otvara forma za prijavu</w:t>
            </w:r>
          </w:p>
          <w:p w:rsidRPr="0093239A" w:rsidR="002F1A75" w:rsidP="000A69D8" w:rsidRDefault="002F1A75" w14:paraId="0F5F84F7" w14:textId="5AA4542E">
            <w:pPr>
              <w:widowControl/>
              <w:suppressAutoHyphens w:val="0"/>
              <w:textAlignment w:val="baseline"/>
              <w:rPr>
                <w:rFonts w:eastAsia="Times New Roman" w:cs="Times New Roman"/>
                <w:kern w:val="0"/>
                <w:lang w:eastAsia="hr-HR" w:bidi="ar-SA"/>
              </w:rPr>
            </w:pPr>
            <w:r w:rsidRPr="0093239A">
              <w:rPr>
                <w:rFonts w:eastAsia="Times New Roman" w:cs="Times New Roman"/>
                <w:kern w:val="0"/>
                <w:lang w:eastAsia="hr-HR" w:bidi="ar-SA"/>
              </w:rPr>
              <w:t>Ako</w:t>
            </w:r>
            <w:r w:rsidRPr="0093239A" w:rsidR="009614A0">
              <w:rPr>
                <w:rFonts w:eastAsia="Times New Roman" w:cs="Times New Roman"/>
                <w:kern w:val="0"/>
                <w:lang w:eastAsia="hr-HR" w:bidi="ar-SA"/>
              </w:rPr>
              <w:t xml:space="preserve"> </w:t>
            </w:r>
            <w:r w:rsidRPr="0093239A" w:rsidR="00F7036B">
              <w:rPr>
                <w:rFonts w:eastAsia="Times New Roman" w:cs="Times New Roman"/>
                <w:kern w:val="0"/>
                <w:lang w:eastAsia="hr-HR" w:bidi="ar-SA"/>
              </w:rPr>
              <w:t xml:space="preserve">administrator tri puta unese pogrešne podatke </w:t>
            </w:r>
            <w:r w:rsidRPr="0093239A">
              <w:rPr>
                <w:rFonts w:eastAsia="Times New Roman" w:cs="Times New Roman"/>
                <w:kern w:val="0"/>
                <w:lang w:eastAsia="hr-HR" w:bidi="ar-SA"/>
              </w:rPr>
              <w:t xml:space="preserve">– </w:t>
            </w:r>
            <w:r w:rsidRPr="0093239A" w:rsidR="00F7036B">
              <w:rPr>
                <w:rFonts w:eastAsia="Times New Roman" w:cs="Times New Roman"/>
                <w:kern w:val="0"/>
                <w:lang w:eastAsia="hr-HR" w:bidi="ar-SA"/>
              </w:rPr>
              <w:t>sustav onemogućuje ponovni pr</w:t>
            </w:r>
            <w:r w:rsidR="001D760B">
              <w:rPr>
                <w:rFonts w:eastAsia="Times New Roman" w:cs="Times New Roman"/>
                <w:kern w:val="0"/>
                <w:lang w:eastAsia="hr-HR" w:bidi="ar-SA"/>
              </w:rPr>
              <w:t>i</w:t>
            </w:r>
            <w:r w:rsidRPr="0093239A" w:rsidR="00F7036B">
              <w:rPr>
                <w:rFonts w:eastAsia="Times New Roman" w:cs="Times New Roman"/>
                <w:kern w:val="0"/>
                <w:lang w:eastAsia="hr-HR" w:bidi="ar-SA"/>
              </w:rPr>
              <w:t xml:space="preserve">kaz forme za </w:t>
            </w:r>
            <w:r w:rsidRPr="0093239A" w:rsidR="009614A0">
              <w:rPr>
                <w:rFonts w:eastAsia="Times New Roman" w:cs="Times New Roman"/>
                <w:kern w:val="0"/>
                <w:lang w:eastAsia="hr-HR" w:bidi="ar-SA"/>
              </w:rPr>
              <w:t>prijavu</w:t>
            </w:r>
          </w:p>
        </w:tc>
      </w:tr>
      <w:tr w:rsidRPr="0093239A" w:rsidR="002F1A75" w:rsidTr="00536EE4" w14:paraId="1A2B1A70" w14:textId="77777777">
        <w:trPr>
          <w:trHeight w:val="300"/>
        </w:trPr>
        <w:tc>
          <w:tcPr>
            <w:tcW w:w="6655" w:type="dxa"/>
            <w:gridSpan w:val="2"/>
            <w:tcBorders>
              <w:top w:val="single" w:color="auto" w:sz="6" w:space="0"/>
              <w:left w:val="single" w:color="auto" w:sz="6" w:space="0"/>
              <w:bottom w:val="single" w:color="auto" w:sz="6" w:space="0"/>
              <w:right w:val="single" w:color="auto" w:sz="6" w:space="0"/>
            </w:tcBorders>
            <w:shd w:val="clear" w:color="auto" w:fill="E7E6E6"/>
            <w:vAlign w:val="center"/>
            <w:hideMark/>
          </w:tcPr>
          <w:p w:rsidRPr="0093239A" w:rsidR="002F1A75" w:rsidP="000A69D8" w:rsidRDefault="002F1A75" w14:paraId="72394579" w14:textId="00F6A2DE">
            <w:pPr>
              <w:widowControl/>
              <w:suppressAutoHyphens w:val="0"/>
              <w:textAlignment w:val="baseline"/>
              <w:rPr>
                <w:rFonts w:eastAsia="Times New Roman" w:cs="Times New Roman"/>
                <w:kern w:val="0"/>
                <w:sz w:val="18"/>
                <w:szCs w:val="18"/>
                <w:lang w:eastAsia="hr-HR" w:bidi="ar-SA"/>
              </w:rPr>
            </w:pPr>
            <w:r w:rsidRPr="0093239A">
              <w:rPr>
                <w:rFonts w:eastAsia="Times New Roman" w:cs="Times New Roman"/>
                <w:b/>
                <w:bCs/>
                <w:kern w:val="0"/>
                <w:lang w:eastAsia="hr-HR" w:bidi="ar-SA"/>
              </w:rPr>
              <w:t xml:space="preserve"> Preduvjeti za daljnji tijek:</w:t>
            </w:r>
          </w:p>
        </w:tc>
      </w:tr>
      <w:tr w:rsidRPr="0058502B" w:rsidR="002F1A75" w:rsidTr="00536EE4" w14:paraId="5DAF4A61" w14:textId="77777777">
        <w:trPr>
          <w:trHeight w:val="676"/>
        </w:trPr>
        <w:tc>
          <w:tcPr>
            <w:tcW w:w="6655" w:type="dxa"/>
            <w:gridSpan w:val="2"/>
            <w:tcBorders>
              <w:top w:val="single" w:color="auto" w:sz="6" w:space="0"/>
              <w:left w:val="single" w:color="auto" w:sz="6" w:space="0"/>
              <w:bottom w:val="single" w:color="auto" w:sz="6" w:space="0"/>
              <w:right w:val="single" w:color="auto" w:sz="6" w:space="0"/>
            </w:tcBorders>
            <w:vAlign w:val="center"/>
            <w:hideMark/>
          </w:tcPr>
          <w:p w:rsidRPr="0093239A" w:rsidR="002F1A75" w:rsidP="000A69D8" w:rsidRDefault="0093239A" w14:paraId="185A5D05" w14:textId="446C2BBC">
            <w:pPr>
              <w:widowControl/>
              <w:suppressAutoHyphens w:val="0"/>
              <w:textAlignment w:val="baseline"/>
              <w:rPr>
                <w:rFonts w:eastAsia="Times New Roman" w:cs="Times New Roman"/>
                <w:kern w:val="0"/>
                <w:sz w:val="18"/>
                <w:szCs w:val="18"/>
                <w:lang w:eastAsia="hr-HR" w:bidi="ar-SA"/>
              </w:rPr>
            </w:pPr>
            <w:r w:rsidRPr="0093239A">
              <w:rPr>
                <w:rFonts w:eastAsia="Times New Roman" w:cs="Times New Roman"/>
                <w:kern w:val="0"/>
                <w:lang w:eastAsia="hr-HR" w:bidi="ar-SA"/>
              </w:rPr>
              <w:t>Odabir funkcionalnosti koju administrator namjerava koristiti</w:t>
            </w:r>
          </w:p>
        </w:tc>
      </w:tr>
    </w:tbl>
    <w:p w:rsidR="002F1A75" w:rsidP="002F1A75" w:rsidRDefault="002F1A75" w14:paraId="28C5599C" w14:textId="77777777">
      <w:pPr>
        <w:pStyle w:val="BodyText"/>
        <w:rPr>
          <w:rFonts w:cs="Times New Roman"/>
          <w:highlight w:val="yellow"/>
        </w:rPr>
      </w:pPr>
    </w:p>
    <w:p w:rsidR="00A61973" w:rsidP="002F1A75" w:rsidRDefault="00A61973" w14:paraId="06545D01" w14:textId="77777777">
      <w:pPr>
        <w:pStyle w:val="BodyText"/>
        <w:rPr>
          <w:rFonts w:cs="Times New Roman"/>
          <w:highlight w:val="yellow"/>
        </w:rPr>
      </w:pPr>
    </w:p>
    <w:p w:rsidR="00A61973" w:rsidP="002F1A75" w:rsidRDefault="00A61973" w14:paraId="7C1636B6" w14:textId="77777777">
      <w:pPr>
        <w:pStyle w:val="BodyText"/>
        <w:rPr>
          <w:rFonts w:cs="Times New Roman"/>
          <w:highlight w:val="yellow"/>
        </w:rPr>
      </w:pPr>
    </w:p>
    <w:p w:rsidRPr="0058502B" w:rsidR="00A61973" w:rsidP="008E38D5" w:rsidRDefault="008E38D5" w14:paraId="113BE63A" w14:textId="0348A18D">
      <w:pPr>
        <w:pStyle w:val="BodyText"/>
        <w:jc w:val="center"/>
        <w:rPr>
          <w:rFonts w:cs="Times New Roman"/>
          <w:highlight w:val="yellow"/>
        </w:rPr>
      </w:pPr>
      <w:r>
        <w:rPr>
          <w:noProof/>
        </w:rPr>
        <w:drawing>
          <wp:inline distT="0" distB="0" distL="0" distR="0" wp14:anchorId="146A5BE4" wp14:editId="4A9ABFF8">
            <wp:extent cx="3724275" cy="4981575"/>
            <wp:effectExtent l="0" t="0" r="9525" b="9525"/>
            <wp:docPr id="17600547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54743" name="Picture 1760054743"/>
                    <pic:cNvPicPr/>
                  </pic:nvPicPr>
                  <pic:blipFill>
                    <a:blip r:embed="rId80">
                      <a:extLst>
                        <a:ext uri="{28A0092B-C50C-407E-A947-70E740481C1C}">
                          <a14:useLocalDpi xmlns:a14="http://schemas.microsoft.com/office/drawing/2010/main" val="0"/>
                        </a:ext>
                      </a:extLst>
                    </a:blip>
                    <a:stretch>
                      <a:fillRect/>
                    </a:stretch>
                  </pic:blipFill>
                  <pic:spPr>
                    <a:xfrm>
                      <a:off x="0" y="0"/>
                      <a:ext cx="3724275" cy="4981575"/>
                    </a:xfrm>
                    <a:prstGeom prst="rect">
                      <a:avLst/>
                    </a:prstGeom>
                  </pic:spPr>
                </pic:pic>
              </a:graphicData>
            </a:graphic>
          </wp:inline>
        </w:drawing>
      </w:r>
    </w:p>
    <w:p w:rsidR="00536EE4" w:rsidRDefault="00536EE4" w14:paraId="733377F4" w14:textId="77777777">
      <w:r>
        <w:br w:type="page"/>
      </w:r>
    </w:p>
    <w:tbl>
      <w:tblPr>
        <w:tblW w:w="679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99"/>
        <w:gridCol w:w="4997"/>
      </w:tblGrid>
      <w:tr w:rsidRPr="0058502B" w:rsidR="002F1A75" w:rsidTr="00536EE4" w14:paraId="7200E39E"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hideMark/>
          </w:tcPr>
          <w:p w:rsidRPr="005700F0" w:rsidR="002F1A75" w:rsidP="000A69D8" w:rsidRDefault="002F1A75" w14:paraId="360B7E81" w14:textId="07A22A0A">
            <w:pPr>
              <w:widowControl/>
              <w:suppressAutoHyphens w:val="0"/>
              <w:textAlignment w:val="baseline"/>
              <w:rPr>
                <w:rFonts w:eastAsia="Times New Roman" w:cs="Times New Roman"/>
                <w:kern w:val="0"/>
                <w:sz w:val="18"/>
                <w:szCs w:val="18"/>
                <w:lang w:eastAsia="hr-HR" w:bidi="ar-SA"/>
              </w:rPr>
            </w:pPr>
            <w:r w:rsidRPr="005700F0">
              <w:rPr>
                <w:rFonts w:eastAsia="Times New Roman" w:cs="Times New Roman"/>
                <w:b/>
                <w:bCs/>
                <w:kern w:val="0"/>
                <w:lang w:eastAsia="hr-HR" w:bidi="ar-SA"/>
              </w:rPr>
              <w:t xml:space="preserve">UC </w:t>
            </w:r>
            <w:r w:rsidRPr="005700F0" w:rsidR="0093239A">
              <w:rPr>
                <w:rFonts w:eastAsia="Times New Roman" w:cs="Times New Roman"/>
                <w:b/>
                <w:bCs/>
                <w:kern w:val="0"/>
                <w:lang w:eastAsia="hr-HR" w:bidi="ar-SA"/>
              </w:rPr>
              <w:t>1</w:t>
            </w:r>
            <w:r w:rsidRPr="005700F0">
              <w:rPr>
                <w:rFonts w:eastAsia="Times New Roman" w:cs="Times New Roman"/>
                <w:b/>
                <w:bCs/>
                <w:kern w:val="0"/>
                <w:lang w:eastAsia="hr-HR" w:bidi="ar-SA"/>
              </w:rPr>
              <w:t>.</w:t>
            </w:r>
            <w:r w:rsidRPr="005700F0" w:rsidR="0093239A">
              <w:rPr>
                <w:rFonts w:eastAsia="Times New Roman" w:cs="Times New Roman"/>
                <w:b/>
                <w:bCs/>
                <w:kern w:val="0"/>
                <w:lang w:eastAsia="hr-HR" w:bidi="ar-SA"/>
              </w:rPr>
              <w:t>3</w:t>
            </w:r>
            <w:r w:rsidRPr="005700F0">
              <w:rPr>
                <w:rFonts w:eastAsia="Times New Roman" w:cs="Times New Roman"/>
                <w:b/>
                <w:bCs/>
                <w:kern w:val="0"/>
                <w:lang w:eastAsia="hr-HR" w:bidi="ar-SA"/>
              </w:rPr>
              <w:t>.</w:t>
            </w:r>
          </w:p>
        </w:tc>
      </w:tr>
      <w:tr w:rsidRPr="0058502B" w:rsidR="002269C5" w:rsidTr="00536EE4" w14:paraId="7FC8F49F"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hideMark/>
          </w:tcPr>
          <w:p w:rsidRPr="005700F0" w:rsidR="002269C5" w:rsidP="002269C5" w:rsidRDefault="002269C5" w14:paraId="27290C8D" w14:textId="1F217D64">
            <w:pPr>
              <w:widowControl/>
              <w:suppressAutoHyphens w:val="0"/>
              <w:textAlignment w:val="baseline"/>
              <w:rPr>
                <w:rFonts w:eastAsia="Times New Roman" w:cs="Times New Roman"/>
                <w:kern w:val="0"/>
                <w:sz w:val="18"/>
                <w:szCs w:val="18"/>
                <w:lang w:eastAsia="hr-HR" w:bidi="ar-SA"/>
              </w:rPr>
            </w:pPr>
            <w:r w:rsidRPr="0578CBA1">
              <w:rPr>
                <w:b/>
              </w:rPr>
              <w:t xml:space="preserve"> Naslov</w:t>
            </w:r>
          </w:p>
        </w:tc>
        <w:tc>
          <w:tcPr>
            <w:tcW w:w="4997" w:type="dxa"/>
            <w:tcBorders>
              <w:top w:val="nil"/>
              <w:left w:val="single" w:color="auto" w:sz="6" w:space="0"/>
              <w:bottom w:val="single" w:color="auto" w:sz="6" w:space="0"/>
              <w:right w:val="single" w:color="auto" w:sz="6" w:space="0"/>
            </w:tcBorders>
            <w:vAlign w:val="center"/>
            <w:hideMark/>
          </w:tcPr>
          <w:p w:rsidRPr="005700F0" w:rsidR="002269C5" w:rsidP="002269C5" w:rsidRDefault="002269C5" w14:paraId="6CD34347" w14:textId="04080C38">
            <w:pPr>
              <w:widowControl/>
              <w:suppressAutoHyphens w:val="0"/>
              <w:textAlignment w:val="baseline"/>
              <w:rPr>
                <w:rFonts w:eastAsia="Times New Roman" w:cs="Times New Roman"/>
                <w:kern w:val="0"/>
                <w:sz w:val="18"/>
                <w:szCs w:val="18"/>
                <w:lang w:eastAsia="hr-HR" w:bidi="ar-SA"/>
              </w:rPr>
            </w:pPr>
            <w:r w:rsidRPr="005700F0">
              <w:rPr>
                <w:rFonts w:eastAsia="Times New Roman" w:cs="Times New Roman"/>
                <w:kern w:val="0"/>
                <w:lang w:eastAsia="hr-HR" w:bidi="ar-SA"/>
              </w:rPr>
              <w:t xml:space="preserve"> </w:t>
            </w:r>
            <w:r w:rsidRPr="005700F0" w:rsidR="005700F0">
              <w:rPr>
                <w:rFonts w:eastAsia="Times New Roman" w:cs="Times New Roman"/>
                <w:kern w:val="0"/>
                <w:lang w:eastAsia="hr-HR" w:bidi="ar-SA"/>
              </w:rPr>
              <w:t>Evidencija dokumentacije o art</w:t>
            </w:r>
            <w:r w:rsidR="00620128">
              <w:rPr>
                <w:rFonts w:eastAsia="Times New Roman" w:cs="Times New Roman"/>
                <w:kern w:val="0"/>
                <w:lang w:eastAsia="hr-HR" w:bidi="ar-SA"/>
              </w:rPr>
              <w:t>efakt</w:t>
            </w:r>
            <w:r w:rsidRPr="005700F0" w:rsidR="005700F0">
              <w:rPr>
                <w:rFonts w:eastAsia="Times New Roman" w:cs="Times New Roman"/>
                <w:kern w:val="0"/>
                <w:lang w:eastAsia="hr-HR" w:bidi="ar-SA"/>
              </w:rPr>
              <w:t xml:space="preserve">u od strane </w:t>
            </w:r>
            <w:r w:rsidRPr="005700F0" w:rsidR="00620128">
              <w:rPr>
                <w:rFonts w:eastAsia="Times New Roman" w:cs="Times New Roman"/>
                <w:kern w:val="0"/>
                <w:lang w:eastAsia="hr-HR" w:bidi="ar-SA"/>
              </w:rPr>
              <w:t>administratora</w:t>
            </w:r>
          </w:p>
        </w:tc>
      </w:tr>
      <w:tr w:rsidRPr="0058502B" w:rsidR="002269C5" w:rsidTr="00536EE4" w14:paraId="71976CFF"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hideMark/>
          </w:tcPr>
          <w:p w:rsidRPr="008A7C59" w:rsidR="002269C5" w:rsidP="002269C5" w:rsidRDefault="002269C5" w14:paraId="5B5D8573" w14:textId="7EA2DEAD">
            <w:pPr>
              <w:widowControl/>
              <w:suppressAutoHyphens w:val="0"/>
              <w:textAlignment w:val="baseline"/>
              <w:rPr>
                <w:rFonts w:eastAsia="Times New Roman" w:cs="Times New Roman"/>
                <w:kern w:val="0"/>
                <w:sz w:val="18"/>
                <w:szCs w:val="18"/>
                <w:lang w:eastAsia="hr-HR" w:bidi="ar-SA"/>
              </w:rPr>
            </w:pPr>
            <w:r w:rsidRPr="0578CBA1">
              <w:rPr>
                <w:b/>
              </w:rPr>
              <w:t xml:space="preserve"> Akteri</w:t>
            </w:r>
          </w:p>
        </w:tc>
        <w:tc>
          <w:tcPr>
            <w:tcW w:w="4997" w:type="dxa"/>
            <w:tcBorders>
              <w:top w:val="single" w:color="auto" w:sz="6" w:space="0"/>
              <w:left w:val="single" w:color="auto" w:sz="6" w:space="0"/>
              <w:bottom w:val="single" w:color="auto" w:sz="6" w:space="0"/>
              <w:right w:val="single" w:color="auto" w:sz="6" w:space="0"/>
            </w:tcBorders>
            <w:vAlign w:val="center"/>
            <w:hideMark/>
          </w:tcPr>
          <w:p w:rsidRPr="008A7C59" w:rsidR="002269C5" w:rsidP="002269C5" w:rsidRDefault="002269C5" w14:paraId="2DD57933" w14:textId="251F2CC6">
            <w:pPr>
              <w:widowControl/>
              <w:suppressAutoHyphens w:val="0"/>
              <w:textAlignment w:val="baseline"/>
              <w:rPr>
                <w:rFonts w:eastAsia="Times New Roman" w:cs="Times New Roman"/>
                <w:kern w:val="0"/>
                <w:sz w:val="18"/>
                <w:szCs w:val="18"/>
                <w:lang w:eastAsia="hr-HR" w:bidi="ar-SA"/>
              </w:rPr>
            </w:pPr>
            <w:r w:rsidRPr="008A7C59">
              <w:rPr>
                <w:rFonts w:eastAsia="Times New Roman" w:cs="Times New Roman"/>
                <w:kern w:val="0"/>
                <w:lang w:eastAsia="hr-HR" w:bidi="ar-SA"/>
              </w:rPr>
              <w:t xml:space="preserve"> </w:t>
            </w:r>
            <w:r w:rsidRPr="008A7C59" w:rsidR="00DE5DB3">
              <w:rPr>
                <w:rFonts w:eastAsia="Times New Roman" w:cs="Times New Roman"/>
                <w:kern w:val="0"/>
                <w:lang w:eastAsia="hr-HR" w:bidi="ar-SA"/>
              </w:rPr>
              <w:t>Administrator</w:t>
            </w:r>
          </w:p>
        </w:tc>
      </w:tr>
      <w:tr w:rsidRPr="0058502B" w:rsidR="002269C5" w:rsidTr="00536EE4" w14:paraId="466A2B12"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tcPr>
          <w:p w:rsidRPr="008A7C59" w:rsidR="002269C5" w:rsidP="002269C5" w:rsidRDefault="002269C5" w14:paraId="593D59D0" w14:textId="77777777">
            <w:pPr>
              <w:widowControl/>
              <w:suppressAutoHyphens w:val="0"/>
              <w:textAlignment w:val="baseline"/>
              <w:rPr>
                <w:rFonts w:eastAsia="Times New Roman" w:cs="Times New Roman"/>
                <w:b/>
                <w:bCs/>
                <w:kern w:val="0"/>
                <w:lang w:eastAsia="hr-HR" w:bidi="ar-SA"/>
              </w:rPr>
            </w:pPr>
            <w:r w:rsidRPr="0578CBA1">
              <w:rPr>
                <w:b/>
              </w:rPr>
              <w:t xml:space="preserve"> Opis</w:t>
            </w:r>
          </w:p>
        </w:tc>
        <w:tc>
          <w:tcPr>
            <w:tcW w:w="4997" w:type="dxa"/>
            <w:tcBorders>
              <w:top w:val="single" w:color="auto" w:sz="6" w:space="0"/>
              <w:left w:val="single" w:color="auto" w:sz="6" w:space="0"/>
              <w:bottom w:val="single" w:color="auto" w:sz="6" w:space="0"/>
              <w:right w:val="single" w:color="auto" w:sz="6" w:space="0"/>
            </w:tcBorders>
            <w:vAlign w:val="center"/>
          </w:tcPr>
          <w:p w:rsidRPr="008A7C59" w:rsidR="002269C5" w:rsidP="002269C5" w:rsidRDefault="002269C5" w14:paraId="21AB5F0D" w14:textId="1AD96DA1">
            <w:pPr>
              <w:widowControl/>
              <w:suppressAutoHyphens w:val="0"/>
              <w:textAlignment w:val="baseline"/>
              <w:rPr>
                <w:rFonts w:eastAsia="Times New Roman" w:cs="Times New Roman"/>
                <w:kern w:val="0"/>
                <w:lang w:eastAsia="hr-HR" w:bidi="ar-SA"/>
              </w:rPr>
            </w:pPr>
            <w:r w:rsidRPr="008A7C59">
              <w:rPr>
                <w:rFonts w:eastAsia="Times New Roman" w:cs="Times New Roman"/>
                <w:kern w:val="0"/>
                <w:lang w:eastAsia="hr-HR" w:bidi="ar-SA"/>
              </w:rPr>
              <w:t xml:space="preserve"> </w:t>
            </w:r>
            <w:r w:rsidRPr="008A7C59" w:rsidR="006D4578">
              <w:rPr>
                <w:rFonts w:eastAsia="Times New Roman" w:cs="Times New Roman"/>
                <w:kern w:val="0"/>
                <w:lang w:eastAsia="hr-HR" w:bidi="ar-SA"/>
              </w:rPr>
              <w:t xml:space="preserve">Administrator uvrštava </w:t>
            </w:r>
            <w:r w:rsidRPr="008A7C59" w:rsidR="00592009">
              <w:rPr>
                <w:rFonts w:eastAsia="Times New Roman" w:cs="Times New Roman"/>
                <w:kern w:val="0"/>
                <w:lang w:eastAsia="hr-HR" w:bidi="ar-SA"/>
              </w:rPr>
              <w:t>procjenu i dokumentaciju preuzetu od procjenitelja u bazu podataka</w:t>
            </w:r>
            <w:r w:rsidRPr="008A7C59" w:rsidR="00620128">
              <w:rPr>
                <w:rFonts w:eastAsia="Times New Roman" w:cs="Times New Roman"/>
                <w:kern w:val="0"/>
                <w:lang w:eastAsia="hr-HR" w:bidi="ar-SA"/>
              </w:rPr>
              <w:t xml:space="preserve"> kako bi kompletirao podatke o artefaktu</w:t>
            </w:r>
          </w:p>
        </w:tc>
      </w:tr>
      <w:tr w:rsidRPr="0058502B" w:rsidR="002269C5" w:rsidTr="00536EE4" w14:paraId="6618F520"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hideMark/>
          </w:tcPr>
          <w:p w:rsidRPr="008A7C59" w:rsidR="002269C5" w:rsidP="002269C5" w:rsidRDefault="002269C5" w14:paraId="0086E430" w14:textId="34947A7F">
            <w:pPr>
              <w:widowControl/>
              <w:suppressAutoHyphens w:val="0"/>
              <w:textAlignment w:val="baseline"/>
              <w:rPr>
                <w:rFonts w:eastAsia="Times New Roman" w:cs="Times New Roman"/>
                <w:kern w:val="0"/>
                <w:lang w:eastAsia="hr-HR" w:bidi="ar-SA"/>
              </w:rPr>
            </w:pPr>
            <w:r w:rsidRPr="0578CBA1">
              <w:rPr>
                <w:b/>
              </w:rPr>
              <w:t xml:space="preserve"> Početno stanje i preduvjeti</w:t>
            </w:r>
          </w:p>
        </w:tc>
        <w:tc>
          <w:tcPr>
            <w:tcW w:w="4997" w:type="dxa"/>
            <w:tcBorders>
              <w:top w:val="single" w:color="auto" w:sz="6" w:space="0"/>
              <w:left w:val="single" w:color="auto" w:sz="6" w:space="0"/>
              <w:bottom w:val="single" w:color="auto" w:sz="6" w:space="0"/>
              <w:right w:val="single" w:color="auto" w:sz="6" w:space="0"/>
            </w:tcBorders>
            <w:vAlign w:val="center"/>
            <w:hideMark/>
          </w:tcPr>
          <w:p w:rsidRPr="008A7C59" w:rsidR="002269C5" w:rsidP="00620128" w:rsidRDefault="002269C5" w14:paraId="012E3E4E" w14:textId="2F10C963">
            <w:pPr>
              <w:widowControl/>
              <w:suppressAutoHyphens w:val="0"/>
              <w:textAlignment w:val="baseline"/>
              <w:rPr>
                <w:rFonts w:eastAsia="Times New Roman" w:cs="Times New Roman"/>
                <w:kern w:val="0"/>
                <w:lang w:eastAsia="hr-HR" w:bidi="ar-SA"/>
              </w:rPr>
            </w:pPr>
            <w:r w:rsidRPr="008A7C59">
              <w:rPr>
                <w:rFonts w:eastAsia="Times New Roman" w:cs="Times New Roman"/>
                <w:kern w:val="0"/>
                <w:lang w:eastAsia="hr-HR" w:bidi="ar-SA"/>
              </w:rPr>
              <w:t xml:space="preserve"> </w:t>
            </w:r>
            <w:r w:rsidRPr="008A7C59" w:rsidR="00620128">
              <w:rPr>
                <w:rFonts w:eastAsia="Times New Roman" w:cs="Times New Roman"/>
                <w:kern w:val="0"/>
                <w:lang w:eastAsia="hr-HR" w:bidi="ar-SA"/>
              </w:rPr>
              <w:t xml:space="preserve">Prodavatelj je </w:t>
            </w:r>
            <w:r w:rsidRPr="008A7C59" w:rsidR="00363602">
              <w:rPr>
                <w:rFonts w:eastAsia="Times New Roman" w:cs="Times New Roman"/>
                <w:kern w:val="0"/>
                <w:lang w:eastAsia="hr-HR" w:bidi="ar-SA"/>
              </w:rPr>
              <w:t>predložio artefakt za prodaju.</w:t>
            </w:r>
            <w:r w:rsidRPr="008A7C59" w:rsidR="00363602">
              <w:rPr>
                <w:rFonts w:eastAsia="Times New Roman" w:cs="Times New Roman"/>
                <w:kern w:val="0"/>
                <w:lang w:eastAsia="hr-HR" w:bidi="ar-SA"/>
              </w:rPr>
              <w:br/>
            </w:r>
            <w:r w:rsidRPr="008A7C59" w:rsidR="00363602">
              <w:rPr>
                <w:rFonts w:eastAsia="Times New Roman" w:cs="Times New Roman"/>
                <w:kern w:val="0"/>
                <w:lang w:eastAsia="hr-HR" w:bidi="ar-SA"/>
              </w:rPr>
              <w:t>Procjenitelj je dostavio procjenu i dokaze autentičnosti i stanja artefakta.</w:t>
            </w:r>
          </w:p>
        </w:tc>
      </w:tr>
      <w:tr w:rsidRPr="0058502B" w:rsidR="002F1A75" w:rsidTr="00536EE4" w14:paraId="71BB3223"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hideMark/>
          </w:tcPr>
          <w:p w:rsidRPr="008A7C59" w:rsidR="002F1A75" w:rsidP="000A69D8" w:rsidRDefault="009F1AEB" w14:paraId="6680AEB5" w14:textId="6958C696">
            <w:pPr>
              <w:widowControl/>
              <w:suppressAutoHyphens w:val="0"/>
              <w:textAlignment w:val="baseline"/>
              <w:rPr>
                <w:rFonts w:eastAsia="Times New Roman" w:cs="Times New Roman"/>
                <w:kern w:val="0"/>
                <w:sz w:val="18"/>
                <w:szCs w:val="18"/>
                <w:lang w:eastAsia="hr-HR" w:bidi="ar-SA"/>
              </w:rPr>
            </w:pPr>
            <w:r w:rsidRPr="008A7C59">
              <w:rPr>
                <w:rFonts w:eastAsia="Times New Roman" w:cs="Times New Roman"/>
                <w:b/>
                <w:bCs/>
                <w:kern w:val="0"/>
                <w:lang w:eastAsia="hr-HR" w:bidi="ar-SA"/>
              </w:rPr>
              <w:t>Tijek aktivnosti:</w:t>
            </w:r>
          </w:p>
        </w:tc>
      </w:tr>
      <w:tr w:rsidRPr="0058502B" w:rsidR="002F1A75" w:rsidTr="00536EE4" w14:paraId="2AA8EC7D"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vAlign w:val="center"/>
            <w:hideMark/>
          </w:tcPr>
          <w:p w:rsidRPr="008A7C59" w:rsidR="002F1A75" w:rsidP="000A69D8" w:rsidRDefault="002F1A75" w14:paraId="357F677F" w14:textId="332E5CCE">
            <w:pPr>
              <w:widowControl/>
              <w:suppressAutoHyphens w:val="0"/>
              <w:ind w:left="915" w:hanging="915"/>
              <w:textAlignment w:val="baseline"/>
              <w:rPr>
                <w:rFonts w:eastAsia="Times New Roman" w:cs="Times New Roman"/>
                <w:kern w:val="0"/>
                <w:sz w:val="18"/>
                <w:szCs w:val="18"/>
                <w:lang w:eastAsia="hr-HR" w:bidi="ar-SA"/>
              </w:rPr>
            </w:pPr>
            <w:r w:rsidRPr="008A7C59">
              <w:rPr>
                <w:rFonts w:eastAsia="Times New Roman" w:cs="Times New Roman"/>
                <w:kern w:val="0"/>
                <w:lang w:eastAsia="hr-HR" w:bidi="ar-SA"/>
              </w:rPr>
              <w:t xml:space="preserve">1. korak: Pristup </w:t>
            </w:r>
            <w:r w:rsidRPr="008A7C59" w:rsidR="00363602">
              <w:rPr>
                <w:rFonts w:eastAsia="Times New Roman" w:cs="Times New Roman"/>
                <w:kern w:val="0"/>
                <w:lang w:eastAsia="hr-HR" w:bidi="ar-SA"/>
              </w:rPr>
              <w:t>administratora</w:t>
            </w:r>
            <w:r w:rsidRPr="008A7C59">
              <w:rPr>
                <w:rFonts w:eastAsia="Times New Roman" w:cs="Times New Roman"/>
                <w:kern w:val="0"/>
                <w:lang w:eastAsia="hr-HR" w:bidi="ar-SA"/>
              </w:rPr>
              <w:t xml:space="preserve"> sustavu kroz web</w:t>
            </w:r>
            <w:r w:rsidRPr="008A7C59" w:rsidR="00BE0BB9">
              <w:rPr>
                <w:rFonts w:eastAsia="Times New Roman" w:cs="Times New Roman"/>
                <w:kern w:val="0"/>
                <w:lang w:eastAsia="hr-HR" w:bidi="ar-SA"/>
              </w:rPr>
              <w:t xml:space="preserve"> </w:t>
            </w:r>
            <w:r w:rsidRPr="008A7C59">
              <w:rPr>
                <w:rFonts w:eastAsia="Times New Roman" w:cs="Times New Roman"/>
                <w:kern w:val="0"/>
                <w:lang w:eastAsia="hr-HR" w:bidi="ar-SA"/>
              </w:rPr>
              <w:t>aplikaciju, prikaz početnog zaslona aplikacije</w:t>
            </w:r>
            <w:r w:rsidRPr="008A7C59" w:rsidR="00363602">
              <w:rPr>
                <w:rFonts w:eastAsia="Times New Roman" w:cs="Times New Roman"/>
                <w:kern w:val="0"/>
                <w:lang w:eastAsia="hr-HR" w:bidi="ar-SA"/>
              </w:rPr>
              <w:t xml:space="preserve"> namijenjenog administratoru</w:t>
            </w:r>
          </w:p>
          <w:p w:rsidRPr="008A7C59" w:rsidR="002F1A75" w:rsidP="000A69D8" w:rsidRDefault="002F1A75" w14:paraId="73B2337F" w14:textId="72CC8066">
            <w:pPr>
              <w:widowControl/>
              <w:suppressAutoHyphens w:val="0"/>
              <w:ind w:left="915" w:hanging="915"/>
              <w:textAlignment w:val="baseline"/>
              <w:rPr>
                <w:rFonts w:eastAsia="Times New Roman" w:cs="Times New Roman"/>
                <w:kern w:val="0"/>
                <w:sz w:val="18"/>
                <w:szCs w:val="18"/>
                <w:lang w:eastAsia="hr-HR" w:bidi="ar-SA"/>
              </w:rPr>
            </w:pPr>
            <w:r w:rsidRPr="008A7C59">
              <w:rPr>
                <w:rFonts w:eastAsia="Times New Roman" w:cs="Times New Roman"/>
                <w:kern w:val="0"/>
                <w:lang w:eastAsia="hr-HR" w:bidi="ar-SA"/>
              </w:rPr>
              <w:t xml:space="preserve">2. korak: Odabir </w:t>
            </w:r>
            <w:r w:rsidRPr="008A7C59" w:rsidR="008A7C59">
              <w:rPr>
                <w:rFonts w:eastAsia="Times New Roman" w:cs="Times New Roman"/>
                <w:kern w:val="0"/>
                <w:lang w:eastAsia="hr-HR" w:bidi="ar-SA"/>
              </w:rPr>
              <w:t>artefakta</w:t>
            </w:r>
          </w:p>
          <w:p w:rsidR="002F1A75" w:rsidP="000A69D8" w:rsidRDefault="002F1A75" w14:paraId="65CDA5DC" w14:textId="77777777">
            <w:pPr>
              <w:widowControl/>
              <w:suppressAutoHyphens w:val="0"/>
              <w:ind w:left="915" w:hanging="915"/>
              <w:textAlignment w:val="baseline"/>
              <w:rPr>
                <w:rFonts w:eastAsia="Times New Roman" w:cs="Times New Roman"/>
                <w:kern w:val="0"/>
                <w:lang w:eastAsia="hr-HR" w:bidi="ar-SA"/>
              </w:rPr>
            </w:pPr>
            <w:r w:rsidRPr="008A7C59">
              <w:rPr>
                <w:rFonts w:eastAsia="Times New Roman" w:cs="Times New Roman"/>
                <w:kern w:val="0"/>
                <w:lang w:eastAsia="hr-HR" w:bidi="ar-SA"/>
              </w:rPr>
              <w:t xml:space="preserve">3. korak: </w:t>
            </w:r>
            <w:r w:rsidRPr="008A7C59" w:rsidR="008A7C59">
              <w:rPr>
                <w:rFonts w:eastAsia="Times New Roman" w:cs="Times New Roman"/>
                <w:kern w:val="0"/>
                <w:lang w:eastAsia="hr-HR" w:bidi="ar-SA"/>
              </w:rPr>
              <w:t>Unos dostupnih dokumenata</w:t>
            </w:r>
          </w:p>
          <w:p w:rsidR="009A2D0E" w:rsidP="000A69D8" w:rsidRDefault="009A2D0E" w14:paraId="398C6D8C" w14:textId="77777777">
            <w:pPr>
              <w:widowControl/>
              <w:suppressAutoHyphens w:val="0"/>
              <w:ind w:left="915" w:hanging="915"/>
              <w:textAlignment w:val="baseline"/>
              <w:rPr>
                <w:rFonts w:eastAsia="Times New Roman" w:cs="Times New Roman"/>
                <w:kern w:val="0"/>
                <w:lang w:eastAsia="hr-HR" w:bidi="ar-SA"/>
              </w:rPr>
            </w:pPr>
            <w:r>
              <w:rPr>
                <w:rFonts w:eastAsia="Times New Roman" w:cs="Times New Roman"/>
                <w:kern w:val="0"/>
                <w:lang w:eastAsia="hr-HR" w:bidi="ar-SA"/>
              </w:rPr>
              <w:t>4. korak: Potvrda unosa</w:t>
            </w:r>
          </w:p>
          <w:p w:rsidRPr="008A7C59" w:rsidR="009A2D0E" w:rsidP="000A69D8" w:rsidRDefault="009A2D0E" w14:paraId="166E9077" w14:textId="347F2727">
            <w:pPr>
              <w:widowControl/>
              <w:suppressAutoHyphens w:val="0"/>
              <w:ind w:left="915" w:hanging="915"/>
              <w:textAlignment w:val="baseline"/>
              <w:rPr>
                <w:rFonts w:eastAsia="Times New Roman" w:cs="Times New Roman"/>
                <w:kern w:val="0"/>
                <w:sz w:val="18"/>
                <w:szCs w:val="18"/>
                <w:lang w:eastAsia="hr-HR" w:bidi="ar-SA"/>
              </w:rPr>
            </w:pPr>
            <w:r>
              <w:rPr>
                <w:rFonts w:eastAsia="Times New Roman" w:cs="Times New Roman"/>
                <w:kern w:val="0"/>
                <w:lang w:eastAsia="hr-HR" w:bidi="ar-SA"/>
              </w:rPr>
              <w:t>5. korak: Sustav je spremio dokumente u bazu podataka vezano uz artefakt</w:t>
            </w:r>
          </w:p>
        </w:tc>
      </w:tr>
      <w:tr w:rsidRPr="0058502B" w:rsidR="002F1A75" w:rsidTr="00536EE4" w14:paraId="6D0C871F"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tcPr>
          <w:p w:rsidRPr="008A7C59" w:rsidR="002F1A75" w:rsidP="000A69D8" w:rsidRDefault="002F1A75" w14:paraId="2D854749" w14:textId="77777777">
            <w:pPr>
              <w:widowControl/>
              <w:suppressAutoHyphens w:val="0"/>
              <w:textAlignment w:val="baseline"/>
              <w:rPr>
                <w:rFonts w:eastAsia="Times New Roman" w:cs="Times New Roman"/>
                <w:b/>
                <w:bCs/>
                <w:kern w:val="0"/>
                <w:lang w:eastAsia="hr-HR" w:bidi="ar-SA"/>
              </w:rPr>
            </w:pPr>
            <w:r w:rsidRPr="008A7C59">
              <w:rPr>
                <w:rFonts w:eastAsia="Times New Roman" w:cs="Times New Roman"/>
                <w:b/>
                <w:bCs/>
                <w:kern w:val="0"/>
                <w:lang w:eastAsia="hr-HR" w:bidi="ar-SA"/>
              </w:rPr>
              <w:t xml:space="preserve"> Alternativni tijek:</w:t>
            </w:r>
          </w:p>
        </w:tc>
      </w:tr>
      <w:tr w:rsidRPr="0058502B" w:rsidR="002F1A75" w:rsidTr="00536EE4" w14:paraId="45D26AB3"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vAlign w:val="center"/>
          </w:tcPr>
          <w:p w:rsidRPr="008A7C59" w:rsidR="002F1A75" w:rsidP="008A7C59" w:rsidRDefault="002F1A75" w14:paraId="444C7FDF" w14:textId="18D832B4">
            <w:pPr>
              <w:widowControl/>
              <w:suppressAutoHyphens w:val="0"/>
              <w:textAlignment w:val="baseline"/>
              <w:rPr>
                <w:rFonts w:eastAsia="Times New Roman" w:cs="Times New Roman"/>
                <w:kern w:val="0"/>
                <w:lang w:eastAsia="hr-HR" w:bidi="ar-SA"/>
              </w:rPr>
            </w:pPr>
            <w:r w:rsidRPr="008A7C59">
              <w:rPr>
                <w:rFonts w:eastAsia="Times New Roman" w:cs="Times New Roman"/>
                <w:b/>
                <w:bCs/>
                <w:kern w:val="0"/>
                <w:lang w:eastAsia="hr-HR" w:bidi="ar-SA"/>
              </w:rPr>
              <w:t xml:space="preserve"> </w:t>
            </w:r>
            <w:r w:rsidRPr="008A7C59">
              <w:rPr>
                <w:rFonts w:eastAsia="Times New Roman" w:cs="Times New Roman"/>
                <w:kern w:val="0"/>
                <w:lang w:eastAsia="hr-HR" w:bidi="ar-SA"/>
              </w:rPr>
              <w:t>Ako ne radi konekcija s bazom – prikazuje se odgovarajuća obavijest</w:t>
            </w:r>
          </w:p>
        </w:tc>
      </w:tr>
      <w:tr w:rsidRPr="0058502B" w:rsidR="002F1A75" w:rsidTr="00536EE4" w14:paraId="1ACDC0E3"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hideMark/>
          </w:tcPr>
          <w:p w:rsidRPr="008A7C59" w:rsidR="002F1A75" w:rsidP="000A69D8" w:rsidRDefault="002F1A75" w14:paraId="345422F4" w14:textId="7DB09782">
            <w:pPr>
              <w:widowControl/>
              <w:suppressAutoHyphens w:val="0"/>
              <w:textAlignment w:val="baseline"/>
              <w:rPr>
                <w:rFonts w:eastAsia="Times New Roman" w:cs="Times New Roman"/>
                <w:kern w:val="0"/>
                <w:sz w:val="18"/>
                <w:szCs w:val="18"/>
                <w:lang w:eastAsia="hr-HR" w:bidi="ar-SA"/>
              </w:rPr>
            </w:pPr>
            <w:r w:rsidRPr="008A7C59">
              <w:rPr>
                <w:rFonts w:eastAsia="Times New Roman" w:cs="Times New Roman"/>
                <w:b/>
                <w:bCs/>
                <w:kern w:val="0"/>
                <w:lang w:eastAsia="hr-HR" w:bidi="ar-SA"/>
              </w:rPr>
              <w:t xml:space="preserve"> Preduvjeti za daljnji tijek:</w:t>
            </w:r>
          </w:p>
        </w:tc>
      </w:tr>
      <w:tr w:rsidRPr="0058502B" w:rsidR="002F1A75" w:rsidTr="00536EE4" w14:paraId="1D03C5B3" w14:textId="77777777">
        <w:trPr>
          <w:trHeight w:val="358"/>
        </w:trPr>
        <w:tc>
          <w:tcPr>
            <w:tcW w:w="6796" w:type="dxa"/>
            <w:gridSpan w:val="2"/>
            <w:tcBorders>
              <w:top w:val="single" w:color="auto" w:sz="6" w:space="0"/>
              <w:left w:val="single" w:color="auto" w:sz="6" w:space="0"/>
              <w:bottom w:val="single" w:color="auto" w:sz="6" w:space="0"/>
              <w:right w:val="single" w:color="auto" w:sz="6" w:space="0"/>
            </w:tcBorders>
            <w:vAlign w:val="center"/>
            <w:hideMark/>
          </w:tcPr>
          <w:p w:rsidRPr="008A7C59" w:rsidR="002F1A75" w:rsidP="000A69D8" w:rsidRDefault="002F1A75" w14:paraId="626D7A90" w14:textId="0E637AC2">
            <w:pPr>
              <w:widowControl/>
              <w:suppressAutoHyphens w:val="0"/>
              <w:textAlignment w:val="baseline"/>
              <w:rPr>
                <w:rFonts w:eastAsia="Times New Roman" w:cs="Times New Roman"/>
                <w:kern w:val="0"/>
                <w:sz w:val="18"/>
                <w:szCs w:val="18"/>
                <w:lang w:eastAsia="hr-HR" w:bidi="ar-SA"/>
              </w:rPr>
            </w:pPr>
            <w:r w:rsidRPr="008A7C59">
              <w:rPr>
                <w:rFonts w:eastAsia="Times New Roman" w:cs="Times New Roman"/>
                <w:kern w:val="0"/>
                <w:lang w:eastAsia="hr-HR" w:bidi="ar-SA"/>
              </w:rPr>
              <w:t xml:space="preserve"> </w:t>
            </w:r>
            <w:r w:rsidRPr="008A7C59" w:rsidR="008A7C59">
              <w:rPr>
                <w:rFonts w:eastAsia="Times New Roman" w:cs="Times New Roman"/>
                <w:kern w:val="0"/>
                <w:lang w:eastAsia="hr-HR" w:bidi="ar-SA"/>
              </w:rPr>
              <w:t>Artefakt je uvršten u bazu podataka.</w:t>
            </w:r>
          </w:p>
        </w:tc>
      </w:tr>
    </w:tbl>
    <w:p w:rsidR="002F1A75" w:rsidP="002F1A75" w:rsidRDefault="002F1A75" w14:paraId="34C42045" w14:textId="77777777">
      <w:pPr>
        <w:pStyle w:val="BodyText"/>
        <w:rPr>
          <w:rFonts w:cs="Times New Roman"/>
          <w:highlight w:val="yellow"/>
        </w:rPr>
      </w:pPr>
    </w:p>
    <w:p w:rsidR="00547048" w:rsidP="002F1A75" w:rsidRDefault="00547048" w14:paraId="2FB5240B" w14:textId="77777777">
      <w:pPr>
        <w:pStyle w:val="BodyText"/>
        <w:rPr>
          <w:rFonts w:cs="Times New Roman"/>
          <w:highlight w:val="yellow"/>
        </w:rPr>
      </w:pPr>
    </w:p>
    <w:p w:rsidR="00547048" w:rsidP="002F1A75" w:rsidRDefault="00547048" w14:paraId="217A5D0A" w14:textId="77777777">
      <w:pPr>
        <w:pStyle w:val="BodyText"/>
        <w:rPr>
          <w:rFonts w:cs="Times New Roman"/>
          <w:highlight w:val="yellow"/>
        </w:rPr>
      </w:pPr>
    </w:p>
    <w:p w:rsidR="00547048" w:rsidP="002F1A75" w:rsidRDefault="00547048" w14:paraId="10283196" w14:textId="77777777">
      <w:pPr>
        <w:pStyle w:val="BodyText"/>
        <w:rPr>
          <w:rFonts w:cs="Times New Roman"/>
          <w:highlight w:val="yellow"/>
        </w:rPr>
      </w:pPr>
    </w:p>
    <w:p w:rsidR="00547048" w:rsidP="002F1A75" w:rsidRDefault="00547048" w14:paraId="19885799" w14:textId="77777777">
      <w:pPr>
        <w:pStyle w:val="BodyText"/>
        <w:rPr>
          <w:rFonts w:cs="Times New Roman"/>
          <w:highlight w:val="yellow"/>
        </w:rPr>
      </w:pPr>
    </w:p>
    <w:p w:rsidR="00547048" w:rsidP="002F1A75" w:rsidRDefault="00547048" w14:paraId="5F13D2C6" w14:textId="77777777">
      <w:pPr>
        <w:pStyle w:val="BodyText"/>
        <w:rPr>
          <w:rFonts w:cs="Times New Roman"/>
          <w:highlight w:val="yellow"/>
        </w:rPr>
      </w:pPr>
    </w:p>
    <w:p w:rsidRPr="0058502B" w:rsidR="00547048" w:rsidP="00D32D8F" w:rsidRDefault="00D32D8F" w14:paraId="4239301D" w14:textId="77404B96">
      <w:pPr>
        <w:pStyle w:val="BodyText"/>
        <w:jc w:val="center"/>
        <w:rPr>
          <w:rFonts w:cs="Times New Roman"/>
          <w:highlight w:val="yellow"/>
        </w:rPr>
      </w:pPr>
      <w:r>
        <w:rPr>
          <w:noProof/>
        </w:rPr>
        <w:drawing>
          <wp:inline distT="0" distB="0" distL="0" distR="0" wp14:anchorId="78A0B053" wp14:editId="68667661">
            <wp:extent cx="3724275" cy="5248275"/>
            <wp:effectExtent l="0" t="0" r="9525" b="9525"/>
            <wp:docPr id="13582943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294360" name="Picture 1358294360"/>
                    <pic:cNvPicPr/>
                  </pic:nvPicPr>
                  <pic:blipFill>
                    <a:blip r:embed="rId81">
                      <a:extLst>
                        <a:ext uri="{28A0092B-C50C-407E-A947-70E740481C1C}">
                          <a14:useLocalDpi xmlns:a14="http://schemas.microsoft.com/office/drawing/2010/main" val="0"/>
                        </a:ext>
                      </a:extLst>
                    </a:blip>
                    <a:stretch>
                      <a:fillRect/>
                    </a:stretch>
                  </pic:blipFill>
                  <pic:spPr>
                    <a:xfrm>
                      <a:off x="0" y="0"/>
                      <a:ext cx="3724275" cy="5248275"/>
                    </a:xfrm>
                    <a:prstGeom prst="rect">
                      <a:avLst/>
                    </a:prstGeom>
                  </pic:spPr>
                </pic:pic>
              </a:graphicData>
            </a:graphic>
          </wp:inline>
        </w:drawing>
      </w:r>
    </w:p>
    <w:p w:rsidR="00536EE4" w:rsidRDefault="00536EE4" w14:paraId="0C71F35D" w14:textId="77777777">
      <w:r>
        <w:br w:type="page"/>
      </w:r>
    </w:p>
    <w:tbl>
      <w:tblPr>
        <w:tblW w:w="679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99"/>
        <w:gridCol w:w="4997"/>
      </w:tblGrid>
      <w:tr w:rsidRPr="0058502B" w:rsidR="002F1A75" w:rsidTr="00536EE4" w14:paraId="7D92A35D"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hideMark/>
          </w:tcPr>
          <w:p w:rsidRPr="005700F0" w:rsidR="002F1A75" w:rsidP="000A69D8" w:rsidRDefault="002F1A75" w14:paraId="6316D267" w14:textId="22A0C352">
            <w:pPr>
              <w:widowControl/>
              <w:suppressAutoHyphens w:val="0"/>
              <w:textAlignment w:val="baseline"/>
              <w:rPr>
                <w:rFonts w:eastAsia="Times New Roman" w:cs="Times New Roman"/>
                <w:kern w:val="0"/>
                <w:sz w:val="18"/>
                <w:szCs w:val="18"/>
                <w:lang w:eastAsia="hr-HR" w:bidi="ar-SA"/>
              </w:rPr>
            </w:pPr>
            <w:r w:rsidRPr="005700F0">
              <w:rPr>
                <w:rFonts w:eastAsia="Times New Roman" w:cs="Times New Roman"/>
                <w:b/>
                <w:bCs/>
                <w:kern w:val="0"/>
                <w:lang w:eastAsia="hr-HR" w:bidi="ar-SA"/>
              </w:rPr>
              <w:t xml:space="preserve">UC </w:t>
            </w:r>
            <w:r w:rsidRPr="005700F0" w:rsidR="005700F0">
              <w:rPr>
                <w:rFonts w:eastAsia="Times New Roman" w:cs="Times New Roman"/>
                <w:b/>
                <w:bCs/>
                <w:kern w:val="0"/>
                <w:lang w:eastAsia="hr-HR" w:bidi="ar-SA"/>
              </w:rPr>
              <w:t>1</w:t>
            </w:r>
            <w:r w:rsidRPr="005700F0">
              <w:rPr>
                <w:rFonts w:eastAsia="Times New Roman" w:cs="Times New Roman"/>
                <w:b/>
                <w:bCs/>
                <w:kern w:val="0"/>
                <w:lang w:eastAsia="hr-HR" w:bidi="ar-SA"/>
              </w:rPr>
              <w:t>.</w:t>
            </w:r>
            <w:r w:rsidRPr="005700F0" w:rsidR="005700F0">
              <w:rPr>
                <w:rFonts w:eastAsia="Times New Roman" w:cs="Times New Roman"/>
                <w:b/>
                <w:bCs/>
                <w:kern w:val="0"/>
                <w:lang w:eastAsia="hr-HR" w:bidi="ar-SA"/>
              </w:rPr>
              <w:t>4</w:t>
            </w:r>
            <w:r w:rsidRPr="005700F0">
              <w:rPr>
                <w:rFonts w:eastAsia="Times New Roman" w:cs="Times New Roman"/>
                <w:b/>
                <w:bCs/>
                <w:kern w:val="0"/>
                <w:lang w:eastAsia="hr-HR" w:bidi="ar-SA"/>
              </w:rPr>
              <w:t>.</w:t>
            </w:r>
          </w:p>
        </w:tc>
      </w:tr>
      <w:tr w:rsidRPr="0058502B" w:rsidR="00E5201A" w:rsidTr="00536EE4" w14:paraId="0995E76F"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hideMark/>
          </w:tcPr>
          <w:p w:rsidRPr="005700F0" w:rsidR="00E5201A" w:rsidP="00E5201A" w:rsidRDefault="00E5201A" w14:paraId="7D9220D7" w14:textId="4678B5CB">
            <w:pPr>
              <w:widowControl/>
              <w:suppressAutoHyphens w:val="0"/>
              <w:textAlignment w:val="baseline"/>
              <w:rPr>
                <w:rFonts w:eastAsia="Times New Roman" w:cs="Times New Roman"/>
                <w:kern w:val="0"/>
                <w:sz w:val="18"/>
                <w:szCs w:val="18"/>
                <w:lang w:eastAsia="hr-HR" w:bidi="ar-SA"/>
              </w:rPr>
            </w:pPr>
            <w:r w:rsidRPr="0578CBA1">
              <w:rPr>
                <w:b/>
              </w:rPr>
              <w:t xml:space="preserve"> Naslov</w:t>
            </w:r>
          </w:p>
        </w:tc>
        <w:tc>
          <w:tcPr>
            <w:tcW w:w="4997" w:type="dxa"/>
            <w:tcBorders>
              <w:top w:val="nil"/>
              <w:left w:val="single" w:color="auto" w:sz="6" w:space="0"/>
              <w:bottom w:val="single" w:color="auto" w:sz="6" w:space="0"/>
              <w:right w:val="single" w:color="auto" w:sz="6" w:space="0"/>
            </w:tcBorders>
            <w:vAlign w:val="center"/>
            <w:hideMark/>
          </w:tcPr>
          <w:p w:rsidRPr="005700F0" w:rsidR="00E5201A" w:rsidP="00E5201A" w:rsidRDefault="00156D81" w14:paraId="6A02D442" w14:textId="73397ABC">
            <w:pPr>
              <w:widowControl/>
              <w:suppressAutoHyphens w:val="0"/>
              <w:textAlignment w:val="baseline"/>
              <w:rPr>
                <w:rFonts w:eastAsia="Times New Roman" w:cs="Times New Roman"/>
                <w:kern w:val="0"/>
                <w:sz w:val="18"/>
                <w:szCs w:val="18"/>
                <w:lang w:eastAsia="hr-HR" w:bidi="ar-SA"/>
              </w:rPr>
            </w:pPr>
            <w:r>
              <w:rPr>
                <w:rFonts w:eastAsia="Times New Roman" w:cs="Times New Roman"/>
                <w:kern w:val="0"/>
                <w:lang w:eastAsia="hr-HR" w:bidi="ar-SA"/>
              </w:rPr>
              <w:t>U</w:t>
            </w:r>
            <w:r w:rsidRPr="005700F0" w:rsidR="005700F0">
              <w:rPr>
                <w:rFonts w:eastAsia="Times New Roman" w:cs="Times New Roman"/>
                <w:kern w:val="0"/>
                <w:lang w:eastAsia="hr-HR" w:bidi="ar-SA"/>
              </w:rPr>
              <w:t xml:space="preserve">pravljanje aukcijom od strane </w:t>
            </w:r>
            <w:r w:rsidR="00D87D3C">
              <w:rPr>
                <w:rFonts w:eastAsia="Times New Roman" w:cs="Times New Roman"/>
                <w:kern w:val="0"/>
                <w:lang w:eastAsia="hr-HR" w:bidi="ar-SA"/>
              </w:rPr>
              <w:t>voditelja aukcije</w:t>
            </w:r>
          </w:p>
        </w:tc>
      </w:tr>
      <w:tr w:rsidRPr="0058502B" w:rsidR="00E5201A" w:rsidTr="00536EE4" w14:paraId="086D927A"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hideMark/>
          </w:tcPr>
          <w:p w:rsidRPr="00AE3057" w:rsidR="00E5201A" w:rsidP="00E5201A" w:rsidRDefault="00E5201A" w14:paraId="56DC3FAD" w14:textId="65ED5E3A">
            <w:pPr>
              <w:widowControl/>
              <w:suppressAutoHyphens w:val="0"/>
              <w:textAlignment w:val="baseline"/>
              <w:rPr>
                <w:rFonts w:eastAsia="Times New Roman" w:cs="Times New Roman"/>
                <w:kern w:val="0"/>
                <w:sz w:val="18"/>
                <w:szCs w:val="18"/>
                <w:lang w:eastAsia="hr-HR" w:bidi="ar-SA"/>
              </w:rPr>
            </w:pPr>
            <w:r w:rsidRPr="0578CBA1">
              <w:rPr>
                <w:b/>
              </w:rPr>
              <w:t xml:space="preserve"> Akteri</w:t>
            </w:r>
          </w:p>
        </w:tc>
        <w:tc>
          <w:tcPr>
            <w:tcW w:w="4997" w:type="dxa"/>
            <w:tcBorders>
              <w:top w:val="single" w:color="auto" w:sz="6" w:space="0"/>
              <w:left w:val="single" w:color="auto" w:sz="6" w:space="0"/>
              <w:bottom w:val="single" w:color="auto" w:sz="6" w:space="0"/>
              <w:right w:val="single" w:color="auto" w:sz="6" w:space="0"/>
            </w:tcBorders>
            <w:vAlign w:val="center"/>
            <w:hideMark/>
          </w:tcPr>
          <w:p w:rsidRPr="00C751EC" w:rsidR="00E5201A" w:rsidP="00E5201A" w:rsidRDefault="00E5201A" w14:paraId="5A83AC15" w14:textId="2820E2C4">
            <w:pPr>
              <w:widowControl/>
              <w:suppressAutoHyphens w:val="0"/>
              <w:textAlignment w:val="baseline"/>
              <w:rPr>
                <w:rFonts w:eastAsia="Times New Roman" w:cs="Times New Roman"/>
                <w:kern w:val="0"/>
                <w:sz w:val="18"/>
                <w:szCs w:val="18"/>
                <w:lang w:eastAsia="hr-HR" w:bidi="ar-SA"/>
              </w:rPr>
            </w:pPr>
            <w:r w:rsidRPr="00C751EC">
              <w:rPr>
                <w:rFonts w:eastAsia="Times New Roman" w:cs="Times New Roman"/>
                <w:kern w:val="0"/>
                <w:lang w:eastAsia="hr-HR" w:bidi="ar-SA"/>
              </w:rPr>
              <w:t xml:space="preserve"> </w:t>
            </w:r>
            <w:r w:rsidRPr="00C751EC" w:rsidR="00D87D3C">
              <w:rPr>
                <w:rFonts w:eastAsia="Times New Roman" w:cs="Times New Roman"/>
                <w:kern w:val="0"/>
                <w:lang w:eastAsia="hr-HR" w:bidi="ar-SA"/>
              </w:rPr>
              <w:t>Voditelj aukcije</w:t>
            </w:r>
          </w:p>
        </w:tc>
      </w:tr>
      <w:tr w:rsidRPr="0058502B" w:rsidR="00E5201A" w:rsidTr="00536EE4" w14:paraId="61329331"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tcPr>
          <w:p w:rsidRPr="00AE3057" w:rsidR="00E5201A" w:rsidP="00E5201A" w:rsidRDefault="00E5201A" w14:paraId="6E98F48F" w14:textId="77777777">
            <w:pPr>
              <w:widowControl/>
              <w:suppressAutoHyphens w:val="0"/>
              <w:textAlignment w:val="baseline"/>
              <w:rPr>
                <w:rFonts w:eastAsia="Times New Roman" w:cs="Times New Roman"/>
                <w:b/>
                <w:bCs/>
                <w:kern w:val="0"/>
                <w:lang w:eastAsia="hr-HR" w:bidi="ar-SA"/>
              </w:rPr>
            </w:pPr>
            <w:r w:rsidRPr="0578CBA1">
              <w:rPr>
                <w:b/>
              </w:rPr>
              <w:t xml:space="preserve"> Opis</w:t>
            </w:r>
          </w:p>
        </w:tc>
        <w:tc>
          <w:tcPr>
            <w:tcW w:w="4997" w:type="dxa"/>
            <w:tcBorders>
              <w:top w:val="single" w:color="auto" w:sz="6" w:space="0"/>
              <w:left w:val="single" w:color="auto" w:sz="6" w:space="0"/>
              <w:bottom w:val="single" w:color="auto" w:sz="6" w:space="0"/>
              <w:right w:val="single" w:color="auto" w:sz="6" w:space="0"/>
            </w:tcBorders>
            <w:vAlign w:val="center"/>
          </w:tcPr>
          <w:p w:rsidRPr="00C751EC" w:rsidR="00E5201A" w:rsidP="00E5201A" w:rsidRDefault="00D87D3C" w14:paraId="7CEB1286" w14:textId="5C7E6648">
            <w:pPr>
              <w:widowControl/>
              <w:suppressAutoHyphens w:val="0"/>
              <w:textAlignment w:val="baseline"/>
              <w:rPr>
                <w:rFonts w:eastAsia="Times New Roman" w:cs="Times New Roman"/>
                <w:kern w:val="0"/>
                <w:lang w:eastAsia="hr-HR" w:bidi="ar-SA"/>
              </w:rPr>
            </w:pPr>
            <w:r w:rsidRPr="00C751EC">
              <w:rPr>
                <w:rFonts w:eastAsia="Times New Roman" w:cs="Times New Roman"/>
                <w:kern w:val="0"/>
                <w:lang w:eastAsia="hr-HR" w:bidi="ar-SA"/>
              </w:rPr>
              <w:t xml:space="preserve">Voditelj aukcije kreira aukciju, uključuje artefakte, definira </w:t>
            </w:r>
            <w:r w:rsidRPr="00C751EC" w:rsidR="007F7627">
              <w:rPr>
                <w:rFonts w:eastAsia="Times New Roman" w:cs="Times New Roman"/>
                <w:kern w:val="0"/>
                <w:lang w:eastAsia="hr-HR" w:bidi="ar-SA"/>
              </w:rPr>
              <w:t>vrijeme</w:t>
            </w:r>
            <w:r w:rsidRPr="00C751EC">
              <w:rPr>
                <w:rFonts w:eastAsia="Times New Roman" w:cs="Times New Roman"/>
                <w:kern w:val="0"/>
                <w:lang w:eastAsia="hr-HR" w:bidi="ar-SA"/>
              </w:rPr>
              <w:t xml:space="preserve"> početka, tip aukcije, vrijeme završetka.</w:t>
            </w:r>
          </w:p>
        </w:tc>
      </w:tr>
      <w:tr w:rsidRPr="0058502B" w:rsidR="00E5201A" w:rsidTr="00536EE4" w14:paraId="2A5FE9FA"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hideMark/>
          </w:tcPr>
          <w:p w:rsidRPr="00AE3057" w:rsidR="00E5201A" w:rsidP="00E5201A" w:rsidRDefault="00E5201A" w14:paraId="47987F3F" w14:textId="419BA9AA">
            <w:pPr>
              <w:widowControl/>
              <w:suppressAutoHyphens w:val="0"/>
              <w:textAlignment w:val="baseline"/>
              <w:rPr>
                <w:rFonts w:eastAsia="Times New Roman" w:cs="Times New Roman"/>
                <w:kern w:val="0"/>
                <w:lang w:eastAsia="hr-HR" w:bidi="ar-SA"/>
              </w:rPr>
            </w:pPr>
            <w:r w:rsidRPr="0578CBA1">
              <w:rPr>
                <w:b/>
              </w:rPr>
              <w:t xml:space="preserve"> Početno stanje i preduvjeti</w:t>
            </w:r>
          </w:p>
        </w:tc>
        <w:tc>
          <w:tcPr>
            <w:tcW w:w="4997" w:type="dxa"/>
            <w:tcBorders>
              <w:top w:val="single" w:color="auto" w:sz="6" w:space="0"/>
              <w:left w:val="single" w:color="auto" w:sz="6" w:space="0"/>
              <w:bottom w:val="single" w:color="auto" w:sz="6" w:space="0"/>
              <w:right w:val="single" w:color="auto" w:sz="6" w:space="0"/>
            </w:tcBorders>
            <w:vAlign w:val="center"/>
            <w:hideMark/>
          </w:tcPr>
          <w:p w:rsidRPr="00C751EC" w:rsidR="00E5201A" w:rsidP="00E5201A" w:rsidRDefault="00E5201A" w14:paraId="4056706C" w14:textId="142A241C">
            <w:pPr>
              <w:widowControl/>
              <w:suppressAutoHyphens w:val="0"/>
              <w:textAlignment w:val="baseline"/>
              <w:rPr>
                <w:rFonts w:eastAsia="Times New Roman" w:cs="Times New Roman"/>
                <w:kern w:val="0"/>
                <w:lang w:eastAsia="hr-HR" w:bidi="ar-SA"/>
              </w:rPr>
            </w:pPr>
            <w:r w:rsidRPr="00C751EC">
              <w:rPr>
                <w:rFonts w:eastAsia="Times New Roman" w:cs="Times New Roman"/>
                <w:kern w:val="0"/>
                <w:lang w:eastAsia="hr-HR" w:bidi="ar-SA"/>
              </w:rPr>
              <w:t xml:space="preserve"> </w:t>
            </w:r>
            <w:r w:rsidRPr="00C751EC" w:rsidR="00D87D3C">
              <w:rPr>
                <w:rFonts w:eastAsia="Times New Roman" w:cs="Times New Roman"/>
                <w:kern w:val="0"/>
                <w:lang w:eastAsia="hr-HR" w:bidi="ar-SA"/>
              </w:rPr>
              <w:t>Voditelj je evidentiran u sustavu s dodijeljenim ovlastima</w:t>
            </w:r>
            <w:r w:rsidRPr="00C751EC">
              <w:rPr>
                <w:rFonts w:eastAsia="Times New Roman" w:cs="Times New Roman"/>
                <w:kern w:val="0"/>
                <w:lang w:eastAsia="hr-HR" w:bidi="ar-SA"/>
              </w:rPr>
              <w:t>.</w:t>
            </w:r>
          </w:p>
          <w:p w:rsidRPr="00C751EC" w:rsidR="00E5201A" w:rsidP="00E5201A" w:rsidRDefault="00E5201A" w14:paraId="4F23C596" w14:textId="4877907B">
            <w:pPr>
              <w:widowControl/>
              <w:suppressAutoHyphens w:val="0"/>
              <w:textAlignment w:val="baseline"/>
              <w:rPr>
                <w:rFonts w:eastAsia="Times New Roman" w:cs="Times New Roman"/>
                <w:kern w:val="0"/>
                <w:lang w:eastAsia="hr-HR" w:bidi="ar-SA"/>
              </w:rPr>
            </w:pPr>
            <w:r w:rsidRPr="00C751EC">
              <w:rPr>
                <w:rFonts w:eastAsia="Times New Roman" w:cs="Times New Roman"/>
                <w:kern w:val="0"/>
                <w:lang w:eastAsia="hr-HR" w:bidi="ar-SA"/>
              </w:rPr>
              <w:t xml:space="preserve"> </w:t>
            </w:r>
            <w:r w:rsidRPr="00C751EC" w:rsidR="00D87D3C">
              <w:rPr>
                <w:rFonts w:eastAsia="Times New Roman" w:cs="Times New Roman"/>
                <w:kern w:val="0"/>
                <w:lang w:eastAsia="hr-HR" w:bidi="ar-SA"/>
              </w:rPr>
              <w:t xml:space="preserve">Voditelj </w:t>
            </w:r>
            <w:r w:rsidRPr="00C751EC" w:rsidR="00DA7BB4">
              <w:rPr>
                <w:rFonts w:eastAsia="Times New Roman" w:cs="Times New Roman"/>
                <w:kern w:val="0"/>
                <w:lang w:eastAsia="hr-HR" w:bidi="ar-SA"/>
              </w:rPr>
              <w:t>je ovlašten od administratora za određeni skup artefakata</w:t>
            </w:r>
            <w:r w:rsidRPr="00C751EC">
              <w:rPr>
                <w:rFonts w:eastAsia="Times New Roman" w:cs="Times New Roman"/>
                <w:kern w:val="0"/>
                <w:lang w:eastAsia="hr-HR" w:bidi="ar-SA"/>
              </w:rPr>
              <w:t>.</w:t>
            </w:r>
          </w:p>
        </w:tc>
      </w:tr>
      <w:tr w:rsidRPr="0058502B" w:rsidR="002F1A75" w:rsidTr="00536EE4" w14:paraId="5FE802D5"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hideMark/>
          </w:tcPr>
          <w:p w:rsidRPr="00AE3057" w:rsidR="002F1A75" w:rsidP="000A69D8" w:rsidRDefault="009F1AEB" w14:paraId="3C9FF788" w14:textId="320334A3">
            <w:pPr>
              <w:widowControl/>
              <w:suppressAutoHyphens w:val="0"/>
              <w:textAlignment w:val="baseline"/>
              <w:rPr>
                <w:rFonts w:eastAsia="Times New Roman" w:cs="Times New Roman"/>
                <w:kern w:val="0"/>
                <w:sz w:val="18"/>
                <w:szCs w:val="18"/>
                <w:lang w:eastAsia="hr-HR" w:bidi="ar-SA"/>
              </w:rPr>
            </w:pPr>
            <w:r w:rsidRPr="00AE3057">
              <w:rPr>
                <w:rFonts w:eastAsia="Times New Roman" w:cs="Times New Roman"/>
                <w:b/>
                <w:bCs/>
                <w:kern w:val="0"/>
                <w:lang w:eastAsia="hr-HR" w:bidi="ar-SA"/>
              </w:rPr>
              <w:t>Tijek aktivnosti:</w:t>
            </w:r>
          </w:p>
        </w:tc>
      </w:tr>
      <w:tr w:rsidRPr="0058502B" w:rsidR="002F1A75" w:rsidTr="00536EE4" w14:paraId="044E578F"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vAlign w:val="center"/>
            <w:hideMark/>
          </w:tcPr>
          <w:p w:rsidRPr="00AE3057" w:rsidR="002F1A75" w:rsidP="000A69D8" w:rsidRDefault="002F1A75" w14:paraId="62C18AD4" w14:textId="29E5365D">
            <w:pPr>
              <w:widowControl/>
              <w:suppressAutoHyphens w:val="0"/>
              <w:ind w:left="915" w:hanging="915"/>
              <w:textAlignment w:val="baseline"/>
              <w:rPr>
                <w:rFonts w:eastAsia="Times New Roman" w:cs="Times New Roman"/>
                <w:kern w:val="0"/>
                <w:sz w:val="18"/>
                <w:szCs w:val="18"/>
                <w:lang w:eastAsia="hr-HR" w:bidi="ar-SA"/>
              </w:rPr>
            </w:pPr>
            <w:r w:rsidRPr="00AE3057">
              <w:rPr>
                <w:rFonts w:eastAsia="Times New Roman" w:cs="Times New Roman"/>
                <w:kern w:val="0"/>
                <w:lang w:eastAsia="hr-HR" w:bidi="ar-SA"/>
              </w:rPr>
              <w:t xml:space="preserve">1. korak: Pristup </w:t>
            </w:r>
            <w:r w:rsidRPr="00AE3057" w:rsidR="00DA7BB4">
              <w:rPr>
                <w:rFonts w:eastAsia="Times New Roman" w:cs="Times New Roman"/>
                <w:kern w:val="0"/>
                <w:lang w:eastAsia="hr-HR" w:bidi="ar-SA"/>
              </w:rPr>
              <w:t>voditelja aukcije</w:t>
            </w:r>
            <w:r w:rsidRPr="00AE3057">
              <w:rPr>
                <w:rFonts w:eastAsia="Times New Roman" w:cs="Times New Roman"/>
                <w:kern w:val="0"/>
                <w:lang w:eastAsia="hr-HR" w:bidi="ar-SA"/>
              </w:rPr>
              <w:t xml:space="preserve"> sustavu kroz web</w:t>
            </w:r>
            <w:r w:rsidRPr="00AE3057" w:rsidR="00347620">
              <w:rPr>
                <w:rFonts w:eastAsia="Times New Roman" w:cs="Times New Roman"/>
                <w:kern w:val="0"/>
                <w:lang w:eastAsia="hr-HR" w:bidi="ar-SA"/>
              </w:rPr>
              <w:t xml:space="preserve"> </w:t>
            </w:r>
            <w:r w:rsidRPr="00AE3057">
              <w:rPr>
                <w:rFonts w:eastAsia="Times New Roman" w:cs="Times New Roman"/>
                <w:kern w:val="0"/>
                <w:lang w:eastAsia="hr-HR" w:bidi="ar-SA"/>
              </w:rPr>
              <w:t>aplikaciju, prikaz početnog zaslona aplikacije</w:t>
            </w:r>
          </w:p>
          <w:p w:rsidRPr="00AE3057" w:rsidR="002F1A75" w:rsidP="000A69D8" w:rsidRDefault="002F1A75" w14:paraId="35F7E4F9" w14:textId="3836FC8C">
            <w:pPr>
              <w:widowControl/>
              <w:suppressAutoHyphens w:val="0"/>
              <w:ind w:left="915" w:hanging="915"/>
              <w:textAlignment w:val="baseline"/>
              <w:rPr>
                <w:rFonts w:eastAsia="Times New Roman" w:cs="Times New Roman"/>
                <w:kern w:val="0"/>
                <w:sz w:val="18"/>
                <w:szCs w:val="18"/>
                <w:lang w:eastAsia="hr-HR" w:bidi="ar-SA"/>
              </w:rPr>
            </w:pPr>
            <w:r w:rsidRPr="00AE3057">
              <w:rPr>
                <w:rFonts w:eastAsia="Times New Roman" w:cs="Times New Roman"/>
                <w:kern w:val="0"/>
                <w:lang w:eastAsia="hr-HR" w:bidi="ar-SA"/>
              </w:rPr>
              <w:t xml:space="preserve">2. korak: </w:t>
            </w:r>
            <w:r w:rsidRPr="00AE3057" w:rsidR="00447B2E">
              <w:rPr>
                <w:rFonts w:eastAsia="Times New Roman" w:cs="Times New Roman"/>
                <w:kern w:val="0"/>
                <w:lang w:eastAsia="hr-HR" w:bidi="ar-SA"/>
              </w:rPr>
              <w:t>Unos autentikacijskih podataka</w:t>
            </w:r>
          </w:p>
          <w:p w:rsidRPr="00AE3057" w:rsidR="002F1A75" w:rsidP="000A69D8" w:rsidRDefault="002F1A75" w14:paraId="0217E4E6" w14:textId="6822B74B">
            <w:pPr>
              <w:widowControl/>
              <w:suppressAutoHyphens w:val="0"/>
              <w:ind w:left="915" w:hanging="915"/>
              <w:textAlignment w:val="baseline"/>
              <w:rPr>
                <w:rFonts w:eastAsia="Times New Roman" w:cs="Times New Roman"/>
                <w:kern w:val="0"/>
                <w:lang w:eastAsia="hr-HR" w:bidi="ar-SA"/>
              </w:rPr>
            </w:pPr>
            <w:r w:rsidRPr="00AE3057">
              <w:rPr>
                <w:rFonts w:eastAsia="Times New Roman" w:cs="Times New Roman"/>
                <w:kern w:val="0"/>
                <w:lang w:eastAsia="hr-HR" w:bidi="ar-SA"/>
              </w:rPr>
              <w:t xml:space="preserve">3. korak: </w:t>
            </w:r>
            <w:r w:rsidRPr="00AE3057" w:rsidR="00447B2E">
              <w:rPr>
                <w:rFonts w:eastAsia="Times New Roman" w:cs="Times New Roman"/>
                <w:kern w:val="0"/>
                <w:lang w:eastAsia="hr-HR" w:bidi="ar-SA"/>
              </w:rPr>
              <w:t xml:space="preserve">Prikaz sučelja namijenjenog </w:t>
            </w:r>
            <w:r w:rsidRPr="00AE3057" w:rsidR="00124A09">
              <w:rPr>
                <w:rFonts w:eastAsia="Times New Roman" w:cs="Times New Roman"/>
                <w:kern w:val="0"/>
                <w:lang w:eastAsia="hr-HR" w:bidi="ar-SA"/>
              </w:rPr>
              <w:t>voditeljima</w:t>
            </w:r>
            <w:r w:rsidRPr="00AE3057" w:rsidR="00447B2E">
              <w:rPr>
                <w:rFonts w:eastAsia="Times New Roman" w:cs="Times New Roman"/>
                <w:kern w:val="0"/>
                <w:lang w:eastAsia="hr-HR" w:bidi="ar-SA"/>
              </w:rPr>
              <w:t xml:space="preserve"> aukcija</w:t>
            </w:r>
          </w:p>
          <w:p w:rsidRPr="00AE3057" w:rsidR="002F1A75" w:rsidP="000A69D8" w:rsidRDefault="002F1A75" w14:paraId="69B5071F" w14:textId="0C61C98E">
            <w:pPr>
              <w:widowControl/>
              <w:suppressAutoHyphens w:val="0"/>
              <w:ind w:left="915" w:hanging="915"/>
              <w:textAlignment w:val="baseline"/>
              <w:rPr>
                <w:rFonts w:eastAsia="Times New Roman" w:cs="Times New Roman"/>
                <w:kern w:val="0"/>
                <w:lang w:eastAsia="hr-HR" w:bidi="ar-SA"/>
              </w:rPr>
            </w:pPr>
            <w:r w:rsidRPr="00AE3057">
              <w:rPr>
                <w:rFonts w:eastAsia="Times New Roman" w:cs="Times New Roman"/>
                <w:kern w:val="0"/>
                <w:lang w:eastAsia="hr-HR" w:bidi="ar-SA"/>
              </w:rPr>
              <w:t xml:space="preserve">4. korak: </w:t>
            </w:r>
            <w:r w:rsidRPr="00AE3057" w:rsidR="00447B2E">
              <w:rPr>
                <w:rFonts w:eastAsia="Times New Roman" w:cs="Times New Roman"/>
                <w:kern w:val="0"/>
                <w:lang w:eastAsia="hr-HR" w:bidi="ar-SA"/>
              </w:rPr>
              <w:t>Kreira se nova aukcija</w:t>
            </w:r>
          </w:p>
          <w:p w:rsidRPr="00AE3057" w:rsidR="002F1A75" w:rsidP="000A69D8" w:rsidRDefault="002F1A75" w14:paraId="60DF199D" w14:textId="53C4D4FB">
            <w:pPr>
              <w:widowControl/>
              <w:suppressAutoHyphens w:val="0"/>
              <w:ind w:left="915" w:hanging="915"/>
              <w:textAlignment w:val="baseline"/>
              <w:rPr>
                <w:rFonts w:eastAsia="Times New Roman" w:cs="Times New Roman"/>
                <w:kern w:val="0"/>
                <w:lang w:eastAsia="hr-HR" w:bidi="ar-SA"/>
              </w:rPr>
            </w:pPr>
            <w:r w:rsidRPr="00AE3057">
              <w:rPr>
                <w:rFonts w:eastAsia="Times New Roman" w:cs="Times New Roman"/>
                <w:kern w:val="0"/>
                <w:lang w:eastAsia="hr-HR" w:bidi="ar-SA"/>
              </w:rPr>
              <w:t xml:space="preserve">5. korak: </w:t>
            </w:r>
            <w:r w:rsidRPr="00AE3057" w:rsidR="001E0C6D">
              <w:rPr>
                <w:rFonts w:eastAsia="Times New Roman" w:cs="Times New Roman"/>
                <w:kern w:val="0"/>
                <w:lang w:eastAsia="hr-HR" w:bidi="ar-SA"/>
              </w:rPr>
              <w:t>Definiraju se parametri aukcije</w:t>
            </w:r>
          </w:p>
          <w:p w:rsidRPr="00AE3057" w:rsidR="002F1A75" w:rsidP="000A69D8" w:rsidRDefault="002F1A75" w14:paraId="4930C4F4" w14:textId="77777777">
            <w:pPr>
              <w:widowControl/>
              <w:suppressAutoHyphens w:val="0"/>
              <w:ind w:left="915" w:hanging="915"/>
              <w:textAlignment w:val="baseline"/>
              <w:rPr>
                <w:rFonts w:eastAsia="Times New Roman" w:cs="Times New Roman"/>
                <w:kern w:val="0"/>
                <w:lang w:eastAsia="hr-HR" w:bidi="ar-SA"/>
              </w:rPr>
            </w:pPr>
            <w:r w:rsidRPr="00AE3057">
              <w:rPr>
                <w:rFonts w:eastAsia="Times New Roman" w:cs="Times New Roman"/>
                <w:kern w:val="0"/>
                <w:lang w:eastAsia="hr-HR" w:bidi="ar-SA"/>
              </w:rPr>
              <w:t xml:space="preserve">6. korak: Kreira se zapis u bazi podataka </w:t>
            </w:r>
          </w:p>
          <w:p w:rsidRPr="00AE3057" w:rsidR="002F1A75" w:rsidP="000A69D8" w:rsidRDefault="002F1A75" w14:paraId="6F24C527" w14:textId="77777777">
            <w:pPr>
              <w:widowControl/>
              <w:suppressAutoHyphens w:val="0"/>
              <w:ind w:left="915" w:hanging="915"/>
              <w:textAlignment w:val="baseline"/>
              <w:rPr>
                <w:rFonts w:eastAsia="Times New Roman" w:cs="Times New Roman"/>
                <w:kern w:val="0"/>
                <w:lang w:eastAsia="hr-HR" w:bidi="ar-SA"/>
              </w:rPr>
            </w:pPr>
            <w:r w:rsidRPr="00AE3057">
              <w:rPr>
                <w:rFonts w:eastAsia="Times New Roman" w:cs="Times New Roman"/>
                <w:kern w:val="0"/>
                <w:lang w:eastAsia="hr-HR" w:bidi="ar-SA"/>
              </w:rPr>
              <w:t xml:space="preserve">7. korak: </w:t>
            </w:r>
            <w:r w:rsidRPr="00AE3057" w:rsidR="001E0C6D">
              <w:rPr>
                <w:rFonts w:eastAsia="Times New Roman" w:cs="Times New Roman"/>
                <w:kern w:val="0"/>
                <w:lang w:eastAsia="hr-HR" w:bidi="ar-SA"/>
              </w:rPr>
              <w:t>Sustav se postavlja u stanje spremno za aktivaciju aukcije</w:t>
            </w:r>
          </w:p>
          <w:p w:rsidRPr="00AE3057" w:rsidR="00620D00" w:rsidP="000A69D8" w:rsidRDefault="00620D00" w14:paraId="30665D93" w14:textId="77777777">
            <w:pPr>
              <w:widowControl/>
              <w:suppressAutoHyphens w:val="0"/>
              <w:ind w:left="915" w:hanging="915"/>
              <w:textAlignment w:val="baseline"/>
              <w:rPr>
                <w:rFonts w:eastAsia="Times New Roman" w:cs="Times New Roman"/>
                <w:kern w:val="0"/>
                <w:lang w:eastAsia="hr-HR" w:bidi="ar-SA"/>
              </w:rPr>
            </w:pPr>
            <w:r w:rsidRPr="00AE3057">
              <w:rPr>
                <w:rFonts w:eastAsia="Times New Roman" w:cs="Times New Roman"/>
                <w:kern w:val="0"/>
                <w:lang w:eastAsia="hr-HR" w:bidi="ar-SA"/>
              </w:rPr>
              <w:t>8. korak: Sustav upućuje poziv zainteresiranim kupcima.</w:t>
            </w:r>
          </w:p>
          <w:p w:rsidRPr="00AE3057" w:rsidR="00620D00" w:rsidP="000A69D8" w:rsidRDefault="00620D00" w14:paraId="6F009483" w14:textId="517EF9B7">
            <w:pPr>
              <w:widowControl/>
              <w:suppressAutoHyphens w:val="0"/>
              <w:ind w:left="915" w:hanging="915"/>
              <w:textAlignment w:val="baseline"/>
              <w:rPr>
                <w:rFonts w:eastAsia="Times New Roman" w:cs="Times New Roman"/>
                <w:kern w:val="0"/>
                <w:lang w:eastAsia="hr-HR" w:bidi="ar-SA"/>
              </w:rPr>
            </w:pPr>
            <w:r w:rsidRPr="00AE3057">
              <w:rPr>
                <w:rFonts w:eastAsia="Times New Roman" w:cs="Times New Roman"/>
                <w:kern w:val="0"/>
                <w:lang w:eastAsia="hr-HR" w:bidi="ar-SA"/>
              </w:rPr>
              <w:t xml:space="preserve">9, korak: </w:t>
            </w:r>
            <w:r w:rsidRPr="00AE3057" w:rsidR="007F45F1">
              <w:rPr>
                <w:rFonts w:eastAsia="Times New Roman" w:cs="Times New Roman"/>
                <w:kern w:val="0"/>
                <w:lang w:eastAsia="hr-HR" w:bidi="ar-SA"/>
              </w:rPr>
              <w:t>Administrator</w:t>
            </w:r>
            <w:r w:rsidRPr="00AE3057">
              <w:rPr>
                <w:rFonts w:eastAsia="Times New Roman" w:cs="Times New Roman"/>
                <w:kern w:val="0"/>
                <w:lang w:eastAsia="hr-HR" w:bidi="ar-SA"/>
              </w:rPr>
              <w:t xml:space="preserve"> pokreće aukciju koja u zakazano vrijeme prikazuje </w:t>
            </w:r>
            <w:r w:rsidRPr="00AE3057" w:rsidR="00297776">
              <w:rPr>
                <w:rFonts w:eastAsia="Times New Roman" w:cs="Times New Roman"/>
                <w:kern w:val="0"/>
                <w:lang w:eastAsia="hr-HR" w:bidi="ar-SA"/>
              </w:rPr>
              <w:t>katalog artefakta kupcima</w:t>
            </w:r>
          </w:p>
        </w:tc>
      </w:tr>
      <w:tr w:rsidRPr="0058502B" w:rsidR="002F1A75" w:rsidTr="00536EE4" w14:paraId="29BEA0E8"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tcPr>
          <w:p w:rsidRPr="00AE3057" w:rsidR="002F1A75" w:rsidP="000A69D8" w:rsidRDefault="002F1A75" w14:paraId="4C81C710" w14:textId="77777777">
            <w:pPr>
              <w:widowControl/>
              <w:suppressAutoHyphens w:val="0"/>
              <w:textAlignment w:val="baseline"/>
              <w:rPr>
                <w:rFonts w:eastAsia="Times New Roman" w:cs="Times New Roman"/>
                <w:b/>
                <w:bCs/>
                <w:kern w:val="0"/>
                <w:lang w:eastAsia="hr-HR" w:bidi="ar-SA"/>
              </w:rPr>
            </w:pPr>
            <w:r w:rsidRPr="00AE3057">
              <w:rPr>
                <w:rFonts w:eastAsia="Times New Roman" w:cs="Times New Roman"/>
                <w:b/>
                <w:bCs/>
                <w:kern w:val="0"/>
                <w:lang w:eastAsia="hr-HR" w:bidi="ar-SA"/>
              </w:rPr>
              <w:t xml:space="preserve"> Alternativni tijek:</w:t>
            </w:r>
          </w:p>
        </w:tc>
      </w:tr>
      <w:tr w:rsidRPr="0058502B" w:rsidR="002F1A75" w:rsidTr="00536EE4" w14:paraId="5FA68EB4"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vAlign w:val="center"/>
          </w:tcPr>
          <w:p w:rsidRPr="00AE3057" w:rsidR="002F1A75" w:rsidP="00297776" w:rsidRDefault="002F1A75" w14:paraId="72667515" w14:textId="5F1B8732">
            <w:pPr>
              <w:widowControl/>
              <w:suppressAutoHyphens w:val="0"/>
              <w:textAlignment w:val="baseline"/>
              <w:rPr>
                <w:rFonts w:eastAsia="Times New Roman" w:cs="Times New Roman"/>
                <w:kern w:val="0"/>
                <w:lang w:eastAsia="hr-HR" w:bidi="ar-SA"/>
              </w:rPr>
            </w:pPr>
            <w:r w:rsidRPr="00AE3057">
              <w:rPr>
                <w:rFonts w:eastAsia="Times New Roman" w:cs="Times New Roman"/>
                <w:b/>
                <w:bCs/>
                <w:kern w:val="0"/>
                <w:lang w:eastAsia="hr-HR" w:bidi="ar-SA"/>
              </w:rPr>
              <w:t xml:space="preserve"> </w:t>
            </w:r>
            <w:r w:rsidRPr="00AE3057">
              <w:rPr>
                <w:rFonts w:eastAsia="Times New Roman" w:cs="Times New Roman"/>
                <w:kern w:val="0"/>
                <w:lang w:eastAsia="hr-HR" w:bidi="ar-SA"/>
              </w:rPr>
              <w:t>Ako ne radi konekcija s bazom – prikazuje se odgovarajuća obavijest</w:t>
            </w:r>
          </w:p>
        </w:tc>
      </w:tr>
      <w:tr w:rsidRPr="0058502B" w:rsidR="002F1A75" w:rsidTr="00536EE4" w14:paraId="66357A30"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hideMark/>
          </w:tcPr>
          <w:p w:rsidRPr="00AE3057" w:rsidR="002F1A75" w:rsidP="000A69D8" w:rsidRDefault="002F1A75" w14:paraId="13BD74C6" w14:textId="4584B098">
            <w:pPr>
              <w:widowControl/>
              <w:suppressAutoHyphens w:val="0"/>
              <w:textAlignment w:val="baseline"/>
              <w:rPr>
                <w:rFonts w:eastAsia="Times New Roman" w:cs="Times New Roman"/>
                <w:kern w:val="0"/>
                <w:sz w:val="18"/>
                <w:szCs w:val="18"/>
                <w:lang w:eastAsia="hr-HR" w:bidi="ar-SA"/>
              </w:rPr>
            </w:pPr>
            <w:r w:rsidRPr="00AE3057">
              <w:rPr>
                <w:rFonts w:eastAsia="Times New Roman" w:cs="Times New Roman"/>
                <w:b/>
                <w:bCs/>
                <w:kern w:val="0"/>
                <w:lang w:eastAsia="hr-HR" w:bidi="ar-SA"/>
              </w:rPr>
              <w:t xml:space="preserve"> Preduvjeti za daljnji tijek:</w:t>
            </w:r>
          </w:p>
        </w:tc>
      </w:tr>
      <w:tr w:rsidRPr="0058502B" w:rsidR="002F1A75" w:rsidTr="00536EE4" w14:paraId="3CEF83B1" w14:textId="77777777">
        <w:trPr>
          <w:trHeight w:val="676"/>
        </w:trPr>
        <w:tc>
          <w:tcPr>
            <w:tcW w:w="6796" w:type="dxa"/>
            <w:gridSpan w:val="2"/>
            <w:tcBorders>
              <w:top w:val="single" w:color="auto" w:sz="6" w:space="0"/>
              <w:left w:val="single" w:color="auto" w:sz="6" w:space="0"/>
              <w:bottom w:val="single" w:color="auto" w:sz="6" w:space="0"/>
              <w:right w:val="single" w:color="auto" w:sz="6" w:space="0"/>
            </w:tcBorders>
            <w:vAlign w:val="center"/>
            <w:hideMark/>
          </w:tcPr>
          <w:p w:rsidRPr="00AE3057" w:rsidR="002F1A75" w:rsidP="000A69D8" w:rsidRDefault="00AE3057" w14:paraId="2C9D6E5D" w14:textId="70B7A4CA">
            <w:pPr>
              <w:widowControl/>
              <w:suppressAutoHyphens w:val="0"/>
              <w:textAlignment w:val="baseline"/>
              <w:rPr>
                <w:rFonts w:eastAsia="Times New Roman" w:cs="Times New Roman"/>
                <w:kern w:val="0"/>
                <w:lang w:eastAsia="hr-HR" w:bidi="ar-SA"/>
              </w:rPr>
            </w:pPr>
            <w:r w:rsidRPr="00AE3057">
              <w:rPr>
                <w:rFonts w:eastAsia="Times New Roman" w:cs="Times New Roman"/>
                <w:kern w:val="0"/>
                <w:lang w:eastAsia="hr-HR" w:bidi="ar-SA"/>
              </w:rPr>
              <w:t>Dodjela privilegija</w:t>
            </w:r>
            <w:r w:rsidRPr="00AE3057" w:rsidR="002F1A75">
              <w:rPr>
                <w:rFonts w:eastAsia="Times New Roman" w:cs="Times New Roman"/>
                <w:kern w:val="0"/>
                <w:lang w:eastAsia="hr-HR" w:bidi="ar-SA"/>
              </w:rPr>
              <w:t xml:space="preserve"> </w:t>
            </w:r>
            <w:r w:rsidRPr="00AE3057" w:rsidR="00297776">
              <w:rPr>
                <w:rFonts w:eastAsia="Times New Roman" w:cs="Times New Roman"/>
                <w:kern w:val="0"/>
                <w:lang w:eastAsia="hr-HR" w:bidi="ar-SA"/>
              </w:rPr>
              <w:t>voditelja aukcija</w:t>
            </w:r>
            <w:r w:rsidRPr="00AE3057" w:rsidR="002F1A75">
              <w:rPr>
                <w:rFonts w:eastAsia="Times New Roman" w:cs="Times New Roman"/>
                <w:kern w:val="0"/>
                <w:lang w:eastAsia="hr-HR" w:bidi="ar-SA"/>
              </w:rPr>
              <w:t xml:space="preserve"> od administratora</w:t>
            </w:r>
          </w:p>
          <w:p w:rsidRPr="00AE3057" w:rsidR="002F1A75" w:rsidP="000A69D8" w:rsidRDefault="00AE3057" w14:paraId="2E9FA0FB" w14:textId="0F35230F">
            <w:pPr>
              <w:widowControl/>
              <w:suppressAutoHyphens w:val="0"/>
              <w:textAlignment w:val="baseline"/>
              <w:rPr>
                <w:rFonts w:eastAsia="Times New Roman" w:cs="Times New Roman"/>
                <w:kern w:val="0"/>
                <w:sz w:val="18"/>
                <w:szCs w:val="18"/>
                <w:lang w:eastAsia="hr-HR" w:bidi="ar-SA"/>
              </w:rPr>
            </w:pPr>
            <w:r w:rsidRPr="00AE3057">
              <w:rPr>
                <w:rFonts w:eastAsia="Times New Roman" w:cs="Times New Roman"/>
                <w:kern w:val="0"/>
                <w:lang w:eastAsia="hr-HR" w:bidi="ar-SA"/>
              </w:rPr>
              <w:t>Dodjela artefakata voditelju aukcije od strane administratora.</w:t>
            </w:r>
          </w:p>
        </w:tc>
      </w:tr>
    </w:tbl>
    <w:p w:rsidR="002F1A75" w:rsidP="002F1A75" w:rsidRDefault="002F1A75" w14:paraId="4B9BF438" w14:textId="77777777">
      <w:pPr>
        <w:pStyle w:val="BodyText"/>
        <w:rPr>
          <w:rFonts w:cs="Times New Roman"/>
          <w:highlight w:val="yellow"/>
        </w:rPr>
      </w:pPr>
    </w:p>
    <w:p w:rsidR="00B73719" w:rsidP="002F1A75" w:rsidRDefault="00B73719" w14:paraId="611B71FD" w14:textId="77777777">
      <w:pPr>
        <w:pStyle w:val="BodyText"/>
        <w:rPr>
          <w:rFonts w:cs="Times New Roman"/>
          <w:highlight w:val="yellow"/>
        </w:rPr>
      </w:pPr>
    </w:p>
    <w:p w:rsidRPr="0058502B" w:rsidR="00B73719" w:rsidP="00B73719" w:rsidRDefault="00B73719" w14:paraId="5554499F" w14:textId="1828DBC7">
      <w:pPr>
        <w:pStyle w:val="BodyText"/>
        <w:jc w:val="center"/>
        <w:rPr>
          <w:rFonts w:cs="Times New Roman"/>
          <w:highlight w:val="yellow"/>
        </w:rPr>
      </w:pPr>
      <w:r>
        <w:rPr>
          <w:noProof/>
        </w:rPr>
        <w:drawing>
          <wp:inline distT="0" distB="0" distL="0" distR="0" wp14:anchorId="72841810" wp14:editId="2D93A464">
            <wp:extent cx="3573780" cy="5493201"/>
            <wp:effectExtent l="0" t="0" r="7620" b="0"/>
            <wp:docPr id="4660775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77541" name="Picture 466077541"/>
                    <pic:cNvPicPr/>
                  </pic:nvPicPr>
                  <pic:blipFill>
                    <a:blip r:embed="rId82">
                      <a:extLst>
                        <a:ext uri="{28A0092B-C50C-407E-A947-70E740481C1C}">
                          <a14:useLocalDpi xmlns:a14="http://schemas.microsoft.com/office/drawing/2010/main" val="0"/>
                        </a:ext>
                      </a:extLst>
                    </a:blip>
                    <a:stretch>
                      <a:fillRect/>
                    </a:stretch>
                  </pic:blipFill>
                  <pic:spPr>
                    <a:xfrm>
                      <a:off x="0" y="0"/>
                      <a:ext cx="3580793" cy="5503981"/>
                    </a:xfrm>
                    <a:prstGeom prst="rect">
                      <a:avLst/>
                    </a:prstGeom>
                  </pic:spPr>
                </pic:pic>
              </a:graphicData>
            </a:graphic>
          </wp:inline>
        </w:drawing>
      </w:r>
    </w:p>
    <w:p w:rsidR="00536EE4" w:rsidRDefault="00536EE4" w14:paraId="6D486172" w14:textId="77777777">
      <w:r>
        <w:br w:type="page"/>
      </w:r>
    </w:p>
    <w:tbl>
      <w:tblPr>
        <w:tblW w:w="679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99"/>
        <w:gridCol w:w="4997"/>
      </w:tblGrid>
      <w:tr w:rsidRPr="0058502B" w:rsidR="002F1A75" w:rsidTr="00536EE4" w14:paraId="23E10A68"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hideMark/>
          </w:tcPr>
          <w:p w:rsidRPr="009D13D1" w:rsidR="002F1A75" w:rsidP="000A69D8" w:rsidRDefault="002F1A75" w14:paraId="38F4D6CB" w14:textId="0278BF1D">
            <w:pPr>
              <w:widowControl/>
              <w:suppressAutoHyphens w:val="0"/>
              <w:textAlignment w:val="baseline"/>
              <w:rPr>
                <w:rFonts w:eastAsia="Times New Roman" w:cs="Times New Roman"/>
                <w:kern w:val="0"/>
                <w:sz w:val="18"/>
                <w:szCs w:val="18"/>
                <w:lang w:eastAsia="hr-HR" w:bidi="ar-SA"/>
              </w:rPr>
            </w:pPr>
            <w:r w:rsidRPr="009D13D1">
              <w:rPr>
                <w:rFonts w:eastAsia="Times New Roman" w:cs="Times New Roman"/>
                <w:b/>
                <w:bCs/>
                <w:kern w:val="0"/>
                <w:lang w:eastAsia="hr-HR" w:bidi="ar-SA"/>
              </w:rPr>
              <w:t xml:space="preserve">UC </w:t>
            </w:r>
            <w:r w:rsidRPr="009D13D1" w:rsidR="005700F0">
              <w:rPr>
                <w:rFonts w:eastAsia="Times New Roman" w:cs="Times New Roman"/>
                <w:b/>
                <w:bCs/>
                <w:kern w:val="0"/>
                <w:lang w:eastAsia="hr-HR" w:bidi="ar-SA"/>
              </w:rPr>
              <w:t>1</w:t>
            </w:r>
            <w:r w:rsidRPr="009D13D1">
              <w:rPr>
                <w:rFonts w:eastAsia="Times New Roman" w:cs="Times New Roman"/>
                <w:b/>
                <w:bCs/>
                <w:kern w:val="0"/>
                <w:lang w:eastAsia="hr-HR" w:bidi="ar-SA"/>
              </w:rPr>
              <w:t>.</w:t>
            </w:r>
            <w:r w:rsidRPr="009D13D1" w:rsidR="005700F0">
              <w:rPr>
                <w:rFonts w:eastAsia="Times New Roman" w:cs="Times New Roman"/>
                <w:b/>
                <w:bCs/>
                <w:kern w:val="0"/>
                <w:lang w:eastAsia="hr-HR" w:bidi="ar-SA"/>
              </w:rPr>
              <w:t>5</w:t>
            </w:r>
            <w:r w:rsidRPr="009D13D1">
              <w:rPr>
                <w:rFonts w:eastAsia="Times New Roman" w:cs="Times New Roman"/>
                <w:b/>
                <w:bCs/>
                <w:kern w:val="0"/>
                <w:lang w:eastAsia="hr-HR" w:bidi="ar-SA"/>
              </w:rPr>
              <w:t>.</w:t>
            </w:r>
          </w:p>
        </w:tc>
      </w:tr>
      <w:tr w:rsidRPr="0058502B" w:rsidR="00B5162E" w:rsidTr="00536EE4" w14:paraId="7D21FFFA"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hideMark/>
          </w:tcPr>
          <w:p w:rsidRPr="00D23FAB" w:rsidR="00B5162E" w:rsidP="00B5162E" w:rsidRDefault="00B5162E" w14:paraId="0B58F766" w14:textId="6453B25F">
            <w:pPr>
              <w:widowControl/>
              <w:suppressAutoHyphens w:val="0"/>
              <w:textAlignment w:val="baseline"/>
              <w:rPr>
                <w:rFonts w:eastAsia="Times New Roman" w:cs="Times New Roman"/>
                <w:kern w:val="0"/>
                <w:sz w:val="18"/>
                <w:szCs w:val="18"/>
                <w:lang w:eastAsia="hr-HR" w:bidi="ar-SA"/>
              </w:rPr>
            </w:pPr>
            <w:r w:rsidRPr="0578CBA1">
              <w:rPr>
                <w:b/>
              </w:rPr>
              <w:t xml:space="preserve"> Naslov</w:t>
            </w:r>
          </w:p>
        </w:tc>
        <w:tc>
          <w:tcPr>
            <w:tcW w:w="4997" w:type="dxa"/>
            <w:tcBorders>
              <w:top w:val="nil"/>
              <w:left w:val="single" w:color="auto" w:sz="6" w:space="0"/>
              <w:bottom w:val="single" w:color="auto" w:sz="6" w:space="0"/>
              <w:right w:val="single" w:color="auto" w:sz="6" w:space="0"/>
            </w:tcBorders>
            <w:vAlign w:val="center"/>
            <w:hideMark/>
          </w:tcPr>
          <w:p w:rsidRPr="00D23FAB" w:rsidR="00B5162E" w:rsidP="00B5162E" w:rsidRDefault="00B5162E" w14:paraId="6F17BFB2" w14:textId="71BFF5A8">
            <w:pPr>
              <w:widowControl/>
              <w:suppressAutoHyphens w:val="0"/>
              <w:textAlignment w:val="baseline"/>
              <w:rPr>
                <w:rFonts w:eastAsia="Times New Roman" w:cs="Times New Roman"/>
                <w:kern w:val="0"/>
                <w:sz w:val="18"/>
                <w:szCs w:val="18"/>
                <w:lang w:eastAsia="hr-HR" w:bidi="ar-SA"/>
              </w:rPr>
            </w:pPr>
            <w:r w:rsidRPr="00D23FAB">
              <w:rPr>
                <w:rFonts w:eastAsia="Times New Roman" w:cs="Times New Roman"/>
                <w:kern w:val="0"/>
                <w:lang w:eastAsia="hr-HR" w:bidi="ar-SA"/>
              </w:rPr>
              <w:t xml:space="preserve"> </w:t>
            </w:r>
            <w:r w:rsidRPr="00D23FAB" w:rsidR="009D13D1">
              <w:rPr>
                <w:rFonts w:eastAsia="Times New Roman" w:cs="Times New Roman"/>
                <w:kern w:val="0"/>
                <w:lang w:eastAsia="hr-HR" w:bidi="ar-SA"/>
              </w:rPr>
              <w:t>Zaključivanje aukcije od strane administratora</w:t>
            </w:r>
          </w:p>
        </w:tc>
      </w:tr>
      <w:tr w:rsidRPr="0058502B" w:rsidR="00B5162E" w:rsidTr="00536EE4" w14:paraId="134DD9B7"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hideMark/>
          </w:tcPr>
          <w:p w:rsidRPr="00D23FAB" w:rsidR="00B5162E" w:rsidP="00B5162E" w:rsidRDefault="00B5162E" w14:paraId="1C6624D1" w14:textId="586FC1B1">
            <w:pPr>
              <w:widowControl/>
              <w:suppressAutoHyphens w:val="0"/>
              <w:textAlignment w:val="baseline"/>
              <w:rPr>
                <w:rFonts w:eastAsia="Times New Roman" w:cs="Times New Roman"/>
                <w:kern w:val="0"/>
                <w:sz w:val="18"/>
                <w:szCs w:val="18"/>
                <w:lang w:eastAsia="hr-HR" w:bidi="ar-SA"/>
              </w:rPr>
            </w:pPr>
            <w:r w:rsidRPr="0578CBA1">
              <w:rPr>
                <w:b/>
              </w:rPr>
              <w:t xml:space="preserve"> Akteri</w:t>
            </w:r>
          </w:p>
        </w:tc>
        <w:tc>
          <w:tcPr>
            <w:tcW w:w="4997" w:type="dxa"/>
            <w:tcBorders>
              <w:top w:val="single" w:color="auto" w:sz="6" w:space="0"/>
              <w:left w:val="single" w:color="auto" w:sz="6" w:space="0"/>
              <w:bottom w:val="single" w:color="auto" w:sz="6" w:space="0"/>
              <w:right w:val="single" w:color="auto" w:sz="6" w:space="0"/>
            </w:tcBorders>
            <w:vAlign w:val="center"/>
            <w:hideMark/>
          </w:tcPr>
          <w:p w:rsidRPr="00D23FAB" w:rsidR="00B5162E" w:rsidP="00B5162E" w:rsidRDefault="00B5162E" w14:paraId="159F174E" w14:textId="390DEBA5">
            <w:pPr>
              <w:widowControl/>
              <w:suppressAutoHyphens w:val="0"/>
              <w:textAlignment w:val="baseline"/>
              <w:rPr>
                <w:rFonts w:eastAsia="Times New Roman" w:cs="Times New Roman"/>
                <w:kern w:val="0"/>
                <w:sz w:val="18"/>
                <w:szCs w:val="18"/>
                <w:lang w:eastAsia="hr-HR" w:bidi="ar-SA"/>
              </w:rPr>
            </w:pPr>
            <w:r w:rsidRPr="00D23FAB">
              <w:rPr>
                <w:rFonts w:eastAsia="Times New Roman" w:cs="Times New Roman"/>
                <w:kern w:val="0"/>
                <w:lang w:eastAsia="hr-HR" w:bidi="ar-SA"/>
              </w:rPr>
              <w:t xml:space="preserve"> </w:t>
            </w:r>
            <w:r w:rsidRPr="00D23FAB" w:rsidR="00A14D3B">
              <w:rPr>
                <w:rFonts w:eastAsia="Times New Roman" w:cs="Times New Roman"/>
                <w:kern w:val="0"/>
                <w:lang w:eastAsia="hr-HR" w:bidi="ar-SA"/>
              </w:rPr>
              <w:t>Administrator</w:t>
            </w:r>
          </w:p>
        </w:tc>
      </w:tr>
      <w:tr w:rsidRPr="0058502B" w:rsidR="00B5162E" w:rsidTr="00536EE4" w14:paraId="1938EE75"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tcPr>
          <w:p w:rsidRPr="00D23FAB" w:rsidR="00B5162E" w:rsidP="00B5162E" w:rsidRDefault="00B5162E" w14:paraId="2CA5F4CF" w14:textId="77777777">
            <w:pPr>
              <w:widowControl/>
              <w:suppressAutoHyphens w:val="0"/>
              <w:textAlignment w:val="baseline"/>
              <w:rPr>
                <w:rFonts w:eastAsia="Times New Roman" w:cs="Times New Roman"/>
                <w:b/>
                <w:bCs/>
                <w:kern w:val="0"/>
                <w:lang w:eastAsia="hr-HR" w:bidi="ar-SA"/>
              </w:rPr>
            </w:pPr>
            <w:r w:rsidRPr="0578CBA1">
              <w:rPr>
                <w:b/>
              </w:rPr>
              <w:t xml:space="preserve"> Opis</w:t>
            </w:r>
          </w:p>
        </w:tc>
        <w:tc>
          <w:tcPr>
            <w:tcW w:w="4997" w:type="dxa"/>
            <w:tcBorders>
              <w:top w:val="single" w:color="auto" w:sz="6" w:space="0"/>
              <w:left w:val="single" w:color="auto" w:sz="6" w:space="0"/>
              <w:bottom w:val="single" w:color="auto" w:sz="6" w:space="0"/>
              <w:right w:val="single" w:color="auto" w:sz="6" w:space="0"/>
            </w:tcBorders>
            <w:vAlign w:val="center"/>
          </w:tcPr>
          <w:p w:rsidRPr="00D23FAB" w:rsidR="00B5162E" w:rsidP="00B5162E" w:rsidRDefault="00A14D3B" w14:paraId="75AD6CEE" w14:textId="01CE014B">
            <w:pPr>
              <w:widowControl/>
              <w:suppressAutoHyphens w:val="0"/>
              <w:textAlignment w:val="baseline"/>
              <w:rPr>
                <w:rFonts w:eastAsia="Times New Roman" w:cs="Times New Roman"/>
                <w:kern w:val="0"/>
                <w:lang w:eastAsia="hr-HR" w:bidi="ar-SA"/>
              </w:rPr>
            </w:pPr>
            <w:r w:rsidRPr="00D23FAB">
              <w:rPr>
                <w:rFonts w:eastAsia="Times New Roman" w:cs="Times New Roman"/>
                <w:kern w:val="0"/>
                <w:lang w:eastAsia="hr-HR" w:bidi="ar-SA"/>
              </w:rPr>
              <w:t xml:space="preserve">Administrator može zaustaviti aukciju mimo definiranog vremena završetka aukcije </w:t>
            </w:r>
            <w:r w:rsidRPr="00D23FAB" w:rsidR="009B0114">
              <w:rPr>
                <w:rFonts w:eastAsia="Times New Roman" w:cs="Times New Roman"/>
                <w:kern w:val="0"/>
                <w:lang w:eastAsia="hr-HR" w:bidi="ar-SA"/>
              </w:rPr>
              <w:t>u slučaju nepredviđenih okolnosti ili uočenih nepravilnosti u radu sustava ili provedbi aukcije.</w:t>
            </w:r>
          </w:p>
        </w:tc>
      </w:tr>
      <w:tr w:rsidRPr="0058502B" w:rsidR="00B5162E" w:rsidTr="00536EE4" w14:paraId="74F201E4"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hideMark/>
          </w:tcPr>
          <w:p w:rsidRPr="00D23FAB" w:rsidR="00B5162E" w:rsidP="00B5162E" w:rsidRDefault="00B5162E" w14:paraId="5D410ED9" w14:textId="62F7BD28">
            <w:pPr>
              <w:widowControl/>
              <w:suppressAutoHyphens w:val="0"/>
              <w:textAlignment w:val="baseline"/>
              <w:rPr>
                <w:rFonts w:eastAsia="Times New Roman" w:cs="Times New Roman"/>
                <w:kern w:val="0"/>
                <w:lang w:eastAsia="hr-HR" w:bidi="ar-SA"/>
              </w:rPr>
            </w:pPr>
            <w:r w:rsidRPr="0578CBA1">
              <w:rPr>
                <w:b/>
              </w:rPr>
              <w:t xml:space="preserve"> Početno stanje i preduvjeti</w:t>
            </w:r>
          </w:p>
        </w:tc>
        <w:tc>
          <w:tcPr>
            <w:tcW w:w="4997" w:type="dxa"/>
            <w:tcBorders>
              <w:top w:val="single" w:color="auto" w:sz="6" w:space="0"/>
              <w:left w:val="single" w:color="auto" w:sz="6" w:space="0"/>
              <w:bottom w:val="single" w:color="auto" w:sz="6" w:space="0"/>
              <w:right w:val="single" w:color="auto" w:sz="6" w:space="0"/>
            </w:tcBorders>
            <w:vAlign w:val="center"/>
            <w:hideMark/>
          </w:tcPr>
          <w:p w:rsidRPr="00D23FAB" w:rsidR="00D23FAB" w:rsidP="00B5162E" w:rsidRDefault="00B9583A" w14:paraId="2819C1D4" w14:textId="77777777">
            <w:pPr>
              <w:widowControl/>
              <w:suppressAutoHyphens w:val="0"/>
              <w:textAlignment w:val="baseline"/>
              <w:rPr>
                <w:rFonts w:eastAsia="Times New Roman" w:cs="Times New Roman"/>
                <w:kern w:val="0"/>
                <w:lang w:eastAsia="hr-HR" w:bidi="ar-SA"/>
              </w:rPr>
            </w:pPr>
            <w:r w:rsidRPr="00D23FAB">
              <w:rPr>
                <w:rFonts w:eastAsia="Times New Roman" w:cs="Times New Roman"/>
                <w:kern w:val="0"/>
                <w:lang w:eastAsia="hr-HR" w:bidi="ar-SA"/>
              </w:rPr>
              <w:t>Aukcija je kreirana.</w:t>
            </w:r>
          </w:p>
          <w:p w:rsidRPr="00D23FAB" w:rsidR="00B5162E" w:rsidP="00B5162E" w:rsidRDefault="009B0114" w14:paraId="23E38BE7" w14:textId="791B51B0">
            <w:pPr>
              <w:widowControl/>
              <w:suppressAutoHyphens w:val="0"/>
              <w:textAlignment w:val="baseline"/>
              <w:rPr>
                <w:rFonts w:eastAsia="Times New Roman" w:cs="Times New Roman"/>
                <w:kern w:val="0"/>
                <w:lang w:eastAsia="hr-HR" w:bidi="ar-SA"/>
              </w:rPr>
            </w:pPr>
            <w:r w:rsidRPr="00D23FAB">
              <w:rPr>
                <w:rFonts w:eastAsia="Times New Roman" w:cs="Times New Roman"/>
                <w:kern w:val="0"/>
                <w:lang w:eastAsia="hr-HR" w:bidi="ar-SA"/>
              </w:rPr>
              <w:t xml:space="preserve">Administrator pregledava </w:t>
            </w:r>
            <w:r w:rsidRPr="00D23FAB" w:rsidR="00016DBF">
              <w:rPr>
                <w:rFonts w:eastAsia="Times New Roman" w:cs="Times New Roman"/>
                <w:kern w:val="0"/>
                <w:lang w:eastAsia="hr-HR" w:bidi="ar-SA"/>
              </w:rPr>
              <w:t>aukcije.</w:t>
            </w:r>
          </w:p>
          <w:p w:rsidRPr="00D23FAB" w:rsidR="00B5162E" w:rsidP="00B5162E" w:rsidRDefault="00016DBF" w14:paraId="62265E06" w14:textId="7F2DA346">
            <w:pPr>
              <w:widowControl/>
              <w:suppressAutoHyphens w:val="0"/>
              <w:textAlignment w:val="baseline"/>
              <w:rPr>
                <w:rFonts w:eastAsia="Times New Roman" w:cs="Times New Roman"/>
                <w:kern w:val="0"/>
                <w:lang w:eastAsia="hr-HR" w:bidi="ar-SA"/>
              </w:rPr>
            </w:pPr>
            <w:r w:rsidRPr="00D23FAB">
              <w:rPr>
                <w:rFonts w:eastAsia="Times New Roman" w:cs="Times New Roman"/>
                <w:kern w:val="0"/>
                <w:lang w:eastAsia="hr-HR" w:bidi="ar-SA"/>
              </w:rPr>
              <w:t>Administrator uočava nepravilnost u parametrima aukcije ili artefaktima ili na</w:t>
            </w:r>
            <w:r w:rsidRPr="00D23FAB" w:rsidR="00B9583A">
              <w:rPr>
                <w:rFonts w:eastAsia="Times New Roman" w:cs="Times New Roman"/>
                <w:kern w:val="0"/>
                <w:lang w:eastAsia="hr-HR" w:bidi="ar-SA"/>
              </w:rPr>
              <w:t>činu pristupa od strane korisnika</w:t>
            </w:r>
          </w:p>
        </w:tc>
      </w:tr>
      <w:tr w:rsidRPr="0058502B" w:rsidR="002F1A75" w:rsidTr="00536EE4" w14:paraId="33A0B747"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hideMark/>
          </w:tcPr>
          <w:p w:rsidRPr="00D23FAB" w:rsidR="002F1A75" w:rsidP="000A69D8" w:rsidRDefault="009F1AEB" w14:paraId="033F6F62" w14:textId="6ADB2E7C">
            <w:pPr>
              <w:widowControl/>
              <w:suppressAutoHyphens w:val="0"/>
              <w:textAlignment w:val="baseline"/>
              <w:rPr>
                <w:rFonts w:eastAsia="Times New Roman" w:cs="Times New Roman"/>
                <w:kern w:val="0"/>
                <w:sz w:val="18"/>
                <w:szCs w:val="18"/>
                <w:lang w:eastAsia="hr-HR" w:bidi="ar-SA"/>
              </w:rPr>
            </w:pPr>
            <w:r w:rsidRPr="00D23FAB">
              <w:rPr>
                <w:rFonts w:eastAsia="Times New Roman" w:cs="Times New Roman"/>
                <w:b/>
                <w:bCs/>
                <w:kern w:val="0"/>
                <w:lang w:eastAsia="hr-HR" w:bidi="ar-SA"/>
              </w:rPr>
              <w:t>Tijek aktivnosti:</w:t>
            </w:r>
          </w:p>
        </w:tc>
      </w:tr>
      <w:tr w:rsidRPr="0058502B" w:rsidR="002F1A75" w:rsidTr="00536EE4" w14:paraId="44C9735D"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vAlign w:val="center"/>
            <w:hideMark/>
          </w:tcPr>
          <w:p w:rsidRPr="00D23FAB" w:rsidR="002F1A75" w:rsidP="000A69D8" w:rsidRDefault="002F1A75" w14:paraId="37A3ECDF" w14:textId="6E497173">
            <w:pPr>
              <w:widowControl/>
              <w:suppressAutoHyphens w:val="0"/>
              <w:ind w:left="915" w:hanging="915"/>
              <w:textAlignment w:val="baseline"/>
              <w:rPr>
                <w:rFonts w:eastAsia="Times New Roman" w:cs="Times New Roman"/>
                <w:kern w:val="0"/>
                <w:sz w:val="18"/>
                <w:szCs w:val="18"/>
                <w:lang w:eastAsia="hr-HR" w:bidi="ar-SA"/>
              </w:rPr>
            </w:pPr>
            <w:r w:rsidRPr="00D23FAB">
              <w:rPr>
                <w:rFonts w:eastAsia="Times New Roman" w:cs="Times New Roman"/>
                <w:kern w:val="0"/>
                <w:lang w:eastAsia="hr-HR" w:bidi="ar-SA"/>
              </w:rPr>
              <w:t xml:space="preserve">1. korak: Pristup </w:t>
            </w:r>
            <w:r w:rsidRPr="00D23FAB" w:rsidR="00D23FAB">
              <w:rPr>
                <w:rFonts w:eastAsia="Times New Roman" w:cs="Times New Roman"/>
                <w:kern w:val="0"/>
                <w:lang w:eastAsia="hr-HR" w:bidi="ar-SA"/>
              </w:rPr>
              <w:t>administratora</w:t>
            </w:r>
            <w:r w:rsidRPr="00D23FAB">
              <w:rPr>
                <w:rFonts w:eastAsia="Times New Roman" w:cs="Times New Roman"/>
                <w:kern w:val="0"/>
                <w:lang w:eastAsia="hr-HR" w:bidi="ar-SA"/>
              </w:rPr>
              <w:t xml:space="preserve"> sustavu kroz web</w:t>
            </w:r>
            <w:r w:rsidRPr="00D23FAB" w:rsidR="00347620">
              <w:rPr>
                <w:rFonts w:eastAsia="Times New Roman" w:cs="Times New Roman"/>
                <w:kern w:val="0"/>
                <w:lang w:eastAsia="hr-HR" w:bidi="ar-SA"/>
              </w:rPr>
              <w:t xml:space="preserve"> </w:t>
            </w:r>
            <w:r w:rsidRPr="00D23FAB">
              <w:rPr>
                <w:rFonts w:eastAsia="Times New Roman" w:cs="Times New Roman"/>
                <w:kern w:val="0"/>
                <w:lang w:eastAsia="hr-HR" w:bidi="ar-SA"/>
              </w:rPr>
              <w:t>aplikaciju, prikaz početnog zaslona aplikacije</w:t>
            </w:r>
          </w:p>
          <w:p w:rsidRPr="00D23FAB" w:rsidR="002F1A75" w:rsidP="000A69D8" w:rsidRDefault="002F1A75" w14:paraId="26C2FBD5" w14:textId="534AA8E4">
            <w:pPr>
              <w:widowControl/>
              <w:suppressAutoHyphens w:val="0"/>
              <w:ind w:left="915" w:hanging="915"/>
              <w:textAlignment w:val="baseline"/>
              <w:rPr>
                <w:rFonts w:eastAsia="Times New Roman" w:cs="Times New Roman"/>
                <w:kern w:val="0"/>
                <w:sz w:val="18"/>
                <w:szCs w:val="18"/>
                <w:lang w:eastAsia="hr-HR" w:bidi="ar-SA"/>
              </w:rPr>
            </w:pPr>
            <w:r w:rsidRPr="00D23FAB">
              <w:rPr>
                <w:rFonts w:eastAsia="Times New Roman" w:cs="Times New Roman"/>
                <w:kern w:val="0"/>
                <w:lang w:eastAsia="hr-HR" w:bidi="ar-SA"/>
              </w:rPr>
              <w:t xml:space="preserve">2. korak: </w:t>
            </w:r>
            <w:r w:rsidRPr="00D23FAB" w:rsidR="00D23FAB">
              <w:rPr>
                <w:rFonts w:eastAsia="Times New Roman" w:cs="Times New Roman"/>
                <w:kern w:val="0"/>
                <w:lang w:eastAsia="hr-HR" w:bidi="ar-SA"/>
              </w:rPr>
              <w:t>Pregled kreiranih aukcija.</w:t>
            </w:r>
          </w:p>
          <w:p w:rsidRPr="00D23FAB" w:rsidR="002F1A75" w:rsidP="000A69D8" w:rsidRDefault="002F1A75" w14:paraId="17C9492D" w14:textId="77777777">
            <w:pPr>
              <w:widowControl/>
              <w:suppressAutoHyphens w:val="0"/>
              <w:ind w:left="915" w:hanging="915"/>
              <w:textAlignment w:val="baseline"/>
              <w:rPr>
                <w:rFonts w:eastAsia="Times New Roman" w:cs="Times New Roman"/>
                <w:kern w:val="0"/>
                <w:lang w:eastAsia="hr-HR" w:bidi="ar-SA"/>
              </w:rPr>
            </w:pPr>
            <w:r w:rsidRPr="00D23FAB">
              <w:rPr>
                <w:rFonts w:eastAsia="Times New Roman" w:cs="Times New Roman"/>
                <w:kern w:val="0"/>
                <w:lang w:eastAsia="hr-HR" w:bidi="ar-SA"/>
              </w:rPr>
              <w:t xml:space="preserve">3. korak: </w:t>
            </w:r>
            <w:r w:rsidRPr="00D23FAB" w:rsidR="00D23FAB">
              <w:rPr>
                <w:rFonts w:eastAsia="Times New Roman" w:cs="Times New Roman"/>
                <w:kern w:val="0"/>
                <w:lang w:eastAsia="hr-HR" w:bidi="ar-SA"/>
              </w:rPr>
              <w:t>Zaustavljanje aukcije.</w:t>
            </w:r>
          </w:p>
          <w:p w:rsidRPr="00D23FAB" w:rsidR="00D23FAB" w:rsidP="000A69D8" w:rsidRDefault="00D23FAB" w14:paraId="2143E589" w14:textId="69DA0788">
            <w:pPr>
              <w:widowControl/>
              <w:suppressAutoHyphens w:val="0"/>
              <w:ind w:left="915" w:hanging="915"/>
              <w:textAlignment w:val="baseline"/>
              <w:rPr>
                <w:rFonts w:eastAsia="Times New Roman" w:cs="Times New Roman"/>
                <w:kern w:val="0"/>
                <w:lang w:eastAsia="hr-HR" w:bidi="ar-SA"/>
              </w:rPr>
            </w:pPr>
            <w:r w:rsidRPr="00D23FAB">
              <w:rPr>
                <w:rFonts w:eastAsia="Times New Roman" w:cs="Times New Roman"/>
                <w:kern w:val="0"/>
                <w:lang w:eastAsia="hr-HR" w:bidi="ar-SA"/>
              </w:rPr>
              <w:t>4. korak: Sustav šalje obavijest svim sudionicima o zaustavljanju aukcije odlukom administratora sustava.</w:t>
            </w:r>
          </w:p>
        </w:tc>
      </w:tr>
      <w:tr w:rsidRPr="0058502B" w:rsidR="002F1A75" w:rsidTr="00536EE4" w14:paraId="770758F3"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tcPr>
          <w:p w:rsidRPr="00D23FAB" w:rsidR="002F1A75" w:rsidP="000A69D8" w:rsidRDefault="002F1A75" w14:paraId="7F5B9245" w14:textId="77777777">
            <w:pPr>
              <w:widowControl/>
              <w:suppressAutoHyphens w:val="0"/>
              <w:textAlignment w:val="baseline"/>
              <w:rPr>
                <w:rFonts w:eastAsia="Times New Roman" w:cs="Times New Roman"/>
                <w:b/>
                <w:bCs/>
                <w:kern w:val="0"/>
                <w:lang w:eastAsia="hr-HR" w:bidi="ar-SA"/>
              </w:rPr>
            </w:pPr>
            <w:r w:rsidRPr="00D23FAB">
              <w:rPr>
                <w:rFonts w:eastAsia="Times New Roman" w:cs="Times New Roman"/>
                <w:b/>
                <w:bCs/>
                <w:kern w:val="0"/>
                <w:lang w:eastAsia="hr-HR" w:bidi="ar-SA"/>
              </w:rPr>
              <w:t xml:space="preserve"> Alternativni tijek:</w:t>
            </w:r>
          </w:p>
        </w:tc>
      </w:tr>
      <w:tr w:rsidRPr="0058502B" w:rsidR="002F1A75" w:rsidTr="00536EE4" w14:paraId="172962D6"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vAlign w:val="center"/>
          </w:tcPr>
          <w:p w:rsidRPr="00D23FAB" w:rsidR="002F1A75" w:rsidP="00D23FAB" w:rsidRDefault="002F1A75" w14:paraId="671B2362" w14:textId="29A441B6">
            <w:pPr>
              <w:widowControl/>
              <w:suppressAutoHyphens w:val="0"/>
              <w:textAlignment w:val="baseline"/>
              <w:rPr>
                <w:rFonts w:eastAsia="Times New Roman" w:cs="Times New Roman"/>
                <w:kern w:val="0"/>
                <w:lang w:eastAsia="hr-HR" w:bidi="ar-SA"/>
              </w:rPr>
            </w:pPr>
            <w:r w:rsidRPr="00D23FAB">
              <w:rPr>
                <w:rFonts w:eastAsia="Times New Roman" w:cs="Times New Roman"/>
                <w:b/>
                <w:bCs/>
                <w:kern w:val="0"/>
                <w:lang w:eastAsia="hr-HR" w:bidi="ar-SA"/>
              </w:rPr>
              <w:t xml:space="preserve"> </w:t>
            </w:r>
            <w:r w:rsidRPr="00D23FAB">
              <w:rPr>
                <w:rFonts w:eastAsia="Times New Roman" w:cs="Times New Roman"/>
                <w:kern w:val="0"/>
                <w:lang w:eastAsia="hr-HR" w:bidi="ar-SA"/>
              </w:rPr>
              <w:t>Ako ne radi konekcija s bazom – prikazuje se odgovarajuća obavijest</w:t>
            </w:r>
          </w:p>
        </w:tc>
      </w:tr>
      <w:tr w:rsidRPr="0058502B" w:rsidR="002F1A75" w:rsidTr="00536EE4" w14:paraId="7B5A6E68"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hideMark/>
          </w:tcPr>
          <w:p w:rsidRPr="00D23FAB" w:rsidR="002F1A75" w:rsidP="000A69D8" w:rsidRDefault="002F1A75" w14:paraId="29C1655D" w14:textId="7219D9B6">
            <w:pPr>
              <w:widowControl/>
              <w:suppressAutoHyphens w:val="0"/>
              <w:textAlignment w:val="baseline"/>
              <w:rPr>
                <w:rFonts w:eastAsia="Times New Roman" w:cs="Times New Roman"/>
                <w:kern w:val="0"/>
                <w:sz w:val="18"/>
                <w:szCs w:val="18"/>
                <w:lang w:eastAsia="hr-HR" w:bidi="ar-SA"/>
              </w:rPr>
            </w:pPr>
            <w:r w:rsidRPr="00D23FAB">
              <w:rPr>
                <w:rFonts w:eastAsia="Times New Roman" w:cs="Times New Roman"/>
                <w:b/>
                <w:bCs/>
                <w:kern w:val="0"/>
                <w:lang w:eastAsia="hr-HR" w:bidi="ar-SA"/>
              </w:rPr>
              <w:t xml:space="preserve"> Preduvjeti za daljnji tijek:</w:t>
            </w:r>
          </w:p>
        </w:tc>
      </w:tr>
      <w:tr w:rsidRPr="0058502B" w:rsidR="002F1A75" w:rsidTr="00536EE4" w14:paraId="62F18865" w14:textId="77777777">
        <w:trPr>
          <w:trHeight w:val="676"/>
        </w:trPr>
        <w:tc>
          <w:tcPr>
            <w:tcW w:w="6796" w:type="dxa"/>
            <w:gridSpan w:val="2"/>
            <w:tcBorders>
              <w:top w:val="single" w:color="auto" w:sz="6" w:space="0"/>
              <w:left w:val="single" w:color="auto" w:sz="6" w:space="0"/>
              <w:bottom w:val="single" w:color="auto" w:sz="6" w:space="0"/>
              <w:right w:val="single" w:color="auto" w:sz="6" w:space="0"/>
            </w:tcBorders>
            <w:vAlign w:val="center"/>
            <w:hideMark/>
          </w:tcPr>
          <w:p w:rsidRPr="00D23FAB" w:rsidR="002F1A75" w:rsidP="000A69D8" w:rsidRDefault="002F1A75" w14:paraId="574A92E0" w14:textId="52CBDE0A">
            <w:pPr>
              <w:widowControl/>
              <w:suppressAutoHyphens w:val="0"/>
              <w:textAlignment w:val="baseline"/>
              <w:rPr>
                <w:rFonts w:eastAsia="Times New Roman" w:cs="Times New Roman"/>
                <w:kern w:val="0"/>
                <w:sz w:val="18"/>
                <w:szCs w:val="18"/>
                <w:lang w:eastAsia="hr-HR" w:bidi="ar-SA"/>
              </w:rPr>
            </w:pPr>
            <w:r w:rsidRPr="00D23FAB">
              <w:rPr>
                <w:rFonts w:eastAsia="Times New Roman" w:cs="Times New Roman"/>
                <w:kern w:val="0"/>
                <w:lang w:eastAsia="hr-HR" w:bidi="ar-SA"/>
              </w:rPr>
              <w:t xml:space="preserve"> </w:t>
            </w:r>
            <w:r w:rsidRPr="00D23FAB" w:rsidR="00D23FAB">
              <w:rPr>
                <w:rFonts w:eastAsia="Times New Roman" w:cs="Times New Roman"/>
                <w:kern w:val="0"/>
                <w:lang w:eastAsia="hr-HR" w:bidi="ar-SA"/>
              </w:rPr>
              <w:t>Kreirana aukcija.</w:t>
            </w:r>
          </w:p>
        </w:tc>
      </w:tr>
    </w:tbl>
    <w:p w:rsidR="002F1A75" w:rsidP="002F1A75" w:rsidRDefault="002F1A75" w14:paraId="670A6F8B" w14:textId="77777777">
      <w:pPr>
        <w:pStyle w:val="BodyText"/>
        <w:rPr>
          <w:rFonts w:cs="Times New Roman"/>
          <w:highlight w:val="yellow"/>
        </w:rPr>
      </w:pPr>
    </w:p>
    <w:p w:rsidR="005417C2" w:rsidP="002F1A75" w:rsidRDefault="005417C2" w14:paraId="27AE4234" w14:textId="77777777">
      <w:pPr>
        <w:pStyle w:val="BodyText"/>
        <w:rPr>
          <w:rFonts w:cs="Times New Roman"/>
          <w:highlight w:val="yellow"/>
        </w:rPr>
      </w:pPr>
    </w:p>
    <w:p w:rsidR="005417C2" w:rsidP="002F1A75" w:rsidRDefault="005417C2" w14:paraId="0BB21E75" w14:textId="77777777">
      <w:pPr>
        <w:pStyle w:val="BodyText"/>
        <w:rPr>
          <w:rFonts w:cs="Times New Roman"/>
          <w:highlight w:val="yellow"/>
        </w:rPr>
      </w:pPr>
    </w:p>
    <w:p w:rsidR="005417C2" w:rsidP="002F1A75" w:rsidRDefault="005417C2" w14:paraId="0481D9C1" w14:textId="77777777">
      <w:pPr>
        <w:pStyle w:val="BodyText"/>
        <w:rPr>
          <w:rFonts w:cs="Times New Roman"/>
          <w:highlight w:val="yellow"/>
        </w:rPr>
      </w:pPr>
    </w:p>
    <w:p w:rsidR="005417C2" w:rsidP="002F1A75" w:rsidRDefault="005417C2" w14:paraId="74B9D9E3" w14:textId="77777777">
      <w:pPr>
        <w:pStyle w:val="BodyText"/>
        <w:rPr>
          <w:rFonts w:cs="Times New Roman"/>
          <w:highlight w:val="yellow"/>
        </w:rPr>
      </w:pPr>
    </w:p>
    <w:p w:rsidRPr="0058502B" w:rsidR="005417C2" w:rsidP="005417C2" w:rsidRDefault="005417C2" w14:paraId="36B1555A" w14:textId="259B671F">
      <w:pPr>
        <w:pStyle w:val="BodyText"/>
        <w:jc w:val="center"/>
        <w:rPr>
          <w:rFonts w:cs="Times New Roman"/>
          <w:highlight w:val="yellow"/>
        </w:rPr>
      </w:pPr>
      <w:r>
        <w:rPr>
          <w:noProof/>
        </w:rPr>
        <w:drawing>
          <wp:inline distT="0" distB="0" distL="0" distR="0" wp14:anchorId="55CFE72D" wp14:editId="1CEEE634">
            <wp:extent cx="3724275" cy="5343525"/>
            <wp:effectExtent l="0" t="0" r="9525" b="9525"/>
            <wp:docPr id="7127865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86556" name="Picture 712786556"/>
                    <pic:cNvPicPr/>
                  </pic:nvPicPr>
                  <pic:blipFill>
                    <a:blip r:embed="rId83">
                      <a:extLst>
                        <a:ext uri="{28A0092B-C50C-407E-A947-70E740481C1C}">
                          <a14:useLocalDpi xmlns:a14="http://schemas.microsoft.com/office/drawing/2010/main" val="0"/>
                        </a:ext>
                      </a:extLst>
                    </a:blip>
                    <a:stretch>
                      <a:fillRect/>
                    </a:stretch>
                  </pic:blipFill>
                  <pic:spPr>
                    <a:xfrm>
                      <a:off x="0" y="0"/>
                      <a:ext cx="3724275" cy="5343525"/>
                    </a:xfrm>
                    <a:prstGeom prst="rect">
                      <a:avLst/>
                    </a:prstGeom>
                  </pic:spPr>
                </pic:pic>
              </a:graphicData>
            </a:graphic>
          </wp:inline>
        </w:drawing>
      </w:r>
    </w:p>
    <w:p w:rsidR="00536EE4" w:rsidRDefault="00536EE4" w14:paraId="4A4E2B57" w14:textId="77777777">
      <w:r>
        <w:br w:type="page"/>
      </w:r>
    </w:p>
    <w:tbl>
      <w:tblPr>
        <w:tblW w:w="679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99"/>
        <w:gridCol w:w="4997"/>
      </w:tblGrid>
      <w:tr w:rsidRPr="0058502B" w:rsidR="002F1A75" w:rsidTr="00536EE4" w14:paraId="651CB195"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hideMark/>
          </w:tcPr>
          <w:p w:rsidRPr="0000461A" w:rsidR="002F1A75" w:rsidP="000A69D8" w:rsidRDefault="002F1A75" w14:paraId="16661412" w14:textId="5B904FB1">
            <w:pPr>
              <w:widowControl/>
              <w:suppressAutoHyphens w:val="0"/>
              <w:textAlignment w:val="baseline"/>
              <w:rPr>
                <w:rFonts w:eastAsia="Times New Roman" w:cs="Times New Roman"/>
                <w:kern w:val="0"/>
                <w:sz w:val="18"/>
                <w:szCs w:val="18"/>
                <w:lang w:eastAsia="hr-HR" w:bidi="ar-SA"/>
              </w:rPr>
            </w:pPr>
            <w:r w:rsidRPr="0000461A">
              <w:rPr>
                <w:rFonts w:eastAsia="Times New Roman" w:cs="Times New Roman"/>
                <w:b/>
                <w:bCs/>
                <w:kern w:val="0"/>
                <w:lang w:eastAsia="hr-HR" w:bidi="ar-SA"/>
              </w:rPr>
              <w:t xml:space="preserve">UC </w:t>
            </w:r>
            <w:r w:rsidRPr="0000461A" w:rsidR="00F565A9">
              <w:rPr>
                <w:rFonts w:eastAsia="Times New Roman" w:cs="Times New Roman"/>
                <w:b/>
                <w:bCs/>
                <w:kern w:val="0"/>
                <w:lang w:eastAsia="hr-HR" w:bidi="ar-SA"/>
              </w:rPr>
              <w:t>1</w:t>
            </w:r>
            <w:r w:rsidRPr="0000461A">
              <w:rPr>
                <w:rFonts w:eastAsia="Times New Roman" w:cs="Times New Roman"/>
                <w:b/>
                <w:bCs/>
                <w:kern w:val="0"/>
                <w:lang w:eastAsia="hr-HR" w:bidi="ar-SA"/>
              </w:rPr>
              <w:t>.</w:t>
            </w:r>
            <w:r w:rsidRPr="0000461A" w:rsidR="00F565A9">
              <w:rPr>
                <w:rFonts w:eastAsia="Times New Roman" w:cs="Times New Roman"/>
                <w:b/>
                <w:bCs/>
                <w:kern w:val="0"/>
                <w:lang w:eastAsia="hr-HR" w:bidi="ar-SA"/>
              </w:rPr>
              <w:t>6</w:t>
            </w:r>
            <w:r w:rsidRPr="0000461A">
              <w:rPr>
                <w:rFonts w:eastAsia="Times New Roman" w:cs="Times New Roman"/>
                <w:b/>
                <w:bCs/>
                <w:kern w:val="0"/>
                <w:lang w:eastAsia="hr-HR" w:bidi="ar-SA"/>
              </w:rPr>
              <w:t>.</w:t>
            </w:r>
          </w:p>
        </w:tc>
      </w:tr>
      <w:tr w:rsidRPr="0058502B" w:rsidR="00C163ED" w:rsidTr="00536EE4" w14:paraId="52F75228"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hideMark/>
          </w:tcPr>
          <w:p w:rsidRPr="001F49F6" w:rsidR="00C163ED" w:rsidP="00C163ED" w:rsidRDefault="00C163ED" w14:paraId="18D58011" w14:textId="0B64A5D3">
            <w:pPr>
              <w:widowControl/>
              <w:suppressAutoHyphens w:val="0"/>
              <w:textAlignment w:val="baseline"/>
              <w:rPr>
                <w:rFonts w:eastAsia="Times New Roman" w:cs="Times New Roman"/>
                <w:kern w:val="0"/>
                <w:sz w:val="18"/>
                <w:szCs w:val="18"/>
                <w:lang w:eastAsia="hr-HR" w:bidi="ar-SA"/>
              </w:rPr>
            </w:pPr>
            <w:r w:rsidRPr="0578CBA1">
              <w:rPr>
                <w:b/>
              </w:rPr>
              <w:t xml:space="preserve"> Naslov</w:t>
            </w:r>
          </w:p>
        </w:tc>
        <w:tc>
          <w:tcPr>
            <w:tcW w:w="4997" w:type="dxa"/>
            <w:tcBorders>
              <w:top w:val="nil"/>
              <w:left w:val="single" w:color="auto" w:sz="6" w:space="0"/>
              <w:bottom w:val="single" w:color="auto" w:sz="6" w:space="0"/>
              <w:right w:val="single" w:color="auto" w:sz="6" w:space="0"/>
            </w:tcBorders>
            <w:vAlign w:val="center"/>
            <w:hideMark/>
          </w:tcPr>
          <w:p w:rsidRPr="001F49F6" w:rsidR="00C163ED" w:rsidP="00C163ED" w:rsidRDefault="00C163ED" w14:paraId="519EC4F8" w14:textId="4B959624">
            <w:pPr>
              <w:widowControl/>
              <w:suppressAutoHyphens w:val="0"/>
              <w:textAlignment w:val="baseline"/>
              <w:rPr>
                <w:rFonts w:eastAsia="Times New Roman" w:cs="Times New Roman"/>
                <w:kern w:val="0"/>
                <w:sz w:val="18"/>
                <w:szCs w:val="18"/>
                <w:lang w:eastAsia="hr-HR" w:bidi="ar-SA"/>
              </w:rPr>
            </w:pPr>
            <w:r w:rsidRPr="001F49F6">
              <w:rPr>
                <w:rFonts w:eastAsia="Times New Roman" w:cs="Times New Roman"/>
                <w:kern w:val="0"/>
                <w:lang w:eastAsia="hr-HR" w:bidi="ar-SA"/>
              </w:rPr>
              <w:t xml:space="preserve"> </w:t>
            </w:r>
            <w:r w:rsidRPr="001F49F6" w:rsidR="0000461A">
              <w:rPr>
                <w:rFonts w:eastAsia="Times New Roman" w:cs="Times New Roman"/>
                <w:kern w:val="0"/>
                <w:lang w:eastAsia="hr-HR" w:bidi="ar-SA"/>
              </w:rPr>
              <w:t>Pregled aktivnosti sustava od strane administratora</w:t>
            </w:r>
          </w:p>
        </w:tc>
      </w:tr>
      <w:tr w:rsidRPr="0058502B" w:rsidR="00C163ED" w:rsidTr="00536EE4" w14:paraId="6906B24F"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hideMark/>
          </w:tcPr>
          <w:p w:rsidRPr="001F49F6" w:rsidR="00C163ED" w:rsidP="00C163ED" w:rsidRDefault="00C163ED" w14:paraId="7517B03B" w14:textId="69EEB1FE">
            <w:pPr>
              <w:widowControl/>
              <w:suppressAutoHyphens w:val="0"/>
              <w:textAlignment w:val="baseline"/>
              <w:rPr>
                <w:rFonts w:eastAsia="Times New Roman" w:cs="Times New Roman"/>
                <w:kern w:val="0"/>
                <w:sz w:val="18"/>
                <w:szCs w:val="18"/>
                <w:lang w:eastAsia="hr-HR" w:bidi="ar-SA"/>
              </w:rPr>
            </w:pPr>
            <w:r w:rsidRPr="0578CBA1">
              <w:rPr>
                <w:b/>
              </w:rPr>
              <w:t xml:space="preserve"> Akteri</w:t>
            </w:r>
          </w:p>
        </w:tc>
        <w:tc>
          <w:tcPr>
            <w:tcW w:w="4997" w:type="dxa"/>
            <w:tcBorders>
              <w:top w:val="single" w:color="auto" w:sz="6" w:space="0"/>
              <w:left w:val="single" w:color="auto" w:sz="6" w:space="0"/>
              <w:bottom w:val="single" w:color="auto" w:sz="6" w:space="0"/>
              <w:right w:val="single" w:color="auto" w:sz="6" w:space="0"/>
            </w:tcBorders>
            <w:vAlign w:val="center"/>
            <w:hideMark/>
          </w:tcPr>
          <w:p w:rsidRPr="001F49F6" w:rsidR="00C163ED" w:rsidP="00C163ED" w:rsidRDefault="00C163ED" w14:paraId="28D0B043" w14:textId="605424D0">
            <w:pPr>
              <w:widowControl/>
              <w:suppressAutoHyphens w:val="0"/>
              <w:textAlignment w:val="baseline"/>
              <w:rPr>
                <w:rFonts w:eastAsia="Times New Roman" w:cs="Times New Roman"/>
                <w:kern w:val="0"/>
                <w:sz w:val="18"/>
                <w:szCs w:val="18"/>
                <w:lang w:eastAsia="hr-HR" w:bidi="ar-SA"/>
              </w:rPr>
            </w:pPr>
            <w:r w:rsidRPr="001F49F6">
              <w:rPr>
                <w:rFonts w:eastAsia="Times New Roman" w:cs="Times New Roman"/>
                <w:kern w:val="0"/>
                <w:lang w:eastAsia="hr-HR" w:bidi="ar-SA"/>
              </w:rPr>
              <w:t xml:space="preserve"> </w:t>
            </w:r>
            <w:r w:rsidRPr="001F49F6" w:rsidR="00A243B0">
              <w:rPr>
                <w:rFonts w:eastAsia="Times New Roman" w:cs="Times New Roman"/>
                <w:kern w:val="0"/>
                <w:lang w:eastAsia="hr-HR" w:bidi="ar-SA"/>
              </w:rPr>
              <w:t>Administrator</w:t>
            </w:r>
          </w:p>
        </w:tc>
      </w:tr>
      <w:tr w:rsidRPr="0058502B" w:rsidR="00C163ED" w:rsidTr="00536EE4" w14:paraId="703FB4D8"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tcPr>
          <w:p w:rsidRPr="001F49F6" w:rsidR="00C163ED" w:rsidP="00C163ED" w:rsidRDefault="00C163ED" w14:paraId="40F374D7" w14:textId="03EE50D6">
            <w:pPr>
              <w:widowControl/>
              <w:suppressAutoHyphens w:val="0"/>
              <w:textAlignment w:val="baseline"/>
              <w:rPr>
                <w:rFonts w:eastAsia="Times New Roman" w:cs="Times New Roman"/>
                <w:b/>
                <w:bCs/>
                <w:kern w:val="0"/>
                <w:lang w:eastAsia="hr-HR" w:bidi="ar-SA"/>
              </w:rPr>
            </w:pPr>
            <w:r w:rsidRPr="0578CBA1">
              <w:rPr>
                <w:b/>
              </w:rPr>
              <w:t xml:space="preserve"> Opis</w:t>
            </w:r>
          </w:p>
        </w:tc>
        <w:tc>
          <w:tcPr>
            <w:tcW w:w="4997" w:type="dxa"/>
            <w:tcBorders>
              <w:top w:val="single" w:color="auto" w:sz="6" w:space="0"/>
              <w:left w:val="single" w:color="auto" w:sz="6" w:space="0"/>
              <w:bottom w:val="single" w:color="auto" w:sz="6" w:space="0"/>
              <w:right w:val="single" w:color="auto" w:sz="6" w:space="0"/>
            </w:tcBorders>
            <w:vAlign w:val="center"/>
          </w:tcPr>
          <w:p w:rsidRPr="001F49F6" w:rsidR="00C163ED" w:rsidP="00C163ED" w:rsidRDefault="00C163ED" w14:paraId="56D62469" w14:textId="39FD48B3">
            <w:pPr>
              <w:widowControl/>
              <w:suppressAutoHyphens w:val="0"/>
              <w:textAlignment w:val="baseline"/>
              <w:rPr>
                <w:rFonts w:eastAsia="Times New Roman" w:cs="Times New Roman"/>
                <w:kern w:val="0"/>
                <w:lang w:eastAsia="hr-HR" w:bidi="ar-SA"/>
              </w:rPr>
            </w:pPr>
            <w:r w:rsidRPr="001F49F6">
              <w:rPr>
                <w:rFonts w:eastAsia="Times New Roman" w:cs="Times New Roman"/>
                <w:kern w:val="0"/>
                <w:lang w:eastAsia="hr-HR" w:bidi="ar-SA"/>
              </w:rPr>
              <w:t xml:space="preserve"> </w:t>
            </w:r>
            <w:r w:rsidRPr="001F49F6" w:rsidR="00A243B0">
              <w:rPr>
                <w:rFonts w:eastAsia="Times New Roman" w:cs="Times New Roman"/>
                <w:kern w:val="0"/>
                <w:lang w:eastAsia="hr-HR" w:bidi="ar-SA"/>
              </w:rPr>
              <w:t>Administrator pregledava sve aktivnosti svih sudionika aukcije kroz audit-log.</w:t>
            </w:r>
          </w:p>
        </w:tc>
      </w:tr>
      <w:tr w:rsidRPr="0058502B" w:rsidR="00C163ED" w:rsidTr="00536EE4" w14:paraId="39750F9F"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hideMark/>
          </w:tcPr>
          <w:p w:rsidRPr="001F49F6" w:rsidR="00C163ED" w:rsidP="00C163ED" w:rsidRDefault="00C163ED" w14:paraId="2D3609F5" w14:textId="53C9D949">
            <w:pPr>
              <w:widowControl/>
              <w:suppressAutoHyphens w:val="0"/>
              <w:textAlignment w:val="baseline"/>
              <w:rPr>
                <w:rFonts w:eastAsia="Times New Roman" w:cs="Times New Roman"/>
                <w:kern w:val="0"/>
                <w:lang w:eastAsia="hr-HR" w:bidi="ar-SA"/>
              </w:rPr>
            </w:pPr>
            <w:r w:rsidRPr="0578CBA1">
              <w:rPr>
                <w:b/>
              </w:rPr>
              <w:t xml:space="preserve"> Početno stanje i preduvjeti</w:t>
            </w:r>
          </w:p>
        </w:tc>
        <w:tc>
          <w:tcPr>
            <w:tcW w:w="4997" w:type="dxa"/>
            <w:tcBorders>
              <w:top w:val="single" w:color="auto" w:sz="6" w:space="0"/>
              <w:left w:val="single" w:color="auto" w:sz="6" w:space="0"/>
              <w:bottom w:val="single" w:color="auto" w:sz="6" w:space="0"/>
              <w:right w:val="single" w:color="auto" w:sz="6" w:space="0"/>
            </w:tcBorders>
            <w:vAlign w:val="center"/>
            <w:hideMark/>
          </w:tcPr>
          <w:p w:rsidRPr="001F49F6" w:rsidR="00C163ED" w:rsidP="00A243B0" w:rsidRDefault="00C163ED" w14:paraId="58B4228E" w14:textId="77777777">
            <w:pPr>
              <w:widowControl/>
              <w:suppressAutoHyphens w:val="0"/>
              <w:textAlignment w:val="baseline"/>
              <w:rPr>
                <w:rFonts w:eastAsia="Times New Roman" w:cs="Times New Roman"/>
                <w:kern w:val="0"/>
                <w:lang w:eastAsia="hr-HR" w:bidi="ar-SA"/>
              </w:rPr>
            </w:pPr>
            <w:r w:rsidRPr="001F49F6">
              <w:rPr>
                <w:rFonts w:eastAsia="Times New Roman" w:cs="Times New Roman"/>
                <w:kern w:val="0"/>
                <w:lang w:eastAsia="hr-HR" w:bidi="ar-SA"/>
              </w:rPr>
              <w:t xml:space="preserve"> </w:t>
            </w:r>
            <w:r w:rsidRPr="001F49F6" w:rsidR="00A243B0">
              <w:rPr>
                <w:rFonts w:eastAsia="Times New Roman" w:cs="Times New Roman"/>
                <w:kern w:val="0"/>
                <w:lang w:eastAsia="hr-HR" w:bidi="ar-SA"/>
              </w:rPr>
              <w:t xml:space="preserve">Administrator zadaje parametre </w:t>
            </w:r>
            <w:r w:rsidRPr="001F49F6" w:rsidR="001F36A0">
              <w:rPr>
                <w:rFonts w:eastAsia="Times New Roman" w:cs="Times New Roman"/>
                <w:kern w:val="0"/>
                <w:lang w:eastAsia="hr-HR" w:bidi="ar-SA"/>
              </w:rPr>
              <w:t>za izvještaj.</w:t>
            </w:r>
          </w:p>
          <w:p w:rsidRPr="001F49F6" w:rsidR="001F36A0" w:rsidP="00A243B0" w:rsidRDefault="001F36A0" w14:paraId="13A198F1" w14:textId="653F6326">
            <w:pPr>
              <w:widowControl/>
              <w:suppressAutoHyphens w:val="0"/>
              <w:textAlignment w:val="baseline"/>
              <w:rPr>
                <w:rFonts w:eastAsia="Times New Roman" w:cs="Times New Roman"/>
                <w:kern w:val="0"/>
                <w:lang w:eastAsia="hr-HR" w:bidi="ar-SA"/>
              </w:rPr>
            </w:pPr>
            <w:r w:rsidRPr="001F49F6">
              <w:rPr>
                <w:rFonts w:eastAsia="Times New Roman" w:cs="Times New Roman"/>
                <w:kern w:val="0"/>
                <w:lang w:eastAsia="hr-HR" w:bidi="ar-SA"/>
              </w:rPr>
              <w:t>Sustav kreira izvještaj.</w:t>
            </w:r>
          </w:p>
        </w:tc>
      </w:tr>
      <w:tr w:rsidRPr="0058502B" w:rsidR="002F1A75" w:rsidTr="00536EE4" w14:paraId="21D034C0"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hideMark/>
          </w:tcPr>
          <w:p w:rsidRPr="001F49F6" w:rsidR="002F1A75" w:rsidP="000A69D8" w:rsidRDefault="009F1AEB" w14:paraId="5AE517D5" w14:textId="2BD5095D">
            <w:pPr>
              <w:widowControl/>
              <w:suppressAutoHyphens w:val="0"/>
              <w:textAlignment w:val="baseline"/>
              <w:rPr>
                <w:rFonts w:eastAsia="Times New Roman" w:cs="Times New Roman"/>
                <w:kern w:val="0"/>
                <w:sz w:val="18"/>
                <w:szCs w:val="18"/>
                <w:lang w:eastAsia="hr-HR" w:bidi="ar-SA"/>
              </w:rPr>
            </w:pPr>
            <w:r w:rsidRPr="001F49F6">
              <w:rPr>
                <w:rFonts w:eastAsia="Times New Roman" w:cs="Times New Roman"/>
                <w:b/>
                <w:bCs/>
                <w:kern w:val="0"/>
                <w:lang w:eastAsia="hr-HR" w:bidi="ar-SA"/>
              </w:rPr>
              <w:t>Tijek aktivnosti:</w:t>
            </w:r>
          </w:p>
        </w:tc>
      </w:tr>
      <w:tr w:rsidRPr="0058502B" w:rsidR="002F1A75" w:rsidTr="00536EE4" w14:paraId="5C043C3F"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vAlign w:val="center"/>
            <w:hideMark/>
          </w:tcPr>
          <w:p w:rsidRPr="001F49F6" w:rsidR="002F1A75" w:rsidP="000A69D8" w:rsidRDefault="002F1A75" w14:paraId="4B847294" w14:textId="524997DA">
            <w:pPr>
              <w:widowControl/>
              <w:suppressAutoHyphens w:val="0"/>
              <w:ind w:left="915" w:hanging="915"/>
              <w:textAlignment w:val="baseline"/>
              <w:rPr>
                <w:rFonts w:eastAsia="Times New Roman" w:cs="Times New Roman"/>
                <w:kern w:val="0"/>
                <w:sz w:val="18"/>
                <w:szCs w:val="18"/>
                <w:lang w:eastAsia="hr-HR" w:bidi="ar-SA"/>
              </w:rPr>
            </w:pPr>
            <w:r w:rsidRPr="001F49F6">
              <w:rPr>
                <w:rFonts w:eastAsia="Times New Roman" w:cs="Times New Roman"/>
                <w:kern w:val="0"/>
                <w:lang w:eastAsia="hr-HR" w:bidi="ar-SA"/>
              </w:rPr>
              <w:t xml:space="preserve">1. korak: Pristup </w:t>
            </w:r>
            <w:r w:rsidRPr="001F49F6" w:rsidR="001F36A0">
              <w:rPr>
                <w:rFonts w:eastAsia="Times New Roman" w:cs="Times New Roman"/>
                <w:kern w:val="0"/>
                <w:lang w:eastAsia="hr-HR" w:bidi="ar-SA"/>
              </w:rPr>
              <w:t>administratora</w:t>
            </w:r>
            <w:r w:rsidRPr="001F49F6">
              <w:rPr>
                <w:rFonts w:eastAsia="Times New Roman" w:cs="Times New Roman"/>
                <w:kern w:val="0"/>
                <w:lang w:eastAsia="hr-HR" w:bidi="ar-SA"/>
              </w:rPr>
              <w:t xml:space="preserve"> sustavu kroz web</w:t>
            </w:r>
            <w:r w:rsidRPr="001F49F6" w:rsidR="00347620">
              <w:rPr>
                <w:rFonts w:eastAsia="Times New Roman" w:cs="Times New Roman"/>
                <w:kern w:val="0"/>
                <w:lang w:eastAsia="hr-HR" w:bidi="ar-SA"/>
              </w:rPr>
              <w:t xml:space="preserve"> </w:t>
            </w:r>
            <w:r w:rsidRPr="001F49F6">
              <w:rPr>
                <w:rFonts w:eastAsia="Times New Roman" w:cs="Times New Roman"/>
                <w:kern w:val="0"/>
                <w:lang w:eastAsia="hr-HR" w:bidi="ar-SA"/>
              </w:rPr>
              <w:t>aplikaciju, prikaz početnog zaslona aplikacije</w:t>
            </w:r>
          </w:p>
          <w:p w:rsidRPr="001F49F6" w:rsidR="002F1A75" w:rsidP="000A69D8" w:rsidRDefault="002F1A75" w14:paraId="332C86E3" w14:textId="167C6EA8">
            <w:pPr>
              <w:widowControl/>
              <w:suppressAutoHyphens w:val="0"/>
              <w:ind w:left="915" w:hanging="915"/>
              <w:textAlignment w:val="baseline"/>
              <w:rPr>
                <w:rFonts w:eastAsia="Times New Roman" w:cs="Times New Roman"/>
                <w:kern w:val="0"/>
                <w:sz w:val="18"/>
                <w:szCs w:val="18"/>
                <w:lang w:eastAsia="hr-HR" w:bidi="ar-SA"/>
              </w:rPr>
            </w:pPr>
            <w:r w:rsidRPr="001F49F6">
              <w:rPr>
                <w:rFonts w:eastAsia="Times New Roman" w:cs="Times New Roman"/>
                <w:kern w:val="0"/>
                <w:lang w:eastAsia="hr-HR" w:bidi="ar-SA"/>
              </w:rPr>
              <w:t xml:space="preserve">2. korak: </w:t>
            </w:r>
            <w:r w:rsidRPr="001F49F6" w:rsidR="001F36A0">
              <w:rPr>
                <w:rFonts w:eastAsia="Times New Roman" w:cs="Times New Roman"/>
                <w:kern w:val="0"/>
                <w:lang w:eastAsia="hr-HR" w:bidi="ar-SA"/>
              </w:rPr>
              <w:t>Zahtjev za izradom izvještaja.</w:t>
            </w:r>
          </w:p>
          <w:p w:rsidRPr="001F49F6" w:rsidR="002F1A75" w:rsidP="000A69D8" w:rsidRDefault="002F1A75" w14:paraId="4E3F7440" w14:textId="758DF033">
            <w:pPr>
              <w:widowControl/>
              <w:suppressAutoHyphens w:val="0"/>
              <w:ind w:left="915" w:hanging="915"/>
              <w:textAlignment w:val="baseline"/>
              <w:rPr>
                <w:rFonts w:eastAsia="Times New Roman" w:cs="Times New Roman"/>
                <w:kern w:val="0"/>
                <w:lang w:eastAsia="hr-HR" w:bidi="ar-SA"/>
              </w:rPr>
            </w:pPr>
            <w:r w:rsidRPr="001F49F6">
              <w:rPr>
                <w:rFonts w:eastAsia="Times New Roman" w:cs="Times New Roman"/>
                <w:kern w:val="0"/>
                <w:lang w:eastAsia="hr-HR" w:bidi="ar-SA"/>
              </w:rPr>
              <w:t xml:space="preserve">3. korak: Odabir </w:t>
            </w:r>
            <w:r w:rsidR="008D3415">
              <w:rPr>
                <w:rFonts w:eastAsia="Times New Roman" w:cs="Times New Roman"/>
                <w:kern w:val="0"/>
                <w:lang w:eastAsia="hr-HR" w:bidi="ar-SA"/>
              </w:rPr>
              <w:t>aukcije</w:t>
            </w:r>
          </w:p>
          <w:p w:rsidRPr="001F49F6" w:rsidR="002F1A75" w:rsidP="000A69D8" w:rsidRDefault="002F1A75" w14:paraId="735BA785" w14:textId="08FB1928">
            <w:pPr>
              <w:widowControl/>
              <w:suppressAutoHyphens w:val="0"/>
              <w:ind w:left="915" w:hanging="915"/>
              <w:textAlignment w:val="baseline"/>
              <w:rPr>
                <w:rFonts w:eastAsia="Times New Roman" w:cs="Times New Roman"/>
                <w:kern w:val="0"/>
                <w:lang w:eastAsia="hr-HR" w:bidi="ar-SA"/>
              </w:rPr>
            </w:pPr>
            <w:r w:rsidRPr="001F49F6">
              <w:rPr>
                <w:rFonts w:eastAsia="Times New Roman" w:cs="Times New Roman"/>
                <w:kern w:val="0"/>
                <w:lang w:eastAsia="hr-HR" w:bidi="ar-SA"/>
              </w:rPr>
              <w:t xml:space="preserve">4. korak: </w:t>
            </w:r>
            <w:r w:rsidRPr="001F49F6" w:rsidR="001F36A0">
              <w:rPr>
                <w:rFonts w:eastAsia="Times New Roman" w:cs="Times New Roman"/>
                <w:kern w:val="0"/>
                <w:lang w:eastAsia="hr-HR" w:bidi="ar-SA"/>
              </w:rPr>
              <w:t>Unos parametara za kreiranje izvještaja.</w:t>
            </w:r>
          </w:p>
          <w:p w:rsidRPr="001F49F6" w:rsidR="002F1A75" w:rsidP="00C8631F" w:rsidRDefault="002F1A75" w14:paraId="44BB2EEE" w14:textId="50905C14">
            <w:pPr>
              <w:widowControl/>
              <w:suppressAutoHyphens w:val="0"/>
              <w:ind w:left="915" w:hanging="915"/>
              <w:textAlignment w:val="baseline"/>
              <w:rPr>
                <w:rFonts w:eastAsia="Times New Roman" w:cs="Times New Roman"/>
                <w:kern w:val="0"/>
                <w:lang w:eastAsia="hr-HR" w:bidi="ar-SA"/>
              </w:rPr>
            </w:pPr>
            <w:r w:rsidRPr="001F49F6">
              <w:rPr>
                <w:rFonts w:eastAsia="Times New Roman" w:cs="Times New Roman"/>
                <w:kern w:val="0"/>
                <w:lang w:eastAsia="hr-HR" w:bidi="ar-SA"/>
              </w:rPr>
              <w:t xml:space="preserve">5. korak: </w:t>
            </w:r>
            <w:r w:rsidRPr="001F49F6" w:rsidR="001F36A0">
              <w:rPr>
                <w:rFonts w:eastAsia="Times New Roman" w:cs="Times New Roman"/>
                <w:kern w:val="0"/>
                <w:lang w:eastAsia="hr-HR" w:bidi="ar-SA"/>
              </w:rPr>
              <w:t>Odabir oblika dostave izvještaja.</w:t>
            </w:r>
          </w:p>
        </w:tc>
      </w:tr>
      <w:tr w:rsidRPr="0058502B" w:rsidR="002F1A75" w:rsidTr="00536EE4" w14:paraId="67CAED7C"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tcPr>
          <w:p w:rsidRPr="001F49F6" w:rsidR="002F1A75" w:rsidP="000A69D8" w:rsidRDefault="002F1A75" w14:paraId="29882A49" w14:textId="77777777">
            <w:pPr>
              <w:widowControl/>
              <w:suppressAutoHyphens w:val="0"/>
              <w:textAlignment w:val="baseline"/>
              <w:rPr>
                <w:rFonts w:eastAsia="Times New Roman" w:cs="Times New Roman"/>
                <w:b/>
                <w:bCs/>
                <w:kern w:val="0"/>
                <w:lang w:eastAsia="hr-HR" w:bidi="ar-SA"/>
              </w:rPr>
            </w:pPr>
            <w:r w:rsidRPr="001F49F6">
              <w:rPr>
                <w:rFonts w:eastAsia="Times New Roman" w:cs="Times New Roman"/>
                <w:b/>
                <w:bCs/>
                <w:kern w:val="0"/>
                <w:lang w:eastAsia="hr-HR" w:bidi="ar-SA"/>
              </w:rPr>
              <w:t xml:space="preserve"> Alternativni tijek:</w:t>
            </w:r>
          </w:p>
        </w:tc>
      </w:tr>
      <w:tr w:rsidRPr="0058502B" w:rsidR="002F1A75" w:rsidTr="00536EE4" w14:paraId="2FCF45EF"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vAlign w:val="center"/>
          </w:tcPr>
          <w:p w:rsidRPr="001F49F6" w:rsidR="001F49F6" w:rsidP="000A69D8" w:rsidRDefault="001F49F6" w14:paraId="4C7B41B5" w14:textId="77777777">
            <w:pPr>
              <w:widowControl/>
              <w:suppressAutoHyphens w:val="0"/>
              <w:textAlignment w:val="baseline"/>
              <w:rPr>
                <w:rFonts w:eastAsia="Times New Roman" w:cs="Times New Roman"/>
                <w:kern w:val="0"/>
                <w:lang w:eastAsia="hr-HR" w:bidi="ar-SA"/>
              </w:rPr>
            </w:pPr>
            <w:r w:rsidRPr="001F49F6">
              <w:rPr>
                <w:rFonts w:eastAsia="Times New Roman" w:cs="Times New Roman"/>
                <w:kern w:val="0"/>
                <w:lang w:eastAsia="hr-HR" w:bidi="ar-SA"/>
              </w:rPr>
              <w:t xml:space="preserve">Ako nema parametara pretrage, sustav kreira cjeloviti izvještaj svih aktivnosti svih korisnika. </w:t>
            </w:r>
          </w:p>
          <w:p w:rsidRPr="001F49F6" w:rsidR="002F1A75" w:rsidP="000A69D8" w:rsidRDefault="002F1A75" w14:paraId="6F05AC60" w14:textId="3F020B60">
            <w:pPr>
              <w:widowControl/>
              <w:suppressAutoHyphens w:val="0"/>
              <w:textAlignment w:val="baseline"/>
              <w:rPr>
                <w:rFonts w:eastAsia="Times New Roman" w:cs="Times New Roman"/>
                <w:kern w:val="0"/>
                <w:lang w:eastAsia="hr-HR" w:bidi="ar-SA"/>
              </w:rPr>
            </w:pPr>
            <w:r w:rsidRPr="001F49F6">
              <w:rPr>
                <w:rFonts w:eastAsia="Times New Roman" w:cs="Times New Roman"/>
                <w:kern w:val="0"/>
                <w:lang w:eastAsia="hr-HR" w:bidi="ar-SA"/>
              </w:rPr>
              <w:t>Ako nema postojećih zapisa – prikazuje se odgovarajuća obavijest</w:t>
            </w:r>
          </w:p>
          <w:p w:rsidRPr="001F49F6" w:rsidR="002F1A75" w:rsidP="000A69D8" w:rsidRDefault="002F1A75" w14:paraId="47B2C228" w14:textId="77777777">
            <w:pPr>
              <w:widowControl/>
              <w:suppressAutoHyphens w:val="0"/>
              <w:textAlignment w:val="baseline"/>
              <w:rPr>
                <w:rFonts w:eastAsia="Times New Roman" w:cs="Times New Roman"/>
                <w:kern w:val="0"/>
                <w:lang w:eastAsia="hr-HR" w:bidi="ar-SA"/>
              </w:rPr>
            </w:pPr>
            <w:r w:rsidRPr="001F49F6">
              <w:rPr>
                <w:rFonts w:eastAsia="Times New Roman" w:cs="Times New Roman"/>
                <w:kern w:val="0"/>
                <w:lang w:eastAsia="hr-HR" w:bidi="ar-SA"/>
              </w:rPr>
              <w:t xml:space="preserve"> Ako ne radi konekcija s bazom – prikazuje se odgovarajuća obavijest</w:t>
            </w:r>
          </w:p>
        </w:tc>
      </w:tr>
      <w:tr w:rsidRPr="0058502B" w:rsidR="002F1A75" w:rsidTr="00536EE4" w14:paraId="3DA4B29D"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hideMark/>
          </w:tcPr>
          <w:p w:rsidRPr="001F49F6" w:rsidR="002F1A75" w:rsidP="000A69D8" w:rsidRDefault="002F1A75" w14:paraId="3DBAADA7" w14:textId="37C3054F">
            <w:pPr>
              <w:widowControl/>
              <w:suppressAutoHyphens w:val="0"/>
              <w:textAlignment w:val="baseline"/>
              <w:rPr>
                <w:rFonts w:eastAsia="Times New Roman" w:cs="Times New Roman"/>
                <w:kern w:val="0"/>
                <w:sz w:val="18"/>
                <w:szCs w:val="18"/>
                <w:lang w:eastAsia="hr-HR" w:bidi="ar-SA"/>
              </w:rPr>
            </w:pPr>
            <w:r w:rsidRPr="001F49F6">
              <w:rPr>
                <w:rFonts w:eastAsia="Times New Roman" w:cs="Times New Roman"/>
                <w:b/>
                <w:bCs/>
                <w:kern w:val="0"/>
                <w:lang w:eastAsia="hr-HR" w:bidi="ar-SA"/>
              </w:rPr>
              <w:t xml:space="preserve"> Preduvjeti za daljnji tijek:</w:t>
            </w:r>
          </w:p>
        </w:tc>
      </w:tr>
      <w:tr w:rsidRPr="0058502B" w:rsidR="002F1A75" w:rsidTr="00536EE4" w14:paraId="0A0B9890" w14:textId="77777777">
        <w:trPr>
          <w:trHeight w:val="676"/>
        </w:trPr>
        <w:tc>
          <w:tcPr>
            <w:tcW w:w="6796" w:type="dxa"/>
            <w:gridSpan w:val="2"/>
            <w:tcBorders>
              <w:top w:val="single" w:color="auto" w:sz="6" w:space="0"/>
              <w:left w:val="single" w:color="auto" w:sz="6" w:space="0"/>
              <w:bottom w:val="single" w:color="auto" w:sz="6" w:space="0"/>
              <w:right w:val="single" w:color="auto" w:sz="6" w:space="0"/>
            </w:tcBorders>
            <w:vAlign w:val="center"/>
            <w:hideMark/>
          </w:tcPr>
          <w:p w:rsidRPr="001F49F6" w:rsidR="002F1A75" w:rsidP="000A69D8" w:rsidRDefault="002F1A75" w14:paraId="29CF2001" w14:textId="00279F9B">
            <w:pPr>
              <w:widowControl/>
              <w:suppressAutoHyphens w:val="0"/>
              <w:textAlignment w:val="baseline"/>
              <w:rPr>
                <w:rFonts w:eastAsia="Times New Roman" w:cs="Times New Roman"/>
                <w:kern w:val="0"/>
                <w:lang w:eastAsia="hr-HR" w:bidi="ar-SA"/>
              </w:rPr>
            </w:pPr>
            <w:r w:rsidRPr="001F49F6">
              <w:rPr>
                <w:rFonts w:eastAsia="Times New Roman" w:cs="Times New Roman"/>
                <w:kern w:val="0"/>
                <w:lang w:eastAsia="hr-HR" w:bidi="ar-SA"/>
              </w:rPr>
              <w:t xml:space="preserve"> Pr</w:t>
            </w:r>
            <w:r w:rsidRPr="001F49F6" w:rsidR="001F49F6">
              <w:rPr>
                <w:rFonts w:eastAsia="Times New Roman" w:cs="Times New Roman"/>
                <w:kern w:val="0"/>
                <w:lang w:eastAsia="hr-HR" w:bidi="ar-SA"/>
              </w:rPr>
              <w:t>istup sustavu od strane administratora sustava.</w:t>
            </w:r>
          </w:p>
        </w:tc>
      </w:tr>
    </w:tbl>
    <w:p w:rsidRPr="0058502B" w:rsidR="002F1A75" w:rsidP="002F1A75" w:rsidRDefault="002F1A75" w14:paraId="79E889C0" w14:textId="77777777">
      <w:pPr>
        <w:pStyle w:val="BodyText"/>
        <w:rPr>
          <w:rFonts w:cs="Times New Roman"/>
          <w:highlight w:val="yellow"/>
        </w:rPr>
      </w:pPr>
    </w:p>
    <w:p w:rsidR="00915108" w:rsidRDefault="00915108" w14:paraId="282EAF3D" w14:textId="77777777"/>
    <w:p w:rsidR="00915108" w:rsidRDefault="00915108" w14:paraId="465CCF6D" w14:textId="77777777"/>
    <w:p w:rsidR="00915108" w:rsidRDefault="00915108" w14:paraId="012EF429" w14:textId="77777777"/>
    <w:p w:rsidR="00915108" w:rsidRDefault="00915108" w14:paraId="62698A26" w14:textId="77777777"/>
    <w:p w:rsidR="00915108" w:rsidRDefault="00915108" w14:paraId="5713DFC8" w14:textId="77777777"/>
    <w:p w:rsidR="00915108" w:rsidRDefault="00915108" w14:paraId="409894FD" w14:textId="77777777"/>
    <w:p w:rsidR="00915108" w:rsidRDefault="00915108" w14:paraId="4F7FB834" w14:textId="77777777"/>
    <w:p w:rsidR="00536EE4" w:rsidRDefault="00915108" w14:paraId="1C6BC794" w14:textId="0302A25F">
      <w:r>
        <w:rPr>
          <w:noProof/>
        </w:rPr>
        <w:drawing>
          <wp:inline distT="0" distB="0" distL="0" distR="0" wp14:anchorId="171BD8AD" wp14:editId="60ECB594">
            <wp:extent cx="4268470" cy="5759450"/>
            <wp:effectExtent l="0" t="0" r="0" b="0"/>
            <wp:docPr id="10694891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89116" name="Picture 1069489116"/>
                    <pic:cNvPicPr/>
                  </pic:nvPicPr>
                  <pic:blipFill>
                    <a:blip r:embed="rId84">
                      <a:extLst>
                        <a:ext uri="{28A0092B-C50C-407E-A947-70E740481C1C}">
                          <a14:useLocalDpi xmlns:a14="http://schemas.microsoft.com/office/drawing/2010/main" val="0"/>
                        </a:ext>
                      </a:extLst>
                    </a:blip>
                    <a:stretch>
                      <a:fillRect/>
                    </a:stretch>
                  </pic:blipFill>
                  <pic:spPr>
                    <a:xfrm>
                      <a:off x="0" y="0"/>
                      <a:ext cx="4268470" cy="5759450"/>
                    </a:xfrm>
                    <a:prstGeom prst="rect">
                      <a:avLst/>
                    </a:prstGeom>
                  </pic:spPr>
                </pic:pic>
              </a:graphicData>
            </a:graphic>
          </wp:inline>
        </w:drawing>
      </w:r>
      <w:r w:rsidR="00536EE4">
        <w:br w:type="page"/>
      </w:r>
    </w:p>
    <w:tbl>
      <w:tblPr>
        <w:tblW w:w="679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99"/>
        <w:gridCol w:w="4997"/>
      </w:tblGrid>
      <w:tr w:rsidRPr="008D4055" w:rsidR="002F1A75" w:rsidTr="00536EE4" w14:paraId="48040802"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hideMark/>
          </w:tcPr>
          <w:p w:rsidRPr="008D4055" w:rsidR="002F1A75" w:rsidP="000A69D8" w:rsidRDefault="002F1A75" w14:paraId="68F988DA" w14:textId="3428CDCC">
            <w:pPr>
              <w:widowControl/>
              <w:suppressAutoHyphens w:val="0"/>
              <w:textAlignment w:val="baseline"/>
              <w:rPr>
                <w:rFonts w:eastAsia="Times New Roman" w:cs="Times New Roman"/>
                <w:kern w:val="0"/>
                <w:sz w:val="18"/>
                <w:szCs w:val="18"/>
                <w:lang w:eastAsia="hr-HR" w:bidi="ar-SA"/>
              </w:rPr>
            </w:pPr>
            <w:r w:rsidRPr="008D4055">
              <w:rPr>
                <w:rFonts w:eastAsia="Times New Roman" w:cs="Times New Roman"/>
                <w:b/>
                <w:bCs/>
                <w:kern w:val="0"/>
                <w:lang w:eastAsia="hr-HR" w:bidi="ar-SA"/>
              </w:rPr>
              <w:t xml:space="preserve">UC </w:t>
            </w:r>
            <w:r w:rsidRPr="008D4055" w:rsidR="00442E29">
              <w:rPr>
                <w:rFonts w:eastAsia="Times New Roman" w:cs="Times New Roman"/>
                <w:b/>
                <w:bCs/>
                <w:kern w:val="0"/>
                <w:lang w:eastAsia="hr-HR" w:bidi="ar-SA"/>
              </w:rPr>
              <w:t>1.7</w:t>
            </w:r>
            <w:r w:rsidRPr="008D4055">
              <w:rPr>
                <w:rFonts w:eastAsia="Times New Roman" w:cs="Times New Roman"/>
                <w:b/>
                <w:bCs/>
                <w:kern w:val="0"/>
                <w:lang w:eastAsia="hr-HR" w:bidi="ar-SA"/>
              </w:rPr>
              <w:t>.</w:t>
            </w:r>
          </w:p>
        </w:tc>
      </w:tr>
      <w:tr w:rsidRPr="008D4055" w:rsidR="006143C9" w:rsidTr="00536EE4" w14:paraId="3D2BADC6"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hideMark/>
          </w:tcPr>
          <w:p w:rsidRPr="008D4055" w:rsidR="006143C9" w:rsidP="006143C9" w:rsidRDefault="006143C9" w14:paraId="5DB41562" w14:textId="63E285A2">
            <w:pPr>
              <w:widowControl/>
              <w:suppressAutoHyphens w:val="0"/>
              <w:textAlignment w:val="baseline"/>
              <w:rPr>
                <w:rFonts w:eastAsia="Times New Roman" w:cs="Times New Roman"/>
                <w:kern w:val="0"/>
                <w:sz w:val="18"/>
                <w:szCs w:val="18"/>
                <w:lang w:eastAsia="hr-HR" w:bidi="ar-SA"/>
              </w:rPr>
            </w:pPr>
            <w:r w:rsidRPr="0578CBA1">
              <w:rPr>
                <w:b/>
              </w:rPr>
              <w:t xml:space="preserve"> Naslov</w:t>
            </w:r>
          </w:p>
        </w:tc>
        <w:tc>
          <w:tcPr>
            <w:tcW w:w="4997" w:type="dxa"/>
            <w:tcBorders>
              <w:top w:val="nil"/>
              <w:left w:val="single" w:color="auto" w:sz="6" w:space="0"/>
              <w:bottom w:val="single" w:color="auto" w:sz="6" w:space="0"/>
              <w:right w:val="single" w:color="auto" w:sz="6" w:space="0"/>
            </w:tcBorders>
            <w:vAlign w:val="center"/>
            <w:hideMark/>
          </w:tcPr>
          <w:p w:rsidRPr="008D4055" w:rsidR="006143C9" w:rsidP="006143C9" w:rsidRDefault="006143C9" w14:paraId="60A53694" w14:textId="7BA8B025">
            <w:pPr>
              <w:widowControl/>
              <w:suppressAutoHyphens w:val="0"/>
              <w:textAlignment w:val="baseline"/>
              <w:rPr>
                <w:rFonts w:eastAsia="Times New Roman" w:cs="Times New Roman"/>
                <w:kern w:val="0"/>
                <w:sz w:val="18"/>
                <w:szCs w:val="18"/>
                <w:lang w:eastAsia="hr-HR" w:bidi="ar-SA"/>
              </w:rPr>
            </w:pPr>
            <w:r w:rsidRPr="008D4055">
              <w:rPr>
                <w:rFonts w:eastAsia="Times New Roman" w:cs="Times New Roman"/>
                <w:kern w:val="0"/>
                <w:lang w:eastAsia="hr-HR" w:bidi="ar-SA"/>
              </w:rPr>
              <w:t xml:space="preserve"> </w:t>
            </w:r>
            <w:r w:rsidRPr="008D4055" w:rsidR="00442E29">
              <w:rPr>
                <w:rFonts w:eastAsia="Times New Roman" w:cs="Times New Roman"/>
                <w:kern w:val="0"/>
                <w:lang w:eastAsia="hr-HR" w:bidi="ar-SA"/>
              </w:rPr>
              <w:t>Upravljanje podacima o korisnicima od strane administratora</w:t>
            </w:r>
          </w:p>
        </w:tc>
      </w:tr>
      <w:tr w:rsidRPr="008D4055" w:rsidR="006143C9" w:rsidTr="00536EE4" w14:paraId="4BA7B5BB"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hideMark/>
          </w:tcPr>
          <w:p w:rsidRPr="008D4055" w:rsidR="006143C9" w:rsidP="006143C9" w:rsidRDefault="006143C9" w14:paraId="4FB64EE2" w14:textId="60C26A33">
            <w:pPr>
              <w:widowControl/>
              <w:suppressAutoHyphens w:val="0"/>
              <w:textAlignment w:val="baseline"/>
              <w:rPr>
                <w:rFonts w:eastAsia="Times New Roman" w:cs="Times New Roman"/>
                <w:kern w:val="0"/>
                <w:sz w:val="18"/>
                <w:szCs w:val="18"/>
                <w:lang w:eastAsia="hr-HR" w:bidi="ar-SA"/>
              </w:rPr>
            </w:pPr>
            <w:r w:rsidRPr="0578CBA1">
              <w:rPr>
                <w:b/>
              </w:rPr>
              <w:t xml:space="preserve"> Akteri</w:t>
            </w:r>
          </w:p>
        </w:tc>
        <w:tc>
          <w:tcPr>
            <w:tcW w:w="4997" w:type="dxa"/>
            <w:tcBorders>
              <w:top w:val="single" w:color="auto" w:sz="6" w:space="0"/>
              <w:left w:val="single" w:color="auto" w:sz="6" w:space="0"/>
              <w:bottom w:val="single" w:color="auto" w:sz="6" w:space="0"/>
              <w:right w:val="single" w:color="auto" w:sz="6" w:space="0"/>
            </w:tcBorders>
            <w:vAlign w:val="center"/>
            <w:hideMark/>
          </w:tcPr>
          <w:p w:rsidRPr="008D4055" w:rsidR="006143C9" w:rsidP="006143C9" w:rsidRDefault="006143C9" w14:paraId="1FFD18A8" w14:textId="32D8C8BF">
            <w:pPr>
              <w:widowControl/>
              <w:suppressAutoHyphens w:val="0"/>
              <w:textAlignment w:val="baseline"/>
              <w:rPr>
                <w:rFonts w:eastAsia="Times New Roman" w:cs="Times New Roman"/>
                <w:kern w:val="0"/>
                <w:sz w:val="18"/>
                <w:szCs w:val="18"/>
                <w:lang w:eastAsia="hr-HR" w:bidi="ar-SA"/>
              </w:rPr>
            </w:pPr>
            <w:r w:rsidRPr="008D4055">
              <w:rPr>
                <w:rFonts w:eastAsia="Times New Roman" w:cs="Times New Roman"/>
                <w:kern w:val="0"/>
                <w:lang w:eastAsia="hr-HR" w:bidi="ar-SA"/>
              </w:rPr>
              <w:t xml:space="preserve"> </w:t>
            </w:r>
            <w:r w:rsidRPr="008D4055" w:rsidR="00CD5B80">
              <w:rPr>
                <w:rFonts w:eastAsia="Times New Roman" w:cs="Times New Roman"/>
                <w:kern w:val="0"/>
                <w:lang w:eastAsia="hr-HR" w:bidi="ar-SA"/>
              </w:rPr>
              <w:t>Administrator</w:t>
            </w:r>
          </w:p>
        </w:tc>
      </w:tr>
      <w:tr w:rsidRPr="008D4055" w:rsidR="006143C9" w:rsidTr="00536EE4" w14:paraId="1100F54C"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tcPr>
          <w:p w:rsidRPr="008D4055" w:rsidR="006143C9" w:rsidP="006143C9" w:rsidRDefault="006143C9" w14:paraId="7BF39275" w14:textId="177A9608">
            <w:pPr>
              <w:widowControl/>
              <w:suppressAutoHyphens w:val="0"/>
              <w:textAlignment w:val="baseline"/>
              <w:rPr>
                <w:rFonts w:eastAsia="Times New Roman" w:cs="Times New Roman"/>
                <w:b/>
                <w:bCs/>
                <w:kern w:val="0"/>
                <w:lang w:eastAsia="hr-HR" w:bidi="ar-SA"/>
              </w:rPr>
            </w:pPr>
            <w:r w:rsidRPr="0578CBA1">
              <w:rPr>
                <w:b/>
              </w:rPr>
              <w:t xml:space="preserve"> Opis</w:t>
            </w:r>
          </w:p>
        </w:tc>
        <w:tc>
          <w:tcPr>
            <w:tcW w:w="4997" w:type="dxa"/>
            <w:tcBorders>
              <w:top w:val="single" w:color="auto" w:sz="6" w:space="0"/>
              <w:left w:val="single" w:color="auto" w:sz="6" w:space="0"/>
              <w:bottom w:val="single" w:color="auto" w:sz="6" w:space="0"/>
              <w:right w:val="single" w:color="auto" w:sz="6" w:space="0"/>
            </w:tcBorders>
            <w:vAlign w:val="center"/>
          </w:tcPr>
          <w:p w:rsidRPr="008D4055" w:rsidR="006143C9" w:rsidP="006143C9" w:rsidRDefault="006143C9" w14:paraId="4A46964D" w14:textId="3D14FC97">
            <w:pPr>
              <w:widowControl/>
              <w:suppressAutoHyphens w:val="0"/>
              <w:textAlignment w:val="baseline"/>
              <w:rPr>
                <w:rFonts w:eastAsia="Times New Roman" w:cs="Times New Roman"/>
                <w:kern w:val="0"/>
                <w:lang w:eastAsia="hr-HR" w:bidi="ar-SA"/>
              </w:rPr>
            </w:pPr>
            <w:r w:rsidRPr="008D4055">
              <w:rPr>
                <w:rFonts w:eastAsia="Times New Roman" w:cs="Times New Roman"/>
                <w:kern w:val="0"/>
                <w:lang w:eastAsia="hr-HR" w:bidi="ar-SA"/>
              </w:rPr>
              <w:t xml:space="preserve"> </w:t>
            </w:r>
            <w:r w:rsidRPr="008D4055" w:rsidR="00CD5B80">
              <w:rPr>
                <w:rFonts w:eastAsia="Times New Roman" w:cs="Times New Roman"/>
                <w:kern w:val="0"/>
                <w:lang w:eastAsia="hr-HR" w:bidi="ar-SA"/>
              </w:rPr>
              <w:t xml:space="preserve">Administrator dodjeljuje uloge svim korisnicima sustava </w:t>
            </w:r>
            <w:r w:rsidRPr="008D4055" w:rsidR="00451722">
              <w:rPr>
                <w:rFonts w:eastAsia="Times New Roman" w:cs="Times New Roman"/>
                <w:kern w:val="0"/>
                <w:lang w:eastAsia="hr-HR" w:bidi="ar-SA"/>
              </w:rPr>
              <w:t xml:space="preserve">u skladu s njihovim oblikom prijave u sustav. Administrator prema zahtjevu korisnika ažurira podatke o korisnicima. Administrator briše korisnika iz baze podataka ili mu mijenja ovlaštenja u skladu s korištenjem sustava. </w:t>
            </w:r>
          </w:p>
        </w:tc>
      </w:tr>
      <w:tr w:rsidRPr="008D4055" w:rsidR="006143C9" w:rsidTr="00536EE4" w14:paraId="21D18DEC"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hideMark/>
          </w:tcPr>
          <w:p w:rsidRPr="008D4055" w:rsidR="006143C9" w:rsidP="006143C9" w:rsidRDefault="006143C9" w14:paraId="5FEFF4C2" w14:textId="5CEA4B80">
            <w:pPr>
              <w:widowControl/>
              <w:suppressAutoHyphens w:val="0"/>
              <w:textAlignment w:val="baseline"/>
              <w:rPr>
                <w:rFonts w:eastAsia="Times New Roman" w:cs="Times New Roman"/>
                <w:kern w:val="0"/>
                <w:lang w:eastAsia="hr-HR" w:bidi="ar-SA"/>
              </w:rPr>
            </w:pPr>
            <w:r w:rsidRPr="0578CBA1">
              <w:rPr>
                <w:b/>
              </w:rPr>
              <w:t xml:space="preserve"> Početno stanje i preduvjeti</w:t>
            </w:r>
          </w:p>
        </w:tc>
        <w:tc>
          <w:tcPr>
            <w:tcW w:w="4997" w:type="dxa"/>
            <w:tcBorders>
              <w:top w:val="single" w:color="auto" w:sz="6" w:space="0"/>
              <w:left w:val="single" w:color="auto" w:sz="6" w:space="0"/>
              <w:bottom w:val="single" w:color="auto" w:sz="6" w:space="0"/>
              <w:right w:val="single" w:color="auto" w:sz="6" w:space="0"/>
            </w:tcBorders>
            <w:vAlign w:val="center"/>
            <w:hideMark/>
          </w:tcPr>
          <w:p w:rsidRPr="008D4055" w:rsidR="006143C9" w:rsidP="00451722" w:rsidRDefault="006143C9" w14:paraId="02842023" w14:textId="1FD7D9F2">
            <w:pPr>
              <w:widowControl/>
              <w:suppressAutoHyphens w:val="0"/>
              <w:textAlignment w:val="baseline"/>
              <w:rPr>
                <w:rFonts w:eastAsia="Times New Roman" w:cs="Times New Roman"/>
                <w:kern w:val="0"/>
                <w:lang w:eastAsia="hr-HR" w:bidi="ar-SA"/>
              </w:rPr>
            </w:pPr>
            <w:r w:rsidRPr="008D4055">
              <w:rPr>
                <w:rFonts w:eastAsia="Times New Roman" w:cs="Times New Roman"/>
                <w:kern w:val="0"/>
                <w:lang w:eastAsia="hr-HR" w:bidi="ar-SA"/>
              </w:rPr>
              <w:t xml:space="preserve"> </w:t>
            </w:r>
            <w:r w:rsidRPr="008D4055" w:rsidR="00451722">
              <w:rPr>
                <w:rFonts w:eastAsia="Times New Roman" w:cs="Times New Roman"/>
                <w:kern w:val="0"/>
                <w:lang w:eastAsia="hr-HR" w:bidi="ar-SA"/>
              </w:rPr>
              <w:t>Administrator se prijavljuje u sustav putem web aplikacije i pristupa pojedinim tablicama baze podataka</w:t>
            </w:r>
            <w:r w:rsidRPr="008D4055" w:rsidR="00364D31">
              <w:rPr>
                <w:rFonts w:eastAsia="Times New Roman" w:cs="Times New Roman"/>
                <w:kern w:val="0"/>
                <w:lang w:eastAsia="hr-HR" w:bidi="ar-SA"/>
              </w:rPr>
              <w:t>.</w:t>
            </w:r>
          </w:p>
        </w:tc>
      </w:tr>
      <w:tr w:rsidRPr="008D4055" w:rsidR="002F1A75" w:rsidTr="00536EE4" w14:paraId="16300596"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hideMark/>
          </w:tcPr>
          <w:p w:rsidRPr="008D4055" w:rsidR="002F1A75" w:rsidP="000A69D8" w:rsidRDefault="009F1AEB" w14:paraId="7F3E5AD8" w14:textId="55F8294C">
            <w:pPr>
              <w:widowControl/>
              <w:suppressAutoHyphens w:val="0"/>
              <w:textAlignment w:val="baseline"/>
              <w:rPr>
                <w:rFonts w:eastAsia="Times New Roman" w:cs="Times New Roman"/>
                <w:kern w:val="0"/>
                <w:sz w:val="18"/>
                <w:szCs w:val="18"/>
                <w:lang w:eastAsia="hr-HR" w:bidi="ar-SA"/>
              </w:rPr>
            </w:pPr>
            <w:r w:rsidRPr="008D4055">
              <w:rPr>
                <w:rFonts w:eastAsia="Times New Roman" w:cs="Times New Roman"/>
                <w:b/>
                <w:bCs/>
                <w:kern w:val="0"/>
                <w:lang w:eastAsia="hr-HR" w:bidi="ar-SA"/>
              </w:rPr>
              <w:t>Tijek aktivnosti:</w:t>
            </w:r>
          </w:p>
        </w:tc>
      </w:tr>
      <w:tr w:rsidRPr="008D4055" w:rsidR="002F1A75" w:rsidTr="00536EE4" w14:paraId="457D3371"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vAlign w:val="center"/>
            <w:hideMark/>
          </w:tcPr>
          <w:p w:rsidRPr="008D4055" w:rsidR="002F1A75" w:rsidP="000A69D8" w:rsidRDefault="002F1A75" w14:paraId="4B52FB5F" w14:textId="485B3D98">
            <w:pPr>
              <w:widowControl/>
              <w:suppressAutoHyphens w:val="0"/>
              <w:ind w:left="915" w:hanging="915"/>
              <w:textAlignment w:val="baseline"/>
              <w:rPr>
                <w:rFonts w:eastAsia="Times New Roman" w:cs="Times New Roman"/>
                <w:kern w:val="0"/>
                <w:sz w:val="18"/>
                <w:szCs w:val="18"/>
                <w:lang w:eastAsia="hr-HR" w:bidi="ar-SA"/>
              </w:rPr>
            </w:pPr>
            <w:r w:rsidRPr="008D4055">
              <w:rPr>
                <w:rFonts w:eastAsia="Times New Roman" w:cs="Times New Roman"/>
                <w:kern w:val="0"/>
                <w:lang w:eastAsia="hr-HR" w:bidi="ar-SA"/>
              </w:rPr>
              <w:t xml:space="preserve">1. korak: Pristup </w:t>
            </w:r>
            <w:r w:rsidRPr="008D4055" w:rsidR="00364D31">
              <w:rPr>
                <w:rFonts w:eastAsia="Times New Roman" w:cs="Times New Roman"/>
                <w:kern w:val="0"/>
                <w:lang w:eastAsia="hr-HR" w:bidi="ar-SA"/>
              </w:rPr>
              <w:t>administratora</w:t>
            </w:r>
            <w:r w:rsidRPr="008D4055">
              <w:rPr>
                <w:rFonts w:eastAsia="Times New Roman" w:cs="Times New Roman"/>
                <w:kern w:val="0"/>
                <w:lang w:eastAsia="hr-HR" w:bidi="ar-SA"/>
              </w:rPr>
              <w:t xml:space="preserve"> sustavu kroz web</w:t>
            </w:r>
            <w:r w:rsidRPr="008D4055" w:rsidR="00347620">
              <w:rPr>
                <w:rFonts w:eastAsia="Times New Roman" w:cs="Times New Roman"/>
                <w:kern w:val="0"/>
                <w:lang w:eastAsia="hr-HR" w:bidi="ar-SA"/>
              </w:rPr>
              <w:t xml:space="preserve"> </w:t>
            </w:r>
            <w:r w:rsidRPr="008D4055">
              <w:rPr>
                <w:rFonts w:eastAsia="Times New Roman" w:cs="Times New Roman"/>
                <w:kern w:val="0"/>
                <w:lang w:eastAsia="hr-HR" w:bidi="ar-SA"/>
              </w:rPr>
              <w:t>aplikaciju, prikaz početnog zaslona aplikacije</w:t>
            </w:r>
          </w:p>
          <w:p w:rsidRPr="008D4055" w:rsidR="002F1A75" w:rsidP="000A69D8" w:rsidRDefault="002F1A75" w14:paraId="498247F9" w14:textId="0EFC5912">
            <w:pPr>
              <w:widowControl/>
              <w:suppressAutoHyphens w:val="0"/>
              <w:ind w:left="915" w:hanging="915"/>
              <w:textAlignment w:val="baseline"/>
              <w:rPr>
                <w:rFonts w:eastAsia="Times New Roman" w:cs="Times New Roman"/>
                <w:kern w:val="0"/>
                <w:sz w:val="18"/>
                <w:szCs w:val="18"/>
                <w:lang w:eastAsia="hr-HR" w:bidi="ar-SA"/>
              </w:rPr>
            </w:pPr>
            <w:r w:rsidRPr="008D4055">
              <w:rPr>
                <w:rFonts w:eastAsia="Times New Roman" w:cs="Times New Roman"/>
                <w:kern w:val="0"/>
                <w:lang w:eastAsia="hr-HR" w:bidi="ar-SA"/>
              </w:rPr>
              <w:t xml:space="preserve">2. korak: Odabir </w:t>
            </w:r>
            <w:r w:rsidRPr="008D4055" w:rsidR="00364D31">
              <w:rPr>
                <w:rFonts w:eastAsia="Times New Roman" w:cs="Times New Roman"/>
                <w:kern w:val="0"/>
                <w:lang w:eastAsia="hr-HR" w:bidi="ar-SA"/>
              </w:rPr>
              <w:t>korisnika ili skupine korisnika.</w:t>
            </w:r>
          </w:p>
          <w:p w:rsidRPr="008D4055" w:rsidR="002F1A75" w:rsidP="000A69D8" w:rsidRDefault="002F1A75" w14:paraId="260FFAD8" w14:textId="684687C7">
            <w:pPr>
              <w:widowControl/>
              <w:suppressAutoHyphens w:val="0"/>
              <w:ind w:left="915" w:hanging="915"/>
              <w:textAlignment w:val="baseline"/>
              <w:rPr>
                <w:rFonts w:eastAsia="Times New Roman" w:cs="Times New Roman"/>
                <w:kern w:val="0"/>
                <w:lang w:eastAsia="hr-HR" w:bidi="ar-SA"/>
              </w:rPr>
            </w:pPr>
            <w:r w:rsidRPr="008D4055">
              <w:rPr>
                <w:rFonts w:eastAsia="Times New Roman" w:cs="Times New Roman"/>
                <w:kern w:val="0"/>
                <w:lang w:eastAsia="hr-HR" w:bidi="ar-SA"/>
              </w:rPr>
              <w:t>3</w:t>
            </w:r>
            <w:r w:rsidRPr="008D4055" w:rsidR="00364D31">
              <w:rPr>
                <w:rFonts w:eastAsia="Times New Roman" w:cs="Times New Roman"/>
                <w:kern w:val="0"/>
                <w:lang w:eastAsia="hr-HR" w:bidi="ar-SA"/>
              </w:rPr>
              <w:t>a</w:t>
            </w:r>
            <w:r w:rsidRPr="008D4055">
              <w:rPr>
                <w:rFonts w:eastAsia="Times New Roman" w:cs="Times New Roman"/>
                <w:kern w:val="0"/>
                <w:lang w:eastAsia="hr-HR" w:bidi="ar-SA"/>
              </w:rPr>
              <w:t xml:space="preserve">. korak: </w:t>
            </w:r>
            <w:r w:rsidRPr="008D4055" w:rsidR="00364D31">
              <w:rPr>
                <w:rFonts w:eastAsia="Times New Roman" w:cs="Times New Roman"/>
                <w:kern w:val="0"/>
                <w:lang w:eastAsia="hr-HR" w:bidi="ar-SA"/>
              </w:rPr>
              <w:t>Unos korisnika</w:t>
            </w:r>
          </w:p>
          <w:p w:rsidRPr="008D4055" w:rsidR="002F1A75" w:rsidP="000A69D8" w:rsidRDefault="00227916" w14:paraId="4E16ECB6" w14:textId="51CCA0BC">
            <w:pPr>
              <w:widowControl/>
              <w:suppressAutoHyphens w:val="0"/>
              <w:ind w:left="915" w:hanging="915"/>
              <w:textAlignment w:val="baseline"/>
              <w:rPr>
                <w:rFonts w:eastAsia="Times New Roman" w:cs="Times New Roman"/>
                <w:kern w:val="0"/>
                <w:lang w:eastAsia="hr-HR" w:bidi="ar-SA"/>
              </w:rPr>
            </w:pPr>
            <w:r>
              <w:rPr>
                <w:rFonts w:eastAsia="Times New Roman" w:cs="Times New Roman"/>
                <w:kern w:val="0"/>
                <w:lang w:eastAsia="hr-HR" w:bidi="ar-SA"/>
              </w:rPr>
              <w:t>4</w:t>
            </w:r>
            <w:r w:rsidRPr="008D4055" w:rsidR="002F1A75">
              <w:rPr>
                <w:rFonts w:eastAsia="Times New Roman" w:cs="Times New Roman"/>
                <w:kern w:val="0"/>
                <w:lang w:eastAsia="hr-HR" w:bidi="ar-SA"/>
              </w:rPr>
              <w:t>. korak: Odabir u</w:t>
            </w:r>
            <w:r w:rsidRPr="008D4055" w:rsidR="00364D31">
              <w:rPr>
                <w:rFonts w:eastAsia="Times New Roman" w:cs="Times New Roman"/>
                <w:kern w:val="0"/>
                <w:lang w:eastAsia="hr-HR" w:bidi="ar-SA"/>
              </w:rPr>
              <w:t xml:space="preserve">loge kojom se korisniku dodjeljuju </w:t>
            </w:r>
            <w:r w:rsidRPr="008D4055" w:rsidR="007F00A3">
              <w:rPr>
                <w:rFonts w:eastAsia="Times New Roman" w:cs="Times New Roman"/>
                <w:kern w:val="0"/>
                <w:lang w:eastAsia="hr-HR" w:bidi="ar-SA"/>
              </w:rPr>
              <w:t>privilegije</w:t>
            </w:r>
          </w:p>
          <w:p w:rsidRPr="008D4055" w:rsidR="002F1A75" w:rsidP="000A69D8" w:rsidRDefault="00227916" w14:paraId="6083DD74" w14:textId="3C30D82E">
            <w:pPr>
              <w:widowControl/>
              <w:suppressAutoHyphens w:val="0"/>
              <w:ind w:left="915" w:hanging="915"/>
              <w:textAlignment w:val="baseline"/>
              <w:rPr>
                <w:rFonts w:eastAsia="Times New Roman" w:cs="Times New Roman"/>
                <w:kern w:val="0"/>
                <w:lang w:eastAsia="hr-HR" w:bidi="ar-SA"/>
              </w:rPr>
            </w:pPr>
            <w:r>
              <w:rPr>
                <w:rFonts w:eastAsia="Times New Roman" w:cs="Times New Roman"/>
                <w:kern w:val="0"/>
                <w:lang w:eastAsia="hr-HR" w:bidi="ar-SA"/>
              </w:rPr>
              <w:t>5</w:t>
            </w:r>
            <w:r w:rsidRPr="008D4055" w:rsidR="002F1A75">
              <w:rPr>
                <w:rFonts w:eastAsia="Times New Roman" w:cs="Times New Roman"/>
                <w:kern w:val="0"/>
                <w:lang w:eastAsia="hr-HR" w:bidi="ar-SA"/>
              </w:rPr>
              <w:t>. korak: Odabir opcije izmjene</w:t>
            </w:r>
          </w:p>
          <w:p w:rsidRPr="008D4055" w:rsidR="00967D84" w:rsidP="000A69D8" w:rsidRDefault="00227916" w14:paraId="0EC06375" w14:textId="585C5C04">
            <w:pPr>
              <w:widowControl/>
              <w:suppressAutoHyphens w:val="0"/>
              <w:ind w:left="915" w:hanging="915"/>
              <w:textAlignment w:val="baseline"/>
              <w:rPr>
                <w:rFonts w:eastAsia="Times New Roman" w:cs="Times New Roman"/>
                <w:kern w:val="0"/>
                <w:lang w:eastAsia="hr-HR" w:bidi="ar-SA"/>
              </w:rPr>
            </w:pPr>
            <w:r>
              <w:rPr>
                <w:rFonts w:eastAsia="Times New Roman" w:cs="Times New Roman"/>
                <w:kern w:val="0"/>
                <w:lang w:eastAsia="hr-HR" w:bidi="ar-SA"/>
              </w:rPr>
              <w:t>6</w:t>
            </w:r>
            <w:r w:rsidRPr="008D4055" w:rsidR="002F1A75">
              <w:rPr>
                <w:rFonts w:eastAsia="Times New Roman" w:cs="Times New Roman"/>
                <w:kern w:val="0"/>
                <w:lang w:eastAsia="hr-HR" w:bidi="ar-SA"/>
              </w:rPr>
              <w:t xml:space="preserve">. korak: </w:t>
            </w:r>
            <w:r w:rsidRPr="008D4055" w:rsidR="00967D84">
              <w:rPr>
                <w:rFonts w:eastAsia="Times New Roman" w:cs="Times New Roman"/>
                <w:kern w:val="0"/>
                <w:lang w:eastAsia="hr-HR" w:bidi="ar-SA"/>
              </w:rPr>
              <w:t>Odabir opcije brisanja.</w:t>
            </w:r>
          </w:p>
          <w:p w:rsidRPr="008D4055" w:rsidR="002F1A75" w:rsidP="000A69D8" w:rsidRDefault="00227916" w14:paraId="3DD39517" w14:textId="23CA82EB">
            <w:pPr>
              <w:widowControl/>
              <w:suppressAutoHyphens w:val="0"/>
              <w:ind w:left="915" w:hanging="915"/>
              <w:textAlignment w:val="baseline"/>
              <w:rPr>
                <w:rFonts w:eastAsia="Times New Roman" w:cs="Times New Roman"/>
                <w:kern w:val="0"/>
                <w:lang w:eastAsia="hr-HR" w:bidi="ar-SA"/>
              </w:rPr>
            </w:pPr>
            <w:r>
              <w:rPr>
                <w:rFonts w:eastAsia="Times New Roman" w:cs="Times New Roman"/>
                <w:kern w:val="0"/>
                <w:lang w:eastAsia="hr-HR" w:bidi="ar-SA"/>
              </w:rPr>
              <w:t>7</w:t>
            </w:r>
            <w:r w:rsidRPr="008D4055" w:rsidR="00967D84">
              <w:rPr>
                <w:rFonts w:eastAsia="Times New Roman" w:cs="Times New Roman"/>
                <w:kern w:val="0"/>
                <w:lang w:eastAsia="hr-HR" w:bidi="ar-SA"/>
              </w:rPr>
              <w:t xml:space="preserve">. korak: </w:t>
            </w:r>
            <w:r w:rsidRPr="008D4055" w:rsidR="008D4055">
              <w:rPr>
                <w:rFonts w:eastAsia="Times New Roman" w:cs="Times New Roman"/>
                <w:kern w:val="0"/>
                <w:lang w:eastAsia="hr-HR" w:bidi="ar-SA"/>
              </w:rPr>
              <w:t>Baza podataka bilježi novo stanje.</w:t>
            </w:r>
            <w:r w:rsidRPr="008D4055" w:rsidR="00967D84">
              <w:rPr>
                <w:rFonts w:eastAsia="Times New Roman" w:cs="Times New Roman"/>
                <w:kern w:val="0"/>
                <w:lang w:eastAsia="hr-HR" w:bidi="ar-SA"/>
              </w:rPr>
              <w:t xml:space="preserve"> </w:t>
            </w:r>
          </w:p>
          <w:p w:rsidRPr="008D4055" w:rsidR="002F1A75" w:rsidP="000A69D8" w:rsidRDefault="00227916" w14:paraId="790B670C" w14:textId="35538796">
            <w:pPr>
              <w:widowControl/>
              <w:suppressAutoHyphens w:val="0"/>
              <w:ind w:left="915" w:hanging="915"/>
              <w:textAlignment w:val="baseline"/>
              <w:rPr>
                <w:rFonts w:eastAsia="Times New Roman" w:cs="Times New Roman"/>
                <w:kern w:val="0"/>
                <w:lang w:eastAsia="hr-HR" w:bidi="ar-SA"/>
              </w:rPr>
            </w:pPr>
            <w:r>
              <w:rPr>
                <w:rFonts w:eastAsia="Times New Roman" w:cs="Times New Roman"/>
                <w:kern w:val="0"/>
                <w:lang w:eastAsia="hr-HR" w:bidi="ar-SA"/>
              </w:rPr>
              <w:t>8</w:t>
            </w:r>
            <w:r w:rsidRPr="008D4055" w:rsidR="002F1A75">
              <w:rPr>
                <w:rFonts w:eastAsia="Times New Roman" w:cs="Times New Roman"/>
                <w:kern w:val="0"/>
                <w:lang w:eastAsia="hr-HR" w:bidi="ar-SA"/>
              </w:rPr>
              <w:t>. korak: Sustav se vraća u inicijalni položaj za evidentiranje prisustva na edukaciji</w:t>
            </w:r>
          </w:p>
        </w:tc>
      </w:tr>
      <w:tr w:rsidRPr="008D4055" w:rsidR="002F1A75" w:rsidTr="00536EE4" w14:paraId="6A79BCF3"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tcPr>
          <w:p w:rsidRPr="008D4055" w:rsidR="002F1A75" w:rsidP="000A69D8" w:rsidRDefault="002F1A75" w14:paraId="6F2B4818" w14:textId="77777777">
            <w:pPr>
              <w:widowControl/>
              <w:suppressAutoHyphens w:val="0"/>
              <w:textAlignment w:val="baseline"/>
              <w:rPr>
                <w:rFonts w:eastAsia="Times New Roman" w:cs="Times New Roman"/>
                <w:b/>
                <w:bCs/>
                <w:kern w:val="0"/>
                <w:lang w:eastAsia="hr-HR" w:bidi="ar-SA"/>
              </w:rPr>
            </w:pPr>
            <w:r w:rsidRPr="008D4055">
              <w:rPr>
                <w:rFonts w:eastAsia="Times New Roman" w:cs="Times New Roman"/>
                <w:b/>
                <w:bCs/>
                <w:kern w:val="0"/>
                <w:lang w:eastAsia="hr-HR" w:bidi="ar-SA"/>
              </w:rPr>
              <w:t xml:space="preserve"> Alternativni tijek:</w:t>
            </w:r>
          </w:p>
        </w:tc>
      </w:tr>
      <w:tr w:rsidRPr="008D4055" w:rsidR="002F1A75" w:rsidTr="00536EE4" w14:paraId="498A993E"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vAlign w:val="center"/>
          </w:tcPr>
          <w:p w:rsidRPr="008D4055" w:rsidR="002F1A75" w:rsidP="000A69D8" w:rsidRDefault="002F1A75" w14:paraId="5B529669" w14:textId="77777777">
            <w:pPr>
              <w:widowControl/>
              <w:suppressAutoHyphens w:val="0"/>
              <w:textAlignment w:val="baseline"/>
              <w:rPr>
                <w:rFonts w:eastAsia="Times New Roman" w:cs="Times New Roman"/>
                <w:kern w:val="0"/>
                <w:lang w:eastAsia="hr-HR" w:bidi="ar-SA"/>
              </w:rPr>
            </w:pPr>
            <w:r w:rsidRPr="008D4055">
              <w:rPr>
                <w:rFonts w:eastAsia="Times New Roman" w:cs="Times New Roman"/>
                <w:kern w:val="0"/>
                <w:lang w:eastAsia="hr-HR" w:bidi="ar-SA"/>
              </w:rPr>
              <w:t>Ako nema postojećih zapisa – prikazuje se odgovarajuća obavijest</w:t>
            </w:r>
          </w:p>
          <w:p w:rsidRPr="008D4055" w:rsidR="002F1A75" w:rsidP="000A69D8" w:rsidRDefault="002F1A75" w14:paraId="0A6115B6" w14:textId="77777777">
            <w:pPr>
              <w:widowControl/>
              <w:suppressAutoHyphens w:val="0"/>
              <w:textAlignment w:val="baseline"/>
              <w:rPr>
                <w:rFonts w:eastAsia="Times New Roman" w:cs="Times New Roman"/>
                <w:kern w:val="0"/>
                <w:lang w:eastAsia="hr-HR" w:bidi="ar-SA"/>
              </w:rPr>
            </w:pPr>
            <w:r w:rsidRPr="008D4055">
              <w:rPr>
                <w:rFonts w:eastAsia="Times New Roman" w:cs="Times New Roman"/>
                <w:kern w:val="0"/>
                <w:lang w:eastAsia="hr-HR" w:bidi="ar-SA"/>
              </w:rPr>
              <w:t xml:space="preserve"> Ako ne radi konekcija s bazom – prikazuje se odgovarajuća obavijest</w:t>
            </w:r>
          </w:p>
        </w:tc>
      </w:tr>
      <w:tr w:rsidRPr="008D4055" w:rsidR="002F1A75" w:rsidTr="00536EE4" w14:paraId="763EB42F"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hideMark/>
          </w:tcPr>
          <w:p w:rsidRPr="008D4055" w:rsidR="002F1A75" w:rsidP="000A69D8" w:rsidRDefault="002F1A75" w14:paraId="6525CD37" w14:textId="7719F1A3">
            <w:pPr>
              <w:widowControl/>
              <w:suppressAutoHyphens w:val="0"/>
              <w:textAlignment w:val="baseline"/>
              <w:rPr>
                <w:rFonts w:eastAsia="Times New Roman" w:cs="Times New Roman"/>
                <w:kern w:val="0"/>
                <w:sz w:val="18"/>
                <w:szCs w:val="18"/>
                <w:lang w:eastAsia="hr-HR" w:bidi="ar-SA"/>
              </w:rPr>
            </w:pPr>
            <w:r w:rsidRPr="008D4055">
              <w:rPr>
                <w:rFonts w:eastAsia="Times New Roman" w:cs="Times New Roman"/>
                <w:b/>
                <w:bCs/>
                <w:kern w:val="0"/>
                <w:lang w:eastAsia="hr-HR" w:bidi="ar-SA"/>
              </w:rPr>
              <w:t xml:space="preserve"> Preduvjeti za daljnji tijek:</w:t>
            </w:r>
          </w:p>
        </w:tc>
      </w:tr>
      <w:tr w:rsidRPr="0058502B" w:rsidR="002F1A75" w:rsidTr="00536EE4" w14:paraId="5059BF26" w14:textId="77777777">
        <w:trPr>
          <w:trHeight w:val="676"/>
        </w:trPr>
        <w:tc>
          <w:tcPr>
            <w:tcW w:w="6796" w:type="dxa"/>
            <w:gridSpan w:val="2"/>
            <w:tcBorders>
              <w:top w:val="single" w:color="auto" w:sz="6" w:space="0"/>
              <w:left w:val="single" w:color="auto" w:sz="6" w:space="0"/>
              <w:bottom w:val="single" w:color="auto" w:sz="6" w:space="0"/>
              <w:right w:val="single" w:color="auto" w:sz="6" w:space="0"/>
            </w:tcBorders>
            <w:vAlign w:val="center"/>
            <w:hideMark/>
          </w:tcPr>
          <w:p w:rsidRPr="008D4055" w:rsidR="002F1A75" w:rsidP="000A69D8" w:rsidRDefault="002F1A75" w14:paraId="5660884C" w14:textId="152620EE">
            <w:pPr>
              <w:widowControl/>
              <w:suppressAutoHyphens w:val="0"/>
              <w:textAlignment w:val="baseline"/>
              <w:rPr>
                <w:rFonts w:eastAsia="Times New Roman" w:cs="Times New Roman"/>
                <w:kern w:val="0"/>
                <w:lang w:eastAsia="hr-HR" w:bidi="ar-SA"/>
              </w:rPr>
            </w:pPr>
            <w:r w:rsidRPr="008D4055">
              <w:rPr>
                <w:rFonts w:eastAsia="Times New Roman" w:cs="Times New Roman"/>
                <w:kern w:val="0"/>
                <w:lang w:eastAsia="hr-HR" w:bidi="ar-SA"/>
              </w:rPr>
              <w:t xml:space="preserve">Pregled </w:t>
            </w:r>
            <w:r w:rsidRPr="008D4055" w:rsidR="008D4055">
              <w:rPr>
                <w:rFonts w:eastAsia="Times New Roman" w:cs="Times New Roman"/>
                <w:kern w:val="0"/>
                <w:lang w:eastAsia="hr-HR" w:bidi="ar-SA"/>
              </w:rPr>
              <w:t>korisnika</w:t>
            </w:r>
            <w:r w:rsidRPr="008D4055">
              <w:rPr>
                <w:rFonts w:eastAsia="Times New Roman" w:cs="Times New Roman"/>
                <w:kern w:val="0"/>
                <w:lang w:eastAsia="hr-HR" w:bidi="ar-SA"/>
              </w:rPr>
              <w:t xml:space="preserve"> od administratora</w:t>
            </w:r>
          </w:p>
        </w:tc>
      </w:tr>
    </w:tbl>
    <w:p w:rsidR="002F1A75" w:rsidP="002F1A75" w:rsidRDefault="002F1A75" w14:paraId="1E06F218" w14:textId="77777777">
      <w:pPr>
        <w:pStyle w:val="BodyText"/>
        <w:rPr>
          <w:rFonts w:cs="Times New Roman"/>
          <w:highlight w:val="yellow"/>
        </w:rPr>
      </w:pPr>
    </w:p>
    <w:p w:rsidRPr="0058502B" w:rsidR="00C20964" w:rsidP="00D74121" w:rsidRDefault="00C20964" w14:paraId="2648F2B6" w14:textId="6212F2EB">
      <w:pPr>
        <w:pStyle w:val="BodyText"/>
        <w:jc w:val="center"/>
        <w:rPr>
          <w:rFonts w:cs="Times New Roman"/>
          <w:highlight w:val="yellow"/>
        </w:rPr>
      </w:pPr>
      <w:r>
        <w:rPr>
          <w:noProof/>
        </w:rPr>
        <w:drawing>
          <wp:inline distT="0" distB="0" distL="0" distR="0" wp14:anchorId="0BFE1EBB" wp14:editId="724FE4D6">
            <wp:extent cx="4271645" cy="4126865"/>
            <wp:effectExtent l="0" t="0" r="0" b="6985"/>
            <wp:docPr id="13658954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95458" name="Picture 1365895458"/>
                    <pic:cNvPicPr/>
                  </pic:nvPicPr>
                  <pic:blipFill>
                    <a:blip r:embed="rId85">
                      <a:extLst>
                        <a:ext uri="{28A0092B-C50C-407E-A947-70E740481C1C}">
                          <a14:useLocalDpi xmlns:a14="http://schemas.microsoft.com/office/drawing/2010/main" val="0"/>
                        </a:ext>
                      </a:extLst>
                    </a:blip>
                    <a:stretch>
                      <a:fillRect/>
                    </a:stretch>
                  </pic:blipFill>
                  <pic:spPr>
                    <a:xfrm>
                      <a:off x="0" y="0"/>
                      <a:ext cx="4271645" cy="4126865"/>
                    </a:xfrm>
                    <a:prstGeom prst="rect">
                      <a:avLst/>
                    </a:prstGeom>
                  </pic:spPr>
                </pic:pic>
              </a:graphicData>
            </a:graphic>
          </wp:inline>
        </w:drawing>
      </w:r>
    </w:p>
    <w:p w:rsidR="00536EE4" w:rsidRDefault="00536EE4" w14:paraId="20168BA4" w14:textId="77777777">
      <w:r>
        <w:br w:type="page"/>
      </w:r>
    </w:p>
    <w:tbl>
      <w:tblPr>
        <w:tblW w:w="679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99"/>
        <w:gridCol w:w="4997"/>
      </w:tblGrid>
      <w:tr w:rsidRPr="003B292A" w:rsidR="002F1A75" w:rsidTr="00536EE4" w14:paraId="1E37C466"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hideMark/>
          </w:tcPr>
          <w:p w:rsidRPr="003B292A" w:rsidR="002F1A75" w:rsidP="000A69D8" w:rsidRDefault="002F1A75" w14:paraId="0B823BAB" w14:textId="0ADECACB">
            <w:pPr>
              <w:widowControl/>
              <w:suppressAutoHyphens w:val="0"/>
              <w:textAlignment w:val="baseline"/>
              <w:rPr>
                <w:rFonts w:eastAsia="Times New Roman" w:cs="Times New Roman"/>
                <w:kern w:val="0"/>
                <w:sz w:val="18"/>
                <w:szCs w:val="18"/>
                <w:lang w:eastAsia="hr-HR" w:bidi="ar-SA"/>
              </w:rPr>
            </w:pPr>
            <w:r w:rsidRPr="003B292A">
              <w:rPr>
                <w:rFonts w:eastAsia="Times New Roman" w:cs="Times New Roman"/>
                <w:b/>
                <w:bCs/>
                <w:kern w:val="0"/>
                <w:lang w:eastAsia="hr-HR" w:bidi="ar-SA"/>
              </w:rPr>
              <w:t xml:space="preserve">UC </w:t>
            </w:r>
            <w:r w:rsidRPr="003B292A" w:rsidR="00442E29">
              <w:rPr>
                <w:rFonts w:eastAsia="Times New Roman" w:cs="Times New Roman"/>
                <w:b/>
                <w:bCs/>
                <w:kern w:val="0"/>
                <w:lang w:eastAsia="hr-HR" w:bidi="ar-SA"/>
              </w:rPr>
              <w:t>2</w:t>
            </w:r>
            <w:r w:rsidRPr="003B292A">
              <w:rPr>
                <w:rFonts w:eastAsia="Times New Roman" w:cs="Times New Roman"/>
                <w:b/>
                <w:bCs/>
                <w:kern w:val="0"/>
                <w:lang w:eastAsia="hr-HR" w:bidi="ar-SA"/>
              </w:rPr>
              <w:t>.1.</w:t>
            </w:r>
          </w:p>
        </w:tc>
      </w:tr>
      <w:tr w:rsidRPr="003B292A" w:rsidR="0098618F" w:rsidTr="00536EE4" w14:paraId="5C8E1574"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hideMark/>
          </w:tcPr>
          <w:p w:rsidRPr="003B292A" w:rsidR="0098618F" w:rsidP="0098618F" w:rsidRDefault="0098618F" w14:paraId="5C763626" w14:textId="54BD3F6E">
            <w:pPr>
              <w:widowControl/>
              <w:suppressAutoHyphens w:val="0"/>
              <w:textAlignment w:val="baseline"/>
              <w:rPr>
                <w:rFonts w:eastAsia="Times New Roman" w:cs="Times New Roman"/>
                <w:kern w:val="0"/>
                <w:sz w:val="18"/>
                <w:szCs w:val="18"/>
                <w:lang w:eastAsia="hr-HR" w:bidi="ar-SA"/>
              </w:rPr>
            </w:pPr>
            <w:r w:rsidRPr="0578CBA1">
              <w:rPr>
                <w:b/>
              </w:rPr>
              <w:t xml:space="preserve"> Naslov</w:t>
            </w:r>
          </w:p>
        </w:tc>
        <w:tc>
          <w:tcPr>
            <w:tcW w:w="4997" w:type="dxa"/>
            <w:tcBorders>
              <w:top w:val="nil"/>
              <w:left w:val="single" w:color="auto" w:sz="6" w:space="0"/>
              <w:bottom w:val="single" w:color="auto" w:sz="6" w:space="0"/>
              <w:right w:val="single" w:color="auto" w:sz="6" w:space="0"/>
            </w:tcBorders>
            <w:vAlign w:val="center"/>
            <w:hideMark/>
          </w:tcPr>
          <w:p w:rsidRPr="003B292A" w:rsidR="0098618F" w:rsidP="0098618F" w:rsidRDefault="0098618F" w14:paraId="3E083961" w14:textId="33248880">
            <w:pPr>
              <w:widowControl/>
              <w:suppressAutoHyphens w:val="0"/>
              <w:textAlignment w:val="baseline"/>
              <w:rPr>
                <w:rFonts w:eastAsia="Times New Roman" w:cs="Times New Roman"/>
                <w:kern w:val="0"/>
                <w:sz w:val="18"/>
                <w:szCs w:val="18"/>
                <w:lang w:eastAsia="hr-HR" w:bidi="ar-SA"/>
              </w:rPr>
            </w:pPr>
            <w:r w:rsidRPr="003B292A">
              <w:rPr>
                <w:rFonts w:eastAsia="Times New Roman" w:cs="Times New Roman"/>
                <w:kern w:val="0"/>
                <w:lang w:eastAsia="hr-HR" w:bidi="ar-SA"/>
              </w:rPr>
              <w:t xml:space="preserve"> </w:t>
            </w:r>
            <w:r w:rsidRPr="003B292A" w:rsidR="001B63AE">
              <w:rPr>
                <w:rFonts w:eastAsia="Times New Roman" w:cs="Times New Roman"/>
                <w:kern w:val="0"/>
                <w:lang w:eastAsia="hr-HR" w:bidi="ar-SA"/>
              </w:rPr>
              <w:t>Pregled aukcija od strane voditelja aukcija</w:t>
            </w:r>
          </w:p>
        </w:tc>
      </w:tr>
      <w:tr w:rsidRPr="003B292A" w:rsidR="0098618F" w:rsidTr="00536EE4" w14:paraId="7CD05CE4"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hideMark/>
          </w:tcPr>
          <w:p w:rsidRPr="003B292A" w:rsidR="0098618F" w:rsidP="0098618F" w:rsidRDefault="0098618F" w14:paraId="51D9ED77" w14:textId="11319AA6">
            <w:pPr>
              <w:widowControl/>
              <w:suppressAutoHyphens w:val="0"/>
              <w:textAlignment w:val="baseline"/>
              <w:rPr>
                <w:rFonts w:eastAsia="Times New Roman" w:cs="Times New Roman"/>
                <w:kern w:val="0"/>
                <w:sz w:val="18"/>
                <w:szCs w:val="18"/>
                <w:lang w:eastAsia="hr-HR" w:bidi="ar-SA"/>
              </w:rPr>
            </w:pPr>
            <w:r w:rsidRPr="0578CBA1">
              <w:rPr>
                <w:b/>
              </w:rPr>
              <w:t xml:space="preserve"> Akteri</w:t>
            </w:r>
          </w:p>
        </w:tc>
        <w:tc>
          <w:tcPr>
            <w:tcW w:w="4997" w:type="dxa"/>
            <w:tcBorders>
              <w:top w:val="single" w:color="auto" w:sz="6" w:space="0"/>
              <w:left w:val="single" w:color="auto" w:sz="6" w:space="0"/>
              <w:bottom w:val="single" w:color="auto" w:sz="6" w:space="0"/>
              <w:right w:val="single" w:color="auto" w:sz="6" w:space="0"/>
            </w:tcBorders>
            <w:vAlign w:val="center"/>
            <w:hideMark/>
          </w:tcPr>
          <w:p w:rsidRPr="003B292A" w:rsidR="0098618F" w:rsidP="0098618F" w:rsidRDefault="0098618F" w14:paraId="3077BE68" w14:textId="0C4431AA">
            <w:pPr>
              <w:widowControl/>
              <w:suppressAutoHyphens w:val="0"/>
              <w:textAlignment w:val="baseline"/>
              <w:rPr>
                <w:rFonts w:eastAsia="Times New Roman" w:cs="Times New Roman"/>
                <w:kern w:val="0"/>
                <w:sz w:val="18"/>
                <w:szCs w:val="18"/>
                <w:lang w:eastAsia="hr-HR" w:bidi="ar-SA"/>
              </w:rPr>
            </w:pPr>
            <w:r w:rsidRPr="003B292A">
              <w:rPr>
                <w:rFonts w:eastAsia="Times New Roman" w:cs="Times New Roman"/>
                <w:kern w:val="0"/>
                <w:lang w:eastAsia="hr-HR" w:bidi="ar-SA"/>
              </w:rPr>
              <w:t xml:space="preserve"> </w:t>
            </w:r>
            <w:r w:rsidRPr="003B292A" w:rsidR="003F0E9D">
              <w:rPr>
                <w:rFonts w:eastAsia="Times New Roman" w:cs="Times New Roman"/>
                <w:kern w:val="0"/>
                <w:lang w:eastAsia="hr-HR" w:bidi="ar-SA"/>
              </w:rPr>
              <w:t>Voditelj aukcije</w:t>
            </w:r>
          </w:p>
        </w:tc>
      </w:tr>
      <w:tr w:rsidRPr="003B292A" w:rsidR="0098618F" w:rsidTr="00536EE4" w14:paraId="47D15CCB"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tcPr>
          <w:p w:rsidRPr="003B292A" w:rsidR="0098618F" w:rsidP="0098618F" w:rsidRDefault="0098618F" w14:paraId="6088911C" w14:textId="77777777">
            <w:pPr>
              <w:widowControl/>
              <w:suppressAutoHyphens w:val="0"/>
              <w:textAlignment w:val="baseline"/>
              <w:rPr>
                <w:rFonts w:eastAsia="Times New Roman" w:cs="Times New Roman"/>
                <w:b/>
                <w:bCs/>
                <w:kern w:val="0"/>
                <w:lang w:eastAsia="hr-HR" w:bidi="ar-SA"/>
              </w:rPr>
            </w:pPr>
            <w:r w:rsidRPr="0578CBA1">
              <w:rPr>
                <w:b/>
              </w:rPr>
              <w:t xml:space="preserve"> Opis</w:t>
            </w:r>
          </w:p>
        </w:tc>
        <w:tc>
          <w:tcPr>
            <w:tcW w:w="4997" w:type="dxa"/>
            <w:tcBorders>
              <w:top w:val="single" w:color="auto" w:sz="6" w:space="0"/>
              <w:left w:val="single" w:color="auto" w:sz="6" w:space="0"/>
              <w:bottom w:val="single" w:color="auto" w:sz="6" w:space="0"/>
              <w:right w:val="single" w:color="auto" w:sz="6" w:space="0"/>
            </w:tcBorders>
            <w:vAlign w:val="center"/>
          </w:tcPr>
          <w:p w:rsidRPr="003B292A" w:rsidR="0098618F" w:rsidP="0098618F" w:rsidRDefault="0098618F" w14:paraId="7233C9CB" w14:textId="2F5E5DB6">
            <w:pPr>
              <w:widowControl/>
              <w:suppressAutoHyphens w:val="0"/>
              <w:textAlignment w:val="baseline"/>
              <w:rPr>
                <w:rFonts w:eastAsia="Times New Roman" w:cs="Times New Roman"/>
                <w:kern w:val="0"/>
                <w:lang w:eastAsia="hr-HR" w:bidi="ar-SA"/>
              </w:rPr>
            </w:pPr>
            <w:r w:rsidRPr="003B292A">
              <w:rPr>
                <w:rFonts w:eastAsia="Times New Roman" w:cs="Times New Roman"/>
                <w:kern w:val="0"/>
                <w:lang w:eastAsia="hr-HR" w:bidi="ar-SA"/>
              </w:rPr>
              <w:t xml:space="preserve"> </w:t>
            </w:r>
            <w:r w:rsidRPr="003B292A" w:rsidR="003F0E9D">
              <w:rPr>
                <w:rFonts w:eastAsia="Times New Roman" w:cs="Times New Roman"/>
                <w:kern w:val="0"/>
                <w:lang w:eastAsia="hr-HR" w:bidi="ar-SA"/>
              </w:rPr>
              <w:t>Voditelj aukcije nadzire sve aktivne aukcije</w:t>
            </w:r>
          </w:p>
        </w:tc>
      </w:tr>
      <w:tr w:rsidRPr="003B292A" w:rsidR="0098618F" w:rsidTr="00536EE4" w14:paraId="5E768A89"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hideMark/>
          </w:tcPr>
          <w:p w:rsidRPr="003B292A" w:rsidR="0098618F" w:rsidP="0098618F" w:rsidRDefault="0098618F" w14:paraId="7DFF1DD1" w14:textId="0CB33F5E">
            <w:pPr>
              <w:widowControl/>
              <w:suppressAutoHyphens w:val="0"/>
              <w:textAlignment w:val="baseline"/>
              <w:rPr>
                <w:rFonts w:eastAsia="Times New Roman" w:cs="Times New Roman"/>
                <w:kern w:val="0"/>
                <w:lang w:eastAsia="hr-HR" w:bidi="ar-SA"/>
              </w:rPr>
            </w:pPr>
            <w:r w:rsidRPr="0578CBA1">
              <w:rPr>
                <w:b/>
              </w:rPr>
              <w:t xml:space="preserve"> Početno stanje i preduvjeti</w:t>
            </w:r>
          </w:p>
        </w:tc>
        <w:tc>
          <w:tcPr>
            <w:tcW w:w="4997" w:type="dxa"/>
            <w:tcBorders>
              <w:top w:val="single" w:color="auto" w:sz="6" w:space="0"/>
              <w:left w:val="single" w:color="auto" w:sz="6" w:space="0"/>
              <w:bottom w:val="single" w:color="auto" w:sz="6" w:space="0"/>
              <w:right w:val="single" w:color="auto" w:sz="6" w:space="0"/>
            </w:tcBorders>
            <w:vAlign w:val="center"/>
            <w:hideMark/>
          </w:tcPr>
          <w:p w:rsidRPr="003B292A" w:rsidR="0098618F" w:rsidP="0098618F" w:rsidRDefault="0098618F" w14:paraId="3F27D595" w14:textId="5BCF9223">
            <w:pPr>
              <w:widowControl/>
              <w:suppressAutoHyphens w:val="0"/>
              <w:textAlignment w:val="baseline"/>
              <w:rPr>
                <w:rFonts w:eastAsia="Times New Roman" w:cs="Times New Roman"/>
                <w:kern w:val="0"/>
                <w:lang w:eastAsia="hr-HR" w:bidi="ar-SA"/>
              </w:rPr>
            </w:pPr>
            <w:r w:rsidRPr="003B292A">
              <w:rPr>
                <w:rFonts w:eastAsia="Times New Roman" w:cs="Times New Roman"/>
                <w:kern w:val="0"/>
                <w:lang w:eastAsia="hr-HR" w:bidi="ar-SA"/>
              </w:rPr>
              <w:t>Postoje evidentiran</w:t>
            </w:r>
            <w:r w:rsidRPr="003B292A" w:rsidR="0034779A">
              <w:rPr>
                <w:rFonts w:eastAsia="Times New Roman" w:cs="Times New Roman"/>
                <w:kern w:val="0"/>
                <w:lang w:eastAsia="hr-HR" w:bidi="ar-SA"/>
              </w:rPr>
              <w:t>i</w:t>
            </w:r>
            <w:r w:rsidRPr="003B292A">
              <w:rPr>
                <w:rFonts w:eastAsia="Times New Roman" w:cs="Times New Roman"/>
                <w:kern w:val="0"/>
                <w:lang w:eastAsia="hr-HR" w:bidi="ar-SA"/>
              </w:rPr>
              <w:t xml:space="preserve"> </w:t>
            </w:r>
            <w:r w:rsidRPr="003B292A" w:rsidR="0034779A">
              <w:rPr>
                <w:rFonts w:eastAsia="Times New Roman" w:cs="Times New Roman"/>
                <w:kern w:val="0"/>
                <w:lang w:eastAsia="hr-HR" w:bidi="ar-SA"/>
              </w:rPr>
              <w:t>artefakti</w:t>
            </w:r>
            <w:r w:rsidRPr="003B292A">
              <w:rPr>
                <w:rFonts w:eastAsia="Times New Roman" w:cs="Times New Roman"/>
                <w:kern w:val="0"/>
                <w:lang w:eastAsia="hr-HR" w:bidi="ar-SA"/>
              </w:rPr>
              <w:t>.</w:t>
            </w:r>
          </w:p>
          <w:p w:rsidRPr="003B292A" w:rsidR="0098618F" w:rsidP="0098618F" w:rsidRDefault="0098618F" w14:paraId="76399C4D" w14:textId="13888290">
            <w:pPr>
              <w:widowControl/>
              <w:suppressAutoHyphens w:val="0"/>
              <w:textAlignment w:val="baseline"/>
              <w:rPr>
                <w:rFonts w:eastAsia="Times New Roman" w:cs="Times New Roman"/>
                <w:kern w:val="0"/>
                <w:lang w:eastAsia="hr-HR" w:bidi="ar-SA"/>
              </w:rPr>
            </w:pPr>
            <w:r w:rsidRPr="003B292A">
              <w:rPr>
                <w:rFonts w:eastAsia="Times New Roman" w:cs="Times New Roman"/>
                <w:kern w:val="0"/>
                <w:lang w:eastAsia="hr-HR" w:bidi="ar-SA"/>
              </w:rPr>
              <w:t xml:space="preserve">Postoje </w:t>
            </w:r>
            <w:r w:rsidRPr="003B292A" w:rsidR="0034779A">
              <w:rPr>
                <w:rFonts w:eastAsia="Times New Roman" w:cs="Times New Roman"/>
                <w:kern w:val="0"/>
                <w:lang w:eastAsia="hr-HR" w:bidi="ar-SA"/>
              </w:rPr>
              <w:t>kreirane aukcije</w:t>
            </w:r>
            <w:r w:rsidRPr="003B292A">
              <w:rPr>
                <w:rFonts w:eastAsia="Times New Roman" w:cs="Times New Roman"/>
                <w:kern w:val="0"/>
                <w:lang w:eastAsia="hr-HR" w:bidi="ar-SA"/>
              </w:rPr>
              <w:t>.</w:t>
            </w:r>
          </w:p>
          <w:p w:rsidRPr="003B292A" w:rsidR="0098618F" w:rsidP="0098618F" w:rsidRDefault="0098618F" w14:paraId="1B2E3AC0" w14:textId="09B4E0C2">
            <w:pPr>
              <w:widowControl/>
              <w:suppressAutoHyphens w:val="0"/>
              <w:textAlignment w:val="baseline"/>
              <w:rPr>
                <w:rFonts w:eastAsia="Times New Roman" w:cs="Times New Roman"/>
                <w:kern w:val="0"/>
                <w:lang w:eastAsia="hr-HR" w:bidi="ar-SA"/>
              </w:rPr>
            </w:pPr>
            <w:r w:rsidRPr="003B292A">
              <w:rPr>
                <w:rFonts w:eastAsia="Times New Roman" w:cs="Times New Roman"/>
                <w:kern w:val="0"/>
                <w:lang w:eastAsia="hr-HR" w:bidi="ar-SA"/>
              </w:rPr>
              <w:t xml:space="preserve">Postoje </w:t>
            </w:r>
            <w:r w:rsidRPr="003B292A" w:rsidR="0034779A">
              <w:rPr>
                <w:rFonts w:eastAsia="Times New Roman" w:cs="Times New Roman"/>
                <w:kern w:val="0"/>
                <w:lang w:eastAsia="hr-HR" w:bidi="ar-SA"/>
              </w:rPr>
              <w:t>pokrenute aukcije</w:t>
            </w:r>
          </w:p>
          <w:p w:rsidRPr="003B292A" w:rsidR="0098618F" w:rsidP="0098618F" w:rsidRDefault="0098618F" w14:paraId="57908621" w14:textId="786F63A1">
            <w:pPr>
              <w:widowControl/>
              <w:suppressAutoHyphens w:val="0"/>
              <w:textAlignment w:val="baseline"/>
              <w:rPr>
                <w:rFonts w:eastAsia="Times New Roman" w:cs="Times New Roman"/>
                <w:kern w:val="0"/>
                <w:lang w:eastAsia="hr-HR" w:bidi="ar-SA"/>
              </w:rPr>
            </w:pPr>
            <w:r w:rsidRPr="003B292A">
              <w:rPr>
                <w:rFonts w:eastAsia="Times New Roman" w:cs="Times New Roman"/>
                <w:kern w:val="0"/>
                <w:lang w:eastAsia="hr-HR" w:bidi="ar-SA"/>
              </w:rPr>
              <w:t xml:space="preserve">Postoje </w:t>
            </w:r>
            <w:r w:rsidRPr="003B292A" w:rsidR="0034779A">
              <w:rPr>
                <w:rFonts w:eastAsia="Times New Roman" w:cs="Times New Roman"/>
                <w:kern w:val="0"/>
                <w:lang w:eastAsia="hr-HR" w:bidi="ar-SA"/>
              </w:rPr>
              <w:t>uključeni kupci</w:t>
            </w:r>
            <w:r w:rsidRPr="003B292A">
              <w:rPr>
                <w:rFonts w:eastAsia="Times New Roman" w:cs="Times New Roman"/>
                <w:kern w:val="0"/>
                <w:lang w:eastAsia="hr-HR" w:bidi="ar-SA"/>
              </w:rPr>
              <w:t>.</w:t>
            </w:r>
          </w:p>
        </w:tc>
      </w:tr>
      <w:tr w:rsidRPr="003B292A" w:rsidR="002F1A75" w:rsidTr="00536EE4" w14:paraId="114DF5F3"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hideMark/>
          </w:tcPr>
          <w:p w:rsidRPr="003B292A" w:rsidR="002F1A75" w:rsidP="000A69D8" w:rsidRDefault="009F1AEB" w14:paraId="04AD8EDA" w14:textId="5A5958F7">
            <w:pPr>
              <w:widowControl/>
              <w:suppressAutoHyphens w:val="0"/>
              <w:textAlignment w:val="baseline"/>
              <w:rPr>
                <w:rFonts w:eastAsia="Times New Roman" w:cs="Times New Roman"/>
                <w:kern w:val="0"/>
                <w:sz w:val="18"/>
                <w:szCs w:val="18"/>
                <w:lang w:eastAsia="hr-HR" w:bidi="ar-SA"/>
              </w:rPr>
            </w:pPr>
            <w:r w:rsidRPr="003B292A">
              <w:rPr>
                <w:rFonts w:eastAsia="Times New Roman" w:cs="Times New Roman"/>
                <w:b/>
                <w:bCs/>
                <w:kern w:val="0"/>
                <w:lang w:eastAsia="hr-HR" w:bidi="ar-SA"/>
              </w:rPr>
              <w:t>Tijek aktivnosti:</w:t>
            </w:r>
          </w:p>
        </w:tc>
      </w:tr>
      <w:tr w:rsidRPr="003B292A" w:rsidR="002F1A75" w:rsidTr="00536EE4" w14:paraId="13911014"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vAlign w:val="center"/>
            <w:hideMark/>
          </w:tcPr>
          <w:p w:rsidRPr="003B292A" w:rsidR="002F1A75" w:rsidP="000A69D8" w:rsidRDefault="002F1A75" w14:paraId="76E119F4" w14:textId="565B788D">
            <w:pPr>
              <w:widowControl/>
              <w:suppressAutoHyphens w:val="0"/>
              <w:ind w:left="915" w:hanging="915"/>
              <w:textAlignment w:val="baseline"/>
              <w:rPr>
                <w:rFonts w:eastAsia="Times New Roman" w:cs="Times New Roman"/>
                <w:kern w:val="0"/>
                <w:sz w:val="18"/>
                <w:szCs w:val="18"/>
                <w:lang w:eastAsia="hr-HR" w:bidi="ar-SA"/>
              </w:rPr>
            </w:pPr>
            <w:r w:rsidRPr="003B292A">
              <w:rPr>
                <w:rFonts w:eastAsia="Times New Roman" w:cs="Times New Roman"/>
                <w:kern w:val="0"/>
                <w:lang w:eastAsia="hr-HR" w:bidi="ar-SA"/>
              </w:rPr>
              <w:t xml:space="preserve">1. korak: Pristup </w:t>
            </w:r>
            <w:r w:rsidRPr="003B292A" w:rsidR="0034779A">
              <w:rPr>
                <w:rFonts w:eastAsia="Times New Roman" w:cs="Times New Roman"/>
                <w:kern w:val="0"/>
                <w:lang w:eastAsia="hr-HR" w:bidi="ar-SA"/>
              </w:rPr>
              <w:t>voditelja aukcija</w:t>
            </w:r>
            <w:r w:rsidRPr="003B292A">
              <w:rPr>
                <w:rFonts w:eastAsia="Times New Roman" w:cs="Times New Roman"/>
                <w:kern w:val="0"/>
                <w:lang w:eastAsia="hr-HR" w:bidi="ar-SA"/>
              </w:rPr>
              <w:t xml:space="preserve"> sustavu kroz web</w:t>
            </w:r>
            <w:r w:rsidRPr="003B292A" w:rsidR="00347620">
              <w:rPr>
                <w:rFonts w:eastAsia="Times New Roman" w:cs="Times New Roman"/>
                <w:kern w:val="0"/>
                <w:lang w:eastAsia="hr-HR" w:bidi="ar-SA"/>
              </w:rPr>
              <w:t xml:space="preserve"> </w:t>
            </w:r>
            <w:r w:rsidRPr="003B292A">
              <w:rPr>
                <w:rFonts w:eastAsia="Times New Roman" w:cs="Times New Roman"/>
                <w:kern w:val="0"/>
                <w:lang w:eastAsia="hr-HR" w:bidi="ar-SA"/>
              </w:rPr>
              <w:t>aplikaciju, prikaz početnog zaslona aplikacije</w:t>
            </w:r>
          </w:p>
          <w:p w:rsidRPr="003B292A" w:rsidR="002F1A75" w:rsidP="000A69D8" w:rsidRDefault="002F1A75" w14:paraId="34ADAC10" w14:textId="2C1214E8">
            <w:pPr>
              <w:widowControl/>
              <w:suppressAutoHyphens w:val="0"/>
              <w:ind w:left="915" w:hanging="915"/>
              <w:textAlignment w:val="baseline"/>
              <w:rPr>
                <w:rFonts w:eastAsia="Times New Roman" w:cs="Times New Roman"/>
                <w:kern w:val="0"/>
                <w:sz w:val="18"/>
                <w:szCs w:val="18"/>
                <w:lang w:eastAsia="hr-HR" w:bidi="ar-SA"/>
              </w:rPr>
            </w:pPr>
            <w:r w:rsidRPr="003B292A">
              <w:rPr>
                <w:rFonts w:eastAsia="Times New Roman" w:cs="Times New Roman"/>
                <w:kern w:val="0"/>
                <w:lang w:eastAsia="hr-HR" w:bidi="ar-SA"/>
              </w:rPr>
              <w:t xml:space="preserve">2. korak: Odabir </w:t>
            </w:r>
            <w:r w:rsidRPr="003B292A" w:rsidR="0034779A">
              <w:rPr>
                <w:rFonts w:eastAsia="Times New Roman" w:cs="Times New Roman"/>
                <w:kern w:val="0"/>
                <w:lang w:eastAsia="hr-HR" w:bidi="ar-SA"/>
              </w:rPr>
              <w:t>funkcionalnosti pregleda aukcija</w:t>
            </w:r>
          </w:p>
          <w:p w:rsidRPr="003B292A" w:rsidR="002F1A75" w:rsidP="000A69D8" w:rsidRDefault="002F1A75" w14:paraId="05AEB68F" w14:textId="463809A5">
            <w:pPr>
              <w:widowControl/>
              <w:suppressAutoHyphens w:val="0"/>
              <w:ind w:left="915" w:hanging="915"/>
              <w:textAlignment w:val="baseline"/>
              <w:rPr>
                <w:rFonts w:eastAsia="Times New Roman" w:cs="Times New Roman"/>
                <w:kern w:val="0"/>
                <w:lang w:eastAsia="hr-HR" w:bidi="ar-SA"/>
              </w:rPr>
            </w:pPr>
            <w:r w:rsidRPr="003B292A">
              <w:rPr>
                <w:rFonts w:eastAsia="Times New Roman" w:cs="Times New Roman"/>
                <w:kern w:val="0"/>
                <w:lang w:eastAsia="hr-HR" w:bidi="ar-SA"/>
              </w:rPr>
              <w:t xml:space="preserve">3. korak: </w:t>
            </w:r>
            <w:r w:rsidRPr="003B292A" w:rsidR="0034779A">
              <w:rPr>
                <w:rFonts w:eastAsia="Times New Roman" w:cs="Times New Roman"/>
                <w:kern w:val="0"/>
                <w:lang w:eastAsia="hr-HR" w:bidi="ar-SA"/>
              </w:rPr>
              <w:t>Odabir pojedine aukcije</w:t>
            </w:r>
          </w:p>
          <w:p w:rsidRPr="003B292A" w:rsidR="002F1A75" w:rsidP="000A69D8" w:rsidRDefault="002F1A75" w14:paraId="1A9E5023" w14:textId="354E96EF">
            <w:pPr>
              <w:widowControl/>
              <w:suppressAutoHyphens w:val="0"/>
              <w:ind w:left="915" w:hanging="915"/>
              <w:textAlignment w:val="baseline"/>
              <w:rPr>
                <w:rFonts w:eastAsia="Times New Roman" w:cs="Times New Roman"/>
                <w:kern w:val="0"/>
                <w:lang w:eastAsia="hr-HR" w:bidi="ar-SA"/>
              </w:rPr>
            </w:pPr>
            <w:r w:rsidRPr="003B292A">
              <w:rPr>
                <w:rFonts w:eastAsia="Times New Roman" w:cs="Times New Roman"/>
                <w:kern w:val="0"/>
                <w:lang w:eastAsia="hr-HR" w:bidi="ar-SA"/>
              </w:rPr>
              <w:t xml:space="preserve">4. korak: </w:t>
            </w:r>
            <w:r w:rsidRPr="003B292A" w:rsidR="00240470">
              <w:rPr>
                <w:rFonts w:eastAsia="Times New Roman" w:cs="Times New Roman"/>
                <w:kern w:val="0"/>
                <w:lang w:eastAsia="hr-HR" w:bidi="ar-SA"/>
              </w:rPr>
              <w:t>Pregled kupaca i artefakta, parametara</w:t>
            </w:r>
            <w:r w:rsidRPr="003B292A" w:rsidR="00DD5135">
              <w:rPr>
                <w:rFonts w:eastAsia="Times New Roman" w:cs="Times New Roman"/>
                <w:kern w:val="0"/>
                <w:lang w:eastAsia="hr-HR" w:bidi="ar-SA"/>
              </w:rPr>
              <w:t>.</w:t>
            </w:r>
          </w:p>
          <w:p w:rsidRPr="003B292A" w:rsidR="002F1A75" w:rsidP="000A69D8" w:rsidRDefault="002F1A75" w14:paraId="46750D6E" w14:textId="62F7CEFB">
            <w:pPr>
              <w:widowControl/>
              <w:suppressAutoHyphens w:val="0"/>
              <w:ind w:left="915" w:hanging="915"/>
              <w:textAlignment w:val="baseline"/>
              <w:rPr>
                <w:rFonts w:eastAsia="Times New Roman" w:cs="Times New Roman"/>
                <w:kern w:val="0"/>
                <w:lang w:eastAsia="hr-HR" w:bidi="ar-SA"/>
              </w:rPr>
            </w:pPr>
            <w:r w:rsidRPr="003B292A">
              <w:rPr>
                <w:rFonts w:eastAsia="Times New Roman" w:cs="Times New Roman"/>
                <w:kern w:val="0"/>
                <w:lang w:eastAsia="hr-HR" w:bidi="ar-SA"/>
              </w:rPr>
              <w:t xml:space="preserve">5. korak: </w:t>
            </w:r>
            <w:r w:rsidRPr="003B292A" w:rsidR="00DD5135">
              <w:rPr>
                <w:rFonts w:eastAsia="Times New Roman" w:cs="Times New Roman"/>
                <w:kern w:val="0"/>
                <w:lang w:eastAsia="hr-HR" w:bidi="ar-SA"/>
              </w:rPr>
              <w:t>Prikazuju sve svi elementi odabrane aukcije na sučelju.</w:t>
            </w:r>
          </w:p>
        </w:tc>
      </w:tr>
      <w:tr w:rsidRPr="003B292A" w:rsidR="002F1A75" w:rsidTr="00536EE4" w14:paraId="29468CF9"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tcPr>
          <w:p w:rsidRPr="003B292A" w:rsidR="002F1A75" w:rsidP="000A69D8" w:rsidRDefault="002F1A75" w14:paraId="3F227DF2" w14:textId="77777777">
            <w:pPr>
              <w:widowControl/>
              <w:suppressAutoHyphens w:val="0"/>
              <w:textAlignment w:val="baseline"/>
              <w:rPr>
                <w:rFonts w:eastAsia="Times New Roman" w:cs="Times New Roman"/>
                <w:b/>
                <w:bCs/>
                <w:kern w:val="0"/>
                <w:lang w:eastAsia="hr-HR" w:bidi="ar-SA"/>
              </w:rPr>
            </w:pPr>
            <w:r w:rsidRPr="003B292A">
              <w:rPr>
                <w:rFonts w:eastAsia="Times New Roman" w:cs="Times New Roman"/>
                <w:b/>
                <w:bCs/>
                <w:kern w:val="0"/>
                <w:lang w:eastAsia="hr-HR" w:bidi="ar-SA"/>
              </w:rPr>
              <w:t xml:space="preserve"> Alternativni tijek:</w:t>
            </w:r>
          </w:p>
        </w:tc>
      </w:tr>
      <w:tr w:rsidRPr="003B292A" w:rsidR="002F1A75" w:rsidTr="00536EE4" w14:paraId="6CA5A632"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vAlign w:val="center"/>
          </w:tcPr>
          <w:p w:rsidRPr="003B292A" w:rsidR="002F1A75" w:rsidP="000A69D8" w:rsidRDefault="002F1A75" w14:paraId="129B010E" w14:textId="77777777">
            <w:pPr>
              <w:widowControl/>
              <w:suppressAutoHyphens w:val="0"/>
              <w:textAlignment w:val="baseline"/>
              <w:rPr>
                <w:rFonts w:eastAsia="Times New Roman" w:cs="Times New Roman"/>
                <w:kern w:val="0"/>
                <w:lang w:eastAsia="hr-HR" w:bidi="ar-SA"/>
              </w:rPr>
            </w:pPr>
            <w:r w:rsidRPr="003B292A">
              <w:rPr>
                <w:rFonts w:eastAsia="Times New Roman" w:cs="Times New Roman"/>
                <w:kern w:val="0"/>
                <w:lang w:eastAsia="hr-HR" w:bidi="ar-SA"/>
              </w:rPr>
              <w:t>Ako nema postojećih zapisa – prikazuje se odgovarajuća obavijest</w:t>
            </w:r>
          </w:p>
          <w:p w:rsidRPr="003B292A" w:rsidR="002F1A75" w:rsidP="000A69D8" w:rsidRDefault="002F1A75" w14:paraId="5F842C55" w14:textId="77777777">
            <w:pPr>
              <w:widowControl/>
              <w:suppressAutoHyphens w:val="0"/>
              <w:textAlignment w:val="baseline"/>
              <w:rPr>
                <w:rFonts w:eastAsia="Times New Roman" w:cs="Times New Roman"/>
                <w:kern w:val="0"/>
                <w:lang w:eastAsia="hr-HR" w:bidi="ar-SA"/>
              </w:rPr>
            </w:pPr>
            <w:r w:rsidRPr="003B292A">
              <w:rPr>
                <w:rFonts w:eastAsia="Times New Roman" w:cs="Times New Roman"/>
                <w:kern w:val="0"/>
                <w:lang w:eastAsia="hr-HR" w:bidi="ar-SA"/>
              </w:rPr>
              <w:t xml:space="preserve"> Ako ne radi konekcija s bazom – prikazuje se odgovarajuća obavijest</w:t>
            </w:r>
          </w:p>
        </w:tc>
      </w:tr>
      <w:tr w:rsidRPr="003B292A" w:rsidR="002F1A75" w:rsidTr="00536EE4" w14:paraId="6FF22310"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hideMark/>
          </w:tcPr>
          <w:p w:rsidRPr="003B292A" w:rsidR="002F1A75" w:rsidP="000A69D8" w:rsidRDefault="002F1A75" w14:paraId="29E5CCE4" w14:textId="09B55919">
            <w:pPr>
              <w:widowControl/>
              <w:suppressAutoHyphens w:val="0"/>
              <w:textAlignment w:val="baseline"/>
              <w:rPr>
                <w:rFonts w:eastAsia="Times New Roman" w:cs="Times New Roman"/>
                <w:kern w:val="0"/>
                <w:sz w:val="18"/>
                <w:szCs w:val="18"/>
                <w:lang w:eastAsia="hr-HR" w:bidi="ar-SA"/>
              </w:rPr>
            </w:pPr>
            <w:r w:rsidRPr="003B292A">
              <w:rPr>
                <w:rFonts w:eastAsia="Times New Roman" w:cs="Times New Roman"/>
                <w:b/>
                <w:bCs/>
                <w:kern w:val="0"/>
                <w:lang w:eastAsia="hr-HR" w:bidi="ar-SA"/>
              </w:rPr>
              <w:t xml:space="preserve"> Preduvjeti za daljnji tijek:</w:t>
            </w:r>
          </w:p>
        </w:tc>
      </w:tr>
      <w:tr w:rsidRPr="0058502B" w:rsidR="002F1A75" w:rsidTr="00536EE4" w14:paraId="09EE3D2C" w14:textId="77777777">
        <w:trPr>
          <w:trHeight w:val="676"/>
        </w:trPr>
        <w:tc>
          <w:tcPr>
            <w:tcW w:w="6796" w:type="dxa"/>
            <w:gridSpan w:val="2"/>
            <w:tcBorders>
              <w:top w:val="single" w:color="auto" w:sz="6" w:space="0"/>
              <w:left w:val="single" w:color="auto" w:sz="6" w:space="0"/>
              <w:bottom w:val="single" w:color="auto" w:sz="6" w:space="0"/>
              <w:right w:val="single" w:color="auto" w:sz="6" w:space="0"/>
            </w:tcBorders>
            <w:vAlign w:val="center"/>
            <w:hideMark/>
          </w:tcPr>
          <w:p w:rsidRPr="003B292A" w:rsidR="002F1A75" w:rsidP="000A69D8" w:rsidRDefault="00DD5135" w14:paraId="72713975" w14:textId="77777777">
            <w:pPr>
              <w:widowControl/>
              <w:suppressAutoHyphens w:val="0"/>
              <w:textAlignment w:val="baseline"/>
              <w:rPr>
                <w:rFonts w:eastAsia="Times New Roman" w:cs="Times New Roman"/>
                <w:kern w:val="0"/>
                <w:lang w:eastAsia="hr-HR" w:bidi="ar-SA"/>
              </w:rPr>
            </w:pPr>
            <w:r w:rsidRPr="003B292A">
              <w:rPr>
                <w:rFonts w:eastAsia="Times New Roman" w:cs="Times New Roman"/>
                <w:kern w:val="0"/>
                <w:lang w:eastAsia="hr-HR" w:bidi="ar-SA"/>
              </w:rPr>
              <w:t>Voditelj aukcije ima dodijeljene ovlasti.</w:t>
            </w:r>
          </w:p>
          <w:p w:rsidRPr="003B292A" w:rsidR="00DD5135" w:rsidP="000A69D8" w:rsidRDefault="00DD5135" w14:paraId="7C70AEC9" w14:textId="21B5E553">
            <w:pPr>
              <w:widowControl/>
              <w:suppressAutoHyphens w:val="0"/>
              <w:textAlignment w:val="baseline"/>
              <w:rPr>
                <w:rFonts w:eastAsia="Times New Roman" w:cs="Times New Roman"/>
                <w:kern w:val="0"/>
                <w:sz w:val="18"/>
                <w:szCs w:val="18"/>
                <w:lang w:eastAsia="hr-HR" w:bidi="ar-SA"/>
              </w:rPr>
            </w:pPr>
            <w:r w:rsidRPr="003B292A">
              <w:rPr>
                <w:rFonts w:eastAsia="Times New Roman" w:cs="Times New Roman"/>
                <w:kern w:val="0"/>
                <w:lang w:eastAsia="hr-HR" w:bidi="ar-SA"/>
              </w:rPr>
              <w:t xml:space="preserve">Postoje </w:t>
            </w:r>
            <w:r w:rsidRPr="003B292A" w:rsidR="003B292A">
              <w:rPr>
                <w:rFonts w:eastAsia="Times New Roman" w:cs="Times New Roman"/>
                <w:kern w:val="0"/>
                <w:lang w:eastAsia="hr-HR" w:bidi="ar-SA"/>
              </w:rPr>
              <w:t>kreirane aukcije.</w:t>
            </w:r>
          </w:p>
        </w:tc>
      </w:tr>
    </w:tbl>
    <w:p w:rsidR="0098618F" w:rsidP="002F1A75" w:rsidRDefault="0098618F" w14:paraId="68B30390" w14:textId="77777777">
      <w:pPr>
        <w:pStyle w:val="BodyText"/>
        <w:rPr>
          <w:rFonts w:cs="Times New Roman"/>
          <w:highlight w:val="yellow"/>
        </w:rPr>
      </w:pPr>
    </w:p>
    <w:p w:rsidR="00EA2698" w:rsidP="002F1A75" w:rsidRDefault="00EA2698" w14:paraId="1D41DBFF" w14:textId="77777777">
      <w:pPr>
        <w:pStyle w:val="BodyText"/>
        <w:rPr>
          <w:rFonts w:cs="Times New Roman"/>
          <w:highlight w:val="yellow"/>
        </w:rPr>
      </w:pPr>
    </w:p>
    <w:p w:rsidR="00EA2698" w:rsidP="002F1A75" w:rsidRDefault="00EA2698" w14:paraId="072065AD" w14:textId="77777777">
      <w:pPr>
        <w:pStyle w:val="BodyText"/>
        <w:rPr>
          <w:rFonts w:cs="Times New Roman"/>
          <w:highlight w:val="yellow"/>
        </w:rPr>
      </w:pPr>
    </w:p>
    <w:p w:rsidR="00EA2698" w:rsidP="002F1A75" w:rsidRDefault="00EA2698" w14:paraId="13F2AE06" w14:textId="77777777">
      <w:pPr>
        <w:pStyle w:val="BodyText"/>
        <w:rPr>
          <w:rFonts w:cs="Times New Roman"/>
          <w:highlight w:val="yellow"/>
        </w:rPr>
      </w:pPr>
    </w:p>
    <w:p w:rsidR="00EA2698" w:rsidP="002F1A75" w:rsidRDefault="00EA2698" w14:paraId="1D2F8A39" w14:textId="77777777">
      <w:pPr>
        <w:pStyle w:val="BodyText"/>
        <w:rPr>
          <w:rFonts w:cs="Times New Roman"/>
          <w:highlight w:val="yellow"/>
        </w:rPr>
      </w:pPr>
    </w:p>
    <w:p w:rsidR="00EA2698" w:rsidP="002F1A75" w:rsidRDefault="00EA2698" w14:paraId="137C6E02" w14:textId="77777777">
      <w:pPr>
        <w:pStyle w:val="BodyText"/>
        <w:rPr>
          <w:rFonts w:cs="Times New Roman"/>
          <w:highlight w:val="yellow"/>
        </w:rPr>
      </w:pPr>
    </w:p>
    <w:p w:rsidR="00EA2698" w:rsidP="002F1A75" w:rsidRDefault="00EA2698" w14:paraId="173A8BA3" w14:textId="77777777">
      <w:pPr>
        <w:pStyle w:val="BodyText"/>
        <w:rPr>
          <w:rFonts w:cs="Times New Roman"/>
          <w:highlight w:val="yellow"/>
        </w:rPr>
      </w:pPr>
    </w:p>
    <w:p w:rsidRPr="0058502B" w:rsidR="00EA2698" w:rsidP="00EA2698" w:rsidRDefault="00EA2698" w14:paraId="25F14FDA" w14:textId="1DAF937F">
      <w:pPr>
        <w:pStyle w:val="BodyText"/>
        <w:jc w:val="center"/>
        <w:rPr>
          <w:rFonts w:cs="Times New Roman"/>
          <w:highlight w:val="yellow"/>
        </w:rPr>
      </w:pPr>
      <w:r>
        <w:rPr>
          <w:noProof/>
        </w:rPr>
        <w:drawing>
          <wp:inline distT="0" distB="0" distL="0" distR="0" wp14:anchorId="73BA3EEF" wp14:editId="45EFFD50">
            <wp:extent cx="3819525" cy="5162550"/>
            <wp:effectExtent l="0" t="0" r="9525" b="0"/>
            <wp:docPr id="8488572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57258" name="Picture 848857258"/>
                    <pic:cNvPicPr/>
                  </pic:nvPicPr>
                  <pic:blipFill>
                    <a:blip r:embed="rId86">
                      <a:extLst>
                        <a:ext uri="{28A0092B-C50C-407E-A947-70E740481C1C}">
                          <a14:useLocalDpi xmlns:a14="http://schemas.microsoft.com/office/drawing/2010/main" val="0"/>
                        </a:ext>
                      </a:extLst>
                    </a:blip>
                    <a:stretch>
                      <a:fillRect/>
                    </a:stretch>
                  </pic:blipFill>
                  <pic:spPr>
                    <a:xfrm>
                      <a:off x="0" y="0"/>
                      <a:ext cx="3819525" cy="5162550"/>
                    </a:xfrm>
                    <a:prstGeom prst="rect">
                      <a:avLst/>
                    </a:prstGeom>
                  </pic:spPr>
                </pic:pic>
              </a:graphicData>
            </a:graphic>
          </wp:inline>
        </w:drawing>
      </w:r>
    </w:p>
    <w:p w:rsidR="00536EE4" w:rsidRDefault="00536EE4" w14:paraId="2A205CD0" w14:textId="77777777">
      <w:r>
        <w:br w:type="page"/>
      </w:r>
    </w:p>
    <w:tbl>
      <w:tblPr>
        <w:tblW w:w="679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99"/>
        <w:gridCol w:w="4997"/>
      </w:tblGrid>
      <w:tr w:rsidRPr="0058502B" w:rsidR="002F1A75" w:rsidTr="00536EE4" w14:paraId="5E40B068"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hideMark/>
          </w:tcPr>
          <w:p w:rsidRPr="00E012B7" w:rsidR="002F1A75" w:rsidP="000A69D8" w:rsidRDefault="002F1A75" w14:paraId="03228478" w14:textId="49570324">
            <w:pPr>
              <w:widowControl/>
              <w:suppressAutoHyphens w:val="0"/>
              <w:textAlignment w:val="baseline"/>
              <w:rPr>
                <w:rFonts w:eastAsia="Times New Roman" w:cs="Times New Roman"/>
                <w:kern w:val="0"/>
                <w:sz w:val="18"/>
                <w:szCs w:val="18"/>
                <w:lang w:eastAsia="hr-HR" w:bidi="ar-SA"/>
              </w:rPr>
            </w:pPr>
            <w:r w:rsidRPr="00E012B7">
              <w:rPr>
                <w:rFonts w:eastAsia="Times New Roman" w:cs="Times New Roman"/>
                <w:b/>
                <w:bCs/>
                <w:kern w:val="0"/>
                <w:lang w:eastAsia="hr-HR" w:bidi="ar-SA"/>
              </w:rPr>
              <w:t>UC 2.</w:t>
            </w:r>
            <w:r w:rsidRPr="00E012B7" w:rsidR="00DC5ACC">
              <w:rPr>
                <w:rFonts w:eastAsia="Times New Roman" w:cs="Times New Roman"/>
                <w:b/>
                <w:bCs/>
                <w:kern w:val="0"/>
                <w:lang w:eastAsia="hr-HR" w:bidi="ar-SA"/>
              </w:rPr>
              <w:t>2</w:t>
            </w:r>
            <w:r w:rsidRPr="00E012B7">
              <w:rPr>
                <w:rFonts w:eastAsia="Times New Roman" w:cs="Times New Roman"/>
                <w:b/>
                <w:bCs/>
                <w:kern w:val="0"/>
                <w:lang w:eastAsia="hr-HR" w:bidi="ar-SA"/>
              </w:rPr>
              <w:t>.</w:t>
            </w:r>
          </w:p>
        </w:tc>
      </w:tr>
      <w:tr w:rsidRPr="0058502B" w:rsidR="0098618F" w:rsidTr="00536EE4" w14:paraId="3B2EB77E"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hideMark/>
          </w:tcPr>
          <w:p w:rsidRPr="00E012B7" w:rsidR="0098618F" w:rsidP="0098618F" w:rsidRDefault="0098618F" w14:paraId="72BC6431" w14:textId="79D60766">
            <w:pPr>
              <w:widowControl/>
              <w:suppressAutoHyphens w:val="0"/>
              <w:textAlignment w:val="baseline"/>
              <w:rPr>
                <w:rFonts w:eastAsia="Times New Roman" w:cs="Times New Roman"/>
                <w:kern w:val="0"/>
                <w:sz w:val="18"/>
                <w:szCs w:val="18"/>
                <w:lang w:eastAsia="hr-HR" w:bidi="ar-SA"/>
              </w:rPr>
            </w:pPr>
            <w:r w:rsidRPr="0578CBA1">
              <w:rPr>
                <w:b/>
              </w:rPr>
              <w:t xml:space="preserve"> Naslov</w:t>
            </w:r>
          </w:p>
        </w:tc>
        <w:tc>
          <w:tcPr>
            <w:tcW w:w="4997" w:type="dxa"/>
            <w:tcBorders>
              <w:top w:val="nil"/>
              <w:left w:val="single" w:color="auto" w:sz="6" w:space="0"/>
              <w:bottom w:val="single" w:color="auto" w:sz="6" w:space="0"/>
              <w:right w:val="single" w:color="auto" w:sz="6" w:space="0"/>
            </w:tcBorders>
            <w:vAlign w:val="center"/>
            <w:hideMark/>
          </w:tcPr>
          <w:p w:rsidRPr="00E012B7" w:rsidR="0098618F" w:rsidP="0098618F" w:rsidRDefault="00DC5ACC" w14:paraId="405C978C" w14:textId="05DD96E5">
            <w:pPr>
              <w:widowControl/>
              <w:suppressAutoHyphens w:val="0"/>
              <w:textAlignment w:val="baseline"/>
              <w:rPr>
                <w:rFonts w:eastAsia="Times New Roman" w:cs="Times New Roman"/>
                <w:kern w:val="0"/>
                <w:sz w:val="18"/>
                <w:szCs w:val="18"/>
                <w:lang w:eastAsia="hr-HR" w:bidi="ar-SA"/>
              </w:rPr>
            </w:pPr>
            <w:r w:rsidRPr="00E012B7">
              <w:rPr>
                <w:rFonts w:eastAsia="Times New Roman" w:cs="Times New Roman"/>
                <w:kern w:val="0"/>
                <w:lang w:eastAsia="hr-HR" w:bidi="ar-SA"/>
              </w:rPr>
              <w:t xml:space="preserve">Praćenje cijena po artefaktu </w:t>
            </w:r>
            <w:r w:rsidRPr="00E012B7" w:rsidR="00613814">
              <w:rPr>
                <w:rFonts w:eastAsia="Times New Roman" w:cs="Times New Roman"/>
                <w:kern w:val="0"/>
                <w:lang w:eastAsia="hr-HR" w:bidi="ar-SA"/>
              </w:rPr>
              <w:t>od strane voditelja aukcija</w:t>
            </w:r>
          </w:p>
        </w:tc>
      </w:tr>
      <w:tr w:rsidRPr="0058502B" w:rsidR="0098618F" w:rsidTr="00536EE4" w14:paraId="02E41730"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hideMark/>
          </w:tcPr>
          <w:p w:rsidRPr="00E012B7" w:rsidR="0098618F" w:rsidP="0098618F" w:rsidRDefault="0098618F" w14:paraId="0A422A41" w14:textId="0A10F4D5">
            <w:pPr>
              <w:widowControl/>
              <w:suppressAutoHyphens w:val="0"/>
              <w:textAlignment w:val="baseline"/>
              <w:rPr>
                <w:rFonts w:eastAsia="Times New Roman" w:cs="Times New Roman"/>
                <w:kern w:val="0"/>
                <w:sz w:val="18"/>
                <w:szCs w:val="18"/>
                <w:lang w:eastAsia="hr-HR" w:bidi="ar-SA"/>
              </w:rPr>
            </w:pPr>
            <w:r w:rsidRPr="0578CBA1">
              <w:rPr>
                <w:b/>
              </w:rPr>
              <w:t xml:space="preserve"> Akteri</w:t>
            </w:r>
          </w:p>
        </w:tc>
        <w:tc>
          <w:tcPr>
            <w:tcW w:w="4997" w:type="dxa"/>
            <w:tcBorders>
              <w:top w:val="single" w:color="auto" w:sz="6" w:space="0"/>
              <w:left w:val="single" w:color="auto" w:sz="6" w:space="0"/>
              <w:bottom w:val="single" w:color="auto" w:sz="6" w:space="0"/>
              <w:right w:val="single" w:color="auto" w:sz="6" w:space="0"/>
            </w:tcBorders>
            <w:vAlign w:val="center"/>
            <w:hideMark/>
          </w:tcPr>
          <w:p w:rsidRPr="00E012B7" w:rsidR="0098618F" w:rsidP="0098618F" w:rsidRDefault="0098618F" w14:paraId="275BAC0C" w14:textId="23A180F9">
            <w:pPr>
              <w:widowControl/>
              <w:suppressAutoHyphens w:val="0"/>
              <w:textAlignment w:val="baseline"/>
              <w:rPr>
                <w:rFonts w:eastAsia="Times New Roman" w:cs="Times New Roman"/>
                <w:kern w:val="0"/>
                <w:sz w:val="18"/>
                <w:szCs w:val="18"/>
                <w:lang w:eastAsia="hr-HR" w:bidi="ar-SA"/>
              </w:rPr>
            </w:pPr>
            <w:r w:rsidRPr="00E012B7">
              <w:rPr>
                <w:rFonts w:eastAsia="Times New Roman" w:cs="Times New Roman"/>
                <w:kern w:val="0"/>
                <w:lang w:eastAsia="hr-HR" w:bidi="ar-SA"/>
              </w:rPr>
              <w:t xml:space="preserve"> </w:t>
            </w:r>
            <w:r w:rsidRPr="00E012B7" w:rsidR="00C82F83">
              <w:rPr>
                <w:rFonts w:eastAsia="Times New Roman" w:cs="Times New Roman"/>
                <w:kern w:val="0"/>
                <w:lang w:eastAsia="hr-HR" w:bidi="ar-SA"/>
              </w:rPr>
              <w:t>Voditelj aukcija</w:t>
            </w:r>
          </w:p>
        </w:tc>
      </w:tr>
      <w:tr w:rsidRPr="0058502B" w:rsidR="0098618F" w:rsidTr="00536EE4" w14:paraId="4E90C7C8"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tcPr>
          <w:p w:rsidRPr="00E012B7" w:rsidR="0098618F" w:rsidP="0098618F" w:rsidRDefault="0098618F" w14:paraId="035A4337" w14:textId="77777777">
            <w:pPr>
              <w:widowControl/>
              <w:suppressAutoHyphens w:val="0"/>
              <w:textAlignment w:val="baseline"/>
              <w:rPr>
                <w:rFonts w:eastAsia="Times New Roman" w:cs="Times New Roman"/>
                <w:b/>
                <w:bCs/>
                <w:kern w:val="0"/>
                <w:lang w:eastAsia="hr-HR" w:bidi="ar-SA"/>
              </w:rPr>
            </w:pPr>
            <w:r w:rsidRPr="0578CBA1">
              <w:rPr>
                <w:b/>
              </w:rPr>
              <w:t xml:space="preserve"> Opis</w:t>
            </w:r>
          </w:p>
        </w:tc>
        <w:tc>
          <w:tcPr>
            <w:tcW w:w="4997" w:type="dxa"/>
            <w:tcBorders>
              <w:top w:val="single" w:color="auto" w:sz="6" w:space="0"/>
              <w:left w:val="single" w:color="auto" w:sz="6" w:space="0"/>
              <w:bottom w:val="single" w:color="auto" w:sz="6" w:space="0"/>
              <w:right w:val="single" w:color="auto" w:sz="6" w:space="0"/>
            </w:tcBorders>
            <w:vAlign w:val="center"/>
          </w:tcPr>
          <w:p w:rsidRPr="00E012B7" w:rsidR="0098618F" w:rsidP="0098618F" w:rsidRDefault="0098618F" w14:paraId="38D13FFE" w14:textId="6FD060D3">
            <w:pPr>
              <w:widowControl/>
              <w:suppressAutoHyphens w:val="0"/>
              <w:textAlignment w:val="baseline"/>
              <w:rPr>
                <w:rFonts w:eastAsia="Times New Roman" w:cs="Times New Roman"/>
                <w:kern w:val="0"/>
                <w:lang w:eastAsia="hr-HR" w:bidi="ar-SA"/>
              </w:rPr>
            </w:pPr>
            <w:r w:rsidRPr="00E012B7">
              <w:rPr>
                <w:rFonts w:eastAsia="Times New Roman" w:cs="Times New Roman"/>
                <w:kern w:val="0"/>
                <w:lang w:eastAsia="hr-HR" w:bidi="ar-SA"/>
              </w:rPr>
              <w:t xml:space="preserve"> </w:t>
            </w:r>
            <w:r w:rsidRPr="00E012B7" w:rsidR="00C82F83">
              <w:rPr>
                <w:rFonts w:eastAsia="Times New Roman" w:cs="Times New Roman"/>
                <w:kern w:val="0"/>
                <w:lang w:eastAsia="hr-HR" w:bidi="ar-SA"/>
              </w:rPr>
              <w:t xml:space="preserve">Voditelj aukcije pregledava promjene cijena po svim artefaktima </w:t>
            </w:r>
            <w:r w:rsidRPr="00E012B7" w:rsidR="00D4474C">
              <w:rPr>
                <w:rFonts w:eastAsia="Times New Roman" w:cs="Times New Roman"/>
                <w:kern w:val="0"/>
                <w:lang w:eastAsia="hr-HR" w:bidi="ar-SA"/>
              </w:rPr>
              <w:t>u odabranoj aukciji.</w:t>
            </w:r>
          </w:p>
        </w:tc>
      </w:tr>
      <w:tr w:rsidRPr="0058502B" w:rsidR="0098618F" w:rsidTr="00536EE4" w14:paraId="3D656401"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hideMark/>
          </w:tcPr>
          <w:p w:rsidRPr="00E012B7" w:rsidR="0098618F" w:rsidP="0098618F" w:rsidRDefault="0098618F" w14:paraId="6345C237" w14:textId="298FFD66">
            <w:pPr>
              <w:widowControl/>
              <w:suppressAutoHyphens w:val="0"/>
              <w:textAlignment w:val="baseline"/>
              <w:rPr>
                <w:rFonts w:eastAsia="Times New Roman" w:cs="Times New Roman"/>
                <w:kern w:val="0"/>
                <w:lang w:eastAsia="hr-HR" w:bidi="ar-SA"/>
              </w:rPr>
            </w:pPr>
            <w:r w:rsidRPr="0578CBA1">
              <w:rPr>
                <w:b/>
              </w:rPr>
              <w:t xml:space="preserve"> Početno stanje i preduvjeti</w:t>
            </w:r>
          </w:p>
        </w:tc>
        <w:tc>
          <w:tcPr>
            <w:tcW w:w="4997" w:type="dxa"/>
            <w:tcBorders>
              <w:top w:val="single" w:color="auto" w:sz="6" w:space="0"/>
              <w:left w:val="single" w:color="auto" w:sz="6" w:space="0"/>
              <w:bottom w:val="single" w:color="auto" w:sz="6" w:space="0"/>
              <w:right w:val="single" w:color="auto" w:sz="6" w:space="0"/>
            </w:tcBorders>
            <w:vAlign w:val="center"/>
            <w:hideMark/>
          </w:tcPr>
          <w:p w:rsidRPr="00E012B7" w:rsidR="00D4474C" w:rsidP="00D4474C" w:rsidRDefault="00D4474C" w14:paraId="56DB7D5E" w14:textId="185997B7">
            <w:pPr>
              <w:widowControl/>
              <w:suppressAutoHyphens w:val="0"/>
              <w:textAlignment w:val="baseline"/>
              <w:rPr>
                <w:rFonts w:eastAsia="Times New Roman" w:cs="Times New Roman"/>
                <w:kern w:val="0"/>
                <w:lang w:eastAsia="hr-HR" w:bidi="ar-SA"/>
              </w:rPr>
            </w:pPr>
            <w:r w:rsidRPr="00E012B7">
              <w:rPr>
                <w:rFonts w:eastAsia="Times New Roman" w:cs="Times New Roman"/>
                <w:kern w:val="0"/>
                <w:lang w:eastAsia="hr-HR" w:bidi="ar-SA"/>
              </w:rPr>
              <w:t>Pokrenuta je aukcija.</w:t>
            </w:r>
          </w:p>
        </w:tc>
      </w:tr>
      <w:tr w:rsidRPr="0058502B" w:rsidR="002F1A75" w:rsidTr="00536EE4" w14:paraId="054C0273"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hideMark/>
          </w:tcPr>
          <w:p w:rsidRPr="00E012B7" w:rsidR="002F1A75" w:rsidP="000A69D8" w:rsidRDefault="009F1AEB" w14:paraId="75BA4091" w14:textId="70ECD68E">
            <w:pPr>
              <w:widowControl/>
              <w:suppressAutoHyphens w:val="0"/>
              <w:textAlignment w:val="baseline"/>
              <w:rPr>
                <w:rFonts w:eastAsia="Times New Roman" w:cs="Times New Roman"/>
                <w:kern w:val="0"/>
                <w:sz w:val="18"/>
                <w:szCs w:val="18"/>
                <w:lang w:eastAsia="hr-HR" w:bidi="ar-SA"/>
              </w:rPr>
            </w:pPr>
            <w:r w:rsidRPr="00E012B7">
              <w:rPr>
                <w:rFonts w:eastAsia="Times New Roman" w:cs="Times New Roman"/>
                <w:b/>
                <w:bCs/>
                <w:kern w:val="0"/>
                <w:lang w:eastAsia="hr-HR" w:bidi="ar-SA"/>
              </w:rPr>
              <w:t>Tijek aktivnosti:</w:t>
            </w:r>
          </w:p>
        </w:tc>
      </w:tr>
      <w:tr w:rsidRPr="0058502B" w:rsidR="002F1A75" w:rsidTr="00536EE4" w14:paraId="1050188F"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vAlign w:val="center"/>
            <w:hideMark/>
          </w:tcPr>
          <w:p w:rsidRPr="00E012B7" w:rsidR="002F1A75" w:rsidP="000A69D8" w:rsidRDefault="002F1A75" w14:paraId="5006AE59" w14:textId="1932449E">
            <w:pPr>
              <w:widowControl/>
              <w:suppressAutoHyphens w:val="0"/>
              <w:ind w:left="915" w:hanging="915"/>
              <w:textAlignment w:val="baseline"/>
              <w:rPr>
                <w:rFonts w:eastAsia="Times New Roman" w:cs="Times New Roman"/>
                <w:kern w:val="0"/>
                <w:sz w:val="18"/>
                <w:szCs w:val="18"/>
                <w:lang w:eastAsia="hr-HR" w:bidi="ar-SA"/>
              </w:rPr>
            </w:pPr>
            <w:r w:rsidRPr="00E012B7">
              <w:rPr>
                <w:rFonts w:eastAsia="Times New Roman" w:cs="Times New Roman"/>
                <w:kern w:val="0"/>
                <w:lang w:eastAsia="hr-HR" w:bidi="ar-SA"/>
              </w:rPr>
              <w:t xml:space="preserve">1. korak: Pristup </w:t>
            </w:r>
            <w:r w:rsidRPr="00E012B7" w:rsidR="00D4474C">
              <w:rPr>
                <w:rFonts w:eastAsia="Times New Roman" w:cs="Times New Roman"/>
                <w:kern w:val="0"/>
                <w:lang w:eastAsia="hr-HR" w:bidi="ar-SA"/>
              </w:rPr>
              <w:t>voditelja aukcija</w:t>
            </w:r>
            <w:r w:rsidRPr="00E012B7">
              <w:rPr>
                <w:rFonts w:eastAsia="Times New Roman" w:cs="Times New Roman"/>
                <w:kern w:val="0"/>
                <w:lang w:eastAsia="hr-HR" w:bidi="ar-SA"/>
              </w:rPr>
              <w:t xml:space="preserve"> sustavu kroz web aplikaciju, prikaz početnog zaslona aplikacije</w:t>
            </w:r>
          </w:p>
          <w:p w:rsidRPr="00E012B7" w:rsidR="002F1A75" w:rsidP="000A69D8" w:rsidRDefault="002F1A75" w14:paraId="2B5B6B7E" w14:textId="6668E69F">
            <w:pPr>
              <w:widowControl/>
              <w:suppressAutoHyphens w:val="0"/>
              <w:ind w:left="915" w:hanging="915"/>
              <w:textAlignment w:val="baseline"/>
              <w:rPr>
                <w:rFonts w:eastAsia="Times New Roman" w:cs="Times New Roman"/>
                <w:kern w:val="0"/>
                <w:sz w:val="18"/>
                <w:szCs w:val="18"/>
                <w:lang w:eastAsia="hr-HR" w:bidi="ar-SA"/>
              </w:rPr>
            </w:pPr>
            <w:r w:rsidRPr="00E012B7">
              <w:rPr>
                <w:rFonts w:eastAsia="Times New Roman" w:cs="Times New Roman"/>
                <w:kern w:val="0"/>
                <w:lang w:eastAsia="hr-HR" w:bidi="ar-SA"/>
              </w:rPr>
              <w:t xml:space="preserve">2. korak: Odabir </w:t>
            </w:r>
            <w:r w:rsidRPr="00E012B7" w:rsidR="00D4474C">
              <w:rPr>
                <w:rFonts w:eastAsia="Times New Roman" w:cs="Times New Roman"/>
                <w:kern w:val="0"/>
                <w:lang w:eastAsia="hr-HR" w:bidi="ar-SA"/>
              </w:rPr>
              <w:t>aukcije.</w:t>
            </w:r>
          </w:p>
          <w:p w:rsidRPr="00E012B7" w:rsidR="002F1A75" w:rsidP="000A69D8" w:rsidRDefault="002F1A75" w14:paraId="6D378E79" w14:textId="6ECA0289">
            <w:pPr>
              <w:widowControl/>
              <w:suppressAutoHyphens w:val="0"/>
              <w:ind w:left="915" w:hanging="915"/>
              <w:textAlignment w:val="baseline"/>
              <w:rPr>
                <w:rFonts w:eastAsia="Times New Roman" w:cs="Times New Roman"/>
                <w:kern w:val="0"/>
                <w:lang w:eastAsia="hr-HR" w:bidi="ar-SA"/>
              </w:rPr>
            </w:pPr>
            <w:r w:rsidRPr="00E012B7">
              <w:rPr>
                <w:rFonts w:eastAsia="Times New Roman" w:cs="Times New Roman"/>
                <w:kern w:val="0"/>
                <w:lang w:eastAsia="hr-HR" w:bidi="ar-SA"/>
              </w:rPr>
              <w:t xml:space="preserve">3. korak: </w:t>
            </w:r>
            <w:r w:rsidRPr="00E012B7" w:rsidR="00D4474C">
              <w:rPr>
                <w:rFonts w:eastAsia="Times New Roman" w:cs="Times New Roman"/>
                <w:kern w:val="0"/>
                <w:lang w:eastAsia="hr-HR" w:bidi="ar-SA"/>
              </w:rPr>
              <w:t xml:space="preserve">Prikaz svih </w:t>
            </w:r>
            <w:r w:rsidRPr="00E012B7" w:rsidR="00E012B7">
              <w:rPr>
                <w:rFonts w:eastAsia="Times New Roman" w:cs="Times New Roman"/>
                <w:kern w:val="0"/>
                <w:lang w:eastAsia="hr-HR" w:bidi="ar-SA"/>
              </w:rPr>
              <w:t>artefakata uključenih u aukciju na sučelju voditelja sustava</w:t>
            </w:r>
          </w:p>
          <w:p w:rsidRPr="00E012B7" w:rsidR="002F1A75" w:rsidP="000A69D8" w:rsidRDefault="002F1A75" w14:paraId="1E2A27D2" w14:textId="5E86AD62">
            <w:pPr>
              <w:widowControl/>
              <w:suppressAutoHyphens w:val="0"/>
              <w:ind w:left="915" w:hanging="915"/>
              <w:textAlignment w:val="baseline"/>
              <w:rPr>
                <w:rFonts w:eastAsia="Times New Roman" w:cs="Times New Roman"/>
                <w:kern w:val="0"/>
                <w:lang w:eastAsia="hr-HR" w:bidi="ar-SA"/>
              </w:rPr>
            </w:pPr>
            <w:r w:rsidRPr="00E012B7">
              <w:rPr>
                <w:rFonts w:eastAsia="Times New Roman" w:cs="Times New Roman"/>
                <w:kern w:val="0"/>
                <w:lang w:eastAsia="hr-HR" w:bidi="ar-SA"/>
              </w:rPr>
              <w:t xml:space="preserve">4. korak: </w:t>
            </w:r>
            <w:r w:rsidRPr="00E012B7" w:rsidR="00E012B7">
              <w:rPr>
                <w:rFonts w:eastAsia="Times New Roman" w:cs="Times New Roman"/>
                <w:kern w:val="0"/>
                <w:lang w:eastAsia="hr-HR" w:bidi="ar-SA"/>
              </w:rPr>
              <w:t>Prikaz parametara aukcije</w:t>
            </w:r>
          </w:p>
          <w:p w:rsidRPr="00E012B7" w:rsidR="002F1A75" w:rsidP="000A69D8" w:rsidRDefault="00E012B7" w14:paraId="72610D82" w14:textId="6DBD0BB0">
            <w:pPr>
              <w:widowControl/>
              <w:suppressAutoHyphens w:val="0"/>
              <w:ind w:left="915" w:hanging="915"/>
              <w:textAlignment w:val="baseline"/>
              <w:rPr>
                <w:rFonts w:eastAsia="Times New Roman" w:cs="Times New Roman"/>
                <w:kern w:val="0"/>
                <w:lang w:eastAsia="hr-HR" w:bidi="ar-SA"/>
              </w:rPr>
            </w:pPr>
            <w:r w:rsidRPr="00E012B7">
              <w:rPr>
                <w:rFonts w:eastAsia="Times New Roman" w:cs="Times New Roman"/>
                <w:kern w:val="0"/>
                <w:lang w:eastAsia="hr-HR" w:bidi="ar-SA"/>
              </w:rPr>
              <w:t xml:space="preserve">5. korak: Prikaz u stvarnom vremenu promjena postignute cijene svakog artefakta. </w:t>
            </w:r>
          </w:p>
        </w:tc>
      </w:tr>
      <w:tr w:rsidRPr="0058502B" w:rsidR="002F1A75" w:rsidTr="00536EE4" w14:paraId="6145EDC9"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tcPr>
          <w:p w:rsidRPr="00E012B7" w:rsidR="002F1A75" w:rsidP="000A69D8" w:rsidRDefault="002F1A75" w14:paraId="6BCAE1D1" w14:textId="77777777">
            <w:pPr>
              <w:widowControl/>
              <w:suppressAutoHyphens w:val="0"/>
              <w:textAlignment w:val="baseline"/>
              <w:rPr>
                <w:rFonts w:eastAsia="Times New Roman" w:cs="Times New Roman"/>
                <w:b/>
                <w:bCs/>
                <w:kern w:val="0"/>
                <w:lang w:eastAsia="hr-HR" w:bidi="ar-SA"/>
              </w:rPr>
            </w:pPr>
            <w:r w:rsidRPr="00E012B7">
              <w:rPr>
                <w:rFonts w:eastAsia="Times New Roman" w:cs="Times New Roman"/>
                <w:b/>
                <w:bCs/>
                <w:kern w:val="0"/>
                <w:lang w:eastAsia="hr-HR" w:bidi="ar-SA"/>
              </w:rPr>
              <w:t xml:space="preserve"> Alternativni tijek:</w:t>
            </w:r>
          </w:p>
        </w:tc>
      </w:tr>
      <w:tr w:rsidRPr="0058502B" w:rsidR="002F1A75" w:rsidTr="00536EE4" w14:paraId="2D40792F"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vAlign w:val="center"/>
          </w:tcPr>
          <w:p w:rsidRPr="00E012B7" w:rsidR="002F1A75" w:rsidP="000A69D8" w:rsidRDefault="002F1A75" w14:paraId="52C0105C" w14:textId="77777777">
            <w:pPr>
              <w:widowControl/>
              <w:suppressAutoHyphens w:val="0"/>
              <w:textAlignment w:val="baseline"/>
              <w:rPr>
                <w:rFonts w:eastAsia="Times New Roman" w:cs="Times New Roman"/>
                <w:kern w:val="0"/>
                <w:lang w:eastAsia="hr-HR" w:bidi="ar-SA"/>
              </w:rPr>
            </w:pPr>
            <w:r w:rsidRPr="00E012B7">
              <w:rPr>
                <w:rFonts w:eastAsia="Times New Roman" w:cs="Times New Roman"/>
                <w:kern w:val="0"/>
                <w:lang w:eastAsia="hr-HR" w:bidi="ar-SA"/>
              </w:rPr>
              <w:t>Ako ne radi konekcija s bazom – prikazuje se odgovarajuća obavijest</w:t>
            </w:r>
          </w:p>
        </w:tc>
      </w:tr>
      <w:tr w:rsidRPr="0058502B" w:rsidR="002F1A75" w:rsidTr="00536EE4" w14:paraId="483F30D7"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hideMark/>
          </w:tcPr>
          <w:p w:rsidRPr="00E012B7" w:rsidR="002F1A75" w:rsidP="000A69D8" w:rsidRDefault="002F1A75" w14:paraId="1D75B8CC" w14:textId="53BCA961">
            <w:pPr>
              <w:widowControl/>
              <w:suppressAutoHyphens w:val="0"/>
              <w:textAlignment w:val="baseline"/>
              <w:rPr>
                <w:rFonts w:eastAsia="Times New Roman" w:cs="Times New Roman"/>
                <w:kern w:val="0"/>
                <w:sz w:val="18"/>
                <w:szCs w:val="18"/>
                <w:lang w:eastAsia="hr-HR" w:bidi="ar-SA"/>
              </w:rPr>
            </w:pPr>
            <w:r w:rsidRPr="00E012B7">
              <w:rPr>
                <w:rFonts w:eastAsia="Times New Roman" w:cs="Times New Roman"/>
                <w:b/>
                <w:bCs/>
                <w:kern w:val="0"/>
                <w:lang w:eastAsia="hr-HR" w:bidi="ar-SA"/>
              </w:rPr>
              <w:t xml:space="preserve"> Preduvjeti za daljnji tijek:</w:t>
            </w:r>
          </w:p>
        </w:tc>
      </w:tr>
      <w:tr w:rsidRPr="0058502B" w:rsidR="002F1A75" w:rsidTr="00536EE4" w14:paraId="48C483A4" w14:textId="77777777">
        <w:trPr>
          <w:trHeight w:val="676"/>
        </w:trPr>
        <w:tc>
          <w:tcPr>
            <w:tcW w:w="6796" w:type="dxa"/>
            <w:gridSpan w:val="2"/>
            <w:tcBorders>
              <w:top w:val="single" w:color="auto" w:sz="6" w:space="0"/>
              <w:left w:val="single" w:color="auto" w:sz="6" w:space="0"/>
              <w:bottom w:val="single" w:color="auto" w:sz="6" w:space="0"/>
              <w:right w:val="single" w:color="auto" w:sz="6" w:space="0"/>
            </w:tcBorders>
            <w:vAlign w:val="center"/>
            <w:hideMark/>
          </w:tcPr>
          <w:p w:rsidRPr="00E012B7" w:rsidR="002F1A75" w:rsidP="00E012B7" w:rsidRDefault="00E012B7" w14:paraId="5DD4D38C" w14:textId="4367256C">
            <w:pPr>
              <w:widowControl/>
              <w:suppressAutoHyphens w:val="0"/>
              <w:textAlignment w:val="baseline"/>
              <w:rPr>
                <w:rFonts w:eastAsia="Times New Roman" w:cs="Times New Roman"/>
                <w:kern w:val="0"/>
                <w:lang w:eastAsia="hr-HR" w:bidi="ar-SA"/>
              </w:rPr>
            </w:pPr>
            <w:r w:rsidRPr="00E012B7">
              <w:rPr>
                <w:rFonts w:eastAsia="Times New Roman" w:cs="Times New Roman"/>
                <w:kern w:val="0"/>
                <w:lang w:eastAsia="hr-HR" w:bidi="ar-SA"/>
              </w:rPr>
              <w:t xml:space="preserve">Aktivna aukcija. </w:t>
            </w:r>
          </w:p>
        </w:tc>
      </w:tr>
    </w:tbl>
    <w:p w:rsidRPr="0058502B" w:rsidR="002F1A75" w:rsidP="002F1A75" w:rsidRDefault="002F1A75" w14:paraId="35FB05FE" w14:textId="77777777">
      <w:pPr>
        <w:pStyle w:val="BodyText"/>
        <w:rPr>
          <w:rFonts w:cs="Times New Roman"/>
          <w:highlight w:val="yellow"/>
        </w:rPr>
      </w:pPr>
    </w:p>
    <w:p w:rsidR="00B75920" w:rsidRDefault="00B75920" w14:paraId="35C33C91" w14:textId="77777777"/>
    <w:p w:rsidR="00B75920" w:rsidRDefault="00B75920" w14:paraId="375DECB1" w14:textId="77777777"/>
    <w:p w:rsidR="00B75920" w:rsidRDefault="00B75920" w14:paraId="36049275" w14:textId="77777777"/>
    <w:p w:rsidR="00B75920" w:rsidRDefault="00B75920" w14:paraId="2BEB61DA" w14:textId="77777777"/>
    <w:p w:rsidR="00B75920" w:rsidRDefault="00B75920" w14:paraId="5E23608B" w14:textId="77777777"/>
    <w:p w:rsidR="00B75920" w:rsidRDefault="00B75920" w14:paraId="1FBEC24F" w14:textId="77777777"/>
    <w:p w:rsidR="00B75920" w:rsidRDefault="00B75920" w14:paraId="1AC15E42" w14:textId="77777777"/>
    <w:p w:rsidR="005F3499" w:rsidP="00B75920" w:rsidRDefault="00B75920" w14:paraId="2FD3A802" w14:textId="368DB36E">
      <w:pPr>
        <w:jc w:val="center"/>
      </w:pPr>
      <w:r>
        <w:rPr>
          <w:noProof/>
        </w:rPr>
        <w:drawing>
          <wp:inline distT="0" distB="0" distL="0" distR="0" wp14:anchorId="75294DF6" wp14:editId="7C6D2B74">
            <wp:extent cx="3819525" cy="5162550"/>
            <wp:effectExtent l="0" t="0" r="9525" b="0"/>
            <wp:docPr id="7291926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92616" name="Picture 729192616"/>
                    <pic:cNvPicPr/>
                  </pic:nvPicPr>
                  <pic:blipFill>
                    <a:blip r:embed="rId87">
                      <a:extLst>
                        <a:ext uri="{28A0092B-C50C-407E-A947-70E740481C1C}">
                          <a14:useLocalDpi xmlns:a14="http://schemas.microsoft.com/office/drawing/2010/main" val="0"/>
                        </a:ext>
                      </a:extLst>
                    </a:blip>
                    <a:stretch>
                      <a:fillRect/>
                    </a:stretch>
                  </pic:blipFill>
                  <pic:spPr>
                    <a:xfrm>
                      <a:off x="0" y="0"/>
                      <a:ext cx="3819525" cy="5162550"/>
                    </a:xfrm>
                    <a:prstGeom prst="rect">
                      <a:avLst/>
                    </a:prstGeom>
                  </pic:spPr>
                </pic:pic>
              </a:graphicData>
            </a:graphic>
          </wp:inline>
        </w:drawing>
      </w:r>
      <w:r w:rsidR="005F3499">
        <w:br w:type="page"/>
      </w:r>
    </w:p>
    <w:tbl>
      <w:tblPr>
        <w:tblW w:w="679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99"/>
        <w:gridCol w:w="4997"/>
      </w:tblGrid>
      <w:tr w:rsidRPr="00D5503F" w:rsidR="002F1A75" w:rsidTr="005F3499" w14:paraId="78C9B396"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hideMark/>
          </w:tcPr>
          <w:p w:rsidRPr="00D5503F" w:rsidR="002F1A75" w:rsidP="000A69D8" w:rsidRDefault="002F1A75" w14:paraId="7A21ABD3" w14:textId="056932EF">
            <w:pPr>
              <w:widowControl/>
              <w:suppressAutoHyphens w:val="0"/>
              <w:textAlignment w:val="baseline"/>
              <w:rPr>
                <w:rFonts w:eastAsia="Times New Roman" w:cs="Times New Roman"/>
                <w:kern w:val="0"/>
                <w:sz w:val="18"/>
                <w:szCs w:val="18"/>
                <w:lang w:eastAsia="hr-HR" w:bidi="ar-SA"/>
              </w:rPr>
            </w:pPr>
            <w:r w:rsidRPr="00D5503F">
              <w:rPr>
                <w:rFonts w:eastAsia="Times New Roman" w:cs="Times New Roman"/>
                <w:b/>
                <w:bCs/>
                <w:kern w:val="0"/>
                <w:lang w:eastAsia="hr-HR" w:bidi="ar-SA"/>
              </w:rPr>
              <w:t xml:space="preserve">UC </w:t>
            </w:r>
            <w:r w:rsidRPr="00D5503F" w:rsidR="00182FCC">
              <w:rPr>
                <w:rFonts w:eastAsia="Times New Roman" w:cs="Times New Roman"/>
                <w:b/>
                <w:bCs/>
                <w:kern w:val="0"/>
                <w:lang w:eastAsia="hr-HR" w:bidi="ar-SA"/>
              </w:rPr>
              <w:t>3</w:t>
            </w:r>
            <w:r w:rsidRPr="00D5503F">
              <w:rPr>
                <w:rFonts w:eastAsia="Times New Roman" w:cs="Times New Roman"/>
                <w:b/>
                <w:bCs/>
                <w:kern w:val="0"/>
                <w:lang w:eastAsia="hr-HR" w:bidi="ar-SA"/>
              </w:rPr>
              <w:t>.</w:t>
            </w:r>
            <w:r w:rsidRPr="00D5503F" w:rsidR="00182FCC">
              <w:rPr>
                <w:rFonts w:eastAsia="Times New Roman" w:cs="Times New Roman"/>
                <w:b/>
                <w:bCs/>
                <w:kern w:val="0"/>
                <w:lang w:eastAsia="hr-HR" w:bidi="ar-SA"/>
              </w:rPr>
              <w:t>1</w:t>
            </w:r>
            <w:r w:rsidRPr="00D5503F">
              <w:rPr>
                <w:rFonts w:eastAsia="Times New Roman" w:cs="Times New Roman"/>
                <w:b/>
                <w:bCs/>
                <w:kern w:val="0"/>
                <w:lang w:eastAsia="hr-HR" w:bidi="ar-SA"/>
              </w:rPr>
              <w:t>.</w:t>
            </w:r>
          </w:p>
        </w:tc>
      </w:tr>
      <w:tr w:rsidRPr="00D5503F" w:rsidR="00114E2B" w:rsidTr="005F3499" w14:paraId="26AAD0D4"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hideMark/>
          </w:tcPr>
          <w:p w:rsidRPr="00D5503F" w:rsidR="00114E2B" w:rsidP="00114E2B" w:rsidRDefault="00114E2B" w14:paraId="6CFB7E18" w14:textId="5938C3D3">
            <w:pPr>
              <w:widowControl/>
              <w:suppressAutoHyphens w:val="0"/>
              <w:textAlignment w:val="baseline"/>
              <w:rPr>
                <w:rFonts w:eastAsia="Times New Roman" w:cs="Times New Roman"/>
                <w:kern w:val="0"/>
                <w:sz w:val="18"/>
                <w:szCs w:val="18"/>
                <w:lang w:eastAsia="hr-HR" w:bidi="ar-SA"/>
              </w:rPr>
            </w:pPr>
            <w:r w:rsidRPr="0578CBA1">
              <w:rPr>
                <w:b/>
              </w:rPr>
              <w:t xml:space="preserve"> Naslov</w:t>
            </w:r>
          </w:p>
        </w:tc>
        <w:tc>
          <w:tcPr>
            <w:tcW w:w="4997" w:type="dxa"/>
            <w:tcBorders>
              <w:top w:val="nil"/>
              <w:left w:val="single" w:color="auto" w:sz="6" w:space="0"/>
              <w:bottom w:val="single" w:color="auto" w:sz="6" w:space="0"/>
              <w:right w:val="single" w:color="auto" w:sz="6" w:space="0"/>
            </w:tcBorders>
            <w:vAlign w:val="center"/>
            <w:hideMark/>
          </w:tcPr>
          <w:p w:rsidRPr="00D5503F" w:rsidR="00114E2B" w:rsidP="00114E2B" w:rsidRDefault="00114E2B" w14:paraId="0721619F" w14:textId="2F00BEA6">
            <w:pPr>
              <w:widowControl/>
              <w:suppressAutoHyphens w:val="0"/>
              <w:textAlignment w:val="baseline"/>
              <w:rPr>
                <w:rFonts w:eastAsia="Times New Roman" w:cs="Times New Roman"/>
                <w:kern w:val="0"/>
                <w:sz w:val="18"/>
                <w:szCs w:val="18"/>
                <w:lang w:eastAsia="hr-HR" w:bidi="ar-SA"/>
              </w:rPr>
            </w:pPr>
            <w:r w:rsidRPr="00D5503F">
              <w:rPr>
                <w:rFonts w:eastAsia="Times New Roman" w:cs="Times New Roman"/>
                <w:kern w:val="0"/>
                <w:lang w:eastAsia="hr-HR" w:bidi="ar-SA"/>
              </w:rPr>
              <w:t xml:space="preserve"> </w:t>
            </w:r>
            <w:r w:rsidRPr="00D5503F" w:rsidR="00182FCC">
              <w:rPr>
                <w:rFonts w:eastAsia="Times New Roman" w:cs="Times New Roman"/>
                <w:kern w:val="0"/>
                <w:lang w:eastAsia="hr-HR" w:bidi="ar-SA"/>
              </w:rPr>
              <w:t>Prihvaćanje korisničkih uvjeta od strane prodavatelja i kupca</w:t>
            </w:r>
          </w:p>
        </w:tc>
      </w:tr>
      <w:tr w:rsidRPr="00D5503F" w:rsidR="00114E2B" w:rsidTr="005F3499" w14:paraId="452E5ADC"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hideMark/>
          </w:tcPr>
          <w:p w:rsidRPr="00D5503F" w:rsidR="00114E2B" w:rsidP="00114E2B" w:rsidRDefault="00114E2B" w14:paraId="021A141C" w14:textId="0AAD17C3">
            <w:pPr>
              <w:widowControl/>
              <w:suppressAutoHyphens w:val="0"/>
              <w:textAlignment w:val="baseline"/>
              <w:rPr>
                <w:rFonts w:eastAsia="Times New Roman" w:cs="Times New Roman"/>
                <w:kern w:val="0"/>
                <w:sz w:val="18"/>
                <w:szCs w:val="18"/>
                <w:lang w:eastAsia="hr-HR" w:bidi="ar-SA"/>
              </w:rPr>
            </w:pPr>
            <w:r w:rsidRPr="0578CBA1">
              <w:rPr>
                <w:b/>
              </w:rPr>
              <w:t xml:space="preserve"> Akteri</w:t>
            </w:r>
          </w:p>
        </w:tc>
        <w:tc>
          <w:tcPr>
            <w:tcW w:w="4997" w:type="dxa"/>
            <w:tcBorders>
              <w:top w:val="single" w:color="auto" w:sz="6" w:space="0"/>
              <w:left w:val="single" w:color="auto" w:sz="6" w:space="0"/>
              <w:bottom w:val="single" w:color="auto" w:sz="6" w:space="0"/>
              <w:right w:val="single" w:color="auto" w:sz="6" w:space="0"/>
            </w:tcBorders>
            <w:vAlign w:val="center"/>
            <w:hideMark/>
          </w:tcPr>
          <w:p w:rsidRPr="00D5503F" w:rsidR="00114E2B" w:rsidP="00114E2B" w:rsidRDefault="00114E2B" w14:paraId="3D822766" w14:textId="00C7C641">
            <w:pPr>
              <w:widowControl/>
              <w:suppressAutoHyphens w:val="0"/>
              <w:textAlignment w:val="baseline"/>
              <w:rPr>
                <w:rFonts w:eastAsia="Times New Roman" w:cs="Times New Roman"/>
                <w:kern w:val="0"/>
                <w:sz w:val="18"/>
                <w:szCs w:val="18"/>
                <w:lang w:eastAsia="hr-HR" w:bidi="ar-SA"/>
              </w:rPr>
            </w:pPr>
            <w:r w:rsidRPr="00D5503F">
              <w:rPr>
                <w:rFonts w:eastAsia="Times New Roman" w:cs="Times New Roman"/>
                <w:kern w:val="0"/>
                <w:lang w:eastAsia="hr-HR" w:bidi="ar-SA"/>
              </w:rPr>
              <w:t xml:space="preserve"> </w:t>
            </w:r>
            <w:r w:rsidRPr="00D5503F" w:rsidR="00353A98">
              <w:rPr>
                <w:rFonts w:eastAsia="Times New Roman" w:cs="Times New Roman"/>
                <w:kern w:val="0"/>
                <w:lang w:eastAsia="hr-HR" w:bidi="ar-SA"/>
              </w:rPr>
              <w:t>Prodavatelj / Kupac</w:t>
            </w:r>
          </w:p>
        </w:tc>
      </w:tr>
      <w:tr w:rsidRPr="00D5503F" w:rsidR="00114E2B" w:rsidTr="005F3499" w14:paraId="45B1D896"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tcPr>
          <w:p w:rsidRPr="00D5503F" w:rsidR="00114E2B" w:rsidP="00114E2B" w:rsidRDefault="00114E2B" w14:paraId="1E607C7F" w14:textId="08743222">
            <w:pPr>
              <w:widowControl/>
              <w:suppressAutoHyphens w:val="0"/>
              <w:textAlignment w:val="baseline"/>
              <w:rPr>
                <w:rFonts w:eastAsia="Times New Roman" w:cs="Times New Roman"/>
                <w:b/>
                <w:bCs/>
                <w:kern w:val="0"/>
                <w:lang w:eastAsia="hr-HR" w:bidi="ar-SA"/>
              </w:rPr>
            </w:pPr>
            <w:r w:rsidRPr="0578CBA1">
              <w:rPr>
                <w:b/>
              </w:rPr>
              <w:t xml:space="preserve"> Opis</w:t>
            </w:r>
          </w:p>
        </w:tc>
        <w:tc>
          <w:tcPr>
            <w:tcW w:w="4997" w:type="dxa"/>
            <w:tcBorders>
              <w:top w:val="single" w:color="auto" w:sz="6" w:space="0"/>
              <w:left w:val="single" w:color="auto" w:sz="6" w:space="0"/>
              <w:bottom w:val="single" w:color="auto" w:sz="6" w:space="0"/>
              <w:right w:val="single" w:color="auto" w:sz="6" w:space="0"/>
            </w:tcBorders>
            <w:vAlign w:val="center"/>
          </w:tcPr>
          <w:p w:rsidRPr="00D5503F" w:rsidR="00114E2B" w:rsidP="00114E2B" w:rsidRDefault="00114E2B" w14:paraId="7694CE0E" w14:textId="0AA90F46">
            <w:pPr>
              <w:widowControl/>
              <w:suppressAutoHyphens w:val="0"/>
              <w:textAlignment w:val="baseline"/>
              <w:rPr>
                <w:rFonts w:eastAsia="Times New Roman" w:cs="Times New Roman"/>
                <w:kern w:val="0"/>
                <w:lang w:eastAsia="hr-HR" w:bidi="ar-SA"/>
              </w:rPr>
            </w:pPr>
            <w:r w:rsidRPr="00D5503F">
              <w:rPr>
                <w:rFonts w:eastAsia="Times New Roman" w:cs="Times New Roman"/>
                <w:kern w:val="0"/>
                <w:lang w:eastAsia="hr-HR" w:bidi="ar-SA"/>
              </w:rPr>
              <w:t xml:space="preserve"> </w:t>
            </w:r>
            <w:r w:rsidRPr="00D5503F" w:rsidR="00353A98">
              <w:rPr>
                <w:rFonts w:eastAsia="Times New Roman" w:cs="Times New Roman"/>
                <w:kern w:val="0"/>
                <w:lang w:eastAsia="hr-HR" w:bidi="ar-SA"/>
              </w:rPr>
              <w:t xml:space="preserve">Prodavatelj i kupac prihvaćaju uvjete korištenja sustava kako bi mogli </w:t>
            </w:r>
            <w:r w:rsidRPr="00D5503F" w:rsidR="00EA7CC5">
              <w:rPr>
                <w:rFonts w:eastAsia="Times New Roman" w:cs="Times New Roman"/>
                <w:kern w:val="0"/>
                <w:lang w:eastAsia="hr-HR" w:bidi="ar-SA"/>
              </w:rPr>
              <w:t xml:space="preserve">biti prihvaćeni za suradnike u aukcijama i sudjelovati u istima. </w:t>
            </w:r>
          </w:p>
        </w:tc>
      </w:tr>
      <w:tr w:rsidRPr="00D5503F" w:rsidR="00114E2B" w:rsidTr="005F3499" w14:paraId="2882260F"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hideMark/>
          </w:tcPr>
          <w:p w:rsidRPr="00D5503F" w:rsidR="00114E2B" w:rsidP="00114E2B" w:rsidRDefault="00114E2B" w14:paraId="6111BB1A" w14:textId="5123BE15">
            <w:pPr>
              <w:widowControl/>
              <w:suppressAutoHyphens w:val="0"/>
              <w:textAlignment w:val="baseline"/>
              <w:rPr>
                <w:rFonts w:eastAsia="Times New Roman" w:cs="Times New Roman"/>
                <w:kern w:val="0"/>
                <w:lang w:eastAsia="hr-HR" w:bidi="ar-SA"/>
              </w:rPr>
            </w:pPr>
            <w:r w:rsidRPr="0578CBA1">
              <w:rPr>
                <w:b/>
              </w:rPr>
              <w:t xml:space="preserve"> Početno stanje i preduvjeti</w:t>
            </w:r>
          </w:p>
        </w:tc>
        <w:tc>
          <w:tcPr>
            <w:tcW w:w="4997" w:type="dxa"/>
            <w:tcBorders>
              <w:top w:val="single" w:color="auto" w:sz="6" w:space="0"/>
              <w:left w:val="single" w:color="auto" w:sz="6" w:space="0"/>
              <w:bottom w:val="single" w:color="auto" w:sz="6" w:space="0"/>
              <w:right w:val="single" w:color="auto" w:sz="6" w:space="0"/>
            </w:tcBorders>
            <w:vAlign w:val="center"/>
            <w:hideMark/>
          </w:tcPr>
          <w:p w:rsidRPr="00D5503F" w:rsidR="00EA7CC5" w:rsidP="00EA7CC5" w:rsidRDefault="00114E2B" w14:paraId="0A854B44" w14:textId="77777777">
            <w:pPr>
              <w:widowControl/>
              <w:suppressAutoHyphens w:val="0"/>
              <w:textAlignment w:val="baseline"/>
              <w:rPr>
                <w:rFonts w:eastAsia="Times New Roman" w:cs="Times New Roman"/>
                <w:kern w:val="0"/>
                <w:lang w:eastAsia="hr-HR" w:bidi="ar-SA"/>
              </w:rPr>
            </w:pPr>
            <w:r w:rsidRPr="00D5503F">
              <w:rPr>
                <w:rFonts w:eastAsia="Times New Roman" w:cs="Times New Roman"/>
                <w:kern w:val="0"/>
                <w:lang w:eastAsia="hr-HR" w:bidi="ar-SA"/>
              </w:rPr>
              <w:t xml:space="preserve"> </w:t>
            </w:r>
            <w:r w:rsidRPr="00D5503F" w:rsidR="00EA7CC5">
              <w:rPr>
                <w:rFonts w:eastAsia="Times New Roman" w:cs="Times New Roman"/>
                <w:kern w:val="0"/>
                <w:lang w:eastAsia="hr-HR" w:bidi="ar-SA"/>
              </w:rPr>
              <w:t>Prodavatelju su dostavljeni uvjeti korištenja sustava i obrazac za prihvat uvjeta.</w:t>
            </w:r>
          </w:p>
          <w:p w:rsidRPr="00D5503F" w:rsidR="00EA7CC5" w:rsidP="00EA7CC5" w:rsidRDefault="00EA7CC5" w14:paraId="4C13A3DD" w14:textId="591BB2CD">
            <w:pPr>
              <w:widowControl/>
              <w:suppressAutoHyphens w:val="0"/>
              <w:textAlignment w:val="baseline"/>
              <w:rPr>
                <w:rFonts w:eastAsia="Times New Roman" w:cs="Times New Roman"/>
                <w:kern w:val="0"/>
                <w:lang w:eastAsia="hr-HR" w:bidi="ar-SA"/>
              </w:rPr>
            </w:pPr>
            <w:r w:rsidRPr="00D5503F">
              <w:rPr>
                <w:rFonts w:eastAsia="Times New Roman" w:cs="Times New Roman"/>
                <w:kern w:val="0"/>
                <w:lang w:eastAsia="hr-HR" w:bidi="ar-SA"/>
              </w:rPr>
              <w:t xml:space="preserve">Kupcu su dostavljeni uvjeti za korištenja sustava i obrazac za prihvat uvjeta. </w:t>
            </w:r>
          </w:p>
        </w:tc>
      </w:tr>
      <w:tr w:rsidRPr="00D5503F" w:rsidR="002F1A75" w:rsidTr="005F3499" w14:paraId="6A6E203A"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hideMark/>
          </w:tcPr>
          <w:p w:rsidRPr="00D5503F" w:rsidR="002F1A75" w:rsidP="000A69D8" w:rsidRDefault="009F1AEB" w14:paraId="23FADFF3" w14:textId="37609311">
            <w:pPr>
              <w:widowControl/>
              <w:suppressAutoHyphens w:val="0"/>
              <w:textAlignment w:val="baseline"/>
              <w:rPr>
                <w:rFonts w:eastAsia="Times New Roman" w:cs="Times New Roman"/>
                <w:kern w:val="0"/>
                <w:sz w:val="18"/>
                <w:szCs w:val="18"/>
                <w:lang w:eastAsia="hr-HR" w:bidi="ar-SA"/>
              </w:rPr>
            </w:pPr>
            <w:r w:rsidRPr="00D5503F">
              <w:rPr>
                <w:rFonts w:eastAsia="Times New Roman" w:cs="Times New Roman"/>
                <w:b/>
                <w:bCs/>
                <w:kern w:val="0"/>
                <w:lang w:eastAsia="hr-HR" w:bidi="ar-SA"/>
              </w:rPr>
              <w:t>Tijek aktivnosti:</w:t>
            </w:r>
          </w:p>
        </w:tc>
      </w:tr>
      <w:tr w:rsidRPr="00D5503F" w:rsidR="002F1A75" w:rsidTr="005F3499" w14:paraId="00623376"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vAlign w:val="center"/>
            <w:hideMark/>
          </w:tcPr>
          <w:p w:rsidRPr="00D5503F" w:rsidR="002F1A75" w:rsidP="000A69D8" w:rsidRDefault="002F1A75" w14:paraId="1DD73EB1" w14:textId="4B4DFADB">
            <w:pPr>
              <w:widowControl/>
              <w:suppressAutoHyphens w:val="0"/>
              <w:ind w:left="915" w:hanging="915"/>
              <w:textAlignment w:val="baseline"/>
              <w:rPr>
                <w:rFonts w:eastAsia="Times New Roman" w:cs="Times New Roman"/>
                <w:kern w:val="0"/>
                <w:sz w:val="18"/>
                <w:szCs w:val="18"/>
                <w:lang w:eastAsia="hr-HR" w:bidi="ar-SA"/>
              </w:rPr>
            </w:pPr>
            <w:r w:rsidRPr="00D5503F">
              <w:rPr>
                <w:rFonts w:eastAsia="Times New Roman" w:cs="Times New Roman"/>
                <w:kern w:val="0"/>
                <w:lang w:eastAsia="hr-HR" w:bidi="ar-SA"/>
              </w:rPr>
              <w:t xml:space="preserve">1. korak: Pristup </w:t>
            </w:r>
            <w:r w:rsidRPr="00D5503F" w:rsidR="00AF63F7">
              <w:rPr>
                <w:rFonts w:eastAsia="Times New Roman" w:cs="Times New Roman"/>
                <w:kern w:val="0"/>
                <w:lang w:eastAsia="hr-HR" w:bidi="ar-SA"/>
              </w:rPr>
              <w:t>kupca / prodavatelja</w:t>
            </w:r>
            <w:r w:rsidRPr="00D5503F">
              <w:rPr>
                <w:rFonts w:eastAsia="Times New Roman" w:cs="Times New Roman"/>
                <w:kern w:val="0"/>
                <w:lang w:eastAsia="hr-HR" w:bidi="ar-SA"/>
              </w:rPr>
              <w:t xml:space="preserve"> sustavu kroz web</w:t>
            </w:r>
            <w:r w:rsidRPr="00D5503F" w:rsidR="00347620">
              <w:rPr>
                <w:rFonts w:eastAsia="Times New Roman" w:cs="Times New Roman"/>
                <w:kern w:val="0"/>
                <w:lang w:eastAsia="hr-HR" w:bidi="ar-SA"/>
              </w:rPr>
              <w:t xml:space="preserve"> </w:t>
            </w:r>
            <w:r w:rsidRPr="00D5503F">
              <w:rPr>
                <w:rFonts w:eastAsia="Times New Roman" w:cs="Times New Roman"/>
                <w:kern w:val="0"/>
                <w:lang w:eastAsia="hr-HR" w:bidi="ar-SA"/>
              </w:rPr>
              <w:t>aplikaciju, prikaz početnog zaslona aplikacije</w:t>
            </w:r>
          </w:p>
          <w:p w:rsidRPr="00D5503F" w:rsidR="002F1A75" w:rsidP="000A69D8" w:rsidRDefault="002F1A75" w14:paraId="658CDC2C" w14:textId="743C9A22">
            <w:pPr>
              <w:widowControl/>
              <w:suppressAutoHyphens w:val="0"/>
              <w:ind w:left="915" w:hanging="915"/>
              <w:textAlignment w:val="baseline"/>
              <w:rPr>
                <w:rFonts w:eastAsia="Times New Roman" w:cs="Times New Roman"/>
                <w:kern w:val="0"/>
                <w:sz w:val="18"/>
                <w:szCs w:val="18"/>
                <w:lang w:eastAsia="hr-HR" w:bidi="ar-SA"/>
              </w:rPr>
            </w:pPr>
            <w:r w:rsidRPr="00D5503F">
              <w:rPr>
                <w:rFonts w:eastAsia="Times New Roman" w:cs="Times New Roman"/>
                <w:kern w:val="0"/>
                <w:lang w:eastAsia="hr-HR" w:bidi="ar-SA"/>
              </w:rPr>
              <w:t xml:space="preserve">2. korak: </w:t>
            </w:r>
            <w:r w:rsidRPr="00D5503F" w:rsidR="00AF63F7">
              <w:rPr>
                <w:rFonts w:eastAsia="Times New Roman" w:cs="Times New Roman"/>
                <w:kern w:val="0"/>
                <w:lang w:eastAsia="hr-HR" w:bidi="ar-SA"/>
              </w:rPr>
              <w:t>Kreiranje korisničkog računa / registracija</w:t>
            </w:r>
          </w:p>
          <w:p w:rsidRPr="00D5503F" w:rsidR="002F1A75" w:rsidP="000A69D8" w:rsidRDefault="002F1A75" w14:paraId="67E775F3" w14:textId="70FFB872">
            <w:pPr>
              <w:widowControl/>
              <w:suppressAutoHyphens w:val="0"/>
              <w:ind w:left="915" w:hanging="915"/>
              <w:textAlignment w:val="baseline"/>
              <w:rPr>
                <w:rFonts w:eastAsia="Times New Roman" w:cs="Times New Roman"/>
                <w:kern w:val="0"/>
                <w:lang w:eastAsia="hr-HR" w:bidi="ar-SA"/>
              </w:rPr>
            </w:pPr>
            <w:r w:rsidRPr="00D5503F">
              <w:rPr>
                <w:rFonts w:eastAsia="Times New Roman" w:cs="Times New Roman"/>
                <w:kern w:val="0"/>
                <w:lang w:eastAsia="hr-HR" w:bidi="ar-SA"/>
              </w:rPr>
              <w:t xml:space="preserve">3. korak: Unos </w:t>
            </w:r>
            <w:r w:rsidRPr="00D5503F" w:rsidR="00AF63F7">
              <w:rPr>
                <w:rFonts w:eastAsia="Times New Roman" w:cs="Times New Roman"/>
                <w:kern w:val="0"/>
                <w:lang w:eastAsia="hr-HR" w:bidi="ar-SA"/>
              </w:rPr>
              <w:t>osobnih podataka</w:t>
            </w:r>
          </w:p>
          <w:p w:rsidRPr="00D5503F" w:rsidR="002F1A75" w:rsidP="000A69D8" w:rsidRDefault="002F1A75" w14:paraId="7DE4CA02" w14:textId="24B146CE">
            <w:pPr>
              <w:widowControl/>
              <w:suppressAutoHyphens w:val="0"/>
              <w:ind w:left="915" w:hanging="915"/>
              <w:textAlignment w:val="baseline"/>
              <w:rPr>
                <w:rFonts w:eastAsia="Times New Roman" w:cs="Times New Roman"/>
                <w:kern w:val="0"/>
                <w:lang w:eastAsia="hr-HR" w:bidi="ar-SA"/>
              </w:rPr>
            </w:pPr>
            <w:r w:rsidRPr="00D5503F">
              <w:rPr>
                <w:rFonts w:eastAsia="Times New Roman" w:cs="Times New Roman"/>
                <w:kern w:val="0"/>
                <w:lang w:eastAsia="hr-HR" w:bidi="ar-SA"/>
              </w:rPr>
              <w:t xml:space="preserve">4. korak: </w:t>
            </w:r>
            <w:r w:rsidRPr="00D5503F" w:rsidR="00AF63F7">
              <w:rPr>
                <w:rFonts w:eastAsia="Times New Roman" w:cs="Times New Roman"/>
                <w:kern w:val="0"/>
                <w:lang w:eastAsia="hr-HR" w:bidi="ar-SA"/>
              </w:rPr>
              <w:t>Sustav dostavlja uvjete korištenja i obrazac.</w:t>
            </w:r>
          </w:p>
          <w:p w:rsidRPr="00D5503F" w:rsidR="002F1A75" w:rsidP="000A69D8" w:rsidRDefault="00AF63F7" w14:paraId="4D26B1C7" w14:textId="375CC338">
            <w:pPr>
              <w:widowControl/>
              <w:suppressAutoHyphens w:val="0"/>
              <w:ind w:left="915" w:hanging="915"/>
              <w:textAlignment w:val="baseline"/>
              <w:rPr>
                <w:rFonts w:eastAsia="Times New Roman" w:cs="Times New Roman"/>
                <w:kern w:val="0"/>
                <w:lang w:eastAsia="hr-HR" w:bidi="ar-SA"/>
              </w:rPr>
            </w:pPr>
            <w:r w:rsidRPr="00D5503F">
              <w:rPr>
                <w:rFonts w:eastAsia="Times New Roman" w:cs="Times New Roman"/>
                <w:kern w:val="0"/>
                <w:lang w:eastAsia="hr-HR" w:bidi="ar-SA"/>
              </w:rPr>
              <w:t>5.</w:t>
            </w:r>
            <w:r w:rsidRPr="00D5503F" w:rsidR="002F1A75">
              <w:rPr>
                <w:rFonts w:eastAsia="Times New Roman" w:cs="Times New Roman"/>
                <w:kern w:val="0"/>
                <w:lang w:eastAsia="hr-HR" w:bidi="ar-SA"/>
              </w:rPr>
              <w:t xml:space="preserve"> korak: </w:t>
            </w:r>
            <w:r w:rsidRPr="00D5503F" w:rsidR="00EE3470">
              <w:rPr>
                <w:rFonts w:eastAsia="Times New Roman" w:cs="Times New Roman"/>
                <w:kern w:val="0"/>
                <w:lang w:eastAsia="hr-HR" w:bidi="ar-SA"/>
              </w:rPr>
              <w:t>Prodavatelj / kupac uploadaju u sustav svoj potpisani obrazac prihvata uvjeta.</w:t>
            </w:r>
          </w:p>
          <w:p w:rsidRPr="00D5503F" w:rsidR="002F1A75" w:rsidP="000A69D8" w:rsidRDefault="00EE3470" w14:paraId="607EED4B" w14:textId="6F5847C6">
            <w:pPr>
              <w:widowControl/>
              <w:suppressAutoHyphens w:val="0"/>
              <w:ind w:left="915" w:hanging="915"/>
              <w:textAlignment w:val="baseline"/>
              <w:rPr>
                <w:rFonts w:eastAsia="Times New Roman" w:cs="Times New Roman"/>
                <w:kern w:val="0"/>
                <w:lang w:eastAsia="hr-HR" w:bidi="ar-SA"/>
              </w:rPr>
            </w:pPr>
            <w:r w:rsidRPr="00D5503F">
              <w:rPr>
                <w:rFonts w:eastAsia="Times New Roman" w:cs="Times New Roman"/>
                <w:kern w:val="0"/>
                <w:lang w:eastAsia="hr-HR" w:bidi="ar-SA"/>
              </w:rPr>
              <w:t>5</w:t>
            </w:r>
            <w:r w:rsidRPr="00D5503F" w:rsidR="002F1A75">
              <w:rPr>
                <w:rFonts w:eastAsia="Times New Roman" w:cs="Times New Roman"/>
                <w:kern w:val="0"/>
                <w:lang w:eastAsia="hr-HR" w:bidi="ar-SA"/>
              </w:rPr>
              <w:t xml:space="preserve">.. korak: </w:t>
            </w:r>
            <w:r w:rsidRPr="00D5503F">
              <w:rPr>
                <w:rFonts w:eastAsia="Times New Roman" w:cs="Times New Roman"/>
                <w:kern w:val="0"/>
                <w:lang w:eastAsia="hr-HR" w:bidi="ar-SA"/>
              </w:rPr>
              <w:t>Sustav ide u stanje čekanja na potvrdu administratora.</w:t>
            </w:r>
          </w:p>
        </w:tc>
      </w:tr>
      <w:tr w:rsidRPr="00D5503F" w:rsidR="002F1A75" w:rsidTr="005F3499" w14:paraId="5137293A"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tcPr>
          <w:p w:rsidRPr="00D5503F" w:rsidR="002F1A75" w:rsidP="000A69D8" w:rsidRDefault="002F1A75" w14:paraId="525CE7D8" w14:textId="77777777">
            <w:pPr>
              <w:widowControl/>
              <w:suppressAutoHyphens w:val="0"/>
              <w:textAlignment w:val="baseline"/>
              <w:rPr>
                <w:rFonts w:eastAsia="Times New Roman" w:cs="Times New Roman"/>
                <w:b/>
                <w:bCs/>
                <w:kern w:val="0"/>
                <w:lang w:eastAsia="hr-HR" w:bidi="ar-SA"/>
              </w:rPr>
            </w:pPr>
            <w:r w:rsidRPr="00D5503F">
              <w:rPr>
                <w:rFonts w:eastAsia="Times New Roman" w:cs="Times New Roman"/>
                <w:b/>
                <w:bCs/>
                <w:kern w:val="0"/>
                <w:lang w:eastAsia="hr-HR" w:bidi="ar-SA"/>
              </w:rPr>
              <w:t xml:space="preserve"> Alternativni tijek:</w:t>
            </w:r>
          </w:p>
        </w:tc>
      </w:tr>
      <w:tr w:rsidRPr="00D5503F" w:rsidR="002F1A75" w:rsidTr="005F3499" w14:paraId="3C042D6F"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vAlign w:val="center"/>
          </w:tcPr>
          <w:p w:rsidRPr="00D5503F" w:rsidR="002F1A75" w:rsidP="000A69D8" w:rsidRDefault="002F1A75" w14:paraId="5F179911" w14:textId="7437DB02">
            <w:pPr>
              <w:widowControl/>
              <w:suppressAutoHyphens w:val="0"/>
              <w:textAlignment w:val="baseline"/>
              <w:rPr>
                <w:rFonts w:eastAsia="Times New Roman" w:cs="Times New Roman"/>
                <w:kern w:val="0"/>
                <w:lang w:eastAsia="hr-HR" w:bidi="ar-SA"/>
              </w:rPr>
            </w:pPr>
            <w:r w:rsidRPr="00D5503F">
              <w:rPr>
                <w:rFonts w:eastAsia="Times New Roman" w:cs="Times New Roman"/>
                <w:kern w:val="0"/>
                <w:lang w:eastAsia="hr-HR" w:bidi="ar-SA"/>
              </w:rPr>
              <w:t>Ako ne radi konekcija s bazom – prikazuje se odgovarajuća obavijest</w:t>
            </w:r>
            <w:r w:rsidRPr="00D5503F" w:rsidR="00D5503F">
              <w:rPr>
                <w:rFonts w:eastAsia="Times New Roman" w:cs="Times New Roman"/>
                <w:kern w:val="0"/>
                <w:lang w:eastAsia="hr-HR" w:bidi="ar-SA"/>
              </w:rPr>
              <w:t>.</w:t>
            </w:r>
          </w:p>
          <w:p w:rsidRPr="00D5503F" w:rsidR="00EE3470" w:rsidP="000A69D8" w:rsidRDefault="00EE3470" w14:paraId="4C35838A" w14:textId="6D8075E6">
            <w:pPr>
              <w:widowControl/>
              <w:suppressAutoHyphens w:val="0"/>
              <w:textAlignment w:val="baseline"/>
              <w:rPr>
                <w:rFonts w:eastAsia="Times New Roman" w:cs="Times New Roman"/>
                <w:kern w:val="0"/>
                <w:lang w:eastAsia="hr-HR" w:bidi="ar-SA"/>
              </w:rPr>
            </w:pPr>
            <w:r w:rsidRPr="00D5503F">
              <w:rPr>
                <w:rFonts w:eastAsia="Times New Roman" w:cs="Times New Roman"/>
                <w:kern w:val="0"/>
                <w:lang w:eastAsia="hr-HR" w:bidi="ar-SA"/>
              </w:rPr>
              <w:t xml:space="preserve">Ako nema dostavljenog obrasca u zadanom vremenu, </w:t>
            </w:r>
            <w:r w:rsidRPr="00D5503F" w:rsidR="00D5503F">
              <w:rPr>
                <w:rFonts w:eastAsia="Times New Roman" w:cs="Times New Roman"/>
                <w:kern w:val="0"/>
                <w:lang w:eastAsia="hr-HR" w:bidi="ar-SA"/>
              </w:rPr>
              <w:t xml:space="preserve">sustav se vraća na inicijalno stanje bez bilježenja registracije korisnika. </w:t>
            </w:r>
          </w:p>
        </w:tc>
      </w:tr>
      <w:tr w:rsidRPr="00D5503F" w:rsidR="002F1A75" w:rsidTr="005F3499" w14:paraId="1BCB8847"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hideMark/>
          </w:tcPr>
          <w:p w:rsidRPr="00D5503F" w:rsidR="002F1A75" w:rsidP="000A69D8" w:rsidRDefault="002F1A75" w14:paraId="074FCF2C" w14:textId="53B44C16">
            <w:pPr>
              <w:widowControl/>
              <w:suppressAutoHyphens w:val="0"/>
              <w:textAlignment w:val="baseline"/>
              <w:rPr>
                <w:rFonts w:eastAsia="Times New Roman" w:cs="Times New Roman"/>
                <w:kern w:val="0"/>
                <w:sz w:val="18"/>
                <w:szCs w:val="18"/>
                <w:lang w:eastAsia="hr-HR" w:bidi="ar-SA"/>
              </w:rPr>
            </w:pPr>
            <w:r w:rsidRPr="00D5503F">
              <w:rPr>
                <w:rFonts w:eastAsia="Times New Roman" w:cs="Times New Roman"/>
                <w:b/>
                <w:bCs/>
                <w:kern w:val="0"/>
                <w:lang w:eastAsia="hr-HR" w:bidi="ar-SA"/>
              </w:rPr>
              <w:t xml:space="preserve"> Preduvjeti za daljnji tijek:</w:t>
            </w:r>
          </w:p>
        </w:tc>
      </w:tr>
      <w:tr w:rsidRPr="0058502B" w:rsidR="002F1A75" w:rsidTr="005F3499" w14:paraId="4F41EE77" w14:textId="77777777">
        <w:trPr>
          <w:trHeight w:val="676"/>
        </w:trPr>
        <w:tc>
          <w:tcPr>
            <w:tcW w:w="6796" w:type="dxa"/>
            <w:gridSpan w:val="2"/>
            <w:tcBorders>
              <w:top w:val="single" w:color="auto" w:sz="6" w:space="0"/>
              <w:left w:val="single" w:color="auto" w:sz="6" w:space="0"/>
              <w:bottom w:val="single" w:color="auto" w:sz="6" w:space="0"/>
              <w:right w:val="single" w:color="auto" w:sz="6" w:space="0"/>
            </w:tcBorders>
            <w:vAlign w:val="center"/>
            <w:hideMark/>
          </w:tcPr>
          <w:p w:rsidRPr="00D5503F" w:rsidR="002F1A75" w:rsidP="000A69D8" w:rsidRDefault="00D5503F" w14:paraId="7B0A2532" w14:textId="55E6A1A6">
            <w:pPr>
              <w:widowControl/>
              <w:suppressAutoHyphens w:val="0"/>
              <w:textAlignment w:val="baseline"/>
              <w:rPr>
                <w:rFonts w:eastAsia="Times New Roman" w:cs="Times New Roman"/>
                <w:kern w:val="0"/>
                <w:lang w:eastAsia="hr-HR" w:bidi="ar-SA"/>
              </w:rPr>
            </w:pPr>
            <w:r w:rsidRPr="00D5503F">
              <w:rPr>
                <w:rFonts w:eastAsia="Times New Roman" w:cs="Times New Roman"/>
                <w:kern w:val="0"/>
                <w:lang w:eastAsia="hr-HR" w:bidi="ar-SA"/>
              </w:rPr>
              <w:t>Sustav je zabilježio registraciju i primio obrazac od korisnika.</w:t>
            </w:r>
          </w:p>
        </w:tc>
      </w:tr>
    </w:tbl>
    <w:p w:rsidR="002F1A75" w:rsidP="002F1A75" w:rsidRDefault="002F1A75" w14:paraId="2F663C73" w14:textId="77777777">
      <w:pPr>
        <w:pStyle w:val="BodyText"/>
        <w:rPr>
          <w:rFonts w:cs="Times New Roman"/>
          <w:highlight w:val="yellow"/>
        </w:rPr>
      </w:pPr>
    </w:p>
    <w:p w:rsidR="00F663C2" w:rsidP="002F1A75" w:rsidRDefault="00F663C2" w14:paraId="7D293406" w14:textId="77777777">
      <w:pPr>
        <w:pStyle w:val="BodyText"/>
        <w:rPr>
          <w:rFonts w:cs="Times New Roman"/>
          <w:highlight w:val="yellow"/>
        </w:rPr>
      </w:pPr>
    </w:p>
    <w:p w:rsidR="00F663C2" w:rsidP="002F1A75" w:rsidRDefault="00F663C2" w14:paraId="7BBF26B5" w14:textId="77777777">
      <w:pPr>
        <w:pStyle w:val="BodyText"/>
        <w:rPr>
          <w:rFonts w:cs="Times New Roman"/>
          <w:highlight w:val="yellow"/>
        </w:rPr>
      </w:pPr>
    </w:p>
    <w:p w:rsidRPr="0058502B" w:rsidR="00F663C2" w:rsidP="00F663C2" w:rsidRDefault="00F663C2" w14:paraId="0F4B0423" w14:textId="7A8D3566">
      <w:pPr>
        <w:pStyle w:val="BodyText"/>
        <w:jc w:val="center"/>
        <w:rPr>
          <w:rFonts w:cs="Times New Roman"/>
          <w:highlight w:val="yellow"/>
        </w:rPr>
      </w:pPr>
      <w:r>
        <w:rPr>
          <w:noProof/>
        </w:rPr>
        <w:drawing>
          <wp:inline distT="0" distB="0" distL="0" distR="0" wp14:anchorId="1646949A" wp14:editId="09CABC21">
            <wp:extent cx="3649345" cy="5528572"/>
            <wp:effectExtent l="0" t="0" r="8255" b="0"/>
            <wp:docPr id="7118493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49386" name="Picture 711849386"/>
                    <pic:cNvPicPr/>
                  </pic:nvPicPr>
                  <pic:blipFill>
                    <a:blip r:embed="rId88">
                      <a:extLst>
                        <a:ext uri="{28A0092B-C50C-407E-A947-70E740481C1C}">
                          <a14:useLocalDpi xmlns:a14="http://schemas.microsoft.com/office/drawing/2010/main" val="0"/>
                        </a:ext>
                      </a:extLst>
                    </a:blip>
                    <a:stretch>
                      <a:fillRect/>
                    </a:stretch>
                  </pic:blipFill>
                  <pic:spPr>
                    <a:xfrm>
                      <a:off x="0" y="0"/>
                      <a:ext cx="3651395" cy="5531678"/>
                    </a:xfrm>
                    <a:prstGeom prst="rect">
                      <a:avLst/>
                    </a:prstGeom>
                  </pic:spPr>
                </pic:pic>
              </a:graphicData>
            </a:graphic>
          </wp:inline>
        </w:drawing>
      </w:r>
    </w:p>
    <w:tbl>
      <w:tblPr>
        <w:tblW w:w="679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99"/>
        <w:gridCol w:w="4997"/>
      </w:tblGrid>
      <w:tr w:rsidRPr="00F33B74" w:rsidR="002F1A75" w:rsidTr="005F3499" w14:paraId="5EA4FFE4"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hideMark/>
          </w:tcPr>
          <w:p w:rsidRPr="00F33B74" w:rsidR="002F1A75" w:rsidP="000A69D8" w:rsidRDefault="005F3499" w14:paraId="0029CCDE" w14:textId="2E929765">
            <w:pPr>
              <w:widowControl/>
              <w:suppressAutoHyphens w:val="0"/>
              <w:textAlignment w:val="baseline"/>
              <w:rPr>
                <w:rFonts w:eastAsia="Times New Roman" w:cs="Times New Roman"/>
                <w:kern w:val="0"/>
                <w:sz w:val="18"/>
                <w:szCs w:val="18"/>
                <w:lang w:eastAsia="hr-HR" w:bidi="ar-SA"/>
              </w:rPr>
            </w:pPr>
            <w:r>
              <w:br w:type="page"/>
            </w:r>
            <w:r w:rsidRPr="00F33B74" w:rsidR="002F1A75">
              <w:rPr>
                <w:rFonts w:eastAsia="Times New Roman" w:cs="Times New Roman"/>
                <w:b/>
                <w:bCs/>
                <w:kern w:val="0"/>
                <w:lang w:eastAsia="hr-HR" w:bidi="ar-SA"/>
              </w:rPr>
              <w:t>UC 3.</w:t>
            </w:r>
            <w:r w:rsidRPr="00F33B74" w:rsidR="0069087D">
              <w:rPr>
                <w:rFonts w:eastAsia="Times New Roman" w:cs="Times New Roman"/>
                <w:b/>
                <w:bCs/>
                <w:kern w:val="0"/>
                <w:lang w:eastAsia="hr-HR" w:bidi="ar-SA"/>
              </w:rPr>
              <w:t>2</w:t>
            </w:r>
            <w:r w:rsidRPr="00F33B74" w:rsidR="002F1A75">
              <w:rPr>
                <w:rFonts w:eastAsia="Times New Roman" w:cs="Times New Roman"/>
                <w:b/>
                <w:bCs/>
                <w:kern w:val="0"/>
                <w:lang w:eastAsia="hr-HR" w:bidi="ar-SA"/>
              </w:rPr>
              <w:t>.</w:t>
            </w:r>
          </w:p>
        </w:tc>
      </w:tr>
      <w:tr w:rsidRPr="00F33B74" w:rsidR="00B66AFA" w:rsidTr="005F3499" w14:paraId="452AF0B9"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hideMark/>
          </w:tcPr>
          <w:p w:rsidRPr="00F33B74" w:rsidR="00B66AFA" w:rsidP="00B66AFA" w:rsidRDefault="00B66AFA" w14:paraId="7AF9C437" w14:textId="55CA9BC0">
            <w:pPr>
              <w:widowControl/>
              <w:suppressAutoHyphens w:val="0"/>
              <w:textAlignment w:val="baseline"/>
              <w:rPr>
                <w:rFonts w:eastAsia="Times New Roman" w:cs="Times New Roman"/>
                <w:kern w:val="0"/>
                <w:sz w:val="18"/>
                <w:szCs w:val="18"/>
                <w:lang w:eastAsia="hr-HR" w:bidi="ar-SA"/>
              </w:rPr>
            </w:pPr>
            <w:r w:rsidRPr="0578CBA1">
              <w:rPr>
                <w:b/>
              </w:rPr>
              <w:t xml:space="preserve"> Naslov</w:t>
            </w:r>
          </w:p>
        </w:tc>
        <w:tc>
          <w:tcPr>
            <w:tcW w:w="4997" w:type="dxa"/>
            <w:tcBorders>
              <w:top w:val="nil"/>
              <w:left w:val="single" w:color="auto" w:sz="6" w:space="0"/>
              <w:bottom w:val="single" w:color="auto" w:sz="6" w:space="0"/>
              <w:right w:val="single" w:color="auto" w:sz="6" w:space="0"/>
            </w:tcBorders>
            <w:vAlign w:val="center"/>
            <w:hideMark/>
          </w:tcPr>
          <w:p w:rsidRPr="00F33B74" w:rsidR="00B66AFA" w:rsidP="00B66AFA" w:rsidRDefault="0069087D" w14:paraId="5AE959E8" w14:textId="03D83CA7">
            <w:pPr>
              <w:widowControl/>
              <w:suppressAutoHyphens w:val="0"/>
              <w:textAlignment w:val="baseline"/>
              <w:rPr>
                <w:rFonts w:eastAsia="Times New Roman" w:cs="Times New Roman"/>
                <w:kern w:val="0"/>
                <w:sz w:val="18"/>
                <w:szCs w:val="18"/>
                <w:lang w:eastAsia="hr-HR" w:bidi="ar-SA"/>
              </w:rPr>
            </w:pPr>
            <w:r w:rsidRPr="00F33B74">
              <w:rPr>
                <w:rFonts w:eastAsia="Times New Roman" w:cs="Times New Roman"/>
                <w:kern w:val="0"/>
                <w:lang w:eastAsia="hr-HR" w:bidi="ar-SA"/>
              </w:rPr>
              <w:t>Prijava artefakta za prodaju od strane prodavatelja</w:t>
            </w:r>
          </w:p>
        </w:tc>
      </w:tr>
      <w:tr w:rsidRPr="00F33B74" w:rsidR="00B66AFA" w:rsidTr="005F3499" w14:paraId="2AF72CB8"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hideMark/>
          </w:tcPr>
          <w:p w:rsidRPr="00F33B74" w:rsidR="00B66AFA" w:rsidP="00B66AFA" w:rsidRDefault="00B66AFA" w14:paraId="1B61C213" w14:textId="3E617161">
            <w:pPr>
              <w:widowControl/>
              <w:suppressAutoHyphens w:val="0"/>
              <w:textAlignment w:val="baseline"/>
              <w:rPr>
                <w:rFonts w:eastAsia="Times New Roman" w:cs="Times New Roman"/>
                <w:kern w:val="0"/>
                <w:sz w:val="18"/>
                <w:szCs w:val="18"/>
                <w:lang w:eastAsia="hr-HR" w:bidi="ar-SA"/>
              </w:rPr>
            </w:pPr>
            <w:r w:rsidRPr="0578CBA1">
              <w:rPr>
                <w:b/>
              </w:rPr>
              <w:t xml:space="preserve"> Akteri</w:t>
            </w:r>
          </w:p>
        </w:tc>
        <w:tc>
          <w:tcPr>
            <w:tcW w:w="4997" w:type="dxa"/>
            <w:tcBorders>
              <w:top w:val="single" w:color="auto" w:sz="6" w:space="0"/>
              <w:left w:val="single" w:color="auto" w:sz="6" w:space="0"/>
              <w:bottom w:val="single" w:color="auto" w:sz="6" w:space="0"/>
              <w:right w:val="single" w:color="auto" w:sz="6" w:space="0"/>
            </w:tcBorders>
            <w:vAlign w:val="center"/>
            <w:hideMark/>
          </w:tcPr>
          <w:p w:rsidRPr="00F33B74" w:rsidR="00B66AFA" w:rsidP="00B66AFA" w:rsidRDefault="00B66AFA" w14:paraId="105F16B7" w14:textId="49BAB6FE">
            <w:pPr>
              <w:widowControl/>
              <w:suppressAutoHyphens w:val="0"/>
              <w:textAlignment w:val="baseline"/>
              <w:rPr>
                <w:rFonts w:eastAsia="Times New Roman" w:cs="Times New Roman"/>
                <w:kern w:val="0"/>
                <w:sz w:val="18"/>
                <w:szCs w:val="18"/>
                <w:lang w:eastAsia="hr-HR" w:bidi="ar-SA"/>
              </w:rPr>
            </w:pPr>
            <w:r w:rsidRPr="00F33B74">
              <w:rPr>
                <w:rFonts w:eastAsia="Times New Roman" w:cs="Times New Roman"/>
                <w:kern w:val="0"/>
                <w:lang w:eastAsia="hr-HR" w:bidi="ar-SA"/>
              </w:rPr>
              <w:t xml:space="preserve"> </w:t>
            </w:r>
            <w:r w:rsidRPr="00F33B74" w:rsidR="0075303F">
              <w:rPr>
                <w:rFonts w:eastAsia="Times New Roman" w:cs="Times New Roman"/>
                <w:kern w:val="0"/>
                <w:lang w:eastAsia="hr-HR" w:bidi="ar-SA"/>
              </w:rPr>
              <w:t>Prodavatelj</w:t>
            </w:r>
          </w:p>
        </w:tc>
      </w:tr>
      <w:tr w:rsidRPr="00F33B74" w:rsidR="00B66AFA" w:rsidTr="005F3499" w14:paraId="7310F154"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tcPr>
          <w:p w:rsidRPr="00F33B74" w:rsidR="00B66AFA" w:rsidP="00B66AFA" w:rsidRDefault="00B66AFA" w14:paraId="677B5832" w14:textId="3D41F0D8">
            <w:pPr>
              <w:widowControl/>
              <w:suppressAutoHyphens w:val="0"/>
              <w:textAlignment w:val="baseline"/>
              <w:rPr>
                <w:rFonts w:eastAsia="Times New Roman" w:cs="Times New Roman"/>
                <w:b/>
                <w:bCs/>
                <w:kern w:val="0"/>
                <w:lang w:eastAsia="hr-HR" w:bidi="ar-SA"/>
              </w:rPr>
            </w:pPr>
            <w:r w:rsidRPr="0578CBA1">
              <w:rPr>
                <w:b/>
              </w:rPr>
              <w:t xml:space="preserve"> Opis</w:t>
            </w:r>
          </w:p>
        </w:tc>
        <w:tc>
          <w:tcPr>
            <w:tcW w:w="4997" w:type="dxa"/>
            <w:tcBorders>
              <w:top w:val="single" w:color="auto" w:sz="6" w:space="0"/>
              <w:left w:val="single" w:color="auto" w:sz="6" w:space="0"/>
              <w:bottom w:val="single" w:color="auto" w:sz="6" w:space="0"/>
              <w:right w:val="single" w:color="auto" w:sz="6" w:space="0"/>
            </w:tcBorders>
            <w:vAlign w:val="center"/>
          </w:tcPr>
          <w:p w:rsidRPr="00F33B74" w:rsidR="00B66AFA" w:rsidP="00B66AFA" w:rsidRDefault="00B66AFA" w14:paraId="01F36FB4" w14:textId="63F5F1F4">
            <w:pPr>
              <w:widowControl/>
              <w:suppressAutoHyphens w:val="0"/>
              <w:textAlignment w:val="baseline"/>
              <w:rPr>
                <w:rFonts w:eastAsia="Times New Roman" w:cs="Times New Roman"/>
                <w:kern w:val="0"/>
                <w:lang w:eastAsia="hr-HR" w:bidi="ar-SA"/>
              </w:rPr>
            </w:pPr>
            <w:r w:rsidRPr="00F33B74">
              <w:rPr>
                <w:rFonts w:eastAsia="Times New Roman" w:cs="Times New Roman"/>
                <w:kern w:val="0"/>
                <w:lang w:eastAsia="hr-HR" w:bidi="ar-SA"/>
              </w:rPr>
              <w:t xml:space="preserve"> </w:t>
            </w:r>
            <w:r w:rsidRPr="00F33B74" w:rsidR="0075303F">
              <w:rPr>
                <w:rFonts w:eastAsia="Times New Roman" w:cs="Times New Roman"/>
                <w:kern w:val="0"/>
                <w:lang w:eastAsia="hr-HR" w:bidi="ar-SA"/>
              </w:rPr>
              <w:t>Prodavatelj pristupa sustavu kako bi predložio artefakt za uključivanje u aukciju i prodaju tim putem.</w:t>
            </w:r>
          </w:p>
        </w:tc>
      </w:tr>
      <w:tr w:rsidRPr="00F33B74" w:rsidR="00B66AFA" w:rsidTr="005F3499" w14:paraId="45CC34D0"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hideMark/>
          </w:tcPr>
          <w:p w:rsidRPr="00F33B74" w:rsidR="00B66AFA" w:rsidP="00B66AFA" w:rsidRDefault="00B66AFA" w14:paraId="665A3077" w14:textId="08F3830E">
            <w:pPr>
              <w:widowControl/>
              <w:suppressAutoHyphens w:val="0"/>
              <w:textAlignment w:val="baseline"/>
              <w:rPr>
                <w:rFonts w:eastAsia="Times New Roman" w:cs="Times New Roman"/>
                <w:kern w:val="0"/>
                <w:lang w:eastAsia="hr-HR" w:bidi="ar-SA"/>
              </w:rPr>
            </w:pPr>
            <w:r w:rsidRPr="0578CBA1">
              <w:rPr>
                <w:b/>
              </w:rPr>
              <w:t xml:space="preserve"> Početno stanje i preduvjeti</w:t>
            </w:r>
          </w:p>
        </w:tc>
        <w:tc>
          <w:tcPr>
            <w:tcW w:w="4997" w:type="dxa"/>
            <w:tcBorders>
              <w:top w:val="single" w:color="auto" w:sz="6" w:space="0"/>
              <w:left w:val="single" w:color="auto" w:sz="6" w:space="0"/>
              <w:bottom w:val="single" w:color="auto" w:sz="6" w:space="0"/>
              <w:right w:val="single" w:color="auto" w:sz="6" w:space="0"/>
            </w:tcBorders>
            <w:vAlign w:val="center"/>
            <w:hideMark/>
          </w:tcPr>
          <w:p w:rsidRPr="00F33B74" w:rsidR="00B66AFA" w:rsidP="00B66AFA" w:rsidRDefault="00B66AFA" w14:paraId="2D023BD8" w14:textId="2B64C995">
            <w:pPr>
              <w:widowControl/>
              <w:suppressAutoHyphens w:val="0"/>
              <w:textAlignment w:val="baseline"/>
              <w:rPr>
                <w:rFonts w:eastAsia="Times New Roman" w:cs="Times New Roman"/>
                <w:kern w:val="0"/>
                <w:lang w:eastAsia="hr-HR" w:bidi="ar-SA"/>
              </w:rPr>
            </w:pPr>
            <w:r w:rsidRPr="00F33B74">
              <w:rPr>
                <w:rFonts w:eastAsia="Times New Roman" w:cs="Times New Roman"/>
                <w:kern w:val="0"/>
                <w:lang w:eastAsia="hr-HR" w:bidi="ar-SA"/>
              </w:rPr>
              <w:t xml:space="preserve"> </w:t>
            </w:r>
            <w:r w:rsidRPr="00F33B74" w:rsidR="0075303F">
              <w:rPr>
                <w:rFonts w:eastAsia="Times New Roman" w:cs="Times New Roman"/>
                <w:kern w:val="0"/>
                <w:lang w:eastAsia="hr-HR" w:bidi="ar-SA"/>
              </w:rPr>
              <w:t>Prodavatelj je registriran i dodijeljena mu je uloga prodavatelja</w:t>
            </w:r>
            <w:r w:rsidRPr="00F33B74">
              <w:rPr>
                <w:rFonts w:eastAsia="Times New Roman" w:cs="Times New Roman"/>
                <w:kern w:val="0"/>
                <w:lang w:eastAsia="hr-HR" w:bidi="ar-SA"/>
              </w:rPr>
              <w:t xml:space="preserve">. </w:t>
            </w:r>
          </w:p>
          <w:p w:rsidRPr="00F33B74" w:rsidR="00B66AFA" w:rsidP="0075303F" w:rsidRDefault="00B66AFA" w14:paraId="2F7C1206" w14:textId="5778A1C2">
            <w:pPr>
              <w:widowControl/>
              <w:suppressAutoHyphens w:val="0"/>
              <w:textAlignment w:val="baseline"/>
              <w:rPr>
                <w:rFonts w:eastAsia="Times New Roman" w:cs="Times New Roman"/>
                <w:kern w:val="0"/>
                <w:lang w:eastAsia="hr-HR" w:bidi="ar-SA"/>
              </w:rPr>
            </w:pPr>
            <w:r w:rsidRPr="00F33B74">
              <w:rPr>
                <w:rFonts w:eastAsia="Times New Roman" w:cs="Times New Roman"/>
                <w:kern w:val="0"/>
                <w:lang w:eastAsia="hr-HR" w:bidi="ar-SA"/>
              </w:rPr>
              <w:t xml:space="preserve"> </w:t>
            </w:r>
            <w:r w:rsidRPr="00F33B74" w:rsidR="0075303F">
              <w:rPr>
                <w:rFonts w:eastAsia="Times New Roman" w:cs="Times New Roman"/>
                <w:kern w:val="0"/>
                <w:lang w:eastAsia="hr-HR" w:bidi="ar-SA"/>
              </w:rPr>
              <w:t>Prodavatelj ima artefakt za prodaju.</w:t>
            </w:r>
          </w:p>
        </w:tc>
      </w:tr>
      <w:tr w:rsidRPr="00F33B74" w:rsidR="002F1A75" w:rsidTr="005F3499" w14:paraId="60C44CBE"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hideMark/>
          </w:tcPr>
          <w:p w:rsidRPr="00F33B74" w:rsidR="002F1A75" w:rsidP="000A69D8" w:rsidRDefault="009F1AEB" w14:paraId="4612F816" w14:textId="2C2F8F1F">
            <w:pPr>
              <w:widowControl/>
              <w:suppressAutoHyphens w:val="0"/>
              <w:textAlignment w:val="baseline"/>
              <w:rPr>
                <w:rFonts w:eastAsia="Times New Roman" w:cs="Times New Roman"/>
                <w:kern w:val="0"/>
                <w:sz w:val="18"/>
                <w:szCs w:val="18"/>
                <w:lang w:eastAsia="hr-HR" w:bidi="ar-SA"/>
              </w:rPr>
            </w:pPr>
            <w:r w:rsidRPr="00F33B74">
              <w:rPr>
                <w:rFonts w:eastAsia="Times New Roman" w:cs="Times New Roman"/>
                <w:b/>
                <w:bCs/>
                <w:kern w:val="0"/>
                <w:lang w:eastAsia="hr-HR" w:bidi="ar-SA"/>
              </w:rPr>
              <w:t>Tijek aktivnosti:</w:t>
            </w:r>
          </w:p>
        </w:tc>
      </w:tr>
      <w:tr w:rsidRPr="00F33B74" w:rsidR="002F1A75" w:rsidTr="005F3499" w14:paraId="4769F049"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vAlign w:val="center"/>
            <w:hideMark/>
          </w:tcPr>
          <w:p w:rsidRPr="00F33B74" w:rsidR="002F1A75" w:rsidP="000A69D8" w:rsidRDefault="002F1A75" w14:paraId="65C0EC50" w14:textId="074C9F9C">
            <w:pPr>
              <w:widowControl/>
              <w:suppressAutoHyphens w:val="0"/>
              <w:ind w:left="915" w:hanging="915"/>
              <w:textAlignment w:val="baseline"/>
              <w:rPr>
                <w:rFonts w:eastAsia="Times New Roman" w:cs="Times New Roman"/>
                <w:kern w:val="0"/>
                <w:sz w:val="18"/>
                <w:szCs w:val="18"/>
                <w:lang w:eastAsia="hr-HR" w:bidi="ar-SA"/>
              </w:rPr>
            </w:pPr>
            <w:r w:rsidRPr="00F33B74">
              <w:rPr>
                <w:rFonts w:eastAsia="Times New Roman" w:cs="Times New Roman"/>
                <w:kern w:val="0"/>
                <w:lang w:eastAsia="hr-HR" w:bidi="ar-SA"/>
              </w:rPr>
              <w:t xml:space="preserve">1. korak: Pristup </w:t>
            </w:r>
            <w:r w:rsidRPr="00F33B74" w:rsidR="0075303F">
              <w:rPr>
                <w:rFonts w:eastAsia="Times New Roman" w:cs="Times New Roman"/>
                <w:kern w:val="0"/>
                <w:lang w:eastAsia="hr-HR" w:bidi="ar-SA"/>
              </w:rPr>
              <w:t>prodavatelja</w:t>
            </w:r>
            <w:r w:rsidRPr="00F33B74">
              <w:rPr>
                <w:rFonts w:eastAsia="Times New Roman" w:cs="Times New Roman"/>
                <w:kern w:val="0"/>
                <w:lang w:eastAsia="hr-HR" w:bidi="ar-SA"/>
              </w:rPr>
              <w:t xml:space="preserve"> sustavu kroz web</w:t>
            </w:r>
            <w:r w:rsidRPr="00F33B74" w:rsidR="00347620">
              <w:rPr>
                <w:rFonts w:eastAsia="Times New Roman" w:cs="Times New Roman"/>
                <w:kern w:val="0"/>
                <w:lang w:eastAsia="hr-HR" w:bidi="ar-SA"/>
              </w:rPr>
              <w:t xml:space="preserve"> </w:t>
            </w:r>
            <w:r w:rsidRPr="00F33B74">
              <w:rPr>
                <w:rFonts w:eastAsia="Times New Roman" w:cs="Times New Roman"/>
                <w:kern w:val="0"/>
                <w:lang w:eastAsia="hr-HR" w:bidi="ar-SA"/>
              </w:rPr>
              <w:t>aplikaciju, prikaz početnog zaslona aplikacije</w:t>
            </w:r>
          </w:p>
          <w:p w:rsidRPr="00F33B74" w:rsidR="002F1A75" w:rsidP="000A69D8" w:rsidRDefault="002F1A75" w14:paraId="3536AA5B" w14:textId="19A12A79">
            <w:pPr>
              <w:widowControl/>
              <w:suppressAutoHyphens w:val="0"/>
              <w:ind w:left="915" w:hanging="915"/>
              <w:textAlignment w:val="baseline"/>
              <w:rPr>
                <w:rFonts w:eastAsia="Times New Roman" w:cs="Times New Roman"/>
                <w:kern w:val="0"/>
                <w:sz w:val="18"/>
                <w:szCs w:val="18"/>
                <w:lang w:eastAsia="hr-HR" w:bidi="ar-SA"/>
              </w:rPr>
            </w:pPr>
            <w:r w:rsidRPr="00F33B74">
              <w:rPr>
                <w:rFonts w:eastAsia="Times New Roman" w:cs="Times New Roman"/>
                <w:kern w:val="0"/>
                <w:lang w:eastAsia="hr-HR" w:bidi="ar-SA"/>
              </w:rPr>
              <w:t xml:space="preserve">2. korak: Odabir </w:t>
            </w:r>
            <w:r w:rsidRPr="00F33B74" w:rsidR="0075303F">
              <w:rPr>
                <w:rFonts w:eastAsia="Times New Roman" w:cs="Times New Roman"/>
                <w:kern w:val="0"/>
                <w:lang w:eastAsia="hr-HR" w:bidi="ar-SA"/>
              </w:rPr>
              <w:t>opcije prijedloga artefakta.</w:t>
            </w:r>
          </w:p>
          <w:p w:rsidRPr="00F33B74" w:rsidR="002F1A75" w:rsidP="000A69D8" w:rsidRDefault="002F1A75" w14:paraId="0D32311D" w14:textId="2ABD999C">
            <w:pPr>
              <w:widowControl/>
              <w:suppressAutoHyphens w:val="0"/>
              <w:ind w:left="915" w:hanging="915"/>
              <w:textAlignment w:val="baseline"/>
              <w:rPr>
                <w:rFonts w:eastAsia="Times New Roman" w:cs="Times New Roman"/>
                <w:kern w:val="0"/>
                <w:lang w:eastAsia="hr-HR" w:bidi="ar-SA"/>
              </w:rPr>
            </w:pPr>
            <w:r w:rsidRPr="00F33B74">
              <w:rPr>
                <w:rFonts w:eastAsia="Times New Roman" w:cs="Times New Roman"/>
                <w:kern w:val="0"/>
                <w:lang w:eastAsia="hr-HR" w:bidi="ar-SA"/>
              </w:rPr>
              <w:t xml:space="preserve">3. korak: Unos podataka o </w:t>
            </w:r>
            <w:r w:rsidRPr="00F33B74" w:rsidR="0075303F">
              <w:rPr>
                <w:rFonts w:eastAsia="Times New Roman" w:cs="Times New Roman"/>
                <w:kern w:val="0"/>
                <w:lang w:eastAsia="hr-HR" w:bidi="ar-SA"/>
              </w:rPr>
              <w:t>artefaktu</w:t>
            </w:r>
          </w:p>
          <w:p w:rsidRPr="00F33B74" w:rsidR="002F1A75" w:rsidP="000A69D8" w:rsidRDefault="002F1A75" w14:paraId="5992E705" w14:textId="25D1ED21">
            <w:pPr>
              <w:widowControl/>
              <w:suppressAutoHyphens w:val="0"/>
              <w:ind w:left="915" w:hanging="915"/>
              <w:textAlignment w:val="baseline"/>
              <w:rPr>
                <w:rFonts w:eastAsia="Times New Roman" w:cs="Times New Roman"/>
                <w:kern w:val="0"/>
                <w:lang w:eastAsia="hr-HR" w:bidi="ar-SA"/>
              </w:rPr>
            </w:pPr>
            <w:r w:rsidRPr="00F33B74">
              <w:rPr>
                <w:rFonts w:eastAsia="Times New Roman" w:cs="Times New Roman"/>
                <w:kern w:val="0"/>
                <w:lang w:eastAsia="hr-HR" w:bidi="ar-SA"/>
              </w:rPr>
              <w:t xml:space="preserve">3. b korak: </w:t>
            </w:r>
            <w:r w:rsidRPr="00F33B74" w:rsidR="0075303F">
              <w:rPr>
                <w:rFonts w:eastAsia="Times New Roman" w:cs="Times New Roman"/>
                <w:kern w:val="0"/>
                <w:lang w:eastAsia="hr-HR" w:bidi="ar-SA"/>
              </w:rPr>
              <w:t>Unos dokumentacije artefakta o autentičnosti i vlasništvu.</w:t>
            </w:r>
          </w:p>
          <w:p w:rsidRPr="00F33B74" w:rsidR="002F1A75" w:rsidP="000A69D8" w:rsidRDefault="002F1A75" w14:paraId="73B5A193" w14:textId="476B8A63">
            <w:pPr>
              <w:widowControl/>
              <w:suppressAutoHyphens w:val="0"/>
              <w:ind w:left="915" w:hanging="915"/>
              <w:textAlignment w:val="baseline"/>
              <w:rPr>
                <w:rFonts w:eastAsia="Times New Roman" w:cs="Times New Roman"/>
                <w:kern w:val="0"/>
                <w:lang w:eastAsia="hr-HR" w:bidi="ar-SA"/>
              </w:rPr>
            </w:pPr>
            <w:r w:rsidRPr="00F33B74">
              <w:rPr>
                <w:rFonts w:eastAsia="Times New Roman" w:cs="Times New Roman"/>
                <w:kern w:val="0"/>
                <w:lang w:eastAsia="hr-HR" w:bidi="ar-SA"/>
              </w:rPr>
              <w:t xml:space="preserve">3. c korak: </w:t>
            </w:r>
            <w:r w:rsidRPr="00F33B74" w:rsidR="0075303F">
              <w:rPr>
                <w:rFonts w:eastAsia="Times New Roman" w:cs="Times New Roman"/>
                <w:kern w:val="0"/>
                <w:lang w:eastAsia="hr-HR" w:bidi="ar-SA"/>
              </w:rPr>
              <w:t>Unos fotografija artefakta.</w:t>
            </w:r>
          </w:p>
          <w:p w:rsidRPr="00F33B74" w:rsidR="002F1A75" w:rsidP="000A69D8" w:rsidRDefault="002F1A75" w14:paraId="1A0480C9" w14:textId="05686857">
            <w:pPr>
              <w:widowControl/>
              <w:suppressAutoHyphens w:val="0"/>
              <w:ind w:left="915" w:hanging="915"/>
              <w:textAlignment w:val="baseline"/>
              <w:rPr>
                <w:rFonts w:eastAsia="Times New Roman" w:cs="Times New Roman"/>
                <w:kern w:val="0"/>
                <w:lang w:eastAsia="hr-HR" w:bidi="ar-SA"/>
              </w:rPr>
            </w:pPr>
            <w:r w:rsidRPr="00F33B74">
              <w:rPr>
                <w:rFonts w:eastAsia="Times New Roman" w:cs="Times New Roman"/>
                <w:kern w:val="0"/>
                <w:lang w:eastAsia="hr-HR" w:bidi="ar-SA"/>
              </w:rPr>
              <w:t xml:space="preserve">4. korak: </w:t>
            </w:r>
            <w:r w:rsidRPr="00F33B74" w:rsidR="0075303F">
              <w:rPr>
                <w:rFonts w:eastAsia="Times New Roman" w:cs="Times New Roman"/>
                <w:kern w:val="0"/>
                <w:lang w:eastAsia="hr-HR" w:bidi="ar-SA"/>
              </w:rPr>
              <w:t>Potvrda unosa</w:t>
            </w:r>
          </w:p>
          <w:p w:rsidRPr="00F33B74" w:rsidR="002F1A75" w:rsidP="0075303F" w:rsidRDefault="0075303F" w14:paraId="17E50127" w14:textId="243F0957">
            <w:pPr>
              <w:widowControl/>
              <w:suppressAutoHyphens w:val="0"/>
              <w:ind w:left="915" w:hanging="915"/>
              <w:textAlignment w:val="baseline"/>
              <w:rPr>
                <w:rFonts w:eastAsia="Times New Roman" w:cs="Times New Roman"/>
                <w:kern w:val="0"/>
                <w:lang w:eastAsia="hr-HR" w:bidi="ar-SA"/>
              </w:rPr>
            </w:pPr>
            <w:r w:rsidRPr="00F33B74">
              <w:rPr>
                <w:rFonts w:eastAsia="Times New Roman" w:cs="Times New Roman"/>
                <w:kern w:val="0"/>
                <w:lang w:eastAsia="hr-HR" w:bidi="ar-SA"/>
              </w:rPr>
              <w:t>5.</w:t>
            </w:r>
            <w:r w:rsidRPr="00F33B74" w:rsidR="002F1A75">
              <w:rPr>
                <w:rFonts w:eastAsia="Times New Roman" w:cs="Times New Roman"/>
                <w:kern w:val="0"/>
                <w:lang w:eastAsia="hr-HR" w:bidi="ar-SA"/>
              </w:rPr>
              <w:t xml:space="preserve"> korak: </w:t>
            </w:r>
            <w:r w:rsidRPr="00F33B74">
              <w:rPr>
                <w:rFonts w:eastAsia="Times New Roman" w:cs="Times New Roman"/>
                <w:kern w:val="0"/>
                <w:lang w:eastAsia="hr-HR" w:bidi="ar-SA"/>
              </w:rPr>
              <w:t>Sustav čeka na reakciju administratora sustava.</w:t>
            </w:r>
          </w:p>
        </w:tc>
      </w:tr>
      <w:tr w:rsidRPr="00F33B74" w:rsidR="002F1A75" w:rsidTr="005F3499" w14:paraId="54E73845"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tcPr>
          <w:p w:rsidRPr="00F33B74" w:rsidR="002F1A75" w:rsidP="000A69D8" w:rsidRDefault="002F1A75" w14:paraId="4634066C" w14:textId="77777777">
            <w:pPr>
              <w:widowControl/>
              <w:suppressAutoHyphens w:val="0"/>
              <w:textAlignment w:val="baseline"/>
              <w:rPr>
                <w:rFonts w:eastAsia="Times New Roman" w:cs="Times New Roman"/>
                <w:b/>
                <w:bCs/>
                <w:kern w:val="0"/>
                <w:lang w:eastAsia="hr-HR" w:bidi="ar-SA"/>
              </w:rPr>
            </w:pPr>
            <w:r w:rsidRPr="00F33B74">
              <w:rPr>
                <w:rFonts w:eastAsia="Times New Roman" w:cs="Times New Roman"/>
                <w:b/>
                <w:bCs/>
                <w:kern w:val="0"/>
                <w:lang w:eastAsia="hr-HR" w:bidi="ar-SA"/>
              </w:rPr>
              <w:t xml:space="preserve"> Alternativni tijek:</w:t>
            </w:r>
          </w:p>
        </w:tc>
      </w:tr>
      <w:tr w:rsidRPr="00F33B74" w:rsidR="002F1A75" w:rsidTr="005F3499" w14:paraId="0D9B700C"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vAlign w:val="center"/>
          </w:tcPr>
          <w:p w:rsidRPr="00F33B74" w:rsidR="002F1A75" w:rsidP="000A69D8" w:rsidRDefault="002F1A75" w14:paraId="4566A381" w14:textId="77777777">
            <w:pPr>
              <w:widowControl/>
              <w:suppressAutoHyphens w:val="0"/>
              <w:textAlignment w:val="baseline"/>
              <w:rPr>
                <w:rFonts w:eastAsia="Times New Roman" w:cs="Times New Roman"/>
                <w:kern w:val="0"/>
                <w:lang w:eastAsia="hr-HR" w:bidi="ar-SA"/>
              </w:rPr>
            </w:pPr>
            <w:r w:rsidRPr="00F33B74">
              <w:rPr>
                <w:rFonts w:eastAsia="Times New Roman" w:cs="Times New Roman"/>
                <w:kern w:val="0"/>
                <w:lang w:eastAsia="hr-HR" w:bidi="ar-SA"/>
              </w:rPr>
              <w:t>Ako ne radi konekcija s bazom – prikazuje se odgovarajuća obavijest</w:t>
            </w:r>
          </w:p>
        </w:tc>
      </w:tr>
      <w:tr w:rsidRPr="00F33B74" w:rsidR="002F1A75" w:rsidTr="005F3499" w14:paraId="162E601E"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hideMark/>
          </w:tcPr>
          <w:p w:rsidRPr="00F33B74" w:rsidR="002F1A75" w:rsidP="000A69D8" w:rsidRDefault="002F1A75" w14:paraId="1F262A38" w14:textId="00801D9E">
            <w:pPr>
              <w:widowControl/>
              <w:suppressAutoHyphens w:val="0"/>
              <w:textAlignment w:val="baseline"/>
              <w:rPr>
                <w:rFonts w:eastAsia="Times New Roman" w:cs="Times New Roman"/>
                <w:kern w:val="0"/>
                <w:sz w:val="18"/>
                <w:szCs w:val="18"/>
                <w:lang w:eastAsia="hr-HR" w:bidi="ar-SA"/>
              </w:rPr>
            </w:pPr>
            <w:r w:rsidRPr="00F33B74">
              <w:rPr>
                <w:rFonts w:eastAsia="Times New Roman" w:cs="Times New Roman"/>
                <w:b/>
                <w:bCs/>
                <w:kern w:val="0"/>
                <w:lang w:eastAsia="hr-HR" w:bidi="ar-SA"/>
              </w:rPr>
              <w:t xml:space="preserve"> Preduvjeti za daljnji tijek:</w:t>
            </w:r>
          </w:p>
        </w:tc>
      </w:tr>
      <w:tr w:rsidRPr="0058502B" w:rsidR="002F1A75" w:rsidTr="005F3499" w14:paraId="6255CC23" w14:textId="77777777">
        <w:trPr>
          <w:trHeight w:val="676"/>
        </w:trPr>
        <w:tc>
          <w:tcPr>
            <w:tcW w:w="6796" w:type="dxa"/>
            <w:gridSpan w:val="2"/>
            <w:tcBorders>
              <w:top w:val="single" w:color="auto" w:sz="6" w:space="0"/>
              <w:left w:val="single" w:color="auto" w:sz="6" w:space="0"/>
              <w:bottom w:val="single" w:color="auto" w:sz="6" w:space="0"/>
              <w:right w:val="single" w:color="auto" w:sz="6" w:space="0"/>
            </w:tcBorders>
            <w:vAlign w:val="center"/>
            <w:hideMark/>
          </w:tcPr>
          <w:p w:rsidRPr="00F33B74" w:rsidR="002F1A75" w:rsidP="000A69D8" w:rsidRDefault="002F1A75" w14:paraId="70615DBB" w14:textId="2423B7FC">
            <w:pPr>
              <w:widowControl/>
              <w:suppressAutoHyphens w:val="0"/>
              <w:textAlignment w:val="baseline"/>
              <w:rPr>
                <w:rFonts w:eastAsia="Times New Roman" w:cs="Times New Roman"/>
                <w:kern w:val="0"/>
                <w:lang w:eastAsia="hr-HR" w:bidi="ar-SA"/>
              </w:rPr>
            </w:pPr>
            <w:r w:rsidRPr="00F33B74">
              <w:rPr>
                <w:rFonts w:eastAsia="Times New Roman" w:cs="Times New Roman"/>
                <w:kern w:val="0"/>
                <w:lang w:eastAsia="hr-HR" w:bidi="ar-SA"/>
              </w:rPr>
              <w:t xml:space="preserve">Pregled </w:t>
            </w:r>
            <w:r w:rsidRPr="00F33B74" w:rsidR="0075303F">
              <w:rPr>
                <w:rFonts w:eastAsia="Times New Roman" w:cs="Times New Roman"/>
                <w:kern w:val="0"/>
                <w:lang w:eastAsia="hr-HR" w:bidi="ar-SA"/>
              </w:rPr>
              <w:t>predloženih artefakata</w:t>
            </w:r>
            <w:r w:rsidRPr="00F33B74">
              <w:rPr>
                <w:rFonts w:eastAsia="Times New Roman" w:cs="Times New Roman"/>
                <w:kern w:val="0"/>
                <w:lang w:eastAsia="hr-HR" w:bidi="ar-SA"/>
              </w:rPr>
              <w:t>.</w:t>
            </w:r>
          </w:p>
        </w:tc>
      </w:tr>
    </w:tbl>
    <w:p w:rsidR="002F1A75" w:rsidP="002F1A75" w:rsidRDefault="002F1A75" w14:paraId="108548A3" w14:textId="77777777">
      <w:pPr>
        <w:pStyle w:val="BodyText"/>
        <w:rPr>
          <w:rFonts w:cs="Times New Roman"/>
          <w:highlight w:val="yellow"/>
        </w:rPr>
      </w:pPr>
    </w:p>
    <w:p w:rsidR="007816C3" w:rsidP="002F1A75" w:rsidRDefault="007816C3" w14:paraId="530BE771" w14:textId="77777777">
      <w:pPr>
        <w:pStyle w:val="BodyText"/>
        <w:rPr>
          <w:rFonts w:cs="Times New Roman"/>
          <w:highlight w:val="yellow"/>
        </w:rPr>
      </w:pPr>
    </w:p>
    <w:p w:rsidR="007816C3" w:rsidP="002F1A75" w:rsidRDefault="007816C3" w14:paraId="39826D42" w14:textId="77777777">
      <w:pPr>
        <w:pStyle w:val="BodyText"/>
        <w:rPr>
          <w:rFonts w:cs="Times New Roman"/>
          <w:highlight w:val="yellow"/>
        </w:rPr>
      </w:pPr>
    </w:p>
    <w:p w:rsidR="007816C3" w:rsidP="002F1A75" w:rsidRDefault="007816C3" w14:paraId="148EC1EF" w14:textId="77777777">
      <w:pPr>
        <w:pStyle w:val="BodyText"/>
        <w:rPr>
          <w:rFonts w:cs="Times New Roman"/>
          <w:highlight w:val="yellow"/>
        </w:rPr>
      </w:pPr>
    </w:p>
    <w:p w:rsidR="007816C3" w:rsidP="002F1A75" w:rsidRDefault="007816C3" w14:paraId="35FCE2FE" w14:textId="77777777">
      <w:pPr>
        <w:pStyle w:val="BodyText"/>
        <w:rPr>
          <w:rFonts w:cs="Times New Roman"/>
          <w:highlight w:val="yellow"/>
        </w:rPr>
      </w:pPr>
    </w:p>
    <w:p w:rsidRPr="0058502B" w:rsidR="007816C3" w:rsidP="007A1979" w:rsidRDefault="007A1979" w14:paraId="3D4C79E2" w14:textId="6873EF26">
      <w:pPr>
        <w:pStyle w:val="BodyText"/>
        <w:jc w:val="center"/>
        <w:rPr>
          <w:rFonts w:cs="Times New Roman"/>
          <w:highlight w:val="yellow"/>
        </w:rPr>
      </w:pPr>
      <w:r>
        <w:rPr>
          <w:noProof/>
        </w:rPr>
        <w:drawing>
          <wp:inline distT="0" distB="0" distL="0" distR="0" wp14:anchorId="42AA684F" wp14:editId="6422CC90">
            <wp:extent cx="3659175" cy="5452533"/>
            <wp:effectExtent l="0" t="0" r="0" b="0"/>
            <wp:docPr id="10824578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457883" name="Picture 1082457883"/>
                    <pic:cNvPicPr/>
                  </pic:nvPicPr>
                  <pic:blipFill>
                    <a:blip r:embed="rId89">
                      <a:extLst>
                        <a:ext uri="{28A0092B-C50C-407E-A947-70E740481C1C}">
                          <a14:useLocalDpi xmlns:a14="http://schemas.microsoft.com/office/drawing/2010/main" val="0"/>
                        </a:ext>
                      </a:extLst>
                    </a:blip>
                    <a:stretch>
                      <a:fillRect/>
                    </a:stretch>
                  </pic:blipFill>
                  <pic:spPr>
                    <a:xfrm>
                      <a:off x="0" y="0"/>
                      <a:ext cx="3663846" cy="5459494"/>
                    </a:xfrm>
                    <a:prstGeom prst="rect">
                      <a:avLst/>
                    </a:prstGeom>
                  </pic:spPr>
                </pic:pic>
              </a:graphicData>
            </a:graphic>
          </wp:inline>
        </w:drawing>
      </w:r>
    </w:p>
    <w:p w:rsidR="005F3499" w:rsidRDefault="005F3499" w14:paraId="07CB1551" w14:textId="77777777">
      <w:r>
        <w:br w:type="page"/>
      </w:r>
    </w:p>
    <w:tbl>
      <w:tblPr>
        <w:tblW w:w="679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99"/>
        <w:gridCol w:w="4997"/>
      </w:tblGrid>
      <w:tr w:rsidRPr="00891F55" w:rsidR="002F1A75" w:rsidTr="005F3499" w14:paraId="13E08111"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hideMark/>
          </w:tcPr>
          <w:p w:rsidRPr="00891F55" w:rsidR="002F1A75" w:rsidP="000A69D8" w:rsidRDefault="002F1A75" w14:paraId="64405A99" w14:textId="0C1B20EF">
            <w:pPr>
              <w:widowControl/>
              <w:suppressAutoHyphens w:val="0"/>
              <w:textAlignment w:val="baseline"/>
              <w:rPr>
                <w:rFonts w:eastAsia="Times New Roman" w:cs="Times New Roman"/>
                <w:kern w:val="0"/>
                <w:sz w:val="18"/>
                <w:szCs w:val="18"/>
                <w:lang w:eastAsia="hr-HR" w:bidi="ar-SA"/>
              </w:rPr>
            </w:pPr>
            <w:r w:rsidRPr="00891F55">
              <w:rPr>
                <w:rFonts w:eastAsia="Times New Roman" w:cs="Times New Roman"/>
                <w:b/>
                <w:bCs/>
                <w:kern w:val="0"/>
                <w:lang w:eastAsia="hr-HR" w:bidi="ar-SA"/>
              </w:rPr>
              <w:t>UC 3.</w:t>
            </w:r>
            <w:r w:rsidRPr="00891F55" w:rsidR="0069087D">
              <w:rPr>
                <w:rFonts w:eastAsia="Times New Roman" w:cs="Times New Roman"/>
                <w:b/>
                <w:bCs/>
                <w:kern w:val="0"/>
                <w:lang w:eastAsia="hr-HR" w:bidi="ar-SA"/>
              </w:rPr>
              <w:t>3</w:t>
            </w:r>
            <w:r w:rsidRPr="00891F55">
              <w:rPr>
                <w:rFonts w:eastAsia="Times New Roman" w:cs="Times New Roman"/>
                <w:b/>
                <w:bCs/>
                <w:kern w:val="0"/>
                <w:lang w:eastAsia="hr-HR" w:bidi="ar-SA"/>
              </w:rPr>
              <w:t>.</w:t>
            </w:r>
          </w:p>
        </w:tc>
      </w:tr>
      <w:tr w:rsidRPr="00891F55" w:rsidR="008F4363" w:rsidTr="005F3499" w14:paraId="0CD7EF65"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hideMark/>
          </w:tcPr>
          <w:p w:rsidRPr="00891F55" w:rsidR="008F4363" w:rsidP="008F4363" w:rsidRDefault="008F4363" w14:paraId="26C428B8" w14:textId="28E2FA73">
            <w:pPr>
              <w:widowControl/>
              <w:suppressAutoHyphens w:val="0"/>
              <w:textAlignment w:val="baseline"/>
              <w:rPr>
                <w:rFonts w:eastAsia="Times New Roman" w:cs="Times New Roman"/>
                <w:kern w:val="0"/>
                <w:sz w:val="18"/>
                <w:szCs w:val="18"/>
                <w:lang w:eastAsia="hr-HR" w:bidi="ar-SA"/>
              </w:rPr>
            </w:pPr>
            <w:r w:rsidRPr="0578CBA1">
              <w:rPr>
                <w:b/>
              </w:rPr>
              <w:t xml:space="preserve"> Naslov</w:t>
            </w:r>
          </w:p>
        </w:tc>
        <w:tc>
          <w:tcPr>
            <w:tcW w:w="4997" w:type="dxa"/>
            <w:tcBorders>
              <w:top w:val="nil"/>
              <w:left w:val="single" w:color="auto" w:sz="6" w:space="0"/>
              <w:bottom w:val="single" w:color="auto" w:sz="6" w:space="0"/>
              <w:right w:val="single" w:color="auto" w:sz="6" w:space="0"/>
            </w:tcBorders>
            <w:vAlign w:val="center"/>
            <w:hideMark/>
          </w:tcPr>
          <w:p w:rsidRPr="00891F55" w:rsidR="008F4363" w:rsidP="008F4363" w:rsidRDefault="00401F5F" w14:paraId="4E5ACF85" w14:textId="2D3D8CEA">
            <w:pPr>
              <w:widowControl/>
              <w:suppressAutoHyphens w:val="0"/>
              <w:textAlignment w:val="baseline"/>
              <w:rPr>
                <w:rFonts w:eastAsia="Times New Roman" w:cs="Times New Roman"/>
                <w:kern w:val="0"/>
                <w:sz w:val="18"/>
                <w:szCs w:val="18"/>
                <w:lang w:eastAsia="hr-HR" w:bidi="ar-SA"/>
              </w:rPr>
            </w:pPr>
            <w:r w:rsidRPr="00891F55">
              <w:rPr>
                <w:rFonts w:eastAsia="Times New Roman" w:cs="Times New Roman"/>
                <w:kern w:val="0"/>
                <w:lang w:eastAsia="hr-HR" w:bidi="ar-SA"/>
              </w:rPr>
              <w:t>Generiranje ugovora za prodavatelja i kupca</w:t>
            </w:r>
          </w:p>
        </w:tc>
      </w:tr>
      <w:tr w:rsidRPr="00891F55" w:rsidR="008F4363" w:rsidTr="005F3499" w14:paraId="2EC7338C"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hideMark/>
          </w:tcPr>
          <w:p w:rsidRPr="00891F55" w:rsidR="008F4363" w:rsidP="008F4363" w:rsidRDefault="008F4363" w14:paraId="5307B382" w14:textId="1B5513F9">
            <w:pPr>
              <w:widowControl/>
              <w:suppressAutoHyphens w:val="0"/>
              <w:textAlignment w:val="baseline"/>
              <w:rPr>
                <w:rFonts w:eastAsia="Times New Roman" w:cs="Times New Roman"/>
                <w:kern w:val="0"/>
                <w:sz w:val="18"/>
                <w:szCs w:val="18"/>
                <w:lang w:eastAsia="hr-HR" w:bidi="ar-SA"/>
              </w:rPr>
            </w:pPr>
            <w:r w:rsidRPr="0578CBA1">
              <w:rPr>
                <w:b/>
              </w:rPr>
              <w:t xml:space="preserve"> Akteri</w:t>
            </w:r>
          </w:p>
        </w:tc>
        <w:tc>
          <w:tcPr>
            <w:tcW w:w="4997" w:type="dxa"/>
            <w:tcBorders>
              <w:top w:val="single" w:color="auto" w:sz="6" w:space="0"/>
              <w:left w:val="single" w:color="auto" w:sz="6" w:space="0"/>
              <w:bottom w:val="single" w:color="auto" w:sz="6" w:space="0"/>
              <w:right w:val="single" w:color="auto" w:sz="6" w:space="0"/>
            </w:tcBorders>
            <w:vAlign w:val="center"/>
            <w:hideMark/>
          </w:tcPr>
          <w:p w:rsidRPr="00891F55" w:rsidR="008F4363" w:rsidP="008F4363" w:rsidRDefault="008F4363" w14:paraId="697E5672" w14:textId="023FE981">
            <w:pPr>
              <w:widowControl/>
              <w:suppressAutoHyphens w:val="0"/>
              <w:textAlignment w:val="baseline"/>
              <w:rPr>
                <w:rFonts w:eastAsia="Times New Roman" w:cs="Times New Roman"/>
                <w:kern w:val="0"/>
                <w:sz w:val="18"/>
                <w:szCs w:val="18"/>
                <w:lang w:eastAsia="hr-HR" w:bidi="ar-SA"/>
              </w:rPr>
            </w:pPr>
            <w:r w:rsidRPr="00891F55">
              <w:rPr>
                <w:rFonts w:eastAsia="Times New Roman" w:cs="Times New Roman"/>
                <w:kern w:val="0"/>
                <w:lang w:eastAsia="hr-HR" w:bidi="ar-SA"/>
              </w:rPr>
              <w:t xml:space="preserve"> </w:t>
            </w:r>
            <w:r w:rsidRPr="00891F55" w:rsidR="00AD4B9A">
              <w:rPr>
                <w:rFonts w:eastAsia="Times New Roman" w:cs="Times New Roman"/>
                <w:kern w:val="0"/>
                <w:lang w:eastAsia="hr-HR" w:bidi="ar-SA"/>
              </w:rPr>
              <w:t>Prodavatelj / kupac</w:t>
            </w:r>
          </w:p>
        </w:tc>
      </w:tr>
      <w:tr w:rsidRPr="00891F55" w:rsidR="008F4363" w:rsidTr="005F3499" w14:paraId="490936E7"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tcPr>
          <w:p w:rsidRPr="00891F55" w:rsidR="008F4363" w:rsidP="008F4363" w:rsidRDefault="008F4363" w14:paraId="2B115D6C" w14:textId="5F2FAFFD">
            <w:pPr>
              <w:widowControl/>
              <w:suppressAutoHyphens w:val="0"/>
              <w:textAlignment w:val="baseline"/>
              <w:rPr>
                <w:rFonts w:eastAsia="Times New Roman" w:cs="Times New Roman"/>
                <w:b/>
                <w:bCs/>
                <w:kern w:val="0"/>
                <w:lang w:eastAsia="hr-HR" w:bidi="ar-SA"/>
              </w:rPr>
            </w:pPr>
            <w:r w:rsidRPr="0578CBA1">
              <w:rPr>
                <w:b/>
              </w:rPr>
              <w:t xml:space="preserve"> Opis</w:t>
            </w:r>
          </w:p>
        </w:tc>
        <w:tc>
          <w:tcPr>
            <w:tcW w:w="4997" w:type="dxa"/>
            <w:tcBorders>
              <w:top w:val="single" w:color="auto" w:sz="6" w:space="0"/>
              <w:left w:val="single" w:color="auto" w:sz="6" w:space="0"/>
              <w:bottom w:val="single" w:color="auto" w:sz="6" w:space="0"/>
              <w:right w:val="single" w:color="auto" w:sz="6" w:space="0"/>
            </w:tcBorders>
            <w:vAlign w:val="center"/>
          </w:tcPr>
          <w:p w:rsidRPr="00891F55" w:rsidR="008F4363" w:rsidP="008F4363" w:rsidRDefault="008F4363" w14:paraId="5439D0B9" w14:textId="6A683424">
            <w:pPr>
              <w:widowControl/>
              <w:suppressAutoHyphens w:val="0"/>
              <w:textAlignment w:val="baseline"/>
              <w:rPr>
                <w:rFonts w:eastAsia="Times New Roman" w:cs="Times New Roman"/>
                <w:kern w:val="0"/>
                <w:lang w:eastAsia="hr-HR" w:bidi="ar-SA"/>
              </w:rPr>
            </w:pPr>
            <w:r w:rsidRPr="00891F55">
              <w:rPr>
                <w:rFonts w:eastAsia="Times New Roman" w:cs="Times New Roman"/>
                <w:kern w:val="0"/>
                <w:lang w:eastAsia="hr-HR" w:bidi="ar-SA"/>
              </w:rPr>
              <w:t xml:space="preserve"> </w:t>
            </w:r>
            <w:r w:rsidRPr="00891F55" w:rsidR="00AD4B9A">
              <w:rPr>
                <w:rFonts w:eastAsia="Times New Roman" w:cs="Times New Roman"/>
                <w:kern w:val="0"/>
                <w:lang w:eastAsia="hr-HR" w:bidi="ar-SA"/>
              </w:rPr>
              <w:t>Sustav dostavlja ugovor o kupoprodaju kupcu i prodavatelju nakon zaključenja aukcije na kojoj je postignuta odgovarajuća cijena artefakta.</w:t>
            </w:r>
          </w:p>
        </w:tc>
      </w:tr>
      <w:tr w:rsidRPr="00891F55" w:rsidR="008F4363" w:rsidTr="005F3499" w14:paraId="2C8A3A67"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hideMark/>
          </w:tcPr>
          <w:p w:rsidRPr="00891F55" w:rsidR="008F4363" w:rsidP="008F4363" w:rsidRDefault="008F4363" w14:paraId="75B88A52" w14:textId="0957BC98">
            <w:pPr>
              <w:widowControl/>
              <w:suppressAutoHyphens w:val="0"/>
              <w:textAlignment w:val="baseline"/>
              <w:rPr>
                <w:rFonts w:eastAsia="Times New Roman" w:cs="Times New Roman"/>
                <w:kern w:val="0"/>
                <w:lang w:eastAsia="hr-HR" w:bidi="ar-SA"/>
              </w:rPr>
            </w:pPr>
            <w:r w:rsidRPr="0578CBA1">
              <w:rPr>
                <w:b/>
              </w:rPr>
              <w:t xml:space="preserve"> Početno stanje i preduvjeti</w:t>
            </w:r>
          </w:p>
        </w:tc>
        <w:tc>
          <w:tcPr>
            <w:tcW w:w="4997" w:type="dxa"/>
            <w:tcBorders>
              <w:top w:val="single" w:color="auto" w:sz="6" w:space="0"/>
              <w:left w:val="single" w:color="auto" w:sz="6" w:space="0"/>
              <w:bottom w:val="single" w:color="auto" w:sz="6" w:space="0"/>
              <w:right w:val="single" w:color="auto" w:sz="6" w:space="0"/>
            </w:tcBorders>
            <w:vAlign w:val="center"/>
            <w:hideMark/>
          </w:tcPr>
          <w:p w:rsidRPr="00891F55" w:rsidR="008F4363" w:rsidP="00AD4B9A" w:rsidRDefault="008F4363" w14:paraId="024F0548" w14:textId="5BCD535E">
            <w:pPr>
              <w:widowControl/>
              <w:suppressAutoHyphens w:val="0"/>
              <w:textAlignment w:val="baseline"/>
              <w:rPr>
                <w:rFonts w:eastAsia="Times New Roman" w:cs="Times New Roman"/>
                <w:kern w:val="0"/>
                <w:lang w:eastAsia="hr-HR" w:bidi="ar-SA"/>
              </w:rPr>
            </w:pPr>
            <w:r w:rsidRPr="00891F55">
              <w:rPr>
                <w:rFonts w:eastAsia="Times New Roman" w:cs="Times New Roman"/>
                <w:kern w:val="0"/>
                <w:lang w:eastAsia="hr-HR" w:bidi="ar-SA"/>
              </w:rPr>
              <w:t xml:space="preserve"> </w:t>
            </w:r>
            <w:r w:rsidRPr="00891F55" w:rsidR="00AD4B9A">
              <w:rPr>
                <w:rFonts w:eastAsia="Times New Roman" w:cs="Times New Roman"/>
                <w:kern w:val="0"/>
                <w:lang w:eastAsia="hr-HR" w:bidi="ar-SA"/>
              </w:rPr>
              <w:t>Odvila se aukcija.</w:t>
            </w:r>
            <w:r w:rsidRPr="00891F55" w:rsidR="00AD4B9A">
              <w:rPr>
                <w:rFonts w:eastAsia="Times New Roman" w:cs="Times New Roman"/>
                <w:kern w:val="0"/>
                <w:lang w:eastAsia="hr-HR" w:bidi="ar-SA"/>
              </w:rPr>
              <w:br/>
            </w:r>
            <w:r w:rsidRPr="00891F55" w:rsidR="00AD4B9A">
              <w:rPr>
                <w:rFonts w:eastAsia="Times New Roman" w:cs="Times New Roman"/>
                <w:kern w:val="0"/>
                <w:lang w:eastAsia="hr-HR" w:bidi="ar-SA"/>
              </w:rPr>
              <w:t>Postignuta j</w:t>
            </w:r>
            <w:r w:rsidR="00C618C6">
              <w:rPr>
                <w:rFonts w:eastAsia="Times New Roman" w:cs="Times New Roman"/>
                <w:kern w:val="0"/>
                <w:lang w:eastAsia="hr-HR" w:bidi="ar-SA"/>
              </w:rPr>
              <w:t>e</w:t>
            </w:r>
            <w:r w:rsidRPr="00891F55" w:rsidR="00AD4B9A">
              <w:rPr>
                <w:rFonts w:eastAsia="Times New Roman" w:cs="Times New Roman"/>
                <w:kern w:val="0"/>
                <w:lang w:eastAsia="hr-HR" w:bidi="ar-SA"/>
              </w:rPr>
              <w:t xml:space="preserve"> zadovoljavajuća cijena artefakta.</w:t>
            </w:r>
          </w:p>
        </w:tc>
      </w:tr>
      <w:tr w:rsidRPr="00891F55" w:rsidR="002F1A75" w:rsidTr="005F3499" w14:paraId="71144C97"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hideMark/>
          </w:tcPr>
          <w:p w:rsidRPr="00891F55" w:rsidR="002F1A75" w:rsidP="000A69D8" w:rsidRDefault="009F1AEB" w14:paraId="4DEF5171" w14:textId="031FBB72">
            <w:pPr>
              <w:widowControl/>
              <w:suppressAutoHyphens w:val="0"/>
              <w:textAlignment w:val="baseline"/>
              <w:rPr>
                <w:rFonts w:eastAsia="Times New Roman" w:cs="Times New Roman"/>
                <w:kern w:val="0"/>
                <w:sz w:val="18"/>
                <w:szCs w:val="18"/>
                <w:lang w:eastAsia="hr-HR" w:bidi="ar-SA"/>
              </w:rPr>
            </w:pPr>
            <w:r w:rsidRPr="00891F55">
              <w:rPr>
                <w:rFonts w:eastAsia="Times New Roman" w:cs="Times New Roman"/>
                <w:b/>
                <w:bCs/>
                <w:kern w:val="0"/>
                <w:lang w:eastAsia="hr-HR" w:bidi="ar-SA"/>
              </w:rPr>
              <w:t>Tijek aktivnosti:</w:t>
            </w:r>
          </w:p>
        </w:tc>
      </w:tr>
      <w:tr w:rsidRPr="00891F55" w:rsidR="002F1A75" w:rsidTr="005F3499" w14:paraId="20FEB60E"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vAlign w:val="center"/>
            <w:hideMark/>
          </w:tcPr>
          <w:p w:rsidRPr="00891F55" w:rsidR="002F1A75" w:rsidP="000A69D8" w:rsidRDefault="002F1A75" w14:paraId="32CB3651" w14:textId="3D92D9D5">
            <w:pPr>
              <w:widowControl/>
              <w:suppressAutoHyphens w:val="0"/>
              <w:ind w:left="915" w:hanging="915"/>
              <w:textAlignment w:val="baseline"/>
              <w:rPr>
                <w:rFonts w:eastAsia="Times New Roman" w:cs="Times New Roman"/>
                <w:kern w:val="0"/>
                <w:sz w:val="18"/>
                <w:szCs w:val="18"/>
                <w:lang w:eastAsia="hr-HR" w:bidi="ar-SA"/>
              </w:rPr>
            </w:pPr>
            <w:r w:rsidRPr="00891F55">
              <w:rPr>
                <w:rFonts w:eastAsia="Times New Roman" w:cs="Times New Roman"/>
                <w:kern w:val="0"/>
                <w:lang w:eastAsia="hr-HR" w:bidi="ar-SA"/>
              </w:rPr>
              <w:t xml:space="preserve">1. korak: </w:t>
            </w:r>
            <w:r w:rsidRPr="00891F55" w:rsidR="00AD4B9A">
              <w:rPr>
                <w:rFonts w:eastAsia="Times New Roman" w:cs="Times New Roman"/>
                <w:kern w:val="0"/>
                <w:lang w:eastAsia="hr-HR" w:bidi="ar-SA"/>
              </w:rPr>
              <w:t>Sustav</w:t>
            </w:r>
            <w:r w:rsidRPr="00891F55" w:rsidR="00394F3E">
              <w:rPr>
                <w:rFonts w:eastAsia="Times New Roman" w:cs="Times New Roman"/>
                <w:kern w:val="0"/>
                <w:lang w:eastAsia="hr-HR" w:bidi="ar-SA"/>
              </w:rPr>
              <w:t xml:space="preserve"> pristupa bazi podataka i preuzima osobne podatke o kupcu</w:t>
            </w:r>
          </w:p>
          <w:p w:rsidRPr="00891F55" w:rsidR="002F1A75" w:rsidP="000A69D8" w:rsidRDefault="002F1A75" w14:paraId="38EF85D6" w14:textId="706C2E7E">
            <w:pPr>
              <w:widowControl/>
              <w:suppressAutoHyphens w:val="0"/>
              <w:ind w:left="915" w:hanging="915"/>
              <w:textAlignment w:val="baseline"/>
              <w:rPr>
                <w:rFonts w:eastAsia="Times New Roman" w:cs="Times New Roman"/>
                <w:kern w:val="0"/>
                <w:sz w:val="18"/>
                <w:szCs w:val="18"/>
                <w:lang w:eastAsia="hr-HR" w:bidi="ar-SA"/>
              </w:rPr>
            </w:pPr>
            <w:r w:rsidRPr="00891F55">
              <w:rPr>
                <w:rFonts w:eastAsia="Times New Roman" w:cs="Times New Roman"/>
                <w:kern w:val="0"/>
                <w:lang w:eastAsia="hr-HR" w:bidi="ar-SA"/>
              </w:rPr>
              <w:t xml:space="preserve">2. korak: </w:t>
            </w:r>
            <w:r w:rsidRPr="00891F55" w:rsidR="00394F3E">
              <w:rPr>
                <w:rFonts w:eastAsia="Times New Roman" w:cs="Times New Roman"/>
                <w:kern w:val="0"/>
                <w:lang w:eastAsia="hr-HR" w:bidi="ar-SA"/>
              </w:rPr>
              <w:t>Sustav pristupa bazi podataka i preuzima osobne podatke o prodavatelju</w:t>
            </w:r>
          </w:p>
          <w:p w:rsidRPr="00891F55" w:rsidR="002F1A75" w:rsidP="000A69D8" w:rsidRDefault="002F1A75" w14:paraId="57EE365C" w14:textId="403AEA49">
            <w:pPr>
              <w:widowControl/>
              <w:suppressAutoHyphens w:val="0"/>
              <w:ind w:left="915" w:hanging="915"/>
              <w:textAlignment w:val="baseline"/>
              <w:rPr>
                <w:rFonts w:eastAsia="Times New Roman" w:cs="Times New Roman"/>
                <w:kern w:val="0"/>
                <w:lang w:eastAsia="hr-HR" w:bidi="ar-SA"/>
              </w:rPr>
            </w:pPr>
            <w:r w:rsidRPr="00891F55">
              <w:rPr>
                <w:rFonts w:eastAsia="Times New Roman" w:cs="Times New Roman"/>
                <w:kern w:val="0"/>
                <w:lang w:eastAsia="hr-HR" w:bidi="ar-SA"/>
              </w:rPr>
              <w:t xml:space="preserve">3. korak: </w:t>
            </w:r>
            <w:r w:rsidRPr="00891F55" w:rsidR="00394F3E">
              <w:rPr>
                <w:rFonts w:eastAsia="Times New Roman" w:cs="Times New Roman"/>
                <w:kern w:val="0"/>
                <w:lang w:eastAsia="hr-HR" w:bidi="ar-SA"/>
              </w:rPr>
              <w:t>Sustav pristupa bazi podataka i preuzima podatke o artefaktu</w:t>
            </w:r>
          </w:p>
          <w:p w:rsidRPr="00891F55" w:rsidR="002F1A75" w:rsidP="000A69D8" w:rsidRDefault="00442493" w14:paraId="68A85C88" w14:textId="73F2687E">
            <w:pPr>
              <w:widowControl/>
              <w:suppressAutoHyphens w:val="0"/>
              <w:ind w:left="915" w:hanging="915"/>
              <w:textAlignment w:val="baseline"/>
              <w:rPr>
                <w:rFonts w:eastAsia="Times New Roman" w:cs="Times New Roman"/>
                <w:kern w:val="0"/>
                <w:lang w:eastAsia="hr-HR" w:bidi="ar-SA"/>
              </w:rPr>
            </w:pPr>
            <w:r w:rsidRPr="00891F55">
              <w:rPr>
                <w:rFonts w:eastAsia="Times New Roman" w:cs="Times New Roman"/>
                <w:kern w:val="0"/>
                <w:lang w:eastAsia="hr-HR" w:bidi="ar-SA"/>
              </w:rPr>
              <w:t>4.</w:t>
            </w:r>
            <w:r w:rsidRPr="00891F55" w:rsidR="002F1A75">
              <w:rPr>
                <w:rFonts w:eastAsia="Times New Roman" w:cs="Times New Roman"/>
                <w:kern w:val="0"/>
                <w:lang w:eastAsia="hr-HR" w:bidi="ar-SA"/>
              </w:rPr>
              <w:t xml:space="preserve"> korak: </w:t>
            </w:r>
            <w:r w:rsidRPr="00891F55" w:rsidR="00394F3E">
              <w:rPr>
                <w:rFonts w:eastAsia="Times New Roman" w:cs="Times New Roman"/>
                <w:kern w:val="0"/>
                <w:lang w:eastAsia="hr-HR" w:bidi="ar-SA"/>
              </w:rPr>
              <w:t>Sustav pristupa bazi podataka i preuzima postignutu cijenu</w:t>
            </w:r>
          </w:p>
          <w:p w:rsidRPr="00891F55" w:rsidR="002F1A75" w:rsidP="000A69D8" w:rsidRDefault="00442493" w14:paraId="1DF2C9F1" w14:textId="5B6FD2D0">
            <w:pPr>
              <w:widowControl/>
              <w:suppressAutoHyphens w:val="0"/>
              <w:ind w:left="915" w:hanging="915"/>
              <w:textAlignment w:val="baseline"/>
              <w:rPr>
                <w:rFonts w:eastAsia="Times New Roman" w:cs="Times New Roman"/>
                <w:kern w:val="0"/>
                <w:lang w:eastAsia="hr-HR" w:bidi="ar-SA"/>
              </w:rPr>
            </w:pPr>
            <w:r w:rsidRPr="00891F55">
              <w:rPr>
                <w:rFonts w:eastAsia="Times New Roman" w:cs="Times New Roman"/>
                <w:kern w:val="0"/>
                <w:lang w:eastAsia="hr-HR" w:bidi="ar-SA"/>
              </w:rPr>
              <w:t>5.</w:t>
            </w:r>
            <w:r w:rsidRPr="00891F55" w:rsidR="002F1A75">
              <w:rPr>
                <w:rFonts w:eastAsia="Times New Roman" w:cs="Times New Roman"/>
                <w:kern w:val="0"/>
                <w:lang w:eastAsia="hr-HR" w:bidi="ar-SA"/>
              </w:rPr>
              <w:t xml:space="preserve"> korak: </w:t>
            </w:r>
            <w:r w:rsidRPr="00891F55" w:rsidR="00394F3E">
              <w:rPr>
                <w:rFonts w:eastAsia="Times New Roman" w:cs="Times New Roman"/>
                <w:kern w:val="0"/>
                <w:lang w:eastAsia="hr-HR" w:bidi="ar-SA"/>
              </w:rPr>
              <w:t>Sustav generira ugovor</w:t>
            </w:r>
          </w:p>
          <w:p w:rsidRPr="00891F55" w:rsidR="002F1A75" w:rsidP="00442493" w:rsidRDefault="00442493" w14:paraId="4285C5B6" w14:textId="2DAEC35B">
            <w:pPr>
              <w:widowControl/>
              <w:suppressAutoHyphens w:val="0"/>
              <w:ind w:left="915" w:hanging="915"/>
              <w:textAlignment w:val="baseline"/>
              <w:rPr>
                <w:rFonts w:eastAsia="Times New Roman" w:cs="Times New Roman"/>
                <w:kern w:val="0"/>
                <w:lang w:eastAsia="hr-HR" w:bidi="ar-SA"/>
              </w:rPr>
            </w:pPr>
            <w:r w:rsidRPr="00891F55">
              <w:rPr>
                <w:rFonts w:eastAsia="Times New Roman" w:cs="Times New Roman"/>
                <w:kern w:val="0"/>
                <w:lang w:eastAsia="hr-HR" w:bidi="ar-SA"/>
              </w:rPr>
              <w:t>6.</w:t>
            </w:r>
            <w:r w:rsidRPr="00891F55" w:rsidR="002F1A75">
              <w:rPr>
                <w:rFonts w:eastAsia="Times New Roman" w:cs="Times New Roman"/>
                <w:kern w:val="0"/>
                <w:lang w:eastAsia="hr-HR" w:bidi="ar-SA"/>
              </w:rPr>
              <w:t xml:space="preserve"> korak: </w:t>
            </w:r>
            <w:r w:rsidRPr="00891F55">
              <w:rPr>
                <w:rFonts w:eastAsia="Times New Roman" w:cs="Times New Roman"/>
                <w:kern w:val="0"/>
                <w:lang w:eastAsia="hr-HR" w:bidi="ar-SA"/>
              </w:rPr>
              <w:t>Sustav dostavlja generirani ugovor kupcu i prodavatelju</w:t>
            </w:r>
          </w:p>
        </w:tc>
      </w:tr>
      <w:tr w:rsidRPr="00891F55" w:rsidR="002F1A75" w:rsidTr="005F3499" w14:paraId="60F17ECD"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tcPr>
          <w:p w:rsidRPr="00891F55" w:rsidR="002F1A75" w:rsidP="000A69D8" w:rsidRDefault="002F1A75" w14:paraId="669AEFE1" w14:textId="77777777">
            <w:pPr>
              <w:widowControl/>
              <w:suppressAutoHyphens w:val="0"/>
              <w:textAlignment w:val="baseline"/>
              <w:rPr>
                <w:rFonts w:eastAsia="Times New Roman" w:cs="Times New Roman"/>
                <w:b/>
                <w:bCs/>
                <w:kern w:val="0"/>
                <w:lang w:eastAsia="hr-HR" w:bidi="ar-SA"/>
              </w:rPr>
            </w:pPr>
            <w:r w:rsidRPr="00891F55">
              <w:rPr>
                <w:rFonts w:eastAsia="Times New Roman" w:cs="Times New Roman"/>
                <w:b/>
                <w:bCs/>
                <w:kern w:val="0"/>
                <w:lang w:eastAsia="hr-HR" w:bidi="ar-SA"/>
              </w:rPr>
              <w:t xml:space="preserve"> Alternativni tijek:</w:t>
            </w:r>
          </w:p>
        </w:tc>
      </w:tr>
      <w:tr w:rsidRPr="00891F55" w:rsidR="002F1A75" w:rsidTr="005F3499" w14:paraId="5D4E8ECF"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vAlign w:val="center"/>
          </w:tcPr>
          <w:p w:rsidRPr="00891F55" w:rsidR="002F1A75" w:rsidP="000A69D8" w:rsidRDefault="002F1A75" w14:paraId="2B9A662D" w14:textId="77777777">
            <w:pPr>
              <w:widowControl/>
              <w:suppressAutoHyphens w:val="0"/>
              <w:textAlignment w:val="baseline"/>
              <w:rPr>
                <w:rFonts w:eastAsia="Times New Roman" w:cs="Times New Roman"/>
                <w:kern w:val="0"/>
                <w:lang w:eastAsia="hr-HR" w:bidi="ar-SA"/>
              </w:rPr>
            </w:pPr>
            <w:r w:rsidRPr="00891F55">
              <w:rPr>
                <w:rFonts w:eastAsia="Times New Roman" w:cs="Times New Roman"/>
                <w:kern w:val="0"/>
                <w:lang w:eastAsia="hr-HR" w:bidi="ar-SA"/>
              </w:rPr>
              <w:t>Ako ne radi konekcija s bazom – prikazuje se odgovarajuća obavijest</w:t>
            </w:r>
          </w:p>
        </w:tc>
      </w:tr>
      <w:tr w:rsidRPr="00891F55" w:rsidR="002F1A75" w:rsidTr="005F3499" w14:paraId="31456AAD"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hideMark/>
          </w:tcPr>
          <w:p w:rsidRPr="00891F55" w:rsidR="002F1A75" w:rsidP="000A69D8" w:rsidRDefault="002F1A75" w14:paraId="29C97976" w14:textId="636884E2">
            <w:pPr>
              <w:widowControl/>
              <w:suppressAutoHyphens w:val="0"/>
              <w:textAlignment w:val="baseline"/>
              <w:rPr>
                <w:rFonts w:eastAsia="Times New Roman" w:cs="Times New Roman"/>
                <w:kern w:val="0"/>
                <w:sz w:val="18"/>
                <w:szCs w:val="18"/>
                <w:lang w:eastAsia="hr-HR" w:bidi="ar-SA"/>
              </w:rPr>
            </w:pPr>
            <w:r w:rsidRPr="00891F55">
              <w:rPr>
                <w:rFonts w:eastAsia="Times New Roman" w:cs="Times New Roman"/>
                <w:b/>
                <w:bCs/>
                <w:kern w:val="0"/>
                <w:lang w:eastAsia="hr-HR" w:bidi="ar-SA"/>
              </w:rPr>
              <w:t xml:space="preserve"> Preduvjeti za daljnji tijek:</w:t>
            </w:r>
          </w:p>
        </w:tc>
      </w:tr>
      <w:tr w:rsidRPr="0058502B" w:rsidR="002F1A75" w:rsidTr="005F3499" w14:paraId="452E12BE" w14:textId="77777777">
        <w:trPr>
          <w:trHeight w:val="676"/>
        </w:trPr>
        <w:tc>
          <w:tcPr>
            <w:tcW w:w="6796" w:type="dxa"/>
            <w:gridSpan w:val="2"/>
            <w:tcBorders>
              <w:top w:val="single" w:color="auto" w:sz="6" w:space="0"/>
              <w:left w:val="single" w:color="auto" w:sz="6" w:space="0"/>
              <w:bottom w:val="single" w:color="auto" w:sz="6" w:space="0"/>
              <w:right w:val="single" w:color="auto" w:sz="6" w:space="0"/>
            </w:tcBorders>
            <w:vAlign w:val="center"/>
            <w:hideMark/>
          </w:tcPr>
          <w:p w:rsidRPr="00891F55" w:rsidR="002F1A75" w:rsidP="000A69D8" w:rsidRDefault="00942A8A" w14:paraId="693584A1" w14:textId="39BB28FD">
            <w:pPr>
              <w:widowControl/>
              <w:suppressAutoHyphens w:val="0"/>
              <w:textAlignment w:val="baseline"/>
              <w:rPr>
                <w:rFonts w:eastAsia="Times New Roman" w:cs="Times New Roman"/>
                <w:kern w:val="0"/>
                <w:lang w:eastAsia="hr-HR" w:bidi="ar-SA"/>
              </w:rPr>
            </w:pPr>
            <w:r w:rsidRPr="00891F55">
              <w:rPr>
                <w:rFonts w:eastAsia="Times New Roman" w:cs="Times New Roman"/>
                <w:kern w:val="0"/>
                <w:lang w:eastAsia="hr-HR" w:bidi="ar-SA"/>
              </w:rPr>
              <w:t xml:space="preserve">Kupac i profavatelj preuzimaju ugovor kako bi mogli potpisati i izmijeniti ugovore i </w:t>
            </w:r>
            <w:r w:rsidRPr="00891F55" w:rsidR="00891F55">
              <w:rPr>
                <w:rFonts w:eastAsia="Times New Roman" w:cs="Times New Roman"/>
                <w:kern w:val="0"/>
                <w:lang w:eastAsia="hr-HR" w:bidi="ar-SA"/>
              </w:rPr>
              <w:t>dovršiti postupak kupoprodaje.</w:t>
            </w:r>
          </w:p>
        </w:tc>
      </w:tr>
    </w:tbl>
    <w:p w:rsidR="002F1A75" w:rsidP="002F1A75" w:rsidRDefault="002F1A75" w14:paraId="1391DF57" w14:textId="77777777">
      <w:pPr>
        <w:pStyle w:val="BodyText"/>
        <w:rPr>
          <w:rFonts w:cs="Times New Roman"/>
          <w:highlight w:val="yellow"/>
        </w:rPr>
      </w:pPr>
    </w:p>
    <w:p w:rsidR="00484BC1" w:rsidP="002F1A75" w:rsidRDefault="00484BC1" w14:paraId="1D2B4916" w14:textId="77777777">
      <w:pPr>
        <w:pStyle w:val="BodyText"/>
        <w:rPr>
          <w:rFonts w:cs="Times New Roman"/>
          <w:highlight w:val="yellow"/>
        </w:rPr>
      </w:pPr>
    </w:p>
    <w:p w:rsidR="00484BC1" w:rsidP="002F1A75" w:rsidRDefault="00484BC1" w14:paraId="22FFFD63" w14:textId="77777777">
      <w:pPr>
        <w:pStyle w:val="BodyText"/>
        <w:rPr>
          <w:rFonts w:cs="Times New Roman"/>
          <w:highlight w:val="yellow"/>
        </w:rPr>
      </w:pPr>
    </w:p>
    <w:p w:rsidR="00484BC1" w:rsidP="002F1A75" w:rsidRDefault="00484BC1" w14:paraId="4AA1F807" w14:textId="77777777">
      <w:pPr>
        <w:pStyle w:val="BodyText"/>
        <w:rPr>
          <w:rFonts w:cs="Times New Roman"/>
          <w:highlight w:val="yellow"/>
        </w:rPr>
      </w:pPr>
    </w:p>
    <w:p w:rsidR="00484BC1" w:rsidP="002F1A75" w:rsidRDefault="00484BC1" w14:paraId="33DD8F4B" w14:textId="77777777">
      <w:pPr>
        <w:pStyle w:val="BodyText"/>
        <w:rPr>
          <w:rFonts w:cs="Times New Roman"/>
          <w:highlight w:val="yellow"/>
        </w:rPr>
      </w:pPr>
    </w:p>
    <w:p w:rsidR="00484BC1" w:rsidP="002F1A75" w:rsidRDefault="00484BC1" w14:paraId="00BD56F2" w14:textId="77777777">
      <w:pPr>
        <w:pStyle w:val="BodyText"/>
        <w:rPr>
          <w:rFonts w:cs="Times New Roman"/>
          <w:highlight w:val="yellow"/>
        </w:rPr>
      </w:pPr>
    </w:p>
    <w:p w:rsidRPr="0058502B" w:rsidR="00484BC1" w:rsidP="00484BC1" w:rsidRDefault="00484BC1" w14:paraId="49933988" w14:textId="6438144B">
      <w:pPr>
        <w:pStyle w:val="BodyText"/>
        <w:jc w:val="center"/>
        <w:rPr>
          <w:rFonts w:cs="Times New Roman"/>
          <w:highlight w:val="yellow"/>
        </w:rPr>
      </w:pPr>
      <w:r>
        <w:rPr>
          <w:noProof/>
        </w:rPr>
        <w:drawing>
          <wp:inline distT="0" distB="0" distL="0" distR="0" wp14:anchorId="566F7BC1" wp14:editId="4886667A">
            <wp:extent cx="3530176" cy="5348037"/>
            <wp:effectExtent l="0" t="0" r="0" b="5080"/>
            <wp:docPr id="17046710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671025" name="Picture 1704671025"/>
                    <pic:cNvPicPr/>
                  </pic:nvPicPr>
                  <pic:blipFill>
                    <a:blip r:embed="rId90">
                      <a:extLst>
                        <a:ext uri="{28A0092B-C50C-407E-A947-70E740481C1C}">
                          <a14:useLocalDpi xmlns:a14="http://schemas.microsoft.com/office/drawing/2010/main" val="0"/>
                        </a:ext>
                      </a:extLst>
                    </a:blip>
                    <a:stretch>
                      <a:fillRect/>
                    </a:stretch>
                  </pic:blipFill>
                  <pic:spPr>
                    <a:xfrm>
                      <a:off x="0" y="0"/>
                      <a:ext cx="3534126" cy="5354021"/>
                    </a:xfrm>
                    <a:prstGeom prst="rect">
                      <a:avLst/>
                    </a:prstGeom>
                  </pic:spPr>
                </pic:pic>
              </a:graphicData>
            </a:graphic>
          </wp:inline>
        </w:drawing>
      </w:r>
    </w:p>
    <w:p w:rsidR="005F3499" w:rsidRDefault="005F3499" w14:paraId="3A8A7738" w14:textId="77777777">
      <w:r>
        <w:br w:type="page"/>
      </w:r>
    </w:p>
    <w:tbl>
      <w:tblPr>
        <w:tblW w:w="679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99"/>
        <w:gridCol w:w="4997"/>
      </w:tblGrid>
      <w:tr w:rsidRPr="0058502B" w:rsidR="002F1A75" w:rsidTr="005F3499" w14:paraId="3460C5C9"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hideMark/>
          </w:tcPr>
          <w:p w:rsidRPr="00751DE7" w:rsidR="002F1A75" w:rsidP="000A69D8" w:rsidRDefault="002F1A75" w14:paraId="5E31B7B0" w14:textId="1B983DE0">
            <w:pPr>
              <w:widowControl/>
              <w:suppressAutoHyphens w:val="0"/>
              <w:textAlignment w:val="baseline"/>
              <w:rPr>
                <w:rFonts w:eastAsia="Times New Roman" w:cs="Times New Roman"/>
                <w:kern w:val="0"/>
                <w:sz w:val="18"/>
                <w:szCs w:val="18"/>
                <w:lang w:eastAsia="hr-HR" w:bidi="ar-SA"/>
              </w:rPr>
            </w:pPr>
            <w:r w:rsidRPr="00751DE7">
              <w:rPr>
                <w:rFonts w:eastAsia="Times New Roman" w:cs="Times New Roman"/>
                <w:b/>
                <w:bCs/>
                <w:kern w:val="0"/>
                <w:lang w:eastAsia="hr-HR" w:bidi="ar-SA"/>
              </w:rPr>
              <w:t>UC 3.</w:t>
            </w:r>
            <w:r w:rsidRPr="00751DE7" w:rsidR="00401F5F">
              <w:rPr>
                <w:rFonts w:eastAsia="Times New Roman" w:cs="Times New Roman"/>
                <w:b/>
                <w:bCs/>
                <w:kern w:val="0"/>
                <w:lang w:eastAsia="hr-HR" w:bidi="ar-SA"/>
              </w:rPr>
              <w:t>4</w:t>
            </w:r>
            <w:r w:rsidRPr="00751DE7">
              <w:rPr>
                <w:rFonts w:eastAsia="Times New Roman" w:cs="Times New Roman"/>
                <w:b/>
                <w:bCs/>
                <w:kern w:val="0"/>
                <w:lang w:eastAsia="hr-HR" w:bidi="ar-SA"/>
              </w:rPr>
              <w:t>.</w:t>
            </w:r>
          </w:p>
        </w:tc>
      </w:tr>
      <w:tr w:rsidRPr="0058502B" w:rsidR="008F4363" w:rsidTr="005F3499" w14:paraId="29FC5984"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hideMark/>
          </w:tcPr>
          <w:p w:rsidRPr="00751DE7" w:rsidR="008F4363" w:rsidP="008F4363" w:rsidRDefault="008F4363" w14:paraId="7F908A9B" w14:textId="50FDC996">
            <w:pPr>
              <w:widowControl/>
              <w:suppressAutoHyphens w:val="0"/>
              <w:textAlignment w:val="baseline"/>
              <w:rPr>
                <w:rFonts w:eastAsia="Times New Roman" w:cs="Times New Roman"/>
                <w:kern w:val="0"/>
                <w:sz w:val="18"/>
                <w:szCs w:val="18"/>
                <w:lang w:eastAsia="hr-HR" w:bidi="ar-SA"/>
              </w:rPr>
            </w:pPr>
            <w:r w:rsidRPr="0578CBA1">
              <w:rPr>
                <w:b/>
              </w:rPr>
              <w:t xml:space="preserve"> Naslov</w:t>
            </w:r>
          </w:p>
        </w:tc>
        <w:tc>
          <w:tcPr>
            <w:tcW w:w="4997" w:type="dxa"/>
            <w:tcBorders>
              <w:top w:val="nil"/>
              <w:left w:val="single" w:color="auto" w:sz="6" w:space="0"/>
              <w:bottom w:val="single" w:color="auto" w:sz="6" w:space="0"/>
              <w:right w:val="single" w:color="auto" w:sz="6" w:space="0"/>
            </w:tcBorders>
            <w:vAlign w:val="center"/>
            <w:hideMark/>
          </w:tcPr>
          <w:p w:rsidRPr="00751DE7" w:rsidR="008F4363" w:rsidP="008F4363" w:rsidRDefault="008F4363" w14:paraId="67224D4C" w14:textId="68946C91">
            <w:pPr>
              <w:widowControl/>
              <w:suppressAutoHyphens w:val="0"/>
              <w:textAlignment w:val="baseline"/>
              <w:rPr>
                <w:rFonts w:eastAsia="Times New Roman" w:cs="Times New Roman"/>
                <w:kern w:val="0"/>
                <w:sz w:val="18"/>
                <w:szCs w:val="18"/>
                <w:lang w:eastAsia="hr-HR" w:bidi="ar-SA"/>
              </w:rPr>
            </w:pPr>
            <w:r w:rsidRPr="00751DE7">
              <w:rPr>
                <w:rFonts w:eastAsia="Times New Roman" w:cs="Times New Roman"/>
                <w:kern w:val="0"/>
                <w:lang w:eastAsia="hr-HR" w:bidi="ar-SA"/>
              </w:rPr>
              <w:t xml:space="preserve"> </w:t>
            </w:r>
            <w:r w:rsidRPr="00751DE7" w:rsidR="00751DE7">
              <w:rPr>
                <w:rFonts w:eastAsia="Times New Roman" w:cs="Times New Roman"/>
                <w:kern w:val="0"/>
                <w:lang w:eastAsia="hr-HR" w:bidi="ar-SA"/>
              </w:rPr>
              <w:t>Ostavljanje recenzije od strane kupca</w:t>
            </w:r>
          </w:p>
        </w:tc>
      </w:tr>
      <w:tr w:rsidRPr="0058502B" w:rsidR="008F4363" w:rsidTr="005F3499" w14:paraId="7EEFC2BD"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hideMark/>
          </w:tcPr>
          <w:p w:rsidRPr="00665280" w:rsidR="008F4363" w:rsidP="008F4363" w:rsidRDefault="008F4363" w14:paraId="5102EEED" w14:textId="24E31774">
            <w:pPr>
              <w:widowControl/>
              <w:suppressAutoHyphens w:val="0"/>
              <w:textAlignment w:val="baseline"/>
              <w:rPr>
                <w:rFonts w:eastAsia="Times New Roman" w:cs="Times New Roman"/>
                <w:kern w:val="0"/>
                <w:sz w:val="18"/>
                <w:szCs w:val="18"/>
                <w:lang w:eastAsia="hr-HR" w:bidi="ar-SA"/>
              </w:rPr>
            </w:pPr>
            <w:r w:rsidRPr="0578CBA1">
              <w:rPr>
                <w:b/>
              </w:rPr>
              <w:t xml:space="preserve"> Akteri</w:t>
            </w:r>
          </w:p>
        </w:tc>
        <w:tc>
          <w:tcPr>
            <w:tcW w:w="4997" w:type="dxa"/>
            <w:tcBorders>
              <w:top w:val="single" w:color="auto" w:sz="6" w:space="0"/>
              <w:left w:val="single" w:color="auto" w:sz="6" w:space="0"/>
              <w:bottom w:val="single" w:color="auto" w:sz="6" w:space="0"/>
              <w:right w:val="single" w:color="auto" w:sz="6" w:space="0"/>
            </w:tcBorders>
            <w:vAlign w:val="center"/>
            <w:hideMark/>
          </w:tcPr>
          <w:p w:rsidRPr="00665280" w:rsidR="008F4363" w:rsidP="008F4363" w:rsidRDefault="00984090" w14:paraId="7894C8FE" w14:textId="704DE1A0">
            <w:pPr>
              <w:widowControl/>
              <w:suppressAutoHyphens w:val="0"/>
              <w:textAlignment w:val="baseline"/>
              <w:rPr>
                <w:rFonts w:eastAsia="Times New Roman" w:cs="Times New Roman"/>
                <w:kern w:val="0"/>
                <w:sz w:val="18"/>
                <w:szCs w:val="18"/>
                <w:lang w:eastAsia="hr-HR" w:bidi="ar-SA"/>
              </w:rPr>
            </w:pPr>
            <w:r w:rsidRPr="00665280">
              <w:rPr>
                <w:rFonts w:eastAsia="Times New Roman" w:cs="Times New Roman"/>
                <w:kern w:val="0"/>
                <w:lang w:eastAsia="hr-HR" w:bidi="ar-SA"/>
              </w:rPr>
              <w:t>Kupac</w:t>
            </w:r>
          </w:p>
        </w:tc>
      </w:tr>
      <w:tr w:rsidRPr="0058502B" w:rsidR="008F4363" w:rsidTr="005F3499" w14:paraId="2162F1A3"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tcPr>
          <w:p w:rsidRPr="00665280" w:rsidR="008F4363" w:rsidP="008F4363" w:rsidRDefault="008F4363" w14:paraId="4F0EC046" w14:textId="35863768">
            <w:pPr>
              <w:widowControl/>
              <w:suppressAutoHyphens w:val="0"/>
              <w:textAlignment w:val="baseline"/>
              <w:rPr>
                <w:rFonts w:eastAsia="Times New Roman" w:cs="Times New Roman"/>
                <w:b/>
                <w:bCs/>
                <w:kern w:val="0"/>
                <w:lang w:eastAsia="hr-HR" w:bidi="ar-SA"/>
              </w:rPr>
            </w:pPr>
            <w:r w:rsidRPr="0578CBA1">
              <w:rPr>
                <w:b/>
              </w:rPr>
              <w:t xml:space="preserve"> Opis</w:t>
            </w:r>
          </w:p>
        </w:tc>
        <w:tc>
          <w:tcPr>
            <w:tcW w:w="4997" w:type="dxa"/>
            <w:tcBorders>
              <w:top w:val="single" w:color="auto" w:sz="6" w:space="0"/>
              <w:left w:val="single" w:color="auto" w:sz="6" w:space="0"/>
              <w:bottom w:val="single" w:color="auto" w:sz="6" w:space="0"/>
              <w:right w:val="single" w:color="auto" w:sz="6" w:space="0"/>
            </w:tcBorders>
            <w:vAlign w:val="center"/>
          </w:tcPr>
          <w:p w:rsidRPr="00665280" w:rsidR="008F4363" w:rsidP="008F4363" w:rsidRDefault="008F4363" w14:paraId="03F321C3" w14:textId="74F11662">
            <w:pPr>
              <w:widowControl/>
              <w:suppressAutoHyphens w:val="0"/>
              <w:textAlignment w:val="baseline"/>
              <w:rPr>
                <w:rFonts w:eastAsia="Times New Roman" w:cs="Times New Roman"/>
                <w:kern w:val="0"/>
                <w:lang w:eastAsia="hr-HR" w:bidi="ar-SA"/>
              </w:rPr>
            </w:pPr>
            <w:r w:rsidRPr="00665280">
              <w:rPr>
                <w:rFonts w:eastAsia="Times New Roman" w:cs="Times New Roman"/>
                <w:kern w:val="0"/>
                <w:lang w:eastAsia="hr-HR" w:bidi="ar-SA"/>
              </w:rPr>
              <w:t xml:space="preserve"> </w:t>
            </w:r>
            <w:r w:rsidRPr="00665280" w:rsidR="0075624F">
              <w:rPr>
                <w:rFonts w:eastAsia="Times New Roman" w:cs="Times New Roman"/>
                <w:kern w:val="0"/>
                <w:lang w:eastAsia="hr-HR" w:bidi="ar-SA"/>
              </w:rPr>
              <w:t>K</w:t>
            </w:r>
            <w:r w:rsidRPr="00665280" w:rsidR="00984090">
              <w:rPr>
                <w:rFonts w:eastAsia="Times New Roman" w:cs="Times New Roman"/>
                <w:kern w:val="0"/>
                <w:lang w:eastAsia="hr-HR" w:bidi="ar-SA"/>
              </w:rPr>
              <w:t xml:space="preserve">upac ostavljaju recenziju i brojčanu ocjenu o sustavu ili drugim korisnicima s kojima </w:t>
            </w:r>
            <w:r w:rsidRPr="00665280" w:rsidR="00CA2FFE">
              <w:rPr>
                <w:rFonts w:eastAsia="Times New Roman" w:cs="Times New Roman"/>
                <w:kern w:val="0"/>
                <w:lang w:eastAsia="hr-HR" w:bidi="ar-SA"/>
              </w:rPr>
              <w:t xml:space="preserve">je </w:t>
            </w:r>
            <w:r w:rsidRPr="00665280" w:rsidR="00984090">
              <w:rPr>
                <w:rFonts w:eastAsia="Times New Roman" w:cs="Times New Roman"/>
                <w:kern w:val="0"/>
                <w:lang w:eastAsia="hr-HR" w:bidi="ar-SA"/>
              </w:rPr>
              <w:t>ostvar</w:t>
            </w:r>
            <w:r w:rsidRPr="00665280" w:rsidR="00CA2FFE">
              <w:rPr>
                <w:rFonts w:eastAsia="Times New Roman" w:cs="Times New Roman"/>
                <w:kern w:val="0"/>
                <w:lang w:eastAsia="hr-HR" w:bidi="ar-SA"/>
              </w:rPr>
              <w:t>io</w:t>
            </w:r>
            <w:r w:rsidRPr="00665280" w:rsidR="00984090">
              <w:rPr>
                <w:rFonts w:eastAsia="Times New Roman" w:cs="Times New Roman"/>
                <w:kern w:val="0"/>
                <w:lang w:eastAsia="hr-HR" w:bidi="ar-SA"/>
              </w:rPr>
              <w:t xml:space="preserve"> suradnju.</w:t>
            </w:r>
          </w:p>
        </w:tc>
      </w:tr>
      <w:tr w:rsidRPr="0058502B" w:rsidR="008F4363" w:rsidTr="005F3499" w14:paraId="6D21F25F"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hideMark/>
          </w:tcPr>
          <w:p w:rsidRPr="008E675E" w:rsidR="008F4363" w:rsidP="008F4363" w:rsidRDefault="008F4363" w14:paraId="0BB57457" w14:textId="4F1533CB">
            <w:pPr>
              <w:widowControl/>
              <w:suppressAutoHyphens w:val="0"/>
              <w:textAlignment w:val="baseline"/>
              <w:rPr>
                <w:rFonts w:eastAsia="Times New Roman" w:cs="Times New Roman"/>
                <w:kern w:val="0"/>
                <w:lang w:eastAsia="hr-HR" w:bidi="ar-SA"/>
              </w:rPr>
            </w:pPr>
            <w:r w:rsidRPr="0578CBA1">
              <w:rPr>
                <w:b/>
              </w:rPr>
              <w:t xml:space="preserve"> Početno stanje i preduvjeti</w:t>
            </w:r>
          </w:p>
        </w:tc>
        <w:tc>
          <w:tcPr>
            <w:tcW w:w="4997" w:type="dxa"/>
            <w:tcBorders>
              <w:top w:val="single" w:color="auto" w:sz="6" w:space="0"/>
              <w:left w:val="single" w:color="auto" w:sz="6" w:space="0"/>
              <w:bottom w:val="single" w:color="auto" w:sz="6" w:space="0"/>
              <w:right w:val="single" w:color="auto" w:sz="6" w:space="0"/>
            </w:tcBorders>
            <w:vAlign w:val="center"/>
            <w:hideMark/>
          </w:tcPr>
          <w:p w:rsidRPr="008E675E" w:rsidR="008F4363" w:rsidP="00984090" w:rsidRDefault="008F4363" w14:paraId="73AA739B" w14:textId="74EA3CF1">
            <w:pPr>
              <w:widowControl/>
              <w:suppressAutoHyphens w:val="0"/>
              <w:textAlignment w:val="baseline"/>
              <w:rPr>
                <w:rFonts w:eastAsia="Times New Roman" w:cs="Times New Roman"/>
                <w:kern w:val="0"/>
                <w:lang w:eastAsia="hr-HR" w:bidi="ar-SA"/>
              </w:rPr>
            </w:pPr>
            <w:r w:rsidRPr="008E675E">
              <w:rPr>
                <w:rFonts w:eastAsia="Times New Roman" w:cs="Times New Roman"/>
                <w:kern w:val="0"/>
                <w:lang w:eastAsia="hr-HR" w:bidi="ar-SA"/>
              </w:rPr>
              <w:t xml:space="preserve"> </w:t>
            </w:r>
            <w:r w:rsidRPr="008E675E" w:rsidR="00665280">
              <w:rPr>
                <w:rFonts w:eastAsia="Times New Roman" w:cs="Times New Roman"/>
                <w:kern w:val="0"/>
                <w:lang w:eastAsia="hr-HR" w:bidi="ar-SA"/>
              </w:rPr>
              <w:t>K</w:t>
            </w:r>
            <w:r w:rsidRPr="008E675E" w:rsidR="00984090">
              <w:rPr>
                <w:rFonts w:eastAsia="Times New Roman" w:cs="Times New Roman"/>
                <w:kern w:val="0"/>
                <w:lang w:eastAsia="hr-HR" w:bidi="ar-SA"/>
              </w:rPr>
              <w:t xml:space="preserve">upac </w:t>
            </w:r>
            <w:r w:rsidRPr="008E675E" w:rsidR="00665280">
              <w:rPr>
                <w:rFonts w:eastAsia="Times New Roman" w:cs="Times New Roman"/>
                <w:kern w:val="0"/>
                <w:lang w:eastAsia="hr-HR" w:bidi="ar-SA"/>
              </w:rPr>
              <w:t xml:space="preserve">je </w:t>
            </w:r>
            <w:r w:rsidRPr="008E675E" w:rsidR="00984090">
              <w:rPr>
                <w:rFonts w:eastAsia="Times New Roman" w:cs="Times New Roman"/>
                <w:kern w:val="0"/>
                <w:lang w:eastAsia="hr-HR" w:bidi="ar-SA"/>
              </w:rPr>
              <w:t>sudjelovali u aukciji.</w:t>
            </w:r>
          </w:p>
        </w:tc>
      </w:tr>
      <w:tr w:rsidRPr="0058502B" w:rsidR="002F1A75" w:rsidTr="005F3499" w14:paraId="4CD5C5C3"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hideMark/>
          </w:tcPr>
          <w:p w:rsidRPr="008E675E" w:rsidR="002F1A75" w:rsidP="000A69D8" w:rsidRDefault="009F1AEB" w14:paraId="4A5C2A76" w14:textId="492A7AAA">
            <w:pPr>
              <w:widowControl/>
              <w:suppressAutoHyphens w:val="0"/>
              <w:textAlignment w:val="baseline"/>
              <w:rPr>
                <w:rFonts w:eastAsia="Times New Roman" w:cs="Times New Roman"/>
                <w:kern w:val="0"/>
                <w:sz w:val="18"/>
                <w:szCs w:val="18"/>
                <w:lang w:eastAsia="hr-HR" w:bidi="ar-SA"/>
              </w:rPr>
            </w:pPr>
            <w:r w:rsidRPr="008E675E">
              <w:rPr>
                <w:rFonts w:eastAsia="Times New Roman" w:cs="Times New Roman"/>
                <w:b/>
                <w:bCs/>
                <w:kern w:val="0"/>
                <w:lang w:eastAsia="hr-HR" w:bidi="ar-SA"/>
              </w:rPr>
              <w:t>Tijek aktivnosti:</w:t>
            </w:r>
          </w:p>
        </w:tc>
      </w:tr>
      <w:tr w:rsidRPr="0058502B" w:rsidR="002F1A75" w:rsidTr="005F3499" w14:paraId="6EBA0FAD"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vAlign w:val="center"/>
            <w:hideMark/>
          </w:tcPr>
          <w:p w:rsidRPr="008E675E" w:rsidR="002F1A75" w:rsidP="000A69D8" w:rsidRDefault="002F1A75" w14:paraId="40109BF6" w14:textId="5930D453">
            <w:pPr>
              <w:widowControl/>
              <w:suppressAutoHyphens w:val="0"/>
              <w:ind w:left="915" w:hanging="915"/>
              <w:textAlignment w:val="baseline"/>
              <w:rPr>
                <w:rFonts w:eastAsia="Times New Roman" w:cs="Times New Roman"/>
                <w:kern w:val="0"/>
                <w:sz w:val="18"/>
                <w:szCs w:val="18"/>
                <w:lang w:eastAsia="hr-HR" w:bidi="ar-SA"/>
              </w:rPr>
            </w:pPr>
            <w:r w:rsidRPr="008E675E">
              <w:rPr>
                <w:rFonts w:eastAsia="Times New Roman" w:cs="Times New Roman"/>
                <w:kern w:val="0"/>
                <w:lang w:eastAsia="hr-HR" w:bidi="ar-SA"/>
              </w:rPr>
              <w:t xml:space="preserve">1. korak: Pristup </w:t>
            </w:r>
            <w:r w:rsidRPr="008E675E" w:rsidR="00984090">
              <w:rPr>
                <w:rFonts w:eastAsia="Times New Roman" w:cs="Times New Roman"/>
                <w:kern w:val="0"/>
                <w:lang w:eastAsia="hr-HR" w:bidi="ar-SA"/>
              </w:rPr>
              <w:t>kupca</w:t>
            </w:r>
            <w:r w:rsidRPr="008E675E">
              <w:rPr>
                <w:rFonts w:eastAsia="Times New Roman" w:cs="Times New Roman"/>
                <w:kern w:val="0"/>
                <w:lang w:eastAsia="hr-HR" w:bidi="ar-SA"/>
              </w:rPr>
              <w:t xml:space="preserve"> sustavu kroz web</w:t>
            </w:r>
            <w:r w:rsidRPr="008E675E" w:rsidR="00BE0BB9">
              <w:rPr>
                <w:rFonts w:eastAsia="Times New Roman" w:cs="Times New Roman"/>
                <w:kern w:val="0"/>
                <w:lang w:eastAsia="hr-HR" w:bidi="ar-SA"/>
              </w:rPr>
              <w:t xml:space="preserve">  </w:t>
            </w:r>
            <w:r w:rsidRPr="008E675E">
              <w:rPr>
                <w:rFonts w:eastAsia="Times New Roman" w:cs="Times New Roman"/>
                <w:kern w:val="0"/>
                <w:lang w:eastAsia="hr-HR" w:bidi="ar-SA"/>
              </w:rPr>
              <w:t>aplikaciju, prikaz početnog zaslona aplikacije</w:t>
            </w:r>
          </w:p>
          <w:p w:rsidRPr="008E675E" w:rsidR="002F1A75" w:rsidP="000A69D8" w:rsidRDefault="00665280" w14:paraId="1239EBC1" w14:textId="13C35BB8">
            <w:pPr>
              <w:widowControl/>
              <w:suppressAutoHyphens w:val="0"/>
              <w:ind w:left="915" w:hanging="915"/>
              <w:textAlignment w:val="baseline"/>
              <w:rPr>
                <w:rFonts w:eastAsia="Times New Roman" w:cs="Times New Roman"/>
                <w:kern w:val="0"/>
                <w:lang w:eastAsia="hr-HR" w:bidi="ar-SA"/>
              </w:rPr>
            </w:pPr>
            <w:r w:rsidRPr="008E675E">
              <w:rPr>
                <w:rFonts w:eastAsia="Times New Roman" w:cs="Times New Roman"/>
                <w:kern w:val="0"/>
                <w:lang w:eastAsia="hr-HR" w:bidi="ar-SA"/>
              </w:rPr>
              <w:t>2.</w:t>
            </w:r>
            <w:r w:rsidRPr="008E675E" w:rsidR="002F1A75">
              <w:rPr>
                <w:rFonts w:eastAsia="Times New Roman" w:cs="Times New Roman"/>
                <w:kern w:val="0"/>
                <w:lang w:eastAsia="hr-HR" w:bidi="ar-SA"/>
              </w:rPr>
              <w:t xml:space="preserve">korak: </w:t>
            </w:r>
            <w:r w:rsidRPr="008E675E">
              <w:rPr>
                <w:rFonts w:eastAsia="Times New Roman" w:cs="Times New Roman"/>
                <w:kern w:val="0"/>
                <w:lang w:eastAsia="hr-HR" w:bidi="ar-SA"/>
              </w:rPr>
              <w:t xml:space="preserve">Odabir opcije </w:t>
            </w:r>
            <w:r w:rsidRPr="008E675E" w:rsidR="006A4A51">
              <w:rPr>
                <w:rFonts w:eastAsia="Times New Roman" w:cs="Times New Roman"/>
                <w:kern w:val="0"/>
                <w:lang w:eastAsia="hr-HR" w:bidi="ar-SA"/>
              </w:rPr>
              <w:t>ostavljanja ocjene i recenzije</w:t>
            </w:r>
          </w:p>
          <w:p w:rsidRPr="008E675E" w:rsidR="002F1A75" w:rsidP="000A69D8" w:rsidRDefault="002F1A75" w14:paraId="5316191D" w14:textId="3A6CC4A7">
            <w:pPr>
              <w:widowControl/>
              <w:suppressAutoHyphens w:val="0"/>
              <w:ind w:left="915" w:hanging="915"/>
              <w:textAlignment w:val="baseline"/>
              <w:rPr>
                <w:rFonts w:eastAsia="Times New Roman" w:cs="Times New Roman"/>
                <w:kern w:val="0"/>
                <w:lang w:eastAsia="hr-HR" w:bidi="ar-SA"/>
              </w:rPr>
            </w:pPr>
            <w:r w:rsidRPr="008E675E">
              <w:rPr>
                <w:rFonts w:eastAsia="Times New Roman" w:cs="Times New Roman"/>
                <w:kern w:val="0"/>
                <w:lang w:eastAsia="hr-HR" w:bidi="ar-SA"/>
              </w:rPr>
              <w:t xml:space="preserve">3. korak: </w:t>
            </w:r>
            <w:r w:rsidRPr="008E675E" w:rsidR="006A4A51">
              <w:rPr>
                <w:rFonts w:eastAsia="Times New Roman" w:cs="Times New Roman"/>
                <w:kern w:val="0"/>
                <w:lang w:eastAsia="hr-HR" w:bidi="ar-SA"/>
              </w:rPr>
              <w:t>Odabir korisnika ili sustava za ocjenjivanje</w:t>
            </w:r>
          </w:p>
          <w:p w:rsidRPr="008E675E" w:rsidR="002F1A75" w:rsidP="000A69D8" w:rsidRDefault="006A4A51" w14:paraId="11CE4AC0" w14:textId="491E1721">
            <w:pPr>
              <w:widowControl/>
              <w:suppressAutoHyphens w:val="0"/>
              <w:ind w:left="915" w:hanging="915"/>
              <w:textAlignment w:val="baseline"/>
              <w:rPr>
                <w:rFonts w:eastAsia="Times New Roman" w:cs="Times New Roman"/>
                <w:kern w:val="0"/>
                <w:lang w:eastAsia="hr-HR" w:bidi="ar-SA"/>
              </w:rPr>
            </w:pPr>
            <w:r w:rsidRPr="008E675E">
              <w:rPr>
                <w:rFonts w:eastAsia="Times New Roman" w:cs="Times New Roman"/>
                <w:kern w:val="0"/>
                <w:lang w:eastAsia="hr-HR" w:bidi="ar-SA"/>
              </w:rPr>
              <w:t>4.</w:t>
            </w:r>
            <w:r w:rsidRPr="008E675E" w:rsidR="008E675E">
              <w:rPr>
                <w:rFonts w:eastAsia="Times New Roman" w:cs="Times New Roman"/>
                <w:kern w:val="0"/>
                <w:lang w:eastAsia="hr-HR" w:bidi="ar-SA"/>
              </w:rPr>
              <w:t xml:space="preserve"> </w:t>
            </w:r>
            <w:r w:rsidRPr="008E675E" w:rsidR="002F1A75">
              <w:rPr>
                <w:rFonts w:eastAsia="Times New Roman" w:cs="Times New Roman"/>
                <w:kern w:val="0"/>
                <w:lang w:eastAsia="hr-HR" w:bidi="ar-SA"/>
              </w:rPr>
              <w:t xml:space="preserve">korak: </w:t>
            </w:r>
            <w:r w:rsidRPr="008E675E">
              <w:rPr>
                <w:rFonts w:eastAsia="Times New Roman" w:cs="Times New Roman"/>
                <w:kern w:val="0"/>
                <w:lang w:eastAsia="hr-HR" w:bidi="ar-SA"/>
              </w:rPr>
              <w:t>Unos brojčane ocjene od 1 do 5</w:t>
            </w:r>
          </w:p>
          <w:p w:rsidRPr="008E675E" w:rsidR="002F1A75" w:rsidP="000A69D8" w:rsidRDefault="008E675E" w14:paraId="321659BA" w14:textId="53002F29">
            <w:pPr>
              <w:widowControl/>
              <w:suppressAutoHyphens w:val="0"/>
              <w:ind w:left="915" w:hanging="915"/>
              <w:textAlignment w:val="baseline"/>
              <w:rPr>
                <w:rFonts w:eastAsia="Times New Roman" w:cs="Times New Roman"/>
                <w:kern w:val="0"/>
                <w:lang w:eastAsia="hr-HR" w:bidi="ar-SA"/>
              </w:rPr>
            </w:pPr>
            <w:r w:rsidRPr="008E675E">
              <w:rPr>
                <w:rFonts w:eastAsia="Times New Roman" w:cs="Times New Roman"/>
                <w:kern w:val="0"/>
                <w:lang w:eastAsia="hr-HR" w:bidi="ar-SA"/>
              </w:rPr>
              <w:t xml:space="preserve">5. </w:t>
            </w:r>
            <w:r w:rsidRPr="008E675E" w:rsidR="002F1A75">
              <w:rPr>
                <w:rFonts w:eastAsia="Times New Roman" w:cs="Times New Roman"/>
                <w:kern w:val="0"/>
                <w:lang w:eastAsia="hr-HR" w:bidi="ar-SA"/>
              </w:rPr>
              <w:t xml:space="preserve">korak: </w:t>
            </w:r>
            <w:r w:rsidRPr="008E675E" w:rsidR="006A4A51">
              <w:rPr>
                <w:rFonts w:eastAsia="Times New Roman" w:cs="Times New Roman"/>
                <w:kern w:val="0"/>
                <w:lang w:eastAsia="hr-HR" w:bidi="ar-SA"/>
              </w:rPr>
              <w:t>Unos teksta recenzije</w:t>
            </w:r>
          </w:p>
          <w:p w:rsidRPr="008E675E" w:rsidR="002F1A75" w:rsidP="006A4A51" w:rsidRDefault="008E675E" w14:paraId="3F81B99A" w14:textId="7DBFFFBF">
            <w:pPr>
              <w:widowControl/>
              <w:suppressAutoHyphens w:val="0"/>
              <w:ind w:left="915" w:hanging="915"/>
              <w:textAlignment w:val="baseline"/>
              <w:rPr>
                <w:rFonts w:eastAsia="Times New Roman" w:cs="Times New Roman"/>
                <w:kern w:val="0"/>
                <w:lang w:eastAsia="hr-HR" w:bidi="ar-SA"/>
              </w:rPr>
            </w:pPr>
            <w:r w:rsidRPr="008E675E">
              <w:rPr>
                <w:rFonts w:eastAsia="Times New Roman" w:cs="Times New Roman"/>
                <w:kern w:val="0"/>
                <w:lang w:eastAsia="hr-HR" w:bidi="ar-SA"/>
              </w:rPr>
              <w:t xml:space="preserve">6. </w:t>
            </w:r>
            <w:r w:rsidRPr="008E675E" w:rsidR="002F1A75">
              <w:rPr>
                <w:rFonts w:eastAsia="Times New Roman" w:cs="Times New Roman"/>
                <w:kern w:val="0"/>
                <w:lang w:eastAsia="hr-HR" w:bidi="ar-SA"/>
              </w:rPr>
              <w:t xml:space="preserve">korak: </w:t>
            </w:r>
            <w:r w:rsidRPr="008E675E" w:rsidR="006A4A51">
              <w:rPr>
                <w:rFonts w:eastAsia="Times New Roman" w:cs="Times New Roman"/>
                <w:kern w:val="0"/>
                <w:lang w:eastAsia="hr-HR" w:bidi="ar-SA"/>
              </w:rPr>
              <w:t>Potvrda unesene recenzije</w:t>
            </w:r>
          </w:p>
        </w:tc>
      </w:tr>
      <w:tr w:rsidRPr="0058502B" w:rsidR="002F1A75" w:rsidTr="005F3499" w14:paraId="3A7BC7A6"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tcPr>
          <w:p w:rsidRPr="008E675E" w:rsidR="002F1A75" w:rsidP="000A69D8" w:rsidRDefault="002F1A75" w14:paraId="72F84BAB" w14:textId="77777777">
            <w:pPr>
              <w:widowControl/>
              <w:suppressAutoHyphens w:val="0"/>
              <w:textAlignment w:val="baseline"/>
              <w:rPr>
                <w:rFonts w:eastAsia="Times New Roman" w:cs="Times New Roman"/>
                <w:b/>
                <w:bCs/>
                <w:kern w:val="0"/>
                <w:lang w:eastAsia="hr-HR" w:bidi="ar-SA"/>
              </w:rPr>
            </w:pPr>
            <w:r w:rsidRPr="008E675E">
              <w:rPr>
                <w:rFonts w:eastAsia="Times New Roman" w:cs="Times New Roman"/>
                <w:b/>
                <w:bCs/>
                <w:kern w:val="0"/>
                <w:lang w:eastAsia="hr-HR" w:bidi="ar-SA"/>
              </w:rPr>
              <w:t xml:space="preserve"> Alternativni tijek:</w:t>
            </w:r>
          </w:p>
        </w:tc>
      </w:tr>
      <w:tr w:rsidRPr="0058502B" w:rsidR="002F1A75" w:rsidTr="005F3499" w14:paraId="53FC5676"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vAlign w:val="center"/>
          </w:tcPr>
          <w:p w:rsidRPr="008E675E" w:rsidR="002F1A75" w:rsidP="000A69D8" w:rsidRDefault="002F1A75" w14:paraId="39A6EDC4" w14:textId="77777777">
            <w:pPr>
              <w:widowControl/>
              <w:suppressAutoHyphens w:val="0"/>
              <w:textAlignment w:val="baseline"/>
              <w:rPr>
                <w:rFonts w:eastAsia="Times New Roman" w:cs="Times New Roman"/>
                <w:kern w:val="0"/>
                <w:lang w:eastAsia="hr-HR" w:bidi="ar-SA"/>
              </w:rPr>
            </w:pPr>
            <w:r w:rsidRPr="008E675E">
              <w:rPr>
                <w:rFonts w:eastAsia="Times New Roman" w:cs="Times New Roman"/>
                <w:kern w:val="0"/>
                <w:lang w:eastAsia="hr-HR" w:bidi="ar-SA"/>
              </w:rPr>
              <w:t>Ako ne radi konekcija s bazom – prikazuje se odgovarajuća obavijest</w:t>
            </w:r>
          </w:p>
        </w:tc>
      </w:tr>
      <w:tr w:rsidRPr="0058502B" w:rsidR="002F1A75" w:rsidTr="005F3499" w14:paraId="66F27E0F"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hideMark/>
          </w:tcPr>
          <w:p w:rsidRPr="008E675E" w:rsidR="002F1A75" w:rsidP="000A69D8" w:rsidRDefault="002F1A75" w14:paraId="128DDA0A" w14:textId="74C601A8">
            <w:pPr>
              <w:widowControl/>
              <w:suppressAutoHyphens w:val="0"/>
              <w:textAlignment w:val="baseline"/>
              <w:rPr>
                <w:rFonts w:eastAsia="Times New Roman" w:cs="Times New Roman"/>
                <w:kern w:val="0"/>
                <w:sz w:val="18"/>
                <w:szCs w:val="18"/>
                <w:lang w:eastAsia="hr-HR" w:bidi="ar-SA"/>
              </w:rPr>
            </w:pPr>
            <w:r w:rsidRPr="008E675E">
              <w:rPr>
                <w:rFonts w:eastAsia="Times New Roman" w:cs="Times New Roman"/>
                <w:b/>
                <w:bCs/>
                <w:kern w:val="0"/>
                <w:lang w:eastAsia="hr-HR" w:bidi="ar-SA"/>
              </w:rPr>
              <w:t xml:space="preserve"> Preduvjeti za daljnji tijek:</w:t>
            </w:r>
          </w:p>
        </w:tc>
      </w:tr>
      <w:tr w:rsidRPr="0058502B" w:rsidR="002F1A75" w:rsidTr="005F3499" w14:paraId="23A5042D" w14:textId="77777777">
        <w:trPr>
          <w:trHeight w:val="676"/>
        </w:trPr>
        <w:tc>
          <w:tcPr>
            <w:tcW w:w="6796" w:type="dxa"/>
            <w:gridSpan w:val="2"/>
            <w:tcBorders>
              <w:top w:val="single" w:color="auto" w:sz="6" w:space="0"/>
              <w:left w:val="single" w:color="auto" w:sz="6" w:space="0"/>
              <w:bottom w:val="single" w:color="auto" w:sz="6" w:space="0"/>
              <w:right w:val="single" w:color="auto" w:sz="6" w:space="0"/>
            </w:tcBorders>
            <w:vAlign w:val="center"/>
            <w:hideMark/>
          </w:tcPr>
          <w:p w:rsidRPr="008E675E" w:rsidR="002F1A75" w:rsidP="000A69D8" w:rsidRDefault="008E675E" w14:paraId="3ABB4A13" w14:textId="77777777">
            <w:pPr>
              <w:widowControl/>
              <w:suppressAutoHyphens w:val="0"/>
              <w:textAlignment w:val="baseline"/>
              <w:rPr>
                <w:rFonts w:eastAsia="Times New Roman" w:cs="Times New Roman"/>
                <w:kern w:val="0"/>
                <w:lang w:eastAsia="hr-HR" w:bidi="ar-SA"/>
              </w:rPr>
            </w:pPr>
            <w:r w:rsidRPr="008E675E">
              <w:rPr>
                <w:rFonts w:eastAsia="Times New Roman" w:cs="Times New Roman"/>
                <w:kern w:val="0"/>
                <w:lang w:eastAsia="hr-HR" w:bidi="ar-SA"/>
              </w:rPr>
              <w:t>Korisnici mogu provjeriti ocjene drugih korisnika.</w:t>
            </w:r>
          </w:p>
          <w:p w:rsidRPr="008E675E" w:rsidR="008E675E" w:rsidP="000A69D8" w:rsidRDefault="008E675E" w14:paraId="7DDB7089" w14:textId="77777777">
            <w:pPr>
              <w:widowControl/>
              <w:suppressAutoHyphens w:val="0"/>
              <w:textAlignment w:val="baseline"/>
              <w:rPr>
                <w:rFonts w:eastAsia="Times New Roman" w:cs="Times New Roman"/>
                <w:kern w:val="0"/>
                <w:lang w:eastAsia="hr-HR" w:bidi="ar-SA"/>
              </w:rPr>
            </w:pPr>
            <w:r w:rsidRPr="008E675E">
              <w:rPr>
                <w:rFonts w:eastAsia="Times New Roman" w:cs="Times New Roman"/>
                <w:kern w:val="0"/>
                <w:lang w:eastAsia="hr-HR" w:bidi="ar-SA"/>
              </w:rPr>
              <w:t>Korisnici mogu provjeriti ocjene sustava.</w:t>
            </w:r>
          </w:p>
          <w:p w:rsidRPr="008E675E" w:rsidR="008E675E" w:rsidP="000A69D8" w:rsidRDefault="008E675E" w14:paraId="283F68D2" w14:textId="722DD71E">
            <w:pPr>
              <w:widowControl/>
              <w:suppressAutoHyphens w:val="0"/>
              <w:textAlignment w:val="baseline"/>
              <w:rPr>
                <w:rFonts w:eastAsia="Times New Roman" w:cs="Times New Roman"/>
                <w:kern w:val="0"/>
                <w:lang w:eastAsia="hr-HR" w:bidi="ar-SA"/>
              </w:rPr>
            </w:pPr>
            <w:r w:rsidRPr="008E675E">
              <w:rPr>
                <w:rFonts w:eastAsia="Times New Roman" w:cs="Times New Roman"/>
                <w:kern w:val="0"/>
                <w:lang w:eastAsia="hr-HR" w:bidi="ar-SA"/>
              </w:rPr>
              <w:t xml:space="preserve">Korisnici mogu provjeriti iskustva drugih korisnika. </w:t>
            </w:r>
          </w:p>
        </w:tc>
      </w:tr>
    </w:tbl>
    <w:p w:rsidR="00596867" w:rsidP="00596867" w:rsidRDefault="00596867" w14:paraId="5BE5E0DF" w14:textId="3030F213">
      <w:pPr>
        <w:pStyle w:val="Style1"/>
        <w:rPr>
          <w:highlight w:val="yellow"/>
        </w:rPr>
      </w:pPr>
    </w:p>
    <w:p w:rsidR="00E05057" w:rsidP="00596867" w:rsidRDefault="00E05057" w14:paraId="5779F386" w14:textId="77777777">
      <w:pPr>
        <w:pStyle w:val="Style1"/>
        <w:rPr>
          <w:highlight w:val="yellow"/>
        </w:rPr>
      </w:pPr>
    </w:p>
    <w:p w:rsidR="00E05057" w:rsidP="00596867" w:rsidRDefault="00E05057" w14:paraId="5C83CD25" w14:textId="77777777">
      <w:pPr>
        <w:pStyle w:val="Style1"/>
        <w:rPr>
          <w:highlight w:val="yellow"/>
        </w:rPr>
      </w:pPr>
    </w:p>
    <w:p w:rsidR="00E05057" w:rsidP="00596867" w:rsidRDefault="00E05057" w14:paraId="1117BC24" w14:textId="77777777">
      <w:pPr>
        <w:pStyle w:val="Style1"/>
        <w:rPr>
          <w:highlight w:val="yellow"/>
        </w:rPr>
      </w:pPr>
    </w:p>
    <w:p w:rsidR="00E05057" w:rsidP="00596867" w:rsidRDefault="00E05057" w14:paraId="57349BED" w14:textId="77777777">
      <w:pPr>
        <w:pStyle w:val="Style1"/>
        <w:rPr>
          <w:highlight w:val="yellow"/>
        </w:rPr>
      </w:pPr>
    </w:p>
    <w:p w:rsidR="00E05057" w:rsidP="00E05057" w:rsidRDefault="00E05057" w14:paraId="20B71D8C" w14:textId="7B4159ED">
      <w:pPr>
        <w:pStyle w:val="Style1"/>
        <w:jc w:val="center"/>
        <w:rPr>
          <w:highlight w:val="yellow"/>
        </w:rPr>
      </w:pPr>
      <w:r>
        <w:rPr>
          <w:noProof/>
        </w:rPr>
        <w:drawing>
          <wp:inline distT="0" distB="0" distL="0" distR="0" wp14:anchorId="1523CED0" wp14:editId="18A62F9C">
            <wp:extent cx="3867150" cy="5133975"/>
            <wp:effectExtent l="0" t="0" r="0" b="9525"/>
            <wp:docPr id="19149146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14622" name="Picture 1914914622"/>
                    <pic:cNvPicPr/>
                  </pic:nvPicPr>
                  <pic:blipFill>
                    <a:blip r:embed="rId91">
                      <a:extLst>
                        <a:ext uri="{28A0092B-C50C-407E-A947-70E740481C1C}">
                          <a14:useLocalDpi xmlns:a14="http://schemas.microsoft.com/office/drawing/2010/main" val="0"/>
                        </a:ext>
                      </a:extLst>
                    </a:blip>
                    <a:stretch>
                      <a:fillRect/>
                    </a:stretch>
                  </pic:blipFill>
                  <pic:spPr>
                    <a:xfrm>
                      <a:off x="0" y="0"/>
                      <a:ext cx="3867150" cy="5133975"/>
                    </a:xfrm>
                    <a:prstGeom prst="rect">
                      <a:avLst/>
                    </a:prstGeom>
                  </pic:spPr>
                </pic:pic>
              </a:graphicData>
            </a:graphic>
          </wp:inline>
        </w:drawing>
      </w:r>
    </w:p>
    <w:p w:rsidR="005F3499" w:rsidRDefault="005F3499" w14:paraId="1ACE4928" w14:textId="77777777">
      <w:r>
        <w:br w:type="page"/>
      </w:r>
    </w:p>
    <w:tbl>
      <w:tblPr>
        <w:tblW w:w="679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99"/>
        <w:gridCol w:w="4997"/>
      </w:tblGrid>
      <w:tr w:rsidRPr="0058502B" w:rsidR="009D13D1" w:rsidTr="005F3499" w14:paraId="3BAEED7D"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hideMark/>
          </w:tcPr>
          <w:p w:rsidRPr="0068475F" w:rsidR="009D13D1" w:rsidRDefault="009D13D1" w14:paraId="07BB68C4" w14:textId="418EB54E">
            <w:pPr>
              <w:widowControl/>
              <w:suppressAutoHyphens w:val="0"/>
              <w:textAlignment w:val="baseline"/>
              <w:rPr>
                <w:rFonts w:eastAsia="Times New Roman" w:cs="Times New Roman"/>
                <w:kern w:val="0"/>
                <w:sz w:val="18"/>
                <w:szCs w:val="18"/>
                <w:lang w:eastAsia="hr-HR" w:bidi="ar-SA"/>
              </w:rPr>
            </w:pPr>
            <w:r w:rsidRPr="0068475F">
              <w:rPr>
                <w:rFonts w:eastAsia="Times New Roman" w:cs="Times New Roman"/>
                <w:b/>
                <w:bCs/>
                <w:kern w:val="0"/>
                <w:lang w:eastAsia="hr-HR" w:bidi="ar-SA"/>
              </w:rPr>
              <w:t xml:space="preserve">UC </w:t>
            </w:r>
            <w:r w:rsidRPr="0068475F" w:rsidR="00751DE7">
              <w:rPr>
                <w:rFonts w:eastAsia="Times New Roman" w:cs="Times New Roman"/>
                <w:b/>
                <w:bCs/>
                <w:kern w:val="0"/>
                <w:lang w:eastAsia="hr-HR" w:bidi="ar-SA"/>
              </w:rPr>
              <w:t>4</w:t>
            </w:r>
            <w:r w:rsidRPr="0068475F">
              <w:rPr>
                <w:rFonts w:eastAsia="Times New Roman" w:cs="Times New Roman"/>
                <w:b/>
                <w:bCs/>
                <w:kern w:val="0"/>
                <w:lang w:eastAsia="hr-HR" w:bidi="ar-SA"/>
              </w:rPr>
              <w:t>.</w:t>
            </w:r>
            <w:r w:rsidRPr="0068475F" w:rsidR="00751DE7">
              <w:rPr>
                <w:rFonts w:eastAsia="Times New Roman" w:cs="Times New Roman"/>
                <w:b/>
                <w:bCs/>
                <w:kern w:val="0"/>
                <w:lang w:eastAsia="hr-HR" w:bidi="ar-SA"/>
              </w:rPr>
              <w:t>1</w:t>
            </w:r>
            <w:r w:rsidRPr="0068475F">
              <w:rPr>
                <w:rFonts w:eastAsia="Times New Roman" w:cs="Times New Roman"/>
                <w:b/>
                <w:bCs/>
                <w:kern w:val="0"/>
                <w:lang w:eastAsia="hr-HR" w:bidi="ar-SA"/>
              </w:rPr>
              <w:t>.</w:t>
            </w:r>
          </w:p>
        </w:tc>
      </w:tr>
      <w:tr w:rsidRPr="0058502B" w:rsidR="009D13D1" w:rsidTr="005F3499" w14:paraId="3CAC13E5"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hideMark/>
          </w:tcPr>
          <w:p w:rsidRPr="00F26F53" w:rsidR="009D13D1" w:rsidRDefault="009D13D1" w14:paraId="40D9966C" w14:textId="77777777">
            <w:pPr>
              <w:widowControl/>
              <w:suppressAutoHyphens w:val="0"/>
              <w:textAlignment w:val="baseline"/>
              <w:rPr>
                <w:rFonts w:eastAsia="Times New Roman" w:cs="Times New Roman"/>
                <w:kern w:val="0"/>
                <w:sz w:val="18"/>
                <w:szCs w:val="18"/>
                <w:lang w:eastAsia="hr-HR" w:bidi="ar-SA"/>
              </w:rPr>
            </w:pPr>
            <w:r w:rsidRPr="0578CBA1">
              <w:rPr>
                <w:b/>
              </w:rPr>
              <w:t xml:space="preserve"> Naslov</w:t>
            </w:r>
          </w:p>
        </w:tc>
        <w:tc>
          <w:tcPr>
            <w:tcW w:w="4997" w:type="dxa"/>
            <w:tcBorders>
              <w:top w:val="nil"/>
              <w:left w:val="single" w:color="auto" w:sz="6" w:space="0"/>
              <w:bottom w:val="single" w:color="auto" w:sz="6" w:space="0"/>
              <w:right w:val="single" w:color="auto" w:sz="6" w:space="0"/>
            </w:tcBorders>
            <w:vAlign w:val="center"/>
            <w:hideMark/>
          </w:tcPr>
          <w:p w:rsidRPr="00F26F53" w:rsidR="009D13D1" w:rsidRDefault="009D13D1" w14:paraId="766C880B" w14:textId="2499B92A">
            <w:pPr>
              <w:widowControl/>
              <w:suppressAutoHyphens w:val="0"/>
              <w:textAlignment w:val="baseline"/>
              <w:rPr>
                <w:rFonts w:eastAsia="Times New Roman" w:cs="Times New Roman"/>
                <w:kern w:val="0"/>
                <w:sz w:val="18"/>
                <w:szCs w:val="18"/>
                <w:lang w:eastAsia="hr-HR" w:bidi="ar-SA"/>
              </w:rPr>
            </w:pPr>
            <w:r w:rsidRPr="00F26F53">
              <w:rPr>
                <w:rFonts w:eastAsia="Times New Roman" w:cs="Times New Roman"/>
                <w:kern w:val="0"/>
                <w:lang w:eastAsia="hr-HR" w:bidi="ar-SA"/>
              </w:rPr>
              <w:t xml:space="preserve"> </w:t>
            </w:r>
            <w:r w:rsidRPr="00F26F53" w:rsidR="0068475F">
              <w:rPr>
                <w:rFonts w:eastAsia="Times New Roman" w:cs="Times New Roman"/>
                <w:kern w:val="0"/>
                <w:lang w:eastAsia="hr-HR" w:bidi="ar-SA"/>
              </w:rPr>
              <w:t>Procjenjivanje artefakta od strane stručnog procjenitelja</w:t>
            </w:r>
          </w:p>
        </w:tc>
      </w:tr>
      <w:tr w:rsidRPr="0058502B" w:rsidR="009D13D1" w:rsidTr="005F3499" w14:paraId="719893E5"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hideMark/>
          </w:tcPr>
          <w:p w:rsidRPr="00F26F53" w:rsidR="009D13D1" w:rsidRDefault="009D13D1" w14:paraId="30840272" w14:textId="77777777">
            <w:pPr>
              <w:widowControl/>
              <w:suppressAutoHyphens w:val="0"/>
              <w:textAlignment w:val="baseline"/>
              <w:rPr>
                <w:rFonts w:eastAsia="Times New Roman" w:cs="Times New Roman"/>
                <w:kern w:val="0"/>
                <w:sz w:val="18"/>
                <w:szCs w:val="18"/>
                <w:lang w:eastAsia="hr-HR" w:bidi="ar-SA"/>
              </w:rPr>
            </w:pPr>
            <w:r w:rsidRPr="0578CBA1">
              <w:rPr>
                <w:b/>
              </w:rPr>
              <w:t xml:space="preserve"> Akteri</w:t>
            </w:r>
          </w:p>
        </w:tc>
        <w:tc>
          <w:tcPr>
            <w:tcW w:w="4997" w:type="dxa"/>
            <w:tcBorders>
              <w:top w:val="single" w:color="auto" w:sz="6" w:space="0"/>
              <w:left w:val="single" w:color="auto" w:sz="6" w:space="0"/>
              <w:bottom w:val="single" w:color="auto" w:sz="6" w:space="0"/>
              <w:right w:val="single" w:color="auto" w:sz="6" w:space="0"/>
            </w:tcBorders>
            <w:vAlign w:val="center"/>
            <w:hideMark/>
          </w:tcPr>
          <w:p w:rsidRPr="00F26F53" w:rsidR="009D13D1" w:rsidRDefault="009D13D1" w14:paraId="535EA97A" w14:textId="50029651">
            <w:pPr>
              <w:widowControl/>
              <w:suppressAutoHyphens w:val="0"/>
              <w:textAlignment w:val="baseline"/>
              <w:rPr>
                <w:rFonts w:eastAsia="Times New Roman" w:cs="Times New Roman"/>
                <w:kern w:val="0"/>
                <w:sz w:val="18"/>
                <w:szCs w:val="18"/>
                <w:lang w:eastAsia="hr-HR" w:bidi="ar-SA"/>
              </w:rPr>
            </w:pPr>
            <w:r w:rsidRPr="00F26F53">
              <w:rPr>
                <w:rFonts w:eastAsia="Times New Roman" w:cs="Times New Roman"/>
                <w:kern w:val="0"/>
                <w:lang w:eastAsia="hr-HR" w:bidi="ar-SA"/>
              </w:rPr>
              <w:t xml:space="preserve"> </w:t>
            </w:r>
            <w:r w:rsidRPr="00F26F53" w:rsidR="00ED5FE5">
              <w:rPr>
                <w:rFonts w:eastAsia="Times New Roman" w:cs="Times New Roman"/>
                <w:kern w:val="0"/>
                <w:lang w:eastAsia="hr-HR" w:bidi="ar-SA"/>
              </w:rPr>
              <w:t>Procjenitelj</w:t>
            </w:r>
          </w:p>
        </w:tc>
      </w:tr>
      <w:tr w:rsidRPr="0058502B" w:rsidR="009D13D1" w:rsidTr="005F3499" w14:paraId="3B3829DF"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tcPr>
          <w:p w:rsidRPr="00F26F53" w:rsidR="009D13D1" w:rsidRDefault="009D13D1" w14:paraId="056EAB96" w14:textId="77777777">
            <w:pPr>
              <w:widowControl/>
              <w:suppressAutoHyphens w:val="0"/>
              <w:textAlignment w:val="baseline"/>
              <w:rPr>
                <w:rFonts w:eastAsia="Times New Roman" w:cs="Times New Roman"/>
                <w:b/>
                <w:bCs/>
                <w:kern w:val="0"/>
                <w:lang w:eastAsia="hr-HR" w:bidi="ar-SA"/>
              </w:rPr>
            </w:pPr>
            <w:r w:rsidRPr="0578CBA1">
              <w:rPr>
                <w:b/>
              </w:rPr>
              <w:t xml:space="preserve"> Opis</w:t>
            </w:r>
          </w:p>
        </w:tc>
        <w:tc>
          <w:tcPr>
            <w:tcW w:w="4997" w:type="dxa"/>
            <w:tcBorders>
              <w:top w:val="single" w:color="auto" w:sz="6" w:space="0"/>
              <w:left w:val="single" w:color="auto" w:sz="6" w:space="0"/>
              <w:bottom w:val="single" w:color="auto" w:sz="6" w:space="0"/>
              <w:right w:val="single" w:color="auto" w:sz="6" w:space="0"/>
            </w:tcBorders>
            <w:vAlign w:val="center"/>
          </w:tcPr>
          <w:p w:rsidRPr="00F26F53" w:rsidR="009D13D1" w:rsidRDefault="009D13D1" w14:paraId="01B9427B" w14:textId="254455F8">
            <w:pPr>
              <w:widowControl/>
              <w:suppressAutoHyphens w:val="0"/>
              <w:textAlignment w:val="baseline"/>
              <w:rPr>
                <w:rFonts w:eastAsia="Times New Roman" w:cs="Times New Roman"/>
                <w:kern w:val="0"/>
                <w:lang w:eastAsia="hr-HR" w:bidi="ar-SA"/>
              </w:rPr>
            </w:pPr>
            <w:r w:rsidRPr="00F26F53">
              <w:rPr>
                <w:rFonts w:eastAsia="Times New Roman" w:cs="Times New Roman"/>
                <w:kern w:val="0"/>
                <w:lang w:eastAsia="hr-HR" w:bidi="ar-SA"/>
              </w:rPr>
              <w:t xml:space="preserve"> </w:t>
            </w:r>
            <w:r w:rsidRPr="00F26F53" w:rsidR="004A78F8">
              <w:rPr>
                <w:rFonts w:eastAsia="Times New Roman" w:cs="Times New Roman"/>
                <w:kern w:val="0"/>
                <w:lang w:eastAsia="hr-HR" w:bidi="ar-SA"/>
              </w:rPr>
              <w:t xml:space="preserve">Procjenitelj dalje procjenu artefakta temeljem prikupljene dokumentacije i pregleda stanja te dostavlja administratoru kako bi s prodavateljem bila dogovorena cijena za </w:t>
            </w:r>
            <w:r w:rsidRPr="00F26F53" w:rsidR="00767AEF">
              <w:rPr>
                <w:rFonts w:eastAsia="Times New Roman" w:cs="Times New Roman"/>
                <w:kern w:val="0"/>
                <w:lang w:eastAsia="hr-HR" w:bidi="ar-SA"/>
              </w:rPr>
              <w:t>artikl</w:t>
            </w:r>
          </w:p>
        </w:tc>
      </w:tr>
      <w:tr w:rsidRPr="0058502B" w:rsidR="009D13D1" w:rsidTr="005F3499" w14:paraId="15BE8EFC"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hideMark/>
          </w:tcPr>
          <w:p w:rsidRPr="00F26F53" w:rsidR="009D13D1" w:rsidRDefault="009D13D1" w14:paraId="74AB2AE6" w14:textId="77777777">
            <w:pPr>
              <w:widowControl/>
              <w:suppressAutoHyphens w:val="0"/>
              <w:textAlignment w:val="baseline"/>
              <w:rPr>
                <w:rFonts w:eastAsia="Times New Roman" w:cs="Times New Roman"/>
                <w:kern w:val="0"/>
                <w:lang w:eastAsia="hr-HR" w:bidi="ar-SA"/>
              </w:rPr>
            </w:pPr>
            <w:r w:rsidRPr="0578CBA1">
              <w:rPr>
                <w:b/>
              </w:rPr>
              <w:t xml:space="preserve"> Početno stanje i preduvjeti</w:t>
            </w:r>
          </w:p>
        </w:tc>
        <w:tc>
          <w:tcPr>
            <w:tcW w:w="4997" w:type="dxa"/>
            <w:tcBorders>
              <w:top w:val="single" w:color="auto" w:sz="6" w:space="0"/>
              <w:left w:val="single" w:color="auto" w:sz="6" w:space="0"/>
              <w:bottom w:val="single" w:color="auto" w:sz="6" w:space="0"/>
              <w:right w:val="single" w:color="auto" w:sz="6" w:space="0"/>
            </w:tcBorders>
            <w:vAlign w:val="center"/>
            <w:hideMark/>
          </w:tcPr>
          <w:p w:rsidRPr="00F26F53" w:rsidR="009D13D1" w:rsidRDefault="009D13D1" w14:paraId="6599B70F" w14:textId="2D8214A6">
            <w:pPr>
              <w:widowControl/>
              <w:suppressAutoHyphens w:val="0"/>
              <w:textAlignment w:val="baseline"/>
              <w:rPr>
                <w:rFonts w:eastAsia="Times New Roman" w:cs="Times New Roman"/>
                <w:kern w:val="0"/>
                <w:lang w:eastAsia="hr-HR" w:bidi="ar-SA"/>
              </w:rPr>
            </w:pPr>
            <w:r w:rsidRPr="00F26F53">
              <w:rPr>
                <w:rFonts w:eastAsia="Times New Roman" w:cs="Times New Roman"/>
                <w:kern w:val="0"/>
                <w:lang w:eastAsia="hr-HR" w:bidi="ar-SA"/>
              </w:rPr>
              <w:t xml:space="preserve"> </w:t>
            </w:r>
            <w:r w:rsidRPr="00F26F53" w:rsidR="00767AEF">
              <w:rPr>
                <w:rFonts w:eastAsia="Times New Roman" w:cs="Times New Roman"/>
                <w:kern w:val="0"/>
                <w:lang w:eastAsia="hr-HR" w:bidi="ar-SA"/>
              </w:rPr>
              <w:t xml:space="preserve">Procjenitelj je </w:t>
            </w:r>
            <w:r w:rsidRPr="00F26F53" w:rsidR="00CA44CF">
              <w:rPr>
                <w:rFonts w:eastAsia="Times New Roman" w:cs="Times New Roman"/>
                <w:kern w:val="0"/>
                <w:lang w:eastAsia="hr-HR" w:bidi="ar-SA"/>
              </w:rPr>
              <w:t>autoriziran za suradnju sa sustavom.</w:t>
            </w:r>
          </w:p>
          <w:p w:rsidRPr="00F26F53" w:rsidR="00650F57" w:rsidRDefault="00CA44CF" w14:paraId="79859BFF" w14:textId="2FDFE5EC">
            <w:pPr>
              <w:widowControl/>
              <w:suppressAutoHyphens w:val="0"/>
              <w:textAlignment w:val="baseline"/>
              <w:rPr>
                <w:rFonts w:eastAsia="Times New Roman" w:cs="Times New Roman"/>
                <w:kern w:val="0"/>
                <w:lang w:eastAsia="hr-HR" w:bidi="ar-SA"/>
              </w:rPr>
            </w:pPr>
            <w:r w:rsidRPr="00F26F53">
              <w:rPr>
                <w:rFonts w:eastAsia="Times New Roman" w:cs="Times New Roman"/>
                <w:kern w:val="0"/>
                <w:lang w:eastAsia="hr-HR" w:bidi="ar-SA"/>
              </w:rPr>
              <w:t>Artefakt je prijavljen za prodaju.</w:t>
            </w:r>
            <w:r w:rsidRPr="00F26F53">
              <w:rPr>
                <w:rFonts w:eastAsia="Times New Roman" w:cs="Times New Roman"/>
                <w:kern w:val="0"/>
                <w:lang w:eastAsia="hr-HR" w:bidi="ar-SA"/>
              </w:rPr>
              <w:br/>
            </w:r>
            <w:r w:rsidRPr="00F26F53">
              <w:rPr>
                <w:rFonts w:eastAsia="Times New Roman" w:cs="Times New Roman"/>
                <w:kern w:val="0"/>
                <w:lang w:eastAsia="hr-HR" w:bidi="ar-SA"/>
              </w:rPr>
              <w:t>Administrator je dodijelio zahtjev za procjenu procjenitelju.</w:t>
            </w:r>
          </w:p>
        </w:tc>
      </w:tr>
      <w:tr w:rsidRPr="0058502B" w:rsidR="009D13D1" w:rsidTr="005F3499" w14:paraId="2D35B437"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hideMark/>
          </w:tcPr>
          <w:p w:rsidRPr="00F26F53" w:rsidR="009D13D1" w:rsidRDefault="009D13D1" w14:paraId="4A800B13" w14:textId="77777777">
            <w:pPr>
              <w:widowControl/>
              <w:suppressAutoHyphens w:val="0"/>
              <w:textAlignment w:val="baseline"/>
              <w:rPr>
                <w:rFonts w:eastAsia="Times New Roman" w:cs="Times New Roman"/>
                <w:kern w:val="0"/>
                <w:sz w:val="18"/>
                <w:szCs w:val="18"/>
                <w:lang w:eastAsia="hr-HR" w:bidi="ar-SA"/>
              </w:rPr>
            </w:pPr>
            <w:r w:rsidRPr="00F26F53">
              <w:rPr>
                <w:rFonts w:eastAsia="Times New Roman" w:cs="Times New Roman"/>
                <w:b/>
                <w:bCs/>
                <w:kern w:val="0"/>
                <w:lang w:eastAsia="hr-HR" w:bidi="ar-SA"/>
              </w:rPr>
              <w:t>Tijek aktivnosti:</w:t>
            </w:r>
          </w:p>
        </w:tc>
      </w:tr>
      <w:tr w:rsidRPr="0058502B" w:rsidR="009D13D1" w:rsidTr="005F3499" w14:paraId="51286C1F"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vAlign w:val="center"/>
            <w:hideMark/>
          </w:tcPr>
          <w:p w:rsidRPr="00F26F53" w:rsidR="009D13D1" w:rsidRDefault="009D13D1" w14:paraId="004F736F" w14:textId="128E28E3">
            <w:pPr>
              <w:widowControl/>
              <w:suppressAutoHyphens w:val="0"/>
              <w:ind w:left="915" w:hanging="915"/>
              <w:textAlignment w:val="baseline"/>
              <w:rPr>
                <w:rFonts w:eastAsia="Times New Roman" w:cs="Times New Roman"/>
                <w:kern w:val="0"/>
                <w:sz w:val="18"/>
                <w:szCs w:val="18"/>
                <w:lang w:eastAsia="hr-HR" w:bidi="ar-SA"/>
              </w:rPr>
            </w:pPr>
            <w:r w:rsidRPr="00F26F53">
              <w:rPr>
                <w:rFonts w:eastAsia="Times New Roman" w:cs="Times New Roman"/>
                <w:kern w:val="0"/>
                <w:lang w:eastAsia="hr-HR" w:bidi="ar-SA"/>
              </w:rPr>
              <w:t xml:space="preserve">1. korak: Pristup </w:t>
            </w:r>
            <w:r w:rsidRPr="00F26F53" w:rsidR="00650F57">
              <w:rPr>
                <w:rFonts w:eastAsia="Times New Roman" w:cs="Times New Roman"/>
                <w:kern w:val="0"/>
                <w:lang w:eastAsia="hr-HR" w:bidi="ar-SA"/>
              </w:rPr>
              <w:t>procjenitelja</w:t>
            </w:r>
            <w:r w:rsidRPr="00F26F53">
              <w:rPr>
                <w:rFonts w:eastAsia="Times New Roman" w:cs="Times New Roman"/>
                <w:kern w:val="0"/>
                <w:lang w:eastAsia="hr-HR" w:bidi="ar-SA"/>
              </w:rPr>
              <w:t xml:space="preserve"> sustavu kroz web aplikaciju, prikaz početnog zaslona aplikacije</w:t>
            </w:r>
          </w:p>
          <w:p w:rsidRPr="00F26F53" w:rsidR="009D13D1" w:rsidRDefault="009D13D1" w14:paraId="030C0773" w14:textId="2038B7F3">
            <w:pPr>
              <w:widowControl/>
              <w:suppressAutoHyphens w:val="0"/>
              <w:ind w:left="915" w:hanging="915"/>
              <w:textAlignment w:val="baseline"/>
              <w:rPr>
                <w:rFonts w:eastAsia="Times New Roman" w:cs="Times New Roman"/>
                <w:kern w:val="0"/>
                <w:sz w:val="18"/>
                <w:szCs w:val="18"/>
                <w:lang w:eastAsia="hr-HR" w:bidi="ar-SA"/>
              </w:rPr>
            </w:pPr>
            <w:r w:rsidRPr="00F26F53">
              <w:rPr>
                <w:rFonts w:eastAsia="Times New Roman" w:cs="Times New Roman"/>
                <w:kern w:val="0"/>
                <w:lang w:eastAsia="hr-HR" w:bidi="ar-SA"/>
              </w:rPr>
              <w:t xml:space="preserve">2. korak: </w:t>
            </w:r>
            <w:r w:rsidRPr="00F26F53" w:rsidR="00650F57">
              <w:rPr>
                <w:rFonts w:eastAsia="Times New Roman" w:cs="Times New Roman"/>
                <w:kern w:val="0"/>
                <w:lang w:eastAsia="hr-HR" w:bidi="ar-SA"/>
              </w:rPr>
              <w:t xml:space="preserve">Odabir </w:t>
            </w:r>
            <w:r w:rsidR="00EF07C2">
              <w:rPr>
                <w:rFonts w:eastAsia="Times New Roman" w:cs="Times New Roman"/>
                <w:kern w:val="0"/>
                <w:lang w:eastAsia="hr-HR" w:bidi="ar-SA"/>
              </w:rPr>
              <w:t>artefakta</w:t>
            </w:r>
            <w:r w:rsidRPr="00F26F53" w:rsidR="00650F57">
              <w:rPr>
                <w:rFonts w:eastAsia="Times New Roman" w:cs="Times New Roman"/>
                <w:kern w:val="0"/>
                <w:lang w:eastAsia="hr-HR" w:bidi="ar-SA"/>
              </w:rPr>
              <w:t xml:space="preserve"> za procjenu među dodijeljenim art</w:t>
            </w:r>
            <w:r w:rsidR="00BB31D6">
              <w:rPr>
                <w:rFonts w:eastAsia="Times New Roman" w:cs="Times New Roman"/>
                <w:kern w:val="0"/>
                <w:lang w:eastAsia="hr-HR" w:bidi="ar-SA"/>
              </w:rPr>
              <w:t>efakt</w:t>
            </w:r>
            <w:r w:rsidRPr="00F26F53" w:rsidR="00650F57">
              <w:rPr>
                <w:rFonts w:eastAsia="Times New Roman" w:cs="Times New Roman"/>
                <w:kern w:val="0"/>
                <w:lang w:eastAsia="hr-HR" w:bidi="ar-SA"/>
              </w:rPr>
              <w:t>ima</w:t>
            </w:r>
          </w:p>
          <w:p w:rsidRPr="00F26F53" w:rsidR="009D13D1" w:rsidRDefault="009D13D1" w14:paraId="7F867B00" w14:textId="444CEB61">
            <w:pPr>
              <w:widowControl/>
              <w:suppressAutoHyphens w:val="0"/>
              <w:ind w:left="915" w:hanging="915"/>
              <w:textAlignment w:val="baseline"/>
              <w:rPr>
                <w:rFonts w:eastAsia="Times New Roman" w:cs="Times New Roman"/>
                <w:kern w:val="0"/>
                <w:lang w:eastAsia="hr-HR" w:bidi="ar-SA"/>
              </w:rPr>
            </w:pPr>
            <w:r w:rsidRPr="00F26F53">
              <w:rPr>
                <w:rFonts w:eastAsia="Times New Roman" w:cs="Times New Roman"/>
                <w:kern w:val="0"/>
                <w:lang w:eastAsia="hr-HR" w:bidi="ar-SA"/>
              </w:rPr>
              <w:t xml:space="preserve">3. korak: </w:t>
            </w:r>
            <w:r w:rsidRPr="00F26F53" w:rsidR="00650F57">
              <w:rPr>
                <w:rFonts w:eastAsia="Times New Roman" w:cs="Times New Roman"/>
                <w:kern w:val="0"/>
                <w:lang w:eastAsia="hr-HR" w:bidi="ar-SA"/>
              </w:rPr>
              <w:t>Preuzimanje dokumentacije dostavljene od prodavatelja</w:t>
            </w:r>
          </w:p>
          <w:p w:rsidRPr="00F26F53" w:rsidR="009D13D1" w:rsidRDefault="009D13D1" w14:paraId="6529AE5D" w14:textId="67FCFB70">
            <w:pPr>
              <w:widowControl/>
              <w:suppressAutoHyphens w:val="0"/>
              <w:ind w:left="915" w:hanging="915"/>
              <w:textAlignment w:val="baseline"/>
              <w:rPr>
                <w:rFonts w:eastAsia="Times New Roman" w:cs="Times New Roman"/>
                <w:kern w:val="0"/>
                <w:lang w:eastAsia="hr-HR" w:bidi="ar-SA"/>
              </w:rPr>
            </w:pPr>
            <w:r w:rsidRPr="00F26F53">
              <w:rPr>
                <w:rFonts w:eastAsia="Times New Roman" w:cs="Times New Roman"/>
                <w:kern w:val="0"/>
                <w:lang w:eastAsia="hr-HR" w:bidi="ar-SA"/>
              </w:rPr>
              <w:t xml:space="preserve">4. korak: </w:t>
            </w:r>
            <w:r w:rsidRPr="00F26F53" w:rsidR="00650F57">
              <w:rPr>
                <w:rFonts w:eastAsia="Times New Roman" w:cs="Times New Roman"/>
                <w:kern w:val="0"/>
                <w:lang w:eastAsia="hr-HR" w:bidi="ar-SA"/>
              </w:rPr>
              <w:t>Preuzimanje fotografija dostavljene od prodavatelja</w:t>
            </w:r>
          </w:p>
          <w:p w:rsidRPr="00F26F53" w:rsidR="009D13D1" w:rsidRDefault="009D13D1" w14:paraId="0B131E0C" w14:textId="0B88C9F7">
            <w:pPr>
              <w:widowControl/>
              <w:suppressAutoHyphens w:val="0"/>
              <w:ind w:left="915" w:hanging="915"/>
              <w:textAlignment w:val="baseline"/>
              <w:rPr>
                <w:rFonts w:eastAsia="Times New Roman" w:cs="Times New Roman"/>
                <w:kern w:val="0"/>
                <w:lang w:eastAsia="hr-HR" w:bidi="ar-SA"/>
              </w:rPr>
            </w:pPr>
            <w:r w:rsidRPr="00F26F53">
              <w:rPr>
                <w:rFonts w:eastAsia="Times New Roman" w:cs="Times New Roman"/>
                <w:kern w:val="0"/>
                <w:lang w:eastAsia="hr-HR" w:bidi="ar-SA"/>
              </w:rPr>
              <w:t xml:space="preserve">5. korak: </w:t>
            </w:r>
            <w:r w:rsidRPr="00F26F53" w:rsidR="00650F57">
              <w:rPr>
                <w:rFonts w:eastAsia="Times New Roman" w:cs="Times New Roman"/>
                <w:kern w:val="0"/>
                <w:lang w:eastAsia="hr-HR" w:bidi="ar-SA"/>
              </w:rPr>
              <w:t>Izvršenje postupka procjene</w:t>
            </w:r>
          </w:p>
          <w:p w:rsidRPr="00F26F53" w:rsidR="009D13D1" w:rsidRDefault="009D13D1" w14:paraId="77747A4A" w14:textId="3F49111E">
            <w:pPr>
              <w:widowControl/>
              <w:suppressAutoHyphens w:val="0"/>
              <w:ind w:left="915" w:hanging="915"/>
              <w:textAlignment w:val="baseline"/>
              <w:rPr>
                <w:rFonts w:eastAsia="Times New Roman" w:cs="Times New Roman"/>
                <w:kern w:val="0"/>
                <w:lang w:eastAsia="hr-HR" w:bidi="ar-SA"/>
              </w:rPr>
            </w:pPr>
            <w:r w:rsidRPr="00F26F53">
              <w:rPr>
                <w:rFonts w:eastAsia="Times New Roman" w:cs="Times New Roman"/>
                <w:kern w:val="0"/>
                <w:lang w:eastAsia="hr-HR" w:bidi="ar-SA"/>
              </w:rPr>
              <w:t xml:space="preserve">6. korak: </w:t>
            </w:r>
            <w:r w:rsidRPr="00F26F53" w:rsidR="00650F57">
              <w:rPr>
                <w:rFonts w:eastAsia="Times New Roman" w:cs="Times New Roman"/>
                <w:kern w:val="0"/>
                <w:lang w:eastAsia="hr-HR" w:bidi="ar-SA"/>
              </w:rPr>
              <w:t>Dostava procijenjene vrijednosti u sustav</w:t>
            </w:r>
          </w:p>
          <w:p w:rsidRPr="00F26F53" w:rsidR="009D13D1" w:rsidRDefault="009D13D1" w14:paraId="4A84511C" w14:textId="2B848AE0">
            <w:pPr>
              <w:widowControl/>
              <w:suppressAutoHyphens w:val="0"/>
              <w:ind w:left="915" w:hanging="915"/>
              <w:textAlignment w:val="baseline"/>
              <w:rPr>
                <w:rFonts w:eastAsia="Times New Roman" w:cs="Times New Roman"/>
                <w:kern w:val="0"/>
                <w:lang w:eastAsia="hr-HR" w:bidi="ar-SA"/>
              </w:rPr>
            </w:pPr>
            <w:r w:rsidRPr="00F26F53">
              <w:rPr>
                <w:rFonts w:eastAsia="Times New Roman" w:cs="Times New Roman"/>
                <w:kern w:val="0"/>
                <w:lang w:eastAsia="hr-HR" w:bidi="ar-SA"/>
              </w:rPr>
              <w:t xml:space="preserve">7. korak: </w:t>
            </w:r>
            <w:r w:rsidRPr="00F26F53" w:rsidR="00650F57">
              <w:rPr>
                <w:rFonts w:eastAsia="Times New Roman" w:cs="Times New Roman"/>
                <w:kern w:val="0"/>
                <w:lang w:eastAsia="hr-HR" w:bidi="ar-SA"/>
              </w:rPr>
              <w:t xml:space="preserve">Dostava </w:t>
            </w:r>
            <w:r w:rsidRPr="00F26F53" w:rsidR="0029525A">
              <w:rPr>
                <w:rFonts w:eastAsia="Times New Roman" w:cs="Times New Roman"/>
                <w:kern w:val="0"/>
                <w:lang w:eastAsia="hr-HR" w:bidi="ar-SA"/>
              </w:rPr>
              <w:t>dokumentacije i fotografija koje prate procjenu</w:t>
            </w:r>
          </w:p>
        </w:tc>
      </w:tr>
      <w:tr w:rsidRPr="0058502B" w:rsidR="009D13D1" w:rsidTr="005F3499" w14:paraId="30E0A209"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tcPr>
          <w:p w:rsidRPr="00F26F53" w:rsidR="009D13D1" w:rsidRDefault="009D13D1" w14:paraId="16C8D002" w14:textId="77777777">
            <w:pPr>
              <w:widowControl/>
              <w:suppressAutoHyphens w:val="0"/>
              <w:textAlignment w:val="baseline"/>
              <w:rPr>
                <w:rFonts w:eastAsia="Times New Roman" w:cs="Times New Roman"/>
                <w:b/>
                <w:bCs/>
                <w:kern w:val="0"/>
                <w:lang w:eastAsia="hr-HR" w:bidi="ar-SA"/>
              </w:rPr>
            </w:pPr>
            <w:r w:rsidRPr="00F26F53">
              <w:rPr>
                <w:rFonts w:eastAsia="Times New Roman" w:cs="Times New Roman"/>
                <w:b/>
                <w:bCs/>
                <w:kern w:val="0"/>
                <w:lang w:eastAsia="hr-HR" w:bidi="ar-SA"/>
              </w:rPr>
              <w:t xml:space="preserve"> Alternativni tijek:</w:t>
            </w:r>
          </w:p>
        </w:tc>
      </w:tr>
      <w:tr w:rsidRPr="0058502B" w:rsidR="009D13D1" w:rsidTr="005F3499" w14:paraId="17073CE1"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vAlign w:val="center"/>
          </w:tcPr>
          <w:p w:rsidRPr="00F26F53" w:rsidR="009D13D1" w:rsidRDefault="009D13D1" w14:paraId="34B50DC9" w14:textId="60A0BAC3">
            <w:pPr>
              <w:widowControl/>
              <w:suppressAutoHyphens w:val="0"/>
              <w:textAlignment w:val="baseline"/>
              <w:rPr>
                <w:rFonts w:eastAsia="Times New Roman" w:cs="Times New Roman"/>
                <w:kern w:val="0"/>
                <w:lang w:eastAsia="hr-HR" w:bidi="ar-SA"/>
              </w:rPr>
            </w:pPr>
            <w:r w:rsidRPr="00F26F53">
              <w:rPr>
                <w:rFonts w:eastAsia="Times New Roman" w:cs="Times New Roman"/>
                <w:b/>
                <w:bCs/>
                <w:kern w:val="0"/>
                <w:lang w:eastAsia="hr-HR" w:bidi="ar-SA"/>
              </w:rPr>
              <w:t xml:space="preserve"> </w:t>
            </w:r>
            <w:r w:rsidRPr="00F26F53">
              <w:rPr>
                <w:rFonts w:eastAsia="Times New Roman" w:cs="Times New Roman"/>
                <w:kern w:val="0"/>
                <w:lang w:eastAsia="hr-HR" w:bidi="ar-SA"/>
              </w:rPr>
              <w:t xml:space="preserve">Ako nema </w:t>
            </w:r>
            <w:r w:rsidRPr="00F26F53" w:rsidR="0029525A">
              <w:rPr>
                <w:rFonts w:eastAsia="Times New Roman" w:cs="Times New Roman"/>
                <w:kern w:val="0"/>
                <w:lang w:eastAsia="hr-HR" w:bidi="ar-SA"/>
              </w:rPr>
              <w:t>dodijeljenih artikala</w:t>
            </w:r>
            <w:r w:rsidRPr="00F26F53">
              <w:rPr>
                <w:rFonts w:eastAsia="Times New Roman" w:cs="Times New Roman"/>
                <w:kern w:val="0"/>
                <w:lang w:eastAsia="hr-HR" w:bidi="ar-SA"/>
              </w:rPr>
              <w:t xml:space="preserve"> – prikazuje se odgovarajuća obavijest</w:t>
            </w:r>
          </w:p>
          <w:p w:rsidRPr="00F26F53" w:rsidR="009D13D1" w:rsidRDefault="009D13D1" w14:paraId="20DE9BAF" w14:textId="77777777">
            <w:pPr>
              <w:widowControl/>
              <w:suppressAutoHyphens w:val="0"/>
              <w:textAlignment w:val="baseline"/>
              <w:rPr>
                <w:rFonts w:eastAsia="Times New Roman" w:cs="Times New Roman"/>
                <w:kern w:val="0"/>
                <w:lang w:eastAsia="hr-HR" w:bidi="ar-SA"/>
              </w:rPr>
            </w:pPr>
            <w:r w:rsidRPr="00F26F53">
              <w:rPr>
                <w:rFonts w:eastAsia="Times New Roman" w:cs="Times New Roman"/>
                <w:kern w:val="0"/>
                <w:lang w:eastAsia="hr-HR" w:bidi="ar-SA"/>
              </w:rPr>
              <w:t xml:space="preserve"> Ako ne radi konekcija s bazom – prikazuje se odgovarajuća obavijest</w:t>
            </w:r>
          </w:p>
        </w:tc>
      </w:tr>
      <w:tr w:rsidRPr="0058502B" w:rsidR="009D13D1" w:rsidTr="005F3499" w14:paraId="0D91D8E2"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hideMark/>
          </w:tcPr>
          <w:p w:rsidRPr="00F26F53" w:rsidR="009D13D1" w:rsidRDefault="009D13D1" w14:paraId="0BB72EFA" w14:textId="77777777">
            <w:pPr>
              <w:widowControl/>
              <w:suppressAutoHyphens w:val="0"/>
              <w:textAlignment w:val="baseline"/>
              <w:rPr>
                <w:rFonts w:eastAsia="Times New Roman" w:cs="Times New Roman"/>
                <w:kern w:val="0"/>
                <w:sz w:val="18"/>
                <w:szCs w:val="18"/>
                <w:lang w:eastAsia="hr-HR" w:bidi="ar-SA"/>
              </w:rPr>
            </w:pPr>
            <w:r w:rsidRPr="00F26F53">
              <w:rPr>
                <w:rFonts w:eastAsia="Times New Roman" w:cs="Times New Roman"/>
                <w:b/>
                <w:bCs/>
                <w:kern w:val="0"/>
                <w:lang w:eastAsia="hr-HR" w:bidi="ar-SA"/>
              </w:rPr>
              <w:t xml:space="preserve"> Preduvjeti za daljnji tijek:</w:t>
            </w:r>
          </w:p>
        </w:tc>
      </w:tr>
      <w:tr w:rsidRPr="0058502B" w:rsidR="009D13D1" w:rsidTr="005F3499" w14:paraId="3962F903" w14:textId="77777777">
        <w:trPr>
          <w:trHeight w:val="676"/>
        </w:trPr>
        <w:tc>
          <w:tcPr>
            <w:tcW w:w="6796" w:type="dxa"/>
            <w:gridSpan w:val="2"/>
            <w:tcBorders>
              <w:top w:val="single" w:color="auto" w:sz="6" w:space="0"/>
              <w:left w:val="single" w:color="auto" w:sz="6" w:space="0"/>
              <w:bottom w:val="single" w:color="auto" w:sz="6" w:space="0"/>
              <w:right w:val="single" w:color="auto" w:sz="6" w:space="0"/>
            </w:tcBorders>
            <w:vAlign w:val="center"/>
            <w:hideMark/>
          </w:tcPr>
          <w:p w:rsidRPr="00F26F53" w:rsidR="009D13D1" w:rsidP="00F26F53" w:rsidRDefault="009D13D1" w14:paraId="256192AC" w14:textId="77777777">
            <w:pPr>
              <w:widowControl/>
              <w:suppressAutoHyphens w:val="0"/>
              <w:textAlignment w:val="baseline"/>
              <w:rPr>
                <w:rFonts w:eastAsia="Times New Roman" w:cs="Times New Roman"/>
                <w:kern w:val="0"/>
                <w:lang w:eastAsia="hr-HR" w:bidi="ar-SA"/>
              </w:rPr>
            </w:pPr>
            <w:r w:rsidRPr="00F26F53">
              <w:rPr>
                <w:rFonts w:eastAsia="Times New Roman" w:cs="Times New Roman"/>
                <w:kern w:val="0"/>
                <w:lang w:eastAsia="hr-HR" w:bidi="ar-SA"/>
              </w:rPr>
              <w:t xml:space="preserve"> </w:t>
            </w:r>
            <w:r w:rsidRPr="00F26F53" w:rsidR="00F26F53">
              <w:rPr>
                <w:rFonts w:eastAsia="Times New Roman" w:cs="Times New Roman"/>
                <w:kern w:val="0"/>
                <w:lang w:eastAsia="hr-HR" w:bidi="ar-SA"/>
              </w:rPr>
              <w:t>Postizanje dogovora o realnoj cijeni s prodavateljem.</w:t>
            </w:r>
          </w:p>
          <w:p w:rsidRPr="00F26F53" w:rsidR="00F26F53" w:rsidP="00F26F53" w:rsidRDefault="00F26F53" w14:paraId="5F6ED15E" w14:textId="3F083BE2">
            <w:pPr>
              <w:widowControl/>
              <w:suppressAutoHyphens w:val="0"/>
              <w:textAlignment w:val="baseline"/>
              <w:rPr>
                <w:rFonts w:eastAsia="Times New Roman" w:cs="Times New Roman"/>
                <w:kern w:val="0"/>
                <w:sz w:val="18"/>
                <w:szCs w:val="18"/>
                <w:lang w:eastAsia="hr-HR" w:bidi="ar-SA"/>
              </w:rPr>
            </w:pPr>
            <w:r w:rsidRPr="00F26F53">
              <w:rPr>
                <w:rFonts w:eastAsia="Times New Roman" w:cs="Times New Roman"/>
                <w:kern w:val="0"/>
                <w:lang w:eastAsia="hr-HR" w:bidi="ar-SA"/>
              </w:rPr>
              <w:t>Ponuda artikla na aukciji.</w:t>
            </w:r>
          </w:p>
        </w:tc>
      </w:tr>
    </w:tbl>
    <w:p w:rsidR="009D13D1" w:rsidP="009D13D1" w:rsidRDefault="009D13D1" w14:paraId="24F7B737" w14:textId="77777777">
      <w:pPr>
        <w:pStyle w:val="BodyText"/>
        <w:rPr>
          <w:rFonts w:cs="Times New Roman"/>
          <w:highlight w:val="yellow"/>
        </w:rPr>
      </w:pPr>
    </w:p>
    <w:p w:rsidR="00461F58" w:rsidP="009D13D1" w:rsidRDefault="00461F58" w14:paraId="267FE73F" w14:textId="77777777">
      <w:pPr>
        <w:pStyle w:val="BodyText"/>
        <w:rPr>
          <w:rFonts w:cs="Times New Roman"/>
          <w:highlight w:val="yellow"/>
        </w:rPr>
      </w:pPr>
    </w:p>
    <w:p w:rsidR="00461F58" w:rsidP="009D13D1" w:rsidRDefault="00461F58" w14:paraId="40C222ED" w14:textId="77777777">
      <w:pPr>
        <w:pStyle w:val="BodyText"/>
        <w:rPr>
          <w:rFonts w:cs="Times New Roman"/>
          <w:highlight w:val="yellow"/>
        </w:rPr>
      </w:pPr>
    </w:p>
    <w:p w:rsidRPr="0058502B" w:rsidR="00461F58" w:rsidP="00461F58" w:rsidRDefault="00461F58" w14:paraId="32342E14" w14:textId="09F47325">
      <w:pPr>
        <w:pStyle w:val="BodyText"/>
        <w:jc w:val="center"/>
        <w:rPr>
          <w:rFonts w:cs="Times New Roman"/>
          <w:highlight w:val="yellow"/>
        </w:rPr>
      </w:pPr>
      <w:r>
        <w:rPr>
          <w:noProof/>
        </w:rPr>
        <w:drawing>
          <wp:inline distT="0" distB="0" distL="0" distR="0" wp14:anchorId="01F1FD61" wp14:editId="613C5113">
            <wp:extent cx="3819525" cy="5172075"/>
            <wp:effectExtent l="0" t="0" r="9525" b="9525"/>
            <wp:docPr id="21392863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86357" name="Picture 2139286357"/>
                    <pic:cNvPicPr/>
                  </pic:nvPicPr>
                  <pic:blipFill>
                    <a:blip r:embed="rId92">
                      <a:extLst>
                        <a:ext uri="{28A0092B-C50C-407E-A947-70E740481C1C}">
                          <a14:useLocalDpi xmlns:a14="http://schemas.microsoft.com/office/drawing/2010/main" val="0"/>
                        </a:ext>
                      </a:extLst>
                    </a:blip>
                    <a:stretch>
                      <a:fillRect/>
                    </a:stretch>
                  </pic:blipFill>
                  <pic:spPr>
                    <a:xfrm>
                      <a:off x="0" y="0"/>
                      <a:ext cx="3819525" cy="5172075"/>
                    </a:xfrm>
                    <a:prstGeom prst="rect">
                      <a:avLst/>
                    </a:prstGeom>
                  </pic:spPr>
                </pic:pic>
              </a:graphicData>
            </a:graphic>
          </wp:inline>
        </w:drawing>
      </w:r>
    </w:p>
    <w:p w:rsidR="005F3499" w:rsidRDefault="005F3499" w14:paraId="312B0F29" w14:textId="77777777">
      <w:r>
        <w:br w:type="page"/>
      </w:r>
    </w:p>
    <w:tbl>
      <w:tblPr>
        <w:tblW w:w="679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99"/>
        <w:gridCol w:w="4997"/>
      </w:tblGrid>
      <w:tr w:rsidRPr="0058502B" w:rsidR="009D13D1" w:rsidTr="00D902D2" w14:paraId="7318A45A"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hideMark/>
          </w:tcPr>
          <w:p w:rsidRPr="003D06D4" w:rsidR="009D13D1" w:rsidRDefault="009D13D1" w14:paraId="0B7DC5C4" w14:textId="73072FEB">
            <w:pPr>
              <w:widowControl/>
              <w:suppressAutoHyphens w:val="0"/>
              <w:textAlignment w:val="baseline"/>
              <w:rPr>
                <w:rFonts w:eastAsia="Times New Roman" w:cs="Times New Roman"/>
                <w:kern w:val="0"/>
                <w:sz w:val="18"/>
                <w:szCs w:val="18"/>
                <w:lang w:eastAsia="hr-HR" w:bidi="ar-SA"/>
              </w:rPr>
            </w:pPr>
            <w:r w:rsidRPr="003D06D4">
              <w:rPr>
                <w:rFonts w:eastAsia="Times New Roman" w:cs="Times New Roman"/>
                <w:b/>
                <w:bCs/>
                <w:kern w:val="0"/>
                <w:lang w:eastAsia="hr-HR" w:bidi="ar-SA"/>
              </w:rPr>
              <w:t xml:space="preserve">UC </w:t>
            </w:r>
            <w:r w:rsidRPr="003D06D4" w:rsidR="003D06D4">
              <w:rPr>
                <w:rFonts w:eastAsia="Times New Roman" w:cs="Times New Roman"/>
                <w:b/>
                <w:bCs/>
                <w:kern w:val="0"/>
                <w:lang w:eastAsia="hr-HR" w:bidi="ar-SA"/>
              </w:rPr>
              <w:t>5</w:t>
            </w:r>
            <w:r w:rsidRPr="003D06D4">
              <w:rPr>
                <w:rFonts w:eastAsia="Times New Roman" w:cs="Times New Roman"/>
                <w:b/>
                <w:bCs/>
                <w:kern w:val="0"/>
                <w:lang w:eastAsia="hr-HR" w:bidi="ar-SA"/>
              </w:rPr>
              <w:t>.1.</w:t>
            </w:r>
          </w:p>
        </w:tc>
      </w:tr>
      <w:tr w:rsidRPr="0058502B" w:rsidR="009D13D1" w:rsidTr="00D902D2" w14:paraId="03A40FB3"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hideMark/>
          </w:tcPr>
          <w:p w:rsidRPr="00DD2BD6" w:rsidR="009D13D1" w:rsidRDefault="009D13D1" w14:paraId="1365FAB9" w14:textId="77777777">
            <w:pPr>
              <w:widowControl/>
              <w:suppressAutoHyphens w:val="0"/>
              <w:textAlignment w:val="baseline"/>
              <w:rPr>
                <w:rFonts w:eastAsia="Times New Roman" w:cs="Times New Roman"/>
                <w:kern w:val="0"/>
                <w:sz w:val="18"/>
                <w:szCs w:val="18"/>
                <w:lang w:eastAsia="hr-HR" w:bidi="ar-SA"/>
              </w:rPr>
            </w:pPr>
            <w:r w:rsidRPr="0578CBA1">
              <w:rPr>
                <w:b/>
              </w:rPr>
              <w:t xml:space="preserve"> Naslov</w:t>
            </w:r>
          </w:p>
        </w:tc>
        <w:tc>
          <w:tcPr>
            <w:tcW w:w="4997" w:type="dxa"/>
            <w:tcBorders>
              <w:top w:val="nil"/>
              <w:left w:val="single" w:color="auto" w:sz="6" w:space="0"/>
              <w:bottom w:val="single" w:color="auto" w:sz="6" w:space="0"/>
              <w:right w:val="single" w:color="auto" w:sz="6" w:space="0"/>
            </w:tcBorders>
            <w:vAlign w:val="center"/>
            <w:hideMark/>
          </w:tcPr>
          <w:p w:rsidRPr="00DD2BD6" w:rsidR="009D13D1" w:rsidRDefault="009D13D1" w14:paraId="4A503F95" w14:textId="1E626A3F">
            <w:pPr>
              <w:widowControl/>
              <w:suppressAutoHyphens w:val="0"/>
              <w:textAlignment w:val="baseline"/>
              <w:rPr>
                <w:rFonts w:eastAsia="Times New Roman" w:cs="Times New Roman"/>
                <w:kern w:val="0"/>
                <w:sz w:val="18"/>
                <w:szCs w:val="18"/>
                <w:lang w:eastAsia="hr-HR" w:bidi="ar-SA"/>
              </w:rPr>
            </w:pPr>
            <w:r w:rsidRPr="00DD2BD6">
              <w:rPr>
                <w:rFonts w:eastAsia="Times New Roman" w:cs="Times New Roman"/>
                <w:kern w:val="0"/>
                <w:lang w:eastAsia="hr-HR" w:bidi="ar-SA"/>
              </w:rPr>
              <w:t xml:space="preserve"> P</w:t>
            </w:r>
            <w:r w:rsidRPr="00DD2BD6" w:rsidR="003D06D4">
              <w:rPr>
                <w:rFonts w:eastAsia="Times New Roman" w:cs="Times New Roman"/>
                <w:kern w:val="0"/>
                <w:lang w:eastAsia="hr-HR" w:bidi="ar-SA"/>
              </w:rPr>
              <w:t xml:space="preserve">regled korisničkog profila od strane </w:t>
            </w:r>
            <w:r w:rsidRPr="00DD2BD6" w:rsidR="00105963">
              <w:rPr>
                <w:rFonts w:eastAsia="Times New Roman" w:cs="Times New Roman"/>
                <w:kern w:val="0"/>
                <w:lang w:eastAsia="hr-HR" w:bidi="ar-SA"/>
              </w:rPr>
              <w:t>kupca</w:t>
            </w:r>
          </w:p>
        </w:tc>
      </w:tr>
      <w:tr w:rsidRPr="0058502B" w:rsidR="009D13D1" w:rsidTr="00D902D2" w14:paraId="79F9FCFE"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hideMark/>
          </w:tcPr>
          <w:p w:rsidRPr="00DD2BD6" w:rsidR="009D13D1" w:rsidRDefault="009D13D1" w14:paraId="47FAEDF7" w14:textId="77777777">
            <w:pPr>
              <w:widowControl/>
              <w:suppressAutoHyphens w:val="0"/>
              <w:textAlignment w:val="baseline"/>
              <w:rPr>
                <w:rFonts w:eastAsia="Times New Roman" w:cs="Times New Roman"/>
                <w:kern w:val="0"/>
                <w:sz w:val="18"/>
                <w:szCs w:val="18"/>
                <w:lang w:eastAsia="hr-HR" w:bidi="ar-SA"/>
              </w:rPr>
            </w:pPr>
            <w:r w:rsidRPr="0578CBA1">
              <w:rPr>
                <w:b/>
              </w:rPr>
              <w:t xml:space="preserve"> Akteri</w:t>
            </w:r>
          </w:p>
        </w:tc>
        <w:tc>
          <w:tcPr>
            <w:tcW w:w="4997" w:type="dxa"/>
            <w:tcBorders>
              <w:top w:val="single" w:color="auto" w:sz="6" w:space="0"/>
              <w:left w:val="single" w:color="auto" w:sz="6" w:space="0"/>
              <w:bottom w:val="single" w:color="auto" w:sz="6" w:space="0"/>
              <w:right w:val="single" w:color="auto" w:sz="6" w:space="0"/>
            </w:tcBorders>
            <w:vAlign w:val="center"/>
            <w:hideMark/>
          </w:tcPr>
          <w:p w:rsidRPr="00DD2BD6" w:rsidR="009D13D1" w:rsidRDefault="009D13D1" w14:paraId="0087EF75" w14:textId="264590B2">
            <w:pPr>
              <w:widowControl/>
              <w:suppressAutoHyphens w:val="0"/>
              <w:textAlignment w:val="baseline"/>
              <w:rPr>
                <w:rFonts w:eastAsia="Times New Roman" w:cs="Times New Roman"/>
                <w:kern w:val="0"/>
                <w:sz w:val="18"/>
                <w:szCs w:val="18"/>
                <w:lang w:eastAsia="hr-HR" w:bidi="ar-SA"/>
              </w:rPr>
            </w:pPr>
            <w:r w:rsidRPr="00DD2BD6">
              <w:rPr>
                <w:rFonts w:eastAsia="Times New Roman" w:cs="Times New Roman"/>
                <w:kern w:val="0"/>
                <w:lang w:eastAsia="hr-HR" w:bidi="ar-SA"/>
              </w:rPr>
              <w:t xml:space="preserve"> </w:t>
            </w:r>
            <w:r w:rsidRPr="00DD2BD6" w:rsidR="00105963">
              <w:rPr>
                <w:rFonts w:eastAsia="Times New Roman" w:cs="Times New Roman"/>
                <w:kern w:val="0"/>
                <w:lang w:eastAsia="hr-HR" w:bidi="ar-SA"/>
              </w:rPr>
              <w:t>Kupac</w:t>
            </w:r>
          </w:p>
        </w:tc>
      </w:tr>
      <w:tr w:rsidRPr="0058502B" w:rsidR="009D13D1" w:rsidTr="00D902D2" w14:paraId="1AD419ED"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tcPr>
          <w:p w:rsidRPr="00DD2BD6" w:rsidR="009D13D1" w:rsidRDefault="009D13D1" w14:paraId="066BA3E6" w14:textId="77777777">
            <w:pPr>
              <w:widowControl/>
              <w:suppressAutoHyphens w:val="0"/>
              <w:textAlignment w:val="baseline"/>
              <w:rPr>
                <w:rFonts w:eastAsia="Times New Roman" w:cs="Times New Roman"/>
                <w:b/>
                <w:bCs/>
                <w:kern w:val="0"/>
                <w:lang w:eastAsia="hr-HR" w:bidi="ar-SA"/>
              </w:rPr>
            </w:pPr>
            <w:r w:rsidRPr="0578CBA1">
              <w:rPr>
                <w:b/>
              </w:rPr>
              <w:t xml:space="preserve"> Opis</w:t>
            </w:r>
          </w:p>
        </w:tc>
        <w:tc>
          <w:tcPr>
            <w:tcW w:w="4997" w:type="dxa"/>
            <w:tcBorders>
              <w:top w:val="single" w:color="auto" w:sz="6" w:space="0"/>
              <w:left w:val="single" w:color="auto" w:sz="6" w:space="0"/>
              <w:bottom w:val="single" w:color="auto" w:sz="6" w:space="0"/>
              <w:right w:val="single" w:color="auto" w:sz="6" w:space="0"/>
            </w:tcBorders>
            <w:vAlign w:val="center"/>
          </w:tcPr>
          <w:p w:rsidRPr="00DD2BD6" w:rsidR="009D13D1" w:rsidRDefault="009D13D1" w14:paraId="6A7B64BA" w14:textId="49CD42A6">
            <w:pPr>
              <w:widowControl/>
              <w:suppressAutoHyphens w:val="0"/>
              <w:textAlignment w:val="baseline"/>
              <w:rPr>
                <w:rFonts w:eastAsia="Times New Roman" w:cs="Times New Roman"/>
                <w:kern w:val="0"/>
                <w:lang w:eastAsia="hr-HR" w:bidi="ar-SA"/>
              </w:rPr>
            </w:pPr>
            <w:r w:rsidRPr="00DD2BD6">
              <w:rPr>
                <w:rFonts w:eastAsia="Times New Roman" w:cs="Times New Roman"/>
                <w:kern w:val="0"/>
                <w:lang w:eastAsia="hr-HR" w:bidi="ar-SA"/>
              </w:rPr>
              <w:t xml:space="preserve"> </w:t>
            </w:r>
            <w:r w:rsidRPr="00DD2BD6" w:rsidR="00105963">
              <w:rPr>
                <w:rFonts w:eastAsia="Times New Roman" w:cs="Times New Roman"/>
                <w:kern w:val="0"/>
                <w:lang w:eastAsia="hr-HR" w:bidi="ar-SA"/>
              </w:rPr>
              <w:t>Kupac pristupa vlastitom korisničkom profilu kako bi mogao pratiti svoje kupnje</w:t>
            </w:r>
            <w:r w:rsidRPr="00DD2BD6" w:rsidR="008D2992">
              <w:rPr>
                <w:rFonts w:eastAsia="Times New Roman" w:cs="Times New Roman"/>
                <w:kern w:val="0"/>
                <w:lang w:eastAsia="hr-HR" w:bidi="ar-SA"/>
              </w:rPr>
              <w:t xml:space="preserve"> te artefakte i aukcije koje ga interesiraju.</w:t>
            </w:r>
          </w:p>
        </w:tc>
      </w:tr>
      <w:tr w:rsidRPr="0058502B" w:rsidR="009D13D1" w:rsidTr="00D902D2" w14:paraId="71CA6B2F"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hideMark/>
          </w:tcPr>
          <w:p w:rsidRPr="00DD2BD6" w:rsidR="009D13D1" w:rsidRDefault="009D13D1" w14:paraId="55F35138" w14:textId="77777777">
            <w:pPr>
              <w:widowControl/>
              <w:suppressAutoHyphens w:val="0"/>
              <w:textAlignment w:val="baseline"/>
              <w:rPr>
                <w:rFonts w:eastAsia="Times New Roman" w:cs="Times New Roman"/>
                <w:kern w:val="0"/>
                <w:lang w:eastAsia="hr-HR" w:bidi="ar-SA"/>
              </w:rPr>
            </w:pPr>
            <w:r w:rsidRPr="0578CBA1">
              <w:rPr>
                <w:b/>
              </w:rPr>
              <w:t xml:space="preserve"> Početno stanje i preduvjeti</w:t>
            </w:r>
          </w:p>
        </w:tc>
        <w:tc>
          <w:tcPr>
            <w:tcW w:w="4997" w:type="dxa"/>
            <w:tcBorders>
              <w:top w:val="single" w:color="auto" w:sz="6" w:space="0"/>
              <w:left w:val="single" w:color="auto" w:sz="6" w:space="0"/>
              <w:bottom w:val="single" w:color="auto" w:sz="6" w:space="0"/>
              <w:right w:val="single" w:color="auto" w:sz="6" w:space="0"/>
            </w:tcBorders>
            <w:vAlign w:val="center"/>
            <w:hideMark/>
          </w:tcPr>
          <w:p w:rsidRPr="00DD2BD6" w:rsidR="008D2992" w:rsidRDefault="008D2992" w14:paraId="6E9C0075" w14:textId="2149BE42">
            <w:pPr>
              <w:widowControl/>
              <w:suppressAutoHyphens w:val="0"/>
              <w:textAlignment w:val="baseline"/>
              <w:rPr>
                <w:rFonts w:eastAsia="Times New Roman" w:cs="Times New Roman"/>
                <w:kern w:val="0"/>
                <w:lang w:eastAsia="hr-HR" w:bidi="ar-SA"/>
              </w:rPr>
            </w:pPr>
            <w:r w:rsidRPr="00DD2BD6">
              <w:rPr>
                <w:rFonts w:eastAsia="Times New Roman" w:cs="Times New Roman"/>
                <w:kern w:val="0"/>
                <w:lang w:eastAsia="hr-HR" w:bidi="ar-SA"/>
              </w:rPr>
              <w:t>Kupac je registriran pri sustavu.</w:t>
            </w:r>
          </w:p>
        </w:tc>
      </w:tr>
      <w:tr w:rsidRPr="0058502B" w:rsidR="009D13D1" w:rsidTr="00D902D2" w14:paraId="04766B04"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hideMark/>
          </w:tcPr>
          <w:p w:rsidRPr="00DD2BD6" w:rsidR="009D13D1" w:rsidRDefault="009D13D1" w14:paraId="7D7ECC74" w14:textId="77777777">
            <w:pPr>
              <w:widowControl/>
              <w:suppressAutoHyphens w:val="0"/>
              <w:textAlignment w:val="baseline"/>
              <w:rPr>
                <w:rFonts w:eastAsia="Times New Roman" w:cs="Times New Roman"/>
                <w:kern w:val="0"/>
                <w:sz w:val="18"/>
                <w:szCs w:val="18"/>
                <w:lang w:eastAsia="hr-HR" w:bidi="ar-SA"/>
              </w:rPr>
            </w:pPr>
            <w:r w:rsidRPr="00DD2BD6">
              <w:rPr>
                <w:rFonts w:eastAsia="Times New Roman" w:cs="Times New Roman"/>
                <w:b/>
                <w:bCs/>
                <w:kern w:val="0"/>
                <w:lang w:eastAsia="hr-HR" w:bidi="ar-SA"/>
              </w:rPr>
              <w:t>Tijek aktivnosti:</w:t>
            </w:r>
          </w:p>
        </w:tc>
      </w:tr>
      <w:tr w:rsidRPr="0058502B" w:rsidR="009D13D1" w:rsidTr="00D902D2" w14:paraId="634179F8"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vAlign w:val="center"/>
            <w:hideMark/>
          </w:tcPr>
          <w:p w:rsidRPr="00DD2BD6" w:rsidR="009D13D1" w:rsidRDefault="009D13D1" w14:paraId="4DF42915" w14:textId="39A9BF7F">
            <w:pPr>
              <w:widowControl/>
              <w:suppressAutoHyphens w:val="0"/>
              <w:ind w:left="915" w:hanging="915"/>
              <w:textAlignment w:val="baseline"/>
              <w:rPr>
                <w:rFonts w:eastAsia="Times New Roman" w:cs="Times New Roman"/>
                <w:kern w:val="0"/>
                <w:sz w:val="18"/>
                <w:szCs w:val="18"/>
                <w:lang w:eastAsia="hr-HR" w:bidi="ar-SA"/>
              </w:rPr>
            </w:pPr>
            <w:r w:rsidRPr="00DD2BD6">
              <w:rPr>
                <w:rFonts w:eastAsia="Times New Roman" w:cs="Times New Roman"/>
                <w:kern w:val="0"/>
                <w:lang w:eastAsia="hr-HR" w:bidi="ar-SA"/>
              </w:rPr>
              <w:t xml:space="preserve">1. korak: Pristup </w:t>
            </w:r>
            <w:r w:rsidRPr="00DD2BD6" w:rsidR="00F36B0D">
              <w:rPr>
                <w:rFonts w:eastAsia="Times New Roman" w:cs="Times New Roman"/>
                <w:kern w:val="0"/>
                <w:lang w:eastAsia="hr-HR" w:bidi="ar-SA"/>
              </w:rPr>
              <w:t>kupca</w:t>
            </w:r>
            <w:r w:rsidRPr="00DD2BD6">
              <w:rPr>
                <w:rFonts w:eastAsia="Times New Roman" w:cs="Times New Roman"/>
                <w:kern w:val="0"/>
                <w:lang w:eastAsia="hr-HR" w:bidi="ar-SA"/>
              </w:rPr>
              <w:t xml:space="preserve"> sustavu kroz web aplikaciju, prikaz početnog zaslona aplikacije</w:t>
            </w:r>
          </w:p>
          <w:p w:rsidRPr="00DD2BD6" w:rsidR="009D13D1" w:rsidRDefault="009D13D1" w14:paraId="2AD8E00C" w14:textId="3C9572EE">
            <w:pPr>
              <w:widowControl/>
              <w:suppressAutoHyphens w:val="0"/>
              <w:ind w:left="915" w:hanging="915"/>
              <w:textAlignment w:val="baseline"/>
              <w:rPr>
                <w:rFonts w:eastAsia="Times New Roman" w:cs="Times New Roman"/>
                <w:kern w:val="0"/>
                <w:sz w:val="18"/>
                <w:szCs w:val="18"/>
                <w:lang w:eastAsia="hr-HR" w:bidi="ar-SA"/>
              </w:rPr>
            </w:pPr>
            <w:r w:rsidRPr="00DD2BD6">
              <w:rPr>
                <w:rFonts w:eastAsia="Times New Roman" w:cs="Times New Roman"/>
                <w:kern w:val="0"/>
                <w:lang w:eastAsia="hr-HR" w:bidi="ar-SA"/>
              </w:rPr>
              <w:t xml:space="preserve">2. korak: </w:t>
            </w:r>
            <w:r w:rsidRPr="00DD2BD6" w:rsidR="00F36B0D">
              <w:rPr>
                <w:rFonts w:eastAsia="Times New Roman" w:cs="Times New Roman"/>
                <w:kern w:val="0"/>
                <w:lang w:eastAsia="hr-HR" w:bidi="ar-SA"/>
              </w:rPr>
              <w:t>Prijava korisničkim podacima</w:t>
            </w:r>
          </w:p>
          <w:p w:rsidRPr="00DD2BD6" w:rsidR="009D13D1" w:rsidRDefault="009D13D1" w14:paraId="5D1808E5" w14:textId="7E52746B">
            <w:pPr>
              <w:widowControl/>
              <w:suppressAutoHyphens w:val="0"/>
              <w:ind w:left="915" w:hanging="915"/>
              <w:textAlignment w:val="baseline"/>
              <w:rPr>
                <w:rFonts w:eastAsia="Times New Roman" w:cs="Times New Roman"/>
                <w:kern w:val="0"/>
                <w:lang w:eastAsia="hr-HR" w:bidi="ar-SA"/>
              </w:rPr>
            </w:pPr>
            <w:r w:rsidRPr="00DD2BD6">
              <w:rPr>
                <w:rFonts w:eastAsia="Times New Roman" w:cs="Times New Roman"/>
                <w:kern w:val="0"/>
                <w:lang w:eastAsia="hr-HR" w:bidi="ar-SA"/>
              </w:rPr>
              <w:t xml:space="preserve">3. korak: </w:t>
            </w:r>
            <w:r w:rsidRPr="00DD2BD6" w:rsidR="00F36B0D">
              <w:rPr>
                <w:rFonts w:eastAsia="Times New Roman" w:cs="Times New Roman"/>
                <w:kern w:val="0"/>
                <w:lang w:eastAsia="hr-HR" w:bidi="ar-SA"/>
              </w:rPr>
              <w:t>Prikaz sučelja u obliku namijenjenom kupcu</w:t>
            </w:r>
          </w:p>
          <w:p w:rsidRPr="00DD2BD6" w:rsidR="009D13D1" w:rsidRDefault="009D13D1" w14:paraId="7E1A1F8A" w14:textId="3CD5F60D">
            <w:pPr>
              <w:widowControl/>
              <w:suppressAutoHyphens w:val="0"/>
              <w:ind w:left="915" w:hanging="915"/>
              <w:textAlignment w:val="baseline"/>
              <w:rPr>
                <w:rFonts w:eastAsia="Times New Roman" w:cs="Times New Roman"/>
                <w:kern w:val="0"/>
                <w:lang w:eastAsia="hr-HR" w:bidi="ar-SA"/>
              </w:rPr>
            </w:pPr>
            <w:r w:rsidRPr="00DD2BD6">
              <w:rPr>
                <w:rFonts w:eastAsia="Times New Roman" w:cs="Times New Roman"/>
                <w:kern w:val="0"/>
                <w:lang w:eastAsia="hr-HR" w:bidi="ar-SA"/>
              </w:rPr>
              <w:t xml:space="preserve">4. korak: Odabir </w:t>
            </w:r>
            <w:r w:rsidRPr="00DD2BD6" w:rsidR="002A5A21">
              <w:rPr>
                <w:rFonts w:eastAsia="Times New Roman" w:cs="Times New Roman"/>
                <w:kern w:val="0"/>
                <w:lang w:eastAsia="hr-HR" w:bidi="ar-SA"/>
              </w:rPr>
              <w:t>korisničkog profila</w:t>
            </w:r>
          </w:p>
          <w:p w:rsidRPr="00DD2BD6" w:rsidR="009D13D1" w:rsidRDefault="009D13D1" w14:paraId="4B38F5FB" w14:textId="6B5C6F02">
            <w:pPr>
              <w:widowControl/>
              <w:suppressAutoHyphens w:val="0"/>
              <w:ind w:left="915" w:hanging="915"/>
              <w:textAlignment w:val="baseline"/>
              <w:rPr>
                <w:rFonts w:eastAsia="Times New Roman" w:cs="Times New Roman"/>
                <w:kern w:val="0"/>
                <w:lang w:eastAsia="hr-HR" w:bidi="ar-SA"/>
              </w:rPr>
            </w:pPr>
            <w:r w:rsidRPr="00DD2BD6">
              <w:rPr>
                <w:rFonts w:eastAsia="Times New Roman" w:cs="Times New Roman"/>
                <w:kern w:val="0"/>
                <w:lang w:eastAsia="hr-HR" w:bidi="ar-SA"/>
              </w:rPr>
              <w:t xml:space="preserve">5. korak: </w:t>
            </w:r>
            <w:r w:rsidRPr="00DD2BD6" w:rsidR="002A5A21">
              <w:rPr>
                <w:rFonts w:eastAsia="Times New Roman" w:cs="Times New Roman"/>
                <w:kern w:val="0"/>
                <w:lang w:eastAsia="hr-HR" w:bidi="ar-SA"/>
              </w:rPr>
              <w:t xml:space="preserve">Odabir pregleda ranijih kupnji ili </w:t>
            </w:r>
            <w:r w:rsidRPr="00DD2BD6" w:rsidR="00BF2D38">
              <w:rPr>
                <w:rFonts w:eastAsia="Times New Roman" w:cs="Times New Roman"/>
                <w:kern w:val="0"/>
                <w:lang w:eastAsia="hr-HR" w:bidi="ar-SA"/>
              </w:rPr>
              <w:t xml:space="preserve">artefakata prema interesu ili aukcija prema interesu ili </w:t>
            </w:r>
            <w:r w:rsidRPr="00DD2BD6" w:rsidR="009E02DB">
              <w:rPr>
                <w:rFonts w:eastAsia="Times New Roman" w:cs="Times New Roman"/>
                <w:kern w:val="0"/>
                <w:lang w:eastAsia="hr-HR" w:bidi="ar-SA"/>
              </w:rPr>
              <w:t>ostavljenih recenzija</w:t>
            </w:r>
          </w:p>
        </w:tc>
      </w:tr>
      <w:tr w:rsidRPr="0058502B" w:rsidR="009D13D1" w:rsidTr="00D902D2" w14:paraId="7778F8BD"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tcPr>
          <w:p w:rsidRPr="00DD2BD6" w:rsidR="009D13D1" w:rsidRDefault="009D13D1" w14:paraId="61F10C7D" w14:textId="77777777">
            <w:pPr>
              <w:widowControl/>
              <w:suppressAutoHyphens w:val="0"/>
              <w:textAlignment w:val="baseline"/>
              <w:rPr>
                <w:rFonts w:eastAsia="Times New Roman" w:cs="Times New Roman"/>
                <w:b/>
                <w:bCs/>
                <w:kern w:val="0"/>
                <w:lang w:eastAsia="hr-HR" w:bidi="ar-SA"/>
              </w:rPr>
            </w:pPr>
            <w:r w:rsidRPr="00DD2BD6">
              <w:rPr>
                <w:rFonts w:eastAsia="Times New Roman" w:cs="Times New Roman"/>
                <w:b/>
                <w:bCs/>
                <w:kern w:val="0"/>
                <w:lang w:eastAsia="hr-HR" w:bidi="ar-SA"/>
              </w:rPr>
              <w:t xml:space="preserve"> Alternativni tijek:</w:t>
            </w:r>
          </w:p>
        </w:tc>
      </w:tr>
      <w:tr w:rsidRPr="0058502B" w:rsidR="009D13D1" w:rsidTr="00D902D2" w14:paraId="499905F1"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vAlign w:val="center"/>
          </w:tcPr>
          <w:p w:rsidRPr="00DD2BD6" w:rsidR="009D13D1" w:rsidRDefault="009D13D1" w14:paraId="76EB68FC" w14:textId="77777777">
            <w:pPr>
              <w:widowControl/>
              <w:suppressAutoHyphens w:val="0"/>
              <w:textAlignment w:val="baseline"/>
              <w:rPr>
                <w:rFonts w:eastAsia="Times New Roman" w:cs="Times New Roman"/>
                <w:kern w:val="0"/>
                <w:lang w:eastAsia="hr-HR" w:bidi="ar-SA"/>
              </w:rPr>
            </w:pPr>
            <w:r w:rsidRPr="00DD2BD6">
              <w:rPr>
                <w:rFonts w:eastAsia="Times New Roman" w:cs="Times New Roman"/>
                <w:kern w:val="0"/>
                <w:lang w:eastAsia="hr-HR" w:bidi="ar-SA"/>
              </w:rPr>
              <w:t>Ako nema postojećih zapisa – prikazuje se odgovarajuća obavijest</w:t>
            </w:r>
          </w:p>
          <w:p w:rsidRPr="00DD2BD6" w:rsidR="009D13D1" w:rsidRDefault="009D13D1" w14:paraId="40279557" w14:textId="77777777">
            <w:pPr>
              <w:widowControl/>
              <w:suppressAutoHyphens w:val="0"/>
              <w:textAlignment w:val="baseline"/>
              <w:rPr>
                <w:rFonts w:eastAsia="Times New Roman" w:cs="Times New Roman"/>
                <w:kern w:val="0"/>
                <w:lang w:eastAsia="hr-HR" w:bidi="ar-SA"/>
              </w:rPr>
            </w:pPr>
            <w:r w:rsidRPr="00DD2BD6">
              <w:rPr>
                <w:rFonts w:eastAsia="Times New Roman" w:cs="Times New Roman"/>
                <w:kern w:val="0"/>
                <w:lang w:eastAsia="hr-HR" w:bidi="ar-SA"/>
              </w:rPr>
              <w:t xml:space="preserve"> Ako ne radi konekcija s bazom – prikazuje se odgovarajuća obavijest</w:t>
            </w:r>
          </w:p>
        </w:tc>
      </w:tr>
      <w:tr w:rsidRPr="0058502B" w:rsidR="009D13D1" w:rsidTr="00D902D2" w14:paraId="3FCF7A32"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hideMark/>
          </w:tcPr>
          <w:p w:rsidRPr="00DD2BD6" w:rsidR="009D13D1" w:rsidRDefault="009D13D1" w14:paraId="0E85D881" w14:textId="77777777">
            <w:pPr>
              <w:widowControl/>
              <w:suppressAutoHyphens w:val="0"/>
              <w:textAlignment w:val="baseline"/>
              <w:rPr>
                <w:rFonts w:eastAsia="Times New Roman" w:cs="Times New Roman"/>
                <w:kern w:val="0"/>
                <w:sz w:val="18"/>
                <w:szCs w:val="18"/>
                <w:lang w:eastAsia="hr-HR" w:bidi="ar-SA"/>
              </w:rPr>
            </w:pPr>
            <w:r w:rsidRPr="00DD2BD6">
              <w:rPr>
                <w:rFonts w:eastAsia="Times New Roman" w:cs="Times New Roman"/>
                <w:b/>
                <w:bCs/>
                <w:kern w:val="0"/>
                <w:lang w:eastAsia="hr-HR" w:bidi="ar-SA"/>
              </w:rPr>
              <w:t xml:space="preserve"> Preduvjeti za daljnji tijek:</w:t>
            </w:r>
          </w:p>
        </w:tc>
      </w:tr>
      <w:tr w:rsidRPr="0058502B" w:rsidR="009D13D1" w:rsidTr="00D902D2" w14:paraId="7EC204AB" w14:textId="77777777">
        <w:trPr>
          <w:trHeight w:val="676"/>
        </w:trPr>
        <w:tc>
          <w:tcPr>
            <w:tcW w:w="6796" w:type="dxa"/>
            <w:gridSpan w:val="2"/>
            <w:tcBorders>
              <w:top w:val="single" w:color="auto" w:sz="6" w:space="0"/>
              <w:left w:val="single" w:color="auto" w:sz="6" w:space="0"/>
              <w:bottom w:val="single" w:color="auto" w:sz="6" w:space="0"/>
              <w:right w:val="single" w:color="auto" w:sz="6" w:space="0"/>
            </w:tcBorders>
            <w:vAlign w:val="center"/>
            <w:hideMark/>
          </w:tcPr>
          <w:p w:rsidRPr="00DD2BD6" w:rsidR="009D13D1" w:rsidRDefault="000D21B4" w14:paraId="42DBA126" w14:textId="1B77FEBA">
            <w:pPr>
              <w:widowControl/>
              <w:suppressAutoHyphens w:val="0"/>
              <w:textAlignment w:val="baseline"/>
              <w:rPr>
                <w:rFonts w:eastAsia="Times New Roman" w:cs="Times New Roman"/>
                <w:kern w:val="0"/>
                <w:sz w:val="18"/>
                <w:szCs w:val="18"/>
                <w:lang w:eastAsia="hr-HR" w:bidi="ar-SA"/>
              </w:rPr>
            </w:pPr>
            <w:r w:rsidRPr="00DD2BD6">
              <w:rPr>
                <w:rFonts w:eastAsia="Times New Roman" w:cs="Times New Roman"/>
                <w:kern w:val="0"/>
                <w:lang w:eastAsia="hr-HR" w:bidi="ar-SA"/>
              </w:rPr>
              <w:t>-</w:t>
            </w:r>
          </w:p>
        </w:tc>
      </w:tr>
    </w:tbl>
    <w:p w:rsidR="009D13D1" w:rsidP="009D13D1" w:rsidRDefault="009D13D1" w14:paraId="743A1A77" w14:textId="77777777">
      <w:pPr>
        <w:pStyle w:val="BodyText"/>
        <w:rPr>
          <w:rFonts w:cs="Times New Roman"/>
          <w:highlight w:val="yellow"/>
        </w:rPr>
      </w:pPr>
    </w:p>
    <w:p w:rsidR="009E1082" w:rsidP="009D13D1" w:rsidRDefault="009E1082" w14:paraId="2C206EA5" w14:textId="77777777">
      <w:pPr>
        <w:pStyle w:val="BodyText"/>
        <w:rPr>
          <w:rFonts w:cs="Times New Roman"/>
          <w:highlight w:val="yellow"/>
        </w:rPr>
      </w:pPr>
    </w:p>
    <w:p w:rsidR="009E1082" w:rsidP="009D13D1" w:rsidRDefault="009E1082" w14:paraId="318F4F04" w14:textId="77777777">
      <w:pPr>
        <w:pStyle w:val="BodyText"/>
        <w:rPr>
          <w:rFonts w:cs="Times New Roman"/>
          <w:highlight w:val="yellow"/>
        </w:rPr>
      </w:pPr>
    </w:p>
    <w:p w:rsidR="009E1082" w:rsidP="009D13D1" w:rsidRDefault="009E1082" w14:paraId="11EB4AB4" w14:textId="77777777">
      <w:pPr>
        <w:pStyle w:val="BodyText"/>
        <w:rPr>
          <w:rFonts w:cs="Times New Roman"/>
          <w:highlight w:val="yellow"/>
        </w:rPr>
      </w:pPr>
    </w:p>
    <w:p w:rsidR="009E1082" w:rsidP="009D13D1" w:rsidRDefault="009E1082" w14:paraId="5995AB49" w14:textId="77777777">
      <w:pPr>
        <w:pStyle w:val="BodyText"/>
        <w:rPr>
          <w:rFonts w:cs="Times New Roman"/>
          <w:highlight w:val="yellow"/>
        </w:rPr>
      </w:pPr>
    </w:p>
    <w:p w:rsidR="009E1082" w:rsidP="009D13D1" w:rsidRDefault="009E1082" w14:paraId="663AF78E" w14:textId="77777777">
      <w:pPr>
        <w:pStyle w:val="BodyText"/>
        <w:rPr>
          <w:rFonts w:cs="Times New Roman"/>
          <w:highlight w:val="yellow"/>
        </w:rPr>
      </w:pPr>
    </w:p>
    <w:p w:rsidRPr="0058502B" w:rsidR="009E1082" w:rsidP="009E1082" w:rsidRDefault="009E1082" w14:paraId="223A57C8" w14:textId="2D768EBF">
      <w:pPr>
        <w:pStyle w:val="BodyText"/>
        <w:jc w:val="center"/>
        <w:rPr>
          <w:rFonts w:cs="Times New Roman"/>
          <w:highlight w:val="yellow"/>
        </w:rPr>
      </w:pPr>
      <w:r>
        <w:rPr>
          <w:noProof/>
        </w:rPr>
        <w:drawing>
          <wp:inline distT="0" distB="0" distL="0" distR="0" wp14:anchorId="384EF035" wp14:editId="230223CA">
            <wp:extent cx="3819525" cy="5219700"/>
            <wp:effectExtent l="0" t="0" r="9525" b="0"/>
            <wp:docPr id="14793870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87084" name="Picture 1479387084"/>
                    <pic:cNvPicPr/>
                  </pic:nvPicPr>
                  <pic:blipFill>
                    <a:blip r:embed="rId93">
                      <a:extLst>
                        <a:ext uri="{28A0092B-C50C-407E-A947-70E740481C1C}">
                          <a14:useLocalDpi xmlns:a14="http://schemas.microsoft.com/office/drawing/2010/main" val="0"/>
                        </a:ext>
                      </a:extLst>
                    </a:blip>
                    <a:stretch>
                      <a:fillRect/>
                    </a:stretch>
                  </pic:blipFill>
                  <pic:spPr>
                    <a:xfrm>
                      <a:off x="0" y="0"/>
                      <a:ext cx="3819525" cy="5219700"/>
                    </a:xfrm>
                    <a:prstGeom prst="rect">
                      <a:avLst/>
                    </a:prstGeom>
                  </pic:spPr>
                </pic:pic>
              </a:graphicData>
            </a:graphic>
          </wp:inline>
        </w:drawing>
      </w:r>
    </w:p>
    <w:p w:rsidR="00D902D2" w:rsidRDefault="00D902D2" w14:paraId="023D7DFC" w14:textId="77777777">
      <w:r>
        <w:br w:type="page"/>
      </w:r>
    </w:p>
    <w:tbl>
      <w:tblPr>
        <w:tblW w:w="679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99"/>
        <w:gridCol w:w="4997"/>
      </w:tblGrid>
      <w:tr w:rsidRPr="0058502B" w:rsidR="009D13D1" w:rsidTr="00D902D2" w14:paraId="13ED9406"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hideMark/>
          </w:tcPr>
          <w:p w:rsidRPr="008B7F36" w:rsidR="009D13D1" w:rsidRDefault="009D13D1" w14:paraId="74163B4B" w14:textId="2C16D030">
            <w:pPr>
              <w:widowControl/>
              <w:suppressAutoHyphens w:val="0"/>
              <w:textAlignment w:val="baseline"/>
              <w:rPr>
                <w:rFonts w:eastAsia="Times New Roman" w:cs="Times New Roman"/>
                <w:kern w:val="0"/>
                <w:sz w:val="18"/>
                <w:szCs w:val="18"/>
                <w:lang w:eastAsia="hr-HR" w:bidi="ar-SA"/>
              </w:rPr>
            </w:pPr>
            <w:r w:rsidRPr="008B7F36">
              <w:rPr>
                <w:rFonts w:eastAsia="Times New Roman" w:cs="Times New Roman"/>
                <w:b/>
                <w:bCs/>
                <w:kern w:val="0"/>
                <w:lang w:eastAsia="hr-HR" w:bidi="ar-SA"/>
              </w:rPr>
              <w:t xml:space="preserve">UC </w:t>
            </w:r>
            <w:r w:rsidRPr="008B7F36" w:rsidR="004249EC">
              <w:rPr>
                <w:rFonts w:eastAsia="Times New Roman" w:cs="Times New Roman"/>
                <w:b/>
                <w:bCs/>
                <w:kern w:val="0"/>
                <w:lang w:eastAsia="hr-HR" w:bidi="ar-SA"/>
              </w:rPr>
              <w:t>5</w:t>
            </w:r>
            <w:r w:rsidRPr="008B7F36">
              <w:rPr>
                <w:rFonts w:eastAsia="Times New Roman" w:cs="Times New Roman"/>
                <w:b/>
                <w:bCs/>
                <w:kern w:val="0"/>
                <w:lang w:eastAsia="hr-HR" w:bidi="ar-SA"/>
              </w:rPr>
              <w:t>.2.</w:t>
            </w:r>
          </w:p>
        </w:tc>
      </w:tr>
      <w:tr w:rsidRPr="0058502B" w:rsidR="009D13D1" w:rsidTr="00D902D2" w14:paraId="2A6CB9A3"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hideMark/>
          </w:tcPr>
          <w:p w:rsidRPr="008B7F36" w:rsidR="009D13D1" w:rsidRDefault="009D13D1" w14:paraId="1C5473B0" w14:textId="77777777">
            <w:pPr>
              <w:widowControl/>
              <w:suppressAutoHyphens w:val="0"/>
              <w:textAlignment w:val="baseline"/>
              <w:rPr>
                <w:rFonts w:eastAsia="Times New Roman" w:cs="Times New Roman"/>
                <w:kern w:val="0"/>
                <w:sz w:val="18"/>
                <w:szCs w:val="18"/>
                <w:lang w:eastAsia="hr-HR" w:bidi="ar-SA"/>
              </w:rPr>
            </w:pPr>
            <w:r w:rsidRPr="0578CBA1">
              <w:rPr>
                <w:b/>
              </w:rPr>
              <w:t xml:space="preserve"> Naslov</w:t>
            </w:r>
          </w:p>
        </w:tc>
        <w:tc>
          <w:tcPr>
            <w:tcW w:w="4997" w:type="dxa"/>
            <w:tcBorders>
              <w:top w:val="nil"/>
              <w:left w:val="single" w:color="auto" w:sz="6" w:space="0"/>
              <w:bottom w:val="single" w:color="auto" w:sz="6" w:space="0"/>
              <w:right w:val="single" w:color="auto" w:sz="6" w:space="0"/>
            </w:tcBorders>
            <w:vAlign w:val="center"/>
            <w:hideMark/>
          </w:tcPr>
          <w:p w:rsidRPr="008B7F36" w:rsidR="009D13D1" w:rsidRDefault="009D13D1" w14:paraId="6EE6E1AE" w14:textId="43895152">
            <w:pPr>
              <w:widowControl/>
              <w:suppressAutoHyphens w:val="0"/>
              <w:textAlignment w:val="baseline"/>
              <w:rPr>
                <w:rFonts w:eastAsia="Times New Roman" w:cs="Times New Roman"/>
                <w:kern w:val="0"/>
                <w:sz w:val="18"/>
                <w:szCs w:val="18"/>
                <w:lang w:eastAsia="hr-HR" w:bidi="ar-SA"/>
              </w:rPr>
            </w:pPr>
            <w:r w:rsidRPr="008B7F36">
              <w:rPr>
                <w:rFonts w:eastAsia="Times New Roman" w:cs="Times New Roman"/>
                <w:kern w:val="0"/>
                <w:lang w:eastAsia="hr-HR" w:bidi="ar-SA"/>
              </w:rPr>
              <w:t xml:space="preserve"> </w:t>
            </w:r>
            <w:r w:rsidRPr="008B7F36" w:rsidR="004249EC">
              <w:rPr>
                <w:rFonts w:eastAsia="Times New Roman" w:cs="Times New Roman"/>
                <w:kern w:val="0"/>
                <w:lang w:eastAsia="hr-HR" w:bidi="ar-SA"/>
              </w:rPr>
              <w:t>Pregled aukcija od strane kupca</w:t>
            </w:r>
          </w:p>
        </w:tc>
      </w:tr>
      <w:tr w:rsidRPr="0058502B" w:rsidR="009D13D1" w:rsidTr="00D902D2" w14:paraId="702549EB"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hideMark/>
          </w:tcPr>
          <w:p w:rsidRPr="008B7F36" w:rsidR="009D13D1" w:rsidRDefault="009D13D1" w14:paraId="281A6B92" w14:textId="77777777">
            <w:pPr>
              <w:widowControl/>
              <w:suppressAutoHyphens w:val="0"/>
              <w:textAlignment w:val="baseline"/>
              <w:rPr>
                <w:rFonts w:eastAsia="Times New Roman" w:cs="Times New Roman"/>
                <w:kern w:val="0"/>
                <w:sz w:val="18"/>
                <w:szCs w:val="18"/>
                <w:lang w:eastAsia="hr-HR" w:bidi="ar-SA"/>
              </w:rPr>
            </w:pPr>
            <w:r w:rsidRPr="0578CBA1">
              <w:rPr>
                <w:b/>
              </w:rPr>
              <w:t xml:space="preserve"> Akteri</w:t>
            </w:r>
          </w:p>
        </w:tc>
        <w:tc>
          <w:tcPr>
            <w:tcW w:w="4997" w:type="dxa"/>
            <w:tcBorders>
              <w:top w:val="single" w:color="auto" w:sz="6" w:space="0"/>
              <w:left w:val="single" w:color="auto" w:sz="6" w:space="0"/>
              <w:bottom w:val="single" w:color="auto" w:sz="6" w:space="0"/>
              <w:right w:val="single" w:color="auto" w:sz="6" w:space="0"/>
            </w:tcBorders>
            <w:vAlign w:val="center"/>
            <w:hideMark/>
          </w:tcPr>
          <w:p w:rsidRPr="008B7F36" w:rsidR="009D13D1" w:rsidRDefault="009D13D1" w14:paraId="189D9336" w14:textId="2016F493">
            <w:pPr>
              <w:widowControl/>
              <w:suppressAutoHyphens w:val="0"/>
              <w:textAlignment w:val="baseline"/>
              <w:rPr>
                <w:rFonts w:eastAsia="Times New Roman" w:cs="Times New Roman"/>
                <w:kern w:val="0"/>
                <w:sz w:val="18"/>
                <w:szCs w:val="18"/>
                <w:lang w:eastAsia="hr-HR" w:bidi="ar-SA"/>
              </w:rPr>
            </w:pPr>
            <w:r w:rsidRPr="008B7F36">
              <w:rPr>
                <w:rFonts w:eastAsia="Times New Roman" w:cs="Times New Roman"/>
                <w:kern w:val="0"/>
                <w:lang w:eastAsia="hr-HR" w:bidi="ar-SA"/>
              </w:rPr>
              <w:t xml:space="preserve"> </w:t>
            </w:r>
            <w:r w:rsidRPr="008B7F36" w:rsidR="00200B70">
              <w:rPr>
                <w:rFonts w:eastAsia="Times New Roman" w:cs="Times New Roman"/>
                <w:kern w:val="0"/>
                <w:lang w:eastAsia="hr-HR" w:bidi="ar-SA"/>
              </w:rPr>
              <w:t>Kupac</w:t>
            </w:r>
          </w:p>
        </w:tc>
      </w:tr>
      <w:tr w:rsidRPr="0058502B" w:rsidR="009D13D1" w:rsidTr="00D902D2" w14:paraId="189D968D"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tcPr>
          <w:p w:rsidRPr="008B7F36" w:rsidR="009D13D1" w:rsidRDefault="009D13D1" w14:paraId="6191AB43" w14:textId="77777777">
            <w:pPr>
              <w:widowControl/>
              <w:suppressAutoHyphens w:val="0"/>
              <w:textAlignment w:val="baseline"/>
              <w:rPr>
                <w:rFonts w:eastAsia="Times New Roman" w:cs="Times New Roman"/>
                <w:b/>
                <w:bCs/>
                <w:kern w:val="0"/>
                <w:lang w:eastAsia="hr-HR" w:bidi="ar-SA"/>
              </w:rPr>
            </w:pPr>
            <w:r w:rsidRPr="0578CBA1">
              <w:rPr>
                <w:b/>
              </w:rPr>
              <w:t xml:space="preserve"> Opis</w:t>
            </w:r>
          </w:p>
        </w:tc>
        <w:tc>
          <w:tcPr>
            <w:tcW w:w="4997" w:type="dxa"/>
            <w:tcBorders>
              <w:top w:val="single" w:color="auto" w:sz="6" w:space="0"/>
              <w:left w:val="single" w:color="auto" w:sz="6" w:space="0"/>
              <w:bottom w:val="single" w:color="auto" w:sz="6" w:space="0"/>
              <w:right w:val="single" w:color="auto" w:sz="6" w:space="0"/>
            </w:tcBorders>
            <w:vAlign w:val="center"/>
          </w:tcPr>
          <w:p w:rsidRPr="008B7F36" w:rsidR="009D13D1" w:rsidRDefault="009D13D1" w14:paraId="2C6422F3" w14:textId="40FC4FBF">
            <w:pPr>
              <w:widowControl/>
              <w:suppressAutoHyphens w:val="0"/>
              <w:textAlignment w:val="baseline"/>
              <w:rPr>
                <w:rFonts w:eastAsia="Times New Roman" w:cs="Times New Roman"/>
                <w:kern w:val="0"/>
                <w:lang w:eastAsia="hr-HR" w:bidi="ar-SA"/>
              </w:rPr>
            </w:pPr>
            <w:r w:rsidRPr="008B7F36">
              <w:rPr>
                <w:rFonts w:eastAsia="Times New Roman" w:cs="Times New Roman"/>
                <w:kern w:val="0"/>
                <w:lang w:eastAsia="hr-HR" w:bidi="ar-SA"/>
              </w:rPr>
              <w:t xml:space="preserve"> </w:t>
            </w:r>
            <w:r w:rsidRPr="008B7F36" w:rsidR="00200B70">
              <w:rPr>
                <w:rFonts w:eastAsia="Times New Roman" w:cs="Times New Roman"/>
                <w:kern w:val="0"/>
                <w:lang w:eastAsia="hr-HR" w:bidi="ar-SA"/>
              </w:rPr>
              <w:t>Kupac pregledava otvorene i najavljene aukcije</w:t>
            </w:r>
          </w:p>
        </w:tc>
      </w:tr>
      <w:tr w:rsidRPr="0058502B" w:rsidR="009D13D1" w:rsidTr="00D902D2" w14:paraId="6D70F93A"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hideMark/>
          </w:tcPr>
          <w:p w:rsidRPr="008B7F36" w:rsidR="009D13D1" w:rsidRDefault="009D13D1" w14:paraId="70A563A1" w14:textId="77777777">
            <w:pPr>
              <w:widowControl/>
              <w:suppressAutoHyphens w:val="0"/>
              <w:textAlignment w:val="baseline"/>
              <w:rPr>
                <w:rFonts w:eastAsia="Times New Roman" w:cs="Times New Roman"/>
                <w:kern w:val="0"/>
                <w:lang w:eastAsia="hr-HR" w:bidi="ar-SA"/>
              </w:rPr>
            </w:pPr>
            <w:r w:rsidRPr="0578CBA1">
              <w:rPr>
                <w:b/>
              </w:rPr>
              <w:t xml:space="preserve"> Početno stanje i preduvjeti</w:t>
            </w:r>
          </w:p>
        </w:tc>
        <w:tc>
          <w:tcPr>
            <w:tcW w:w="4997" w:type="dxa"/>
            <w:tcBorders>
              <w:top w:val="single" w:color="auto" w:sz="6" w:space="0"/>
              <w:left w:val="single" w:color="auto" w:sz="6" w:space="0"/>
              <w:bottom w:val="single" w:color="auto" w:sz="6" w:space="0"/>
              <w:right w:val="single" w:color="auto" w:sz="6" w:space="0"/>
            </w:tcBorders>
            <w:vAlign w:val="center"/>
            <w:hideMark/>
          </w:tcPr>
          <w:p w:rsidRPr="008B7F36" w:rsidR="009D13D1" w:rsidP="00200B70" w:rsidRDefault="009D13D1" w14:paraId="28EB7EEC" w14:textId="064FFF3C">
            <w:pPr>
              <w:widowControl/>
              <w:suppressAutoHyphens w:val="0"/>
              <w:textAlignment w:val="baseline"/>
              <w:rPr>
                <w:rFonts w:eastAsia="Times New Roman" w:cs="Times New Roman"/>
                <w:kern w:val="0"/>
                <w:lang w:eastAsia="hr-HR" w:bidi="ar-SA"/>
              </w:rPr>
            </w:pPr>
            <w:r w:rsidRPr="008B7F36">
              <w:rPr>
                <w:rFonts w:eastAsia="Times New Roman" w:cs="Times New Roman"/>
                <w:kern w:val="0"/>
                <w:lang w:eastAsia="hr-HR" w:bidi="ar-SA"/>
              </w:rPr>
              <w:t xml:space="preserve"> </w:t>
            </w:r>
            <w:r w:rsidRPr="008B7F36" w:rsidR="00200B70">
              <w:rPr>
                <w:rFonts w:eastAsia="Times New Roman" w:cs="Times New Roman"/>
                <w:kern w:val="0"/>
                <w:lang w:eastAsia="hr-HR" w:bidi="ar-SA"/>
              </w:rPr>
              <w:t>Kupac pregledava dostupne aukcije kako bi se pripremio za sudjelovanje.</w:t>
            </w:r>
          </w:p>
        </w:tc>
      </w:tr>
      <w:tr w:rsidRPr="0058502B" w:rsidR="009D13D1" w:rsidTr="00D902D2" w14:paraId="427A2EA2"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hideMark/>
          </w:tcPr>
          <w:p w:rsidRPr="008B7F36" w:rsidR="009D13D1" w:rsidRDefault="009D13D1" w14:paraId="22160994" w14:textId="77777777">
            <w:pPr>
              <w:widowControl/>
              <w:suppressAutoHyphens w:val="0"/>
              <w:textAlignment w:val="baseline"/>
              <w:rPr>
                <w:rFonts w:eastAsia="Times New Roman" w:cs="Times New Roman"/>
                <w:kern w:val="0"/>
                <w:sz w:val="18"/>
                <w:szCs w:val="18"/>
                <w:lang w:eastAsia="hr-HR" w:bidi="ar-SA"/>
              </w:rPr>
            </w:pPr>
            <w:r w:rsidRPr="008B7F36">
              <w:rPr>
                <w:rFonts w:eastAsia="Times New Roman" w:cs="Times New Roman"/>
                <w:b/>
                <w:bCs/>
                <w:kern w:val="0"/>
                <w:lang w:eastAsia="hr-HR" w:bidi="ar-SA"/>
              </w:rPr>
              <w:t>Tijek aktivnosti:</w:t>
            </w:r>
          </w:p>
        </w:tc>
      </w:tr>
      <w:tr w:rsidRPr="0058502B" w:rsidR="009D13D1" w:rsidTr="00D902D2" w14:paraId="026C1D91"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vAlign w:val="center"/>
            <w:hideMark/>
          </w:tcPr>
          <w:p w:rsidRPr="008B7F36" w:rsidR="009D13D1" w:rsidRDefault="009D13D1" w14:paraId="645BDBB5" w14:textId="470E9AA9">
            <w:pPr>
              <w:widowControl/>
              <w:suppressAutoHyphens w:val="0"/>
              <w:ind w:left="915" w:hanging="915"/>
              <w:textAlignment w:val="baseline"/>
              <w:rPr>
                <w:rFonts w:eastAsia="Times New Roman" w:cs="Times New Roman"/>
                <w:kern w:val="0"/>
                <w:sz w:val="18"/>
                <w:szCs w:val="18"/>
                <w:lang w:eastAsia="hr-HR" w:bidi="ar-SA"/>
              </w:rPr>
            </w:pPr>
            <w:r w:rsidRPr="008B7F36">
              <w:rPr>
                <w:rFonts w:eastAsia="Times New Roman" w:cs="Times New Roman"/>
                <w:kern w:val="0"/>
                <w:lang w:eastAsia="hr-HR" w:bidi="ar-SA"/>
              </w:rPr>
              <w:t xml:space="preserve">1. korak: Pristup </w:t>
            </w:r>
            <w:r w:rsidRPr="008B7F36" w:rsidR="00200B70">
              <w:rPr>
                <w:rFonts w:eastAsia="Times New Roman" w:cs="Times New Roman"/>
                <w:kern w:val="0"/>
                <w:lang w:eastAsia="hr-HR" w:bidi="ar-SA"/>
              </w:rPr>
              <w:t>kupca</w:t>
            </w:r>
            <w:r w:rsidRPr="008B7F36">
              <w:rPr>
                <w:rFonts w:eastAsia="Times New Roman" w:cs="Times New Roman"/>
                <w:kern w:val="0"/>
                <w:lang w:eastAsia="hr-HR" w:bidi="ar-SA"/>
              </w:rPr>
              <w:t xml:space="preserve"> sustavu kroz web aplikaciju, prikaz početnog zaslona aplikacije</w:t>
            </w:r>
          </w:p>
          <w:p w:rsidRPr="008B7F36" w:rsidR="009D13D1" w:rsidRDefault="009D13D1" w14:paraId="3308AD4F" w14:textId="7BC695ED">
            <w:pPr>
              <w:widowControl/>
              <w:suppressAutoHyphens w:val="0"/>
              <w:ind w:left="915" w:hanging="915"/>
              <w:textAlignment w:val="baseline"/>
              <w:rPr>
                <w:rFonts w:eastAsia="Times New Roman" w:cs="Times New Roman"/>
                <w:kern w:val="0"/>
                <w:sz w:val="18"/>
                <w:szCs w:val="18"/>
                <w:lang w:eastAsia="hr-HR" w:bidi="ar-SA"/>
              </w:rPr>
            </w:pPr>
            <w:r w:rsidRPr="008B7F36">
              <w:rPr>
                <w:rFonts w:eastAsia="Times New Roman" w:cs="Times New Roman"/>
                <w:kern w:val="0"/>
                <w:lang w:eastAsia="hr-HR" w:bidi="ar-SA"/>
              </w:rPr>
              <w:t xml:space="preserve">2. korak: Odabir </w:t>
            </w:r>
            <w:r w:rsidRPr="008B7F36" w:rsidR="00200B70">
              <w:rPr>
                <w:rFonts w:eastAsia="Times New Roman" w:cs="Times New Roman"/>
                <w:kern w:val="0"/>
                <w:lang w:eastAsia="hr-HR" w:bidi="ar-SA"/>
              </w:rPr>
              <w:t>pregleda aukcija</w:t>
            </w:r>
          </w:p>
          <w:p w:rsidRPr="008B7F36" w:rsidR="009D13D1" w:rsidRDefault="009D13D1" w14:paraId="6EED8185" w14:textId="0C3FA995">
            <w:pPr>
              <w:widowControl/>
              <w:suppressAutoHyphens w:val="0"/>
              <w:ind w:left="915" w:hanging="915"/>
              <w:textAlignment w:val="baseline"/>
              <w:rPr>
                <w:rFonts w:eastAsia="Times New Roman" w:cs="Times New Roman"/>
                <w:kern w:val="0"/>
                <w:lang w:eastAsia="hr-HR" w:bidi="ar-SA"/>
              </w:rPr>
            </w:pPr>
            <w:r w:rsidRPr="008B7F36">
              <w:rPr>
                <w:rFonts w:eastAsia="Times New Roman" w:cs="Times New Roman"/>
                <w:kern w:val="0"/>
                <w:lang w:eastAsia="hr-HR" w:bidi="ar-SA"/>
              </w:rPr>
              <w:t xml:space="preserve">3. korak: </w:t>
            </w:r>
            <w:r w:rsidRPr="008B7F36" w:rsidR="00200B70">
              <w:rPr>
                <w:rFonts w:eastAsia="Times New Roman" w:cs="Times New Roman"/>
                <w:kern w:val="0"/>
                <w:lang w:eastAsia="hr-HR" w:bidi="ar-SA"/>
              </w:rPr>
              <w:t>Sustav nudi izbor između proteklih i najavljenih aukcija</w:t>
            </w:r>
          </w:p>
          <w:p w:rsidRPr="008B7F36" w:rsidR="009D13D1" w:rsidRDefault="00200B70" w14:paraId="288EB2A5" w14:textId="3E164D6B">
            <w:pPr>
              <w:widowControl/>
              <w:suppressAutoHyphens w:val="0"/>
              <w:ind w:left="915" w:hanging="915"/>
              <w:textAlignment w:val="baseline"/>
              <w:rPr>
                <w:rFonts w:eastAsia="Times New Roman" w:cs="Times New Roman"/>
                <w:kern w:val="0"/>
                <w:lang w:eastAsia="hr-HR" w:bidi="ar-SA"/>
              </w:rPr>
            </w:pPr>
            <w:r w:rsidRPr="008B7F36">
              <w:rPr>
                <w:rFonts w:eastAsia="Times New Roman" w:cs="Times New Roman"/>
                <w:kern w:val="0"/>
                <w:lang w:eastAsia="hr-HR" w:bidi="ar-SA"/>
              </w:rPr>
              <w:t xml:space="preserve">4. </w:t>
            </w:r>
            <w:r w:rsidRPr="008B7F36" w:rsidR="009D13D1">
              <w:rPr>
                <w:rFonts w:eastAsia="Times New Roman" w:cs="Times New Roman"/>
                <w:kern w:val="0"/>
                <w:lang w:eastAsia="hr-HR" w:bidi="ar-SA"/>
              </w:rPr>
              <w:t xml:space="preserve">korak: </w:t>
            </w:r>
            <w:r w:rsidRPr="008B7F36">
              <w:rPr>
                <w:rFonts w:eastAsia="Times New Roman" w:cs="Times New Roman"/>
                <w:kern w:val="0"/>
                <w:lang w:eastAsia="hr-HR" w:bidi="ar-SA"/>
              </w:rPr>
              <w:t>Kupac odabire kategoriju za pregled</w:t>
            </w:r>
          </w:p>
          <w:p w:rsidRPr="008B7F36" w:rsidR="009D13D1" w:rsidRDefault="00200B70" w14:paraId="05682A01" w14:textId="24FA43E1">
            <w:pPr>
              <w:widowControl/>
              <w:suppressAutoHyphens w:val="0"/>
              <w:ind w:left="915" w:hanging="915"/>
              <w:textAlignment w:val="baseline"/>
              <w:rPr>
                <w:rFonts w:eastAsia="Times New Roman" w:cs="Times New Roman"/>
                <w:kern w:val="0"/>
                <w:lang w:eastAsia="hr-HR" w:bidi="ar-SA"/>
              </w:rPr>
            </w:pPr>
            <w:r w:rsidRPr="008B7F36">
              <w:rPr>
                <w:rFonts w:eastAsia="Times New Roman" w:cs="Times New Roman"/>
                <w:kern w:val="0"/>
                <w:lang w:eastAsia="hr-HR" w:bidi="ar-SA"/>
              </w:rPr>
              <w:t>5. a</w:t>
            </w:r>
            <w:r w:rsidRPr="008B7F36" w:rsidR="009D13D1">
              <w:rPr>
                <w:rFonts w:eastAsia="Times New Roman" w:cs="Times New Roman"/>
                <w:kern w:val="0"/>
                <w:lang w:eastAsia="hr-HR" w:bidi="ar-SA"/>
              </w:rPr>
              <w:t xml:space="preserve"> korak: </w:t>
            </w:r>
            <w:r w:rsidRPr="008B7F36">
              <w:rPr>
                <w:rFonts w:eastAsia="Times New Roman" w:cs="Times New Roman"/>
                <w:kern w:val="0"/>
                <w:lang w:eastAsia="hr-HR" w:bidi="ar-SA"/>
              </w:rPr>
              <w:t>Sustav prikazuje popis najavljenih aukcija s parametrima održavanja - tipom i vremenom početka i završetka</w:t>
            </w:r>
          </w:p>
          <w:p w:rsidRPr="008B7F36" w:rsidR="009D13D1" w:rsidRDefault="00200B70" w14:paraId="08201579" w14:textId="2839A49C">
            <w:pPr>
              <w:widowControl/>
              <w:suppressAutoHyphens w:val="0"/>
              <w:ind w:left="915" w:hanging="915"/>
              <w:textAlignment w:val="baseline"/>
              <w:rPr>
                <w:rFonts w:eastAsia="Times New Roman" w:cs="Times New Roman"/>
                <w:kern w:val="0"/>
                <w:lang w:eastAsia="hr-HR" w:bidi="ar-SA"/>
              </w:rPr>
            </w:pPr>
            <w:r w:rsidRPr="008B7F36">
              <w:rPr>
                <w:rFonts w:eastAsia="Times New Roman" w:cs="Times New Roman"/>
                <w:kern w:val="0"/>
                <w:lang w:eastAsia="hr-HR" w:bidi="ar-SA"/>
              </w:rPr>
              <w:t>5</w:t>
            </w:r>
            <w:r w:rsidRPr="008B7F36" w:rsidR="009D13D1">
              <w:rPr>
                <w:rFonts w:eastAsia="Times New Roman" w:cs="Times New Roman"/>
                <w:kern w:val="0"/>
                <w:lang w:eastAsia="hr-HR" w:bidi="ar-SA"/>
              </w:rPr>
              <w:t xml:space="preserve">. </w:t>
            </w:r>
            <w:r w:rsidRPr="008B7F36">
              <w:rPr>
                <w:rFonts w:eastAsia="Times New Roman" w:cs="Times New Roman"/>
                <w:kern w:val="0"/>
                <w:lang w:eastAsia="hr-HR" w:bidi="ar-SA"/>
              </w:rPr>
              <w:t>b</w:t>
            </w:r>
            <w:r w:rsidRPr="008B7F36" w:rsidR="009D13D1">
              <w:rPr>
                <w:rFonts w:eastAsia="Times New Roman" w:cs="Times New Roman"/>
                <w:kern w:val="0"/>
                <w:lang w:eastAsia="hr-HR" w:bidi="ar-SA"/>
              </w:rPr>
              <w:t xml:space="preserve"> korak: </w:t>
            </w:r>
            <w:r w:rsidRPr="008B7F36">
              <w:rPr>
                <w:rFonts w:eastAsia="Times New Roman" w:cs="Times New Roman"/>
                <w:kern w:val="0"/>
                <w:lang w:eastAsia="hr-HR" w:bidi="ar-SA"/>
              </w:rPr>
              <w:t>Sustav prikazuje prethodno održane aukcije s postignutim rezultatima</w:t>
            </w:r>
          </w:p>
          <w:p w:rsidRPr="008B7F36" w:rsidR="009D13D1" w:rsidRDefault="009D13D1" w14:paraId="469FFAFA" w14:textId="00FB9CCB">
            <w:pPr>
              <w:widowControl/>
              <w:suppressAutoHyphens w:val="0"/>
              <w:ind w:left="915" w:hanging="915"/>
              <w:textAlignment w:val="baseline"/>
              <w:rPr>
                <w:rFonts w:eastAsia="Times New Roman" w:cs="Times New Roman"/>
                <w:kern w:val="0"/>
                <w:lang w:eastAsia="hr-HR" w:bidi="ar-SA"/>
              </w:rPr>
            </w:pPr>
          </w:p>
        </w:tc>
      </w:tr>
      <w:tr w:rsidRPr="0058502B" w:rsidR="009D13D1" w:rsidTr="00D902D2" w14:paraId="70B56800"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tcPr>
          <w:p w:rsidRPr="008B7F36" w:rsidR="009D13D1" w:rsidRDefault="009D13D1" w14:paraId="08B707DD" w14:textId="77777777">
            <w:pPr>
              <w:widowControl/>
              <w:suppressAutoHyphens w:val="0"/>
              <w:textAlignment w:val="baseline"/>
              <w:rPr>
                <w:rFonts w:eastAsia="Times New Roman" w:cs="Times New Roman"/>
                <w:b/>
                <w:bCs/>
                <w:kern w:val="0"/>
                <w:lang w:eastAsia="hr-HR" w:bidi="ar-SA"/>
              </w:rPr>
            </w:pPr>
            <w:r w:rsidRPr="008B7F36">
              <w:rPr>
                <w:rFonts w:eastAsia="Times New Roman" w:cs="Times New Roman"/>
                <w:b/>
                <w:bCs/>
                <w:kern w:val="0"/>
                <w:lang w:eastAsia="hr-HR" w:bidi="ar-SA"/>
              </w:rPr>
              <w:t xml:space="preserve"> Alternativni tijek:</w:t>
            </w:r>
          </w:p>
        </w:tc>
      </w:tr>
      <w:tr w:rsidRPr="0058502B" w:rsidR="009D13D1" w:rsidTr="00D902D2" w14:paraId="5EE780F0"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vAlign w:val="center"/>
          </w:tcPr>
          <w:p w:rsidRPr="008B7F36" w:rsidR="009D13D1" w:rsidRDefault="009D13D1" w14:paraId="7A63BA1A" w14:textId="77777777">
            <w:pPr>
              <w:widowControl/>
              <w:suppressAutoHyphens w:val="0"/>
              <w:textAlignment w:val="baseline"/>
              <w:rPr>
                <w:rFonts w:eastAsia="Times New Roman" w:cs="Times New Roman"/>
                <w:kern w:val="0"/>
                <w:lang w:eastAsia="hr-HR" w:bidi="ar-SA"/>
              </w:rPr>
            </w:pPr>
            <w:r w:rsidRPr="008B7F36">
              <w:rPr>
                <w:rFonts w:eastAsia="Times New Roman" w:cs="Times New Roman"/>
                <w:kern w:val="0"/>
                <w:lang w:eastAsia="hr-HR" w:bidi="ar-SA"/>
              </w:rPr>
              <w:t>Ako ne radi konekcija s bazom – prikazuje se odgovarajuća obavijest</w:t>
            </w:r>
          </w:p>
        </w:tc>
      </w:tr>
      <w:tr w:rsidRPr="0058502B" w:rsidR="009D13D1" w:rsidTr="00D902D2" w14:paraId="29DF3686"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hideMark/>
          </w:tcPr>
          <w:p w:rsidRPr="008B7F36" w:rsidR="009D13D1" w:rsidRDefault="009D13D1" w14:paraId="724A5D03" w14:textId="77777777">
            <w:pPr>
              <w:widowControl/>
              <w:suppressAutoHyphens w:val="0"/>
              <w:textAlignment w:val="baseline"/>
              <w:rPr>
                <w:rFonts w:eastAsia="Times New Roman" w:cs="Times New Roman"/>
                <w:kern w:val="0"/>
                <w:sz w:val="18"/>
                <w:szCs w:val="18"/>
                <w:lang w:eastAsia="hr-HR" w:bidi="ar-SA"/>
              </w:rPr>
            </w:pPr>
            <w:r w:rsidRPr="008B7F36">
              <w:rPr>
                <w:rFonts w:eastAsia="Times New Roman" w:cs="Times New Roman"/>
                <w:b/>
                <w:bCs/>
                <w:kern w:val="0"/>
                <w:lang w:eastAsia="hr-HR" w:bidi="ar-SA"/>
              </w:rPr>
              <w:t xml:space="preserve"> Preduvjeti za daljnji tijek:</w:t>
            </w:r>
          </w:p>
        </w:tc>
      </w:tr>
      <w:tr w:rsidRPr="0058502B" w:rsidR="009D13D1" w:rsidTr="00D902D2" w14:paraId="230DB563" w14:textId="77777777">
        <w:trPr>
          <w:trHeight w:val="676"/>
        </w:trPr>
        <w:tc>
          <w:tcPr>
            <w:tcW w:w="6796" w:type="dxa"/>
            <w:gridSpan w:val="2"/>
            <w:tcBorders>
              <w:top w:val="single" w:color="auto" w:sz="6" w:space="0"/>
              <w:left w:val="single" w:color="auto" w:sz="6" w:space="0"/>
              <w:bottom w:val="single" w:color="auto" w:sz="6" w:space="0"/>
              <w:right w:val="single" w:color="auto" w:sz="6" w:space="0"/>
            </w:tcBorders>
            <w:vAlign w:val="center"/>
            <w:hideMark/>
          </w:tcPr>
          <w:p w:rsidRPr="008B7F36" w:rsidR="009D13D1" w:rsidRDefault="00A50084" w14:paraId="54470211" w14:textId="77777777">
            <w:pPr>
              <w:widowControl/>
              <w:suppressAutoHyphens w:val="0"/>
              <w:textAlignment w:val="baseline"/>
              <w:rPr>
                <w:rFonts w:eastAsia="Times New Roman" w:cs="Times New Roman"/>
                <w:kern w:val="0"/>
                <w:lang w:eastAsia="hr-HR" w:bidi="ar-SA"/>
              </w:rPr>
            </w:pPr>
            <w:r w:rsidRPr="008B7F36">
              <w:rPr>
                <w:rFonts w:eastAsia="Times New Roman" w:cs="Times New Roman"/>
                <w:kern w:val="0"/>
                <w:lang w:eastAsia="hr-HR" w:bidi="ar-SA"/>
              </w:rPr>
              <w:t>Ulaz na odabranu aukciju.</w:t>
            </w:r>
          </w:p>
          <w:p w:rsidRPr="008B7F36" w:rsidR="00A50084" w:rsidRDefault="00A50084" w14:paraId="4D6B28EC" w14:textId="028918E2">
            <w:pPr>
              <w:widowControl/>
              <w:suppressAutoHyphens w:val="0"/>
              <w:textAlignment w:val="baseline"/>
              <w:rPr>
                <w:rFonts w:eastAsia="Times New Roman" w:cs="Times New Roman"/>
                <w:kern w:val="0"/>
                <w:lang w:eastAsia="hr-HR" w:bidi="ar-SA"/>
              </w:rPr>
            </w:pPr>
            <w:r w:rsidRPr="008B7F36">
              <w:rPr>
                <w:rFonts w:eastAsia="Times New Roman" w:cs="Times New Roman"/>
                <w:kern w:val="0"/>
                <w:lang w:eastAsia="hr-HR" w:bidi="ar-SA"/>
              </w:rPr>
              <w:t xml:space="preserve">Licitiranje na aukciji. </w:t>
            </w:r>
          </w:p>
        </w:tc>
      </w:tr>
    </w:tbl>
    <w:p w:rsidR="009D13D1" w:rsidP="009D13D1" w:rsidRDefault="009D13D1" w14:paraId="5FF44DA9" w14:textId="77777777">
      <w:pPr>
        <w:pStyle w:val="BodyText"/>
        <w:rPr>
          <w:rFonts w:cs="Times New Roman"/>
          <w:highlight w:val="yellow"/>
        </w:rPr>
      </w:pPr>
    </w:p>
    <w:p w:rsidR="00C11529" w:rsidP="009D13D1" w:rsidRDefault="00C11529" w14:paraId="07241B37" w14:textId="77777777">
      <w:pPr>
        <w:pStyle w:val="BodyText"/>
        <w:rPr>
          <w:rFonts w:cs="Times New Roman"/>
          <w:highlight w:val="yellow"/>
        </w:rPr>
      </w:pPr>
    </w:p>
    <w:p w:rsidR="00C11529" w:rsidP="009D13D1" w:rsidRDefault="00C11529" w14:paraId="731BF8F4" w14:textId="77777777">
      <w:pPr>
        <w:pStyle w:val="BodyText"/>
        <w:rPr>
          <w:rFonts w:cs="Times New Roman"/>
          <w:highlight w:val="yellow"/>
        </w:rPr>
      </w:pPr>
    </w:p>
    <w:p w:rsidR="00C11529" w:rsidP="009D13D1" w:rsidRDefault="00C11529" w14:paraId="640CD5B3" w14:textId="77777777">
      <w:pPr>
        <w:pStyle w:val="BodyText"/>
        <w:rPr>
          <w:rFonts w:cs="Times New Roman"/>
          <w:highlight w:val="yellow"/>
        </w:rPr>
      </w:pPr>
    </w:p>
    <w:p w:rsidR="00C11529" w:rsidP="009D13D1" w:rsidRDefault="00C11529" w14:paraId="5242437A" w14:textId="77777777">
      <w:pPr>
        <w:pStyle w:val="BodyText"/>
        <w:rPr>
          <w:rFonts w:cs="Times New Roman"/>
          <w:highlight w:val="yellow"/>
        </w:rPr>
      </w:pPr>
    </w:p>
    <w:p w:rsidR="00C11529" w:rsidP="009D13D1" w:rsidRDefault="00C11529" w14:paraId="163625AD" w14:textId="77777777">
      <w:pPr>
        <w:pStyle w:val="BodyText"/>
        <w:rPr>
          <w:rFonts w:cs="Times New Roman"/>
          <w:highlight w:val="yellow"/>
        </w:rPr>
      </w:pPr>
    </w:p>
    <w:p w:rsidR="00C11529" w:rsidP="009D13D1" w:rsidRDefault="00C11529" w14:paraId="3BA96CD0" w14:textId="77777777">
      <w:pPr>
        <w:pStyle w:val="BodyText"/>
        <w:rPr>
          <w:rFonts w:cs="Times New Roman"/>
          <w:highlight w:val="yellow"/>
        </w:rPr>
      </w:pPr>
    </w:p>
    <w:p w:rsidRPr="0058502B" w:rsidR="00C11529" w:rsidP="00C11529" w:rsidRDefault="00C11529" w14:paraId="0215CF8E" w14:textId="2CB08F1D">
      <w:pPr>
        <w:pStyle w:val="BodyText"/>
        <w:jc w:val="center"/>
        <w:rPr>
          <w:rFonts w:cs="Times New Roman"/>
          <w:highlight w:val="yellow"/>
        </w:rPr>
      </w:pPr>
      <w:r>
        <w:rPr>
          <w:noProof/>
        </w:rPr>
        <w:drawing>
          <wp:inline distT="0" distB="0" distL="0" distR="0" wp14:anchorId="0C6F12DF" wp14:editId="090A9465">
            <wp:extent cx="4271645" cy="5337175"/>
            <wp:effectExtent l="0" t="0" r="0" b="0"/>
            <wp:docPr id="144979513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95132" name="Picture 1449795132"/>
                    <pic:cNvPicPr/>
                  </pic:nvPicPr>
                  <pic:blipFill>
                    <a:blip r:embed="rId94">
                      <a:extLst>
                        <a:ext uri="{28A0092B-C50C-407E-A947-70E740481C1C}">
                          <a14:useLocalDpi xmlns:a14="http://schemas.microsoft.com/office/drawing/2010/main" val="0"/>
                        </a:ext>
                      </a:extLst>
                    </a:blip>
                    <a:stretch>
                      <a:fillRect/>
                    </a:stretch>
                  </pic:blipFill>
                  <pic:spPr>
                    <a:xfrm>
                      <a:off x="0" y="0"/>
                      <a:ext cx="4271645" cy="5337175"/>
                    </a:xfrm>
                    <a:prstGeom prst="rect">
                      <a:avLst/>
                    </a:prstGeom>
                  </pic:spPr>
                </pic:pic>
              </a:graphicData>
            </a:graphic>
          </wp:inline>
        </w:drawing>
      </w:r>
    </w:p>
    <w:p w:rsidR="00D902D2" w:rsidRDefault="00D902D2" w14:paraId="07ED5326" w14:textId="77777777">
      <w:r>
        <w:br w:type="page"/>
      </w:r>
    </w:p>
    <w:tbl>
      <w:tblPr>
        <w:tblW w:w="679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99"/>
        <w:gridCol w:w="4997"/>
      </w:tblGrid>
      <w:tr w:rsidRPr="0058502B" w:rsidR="009D13D1" w:rsidTr="00D902D2" w14:paraId="4CBB35E5"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hideMark/>
          </w:tcPr>
          <w:p w:rsidRPr="004249EC" w:rsidR="009D13D1" w:rsidRDefault="009D13D1" w14:paraId="3A543D2A" w14:textId="20C02F8F">
            <w:pPr>
              <w:widowControl/>
              <w:suppressAutoHyphens w:val="0"/>
              <w:textAlignment w:val="baseline"/>
              <w:rPr>
                <w:rFonts w:eastAsia="Times New Roman" w:cs="Times New Roman"/>
                <w:kern w:val="0"/>
                <w:sz w:val="18"/>
                <w:szCs w:val="18"/>
                <w:lang w:eastAsia="hr-HR" w:bidi="ar-SA"/>
              </w:rPr>
            </w:pPr>
            <w:r w:rsidRPr="004249EC">
              <w:rPr>
                <w:rFonts w:eastAsia="Times New Roman" w:cs="Times New Roman"/>
                <w:b/>
                <w:bCs/>
                <w:kern w:val="0"/>
                <w:lang w:eastAsia="hr-HR" w:bidi="ar-SA"/>
              </w:rPr>
              <w:t xml:space="preserve">UC </w:t>
            </w:r>
            <w:r w:rsidRPr="004249EC" w:rsidR="004249EC">
              <w:rPr>
                <w:rFonts w:eastAsia="Times New Roman" w:cs="Times New Roman"/>
                <w:b/>
                <w:bCs/>
                <w:kern w:val="0"/>
                <w:lang w:eastAsia="hr-HR" w:bidi="ar-SA"/>
              </w:rPr>
              <w:t>5.</w:t>
            </w:r>
            <w:r w:rsidRPr="004249EC">
              <w:rPr>
                <w:rFonts w:eastAsia="Times New Roman" w:cs="Times New Roman"/>
                <w:b/>
                <w:bCs/>
                <w:kern w:val="0"/>
                <w:lang w:eastAsia="hr-HR" w:bidi="ar-SA"/>
              </w:rPr>
              <w:t>3.</w:t>
            </w:r>
          </w:p>
        </w:tc>
      </w:tr>
      <w:tr w:rsidRPr="0058502B" w:rsidR="009D13D1" w:rsidTr="00D902D2" w14:paraId="0C2B1899"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hideMark/>
          </w:tcPr>
          <w:p w:rsidRPr="004249EC" w:rsidR="009D13D1" w:rsidRDefault="009D13D1" w14:paraId="450F7087" w14:textId="77777777">
            <w:pPr>
              <w:widowControl/>
              <w:suppressAutoHyphens w:val="0"/>
              <w:textAlignment w:val="baseline"/>
              <w:rPr>
                <w:rFonts w:eastAsia="Times New Roman" w:cs="Times New Roman"/>
                <w:kern w:val="0"/>
                <w:sz w:val="18"/>
                <w:szCs w:val="18"/>
                <w:lang w:eastAsia="hr-HR" w:bidi="ar-SA"/>
              </w:rPr>
            </w:pPr>
            <w:r w:rsidRPr="0578CBA1">
              <w:rPr>
                <w:b/>
              </w:rPr>
              <w:t xml:space="preserve"> Naslov</w:t>
            </w:r>
          </w:p>
        </w:tc>
        <w:tc>
          <w:tcPr>
            <w:tcW w:w="4997" w:type="dxa"/>
            <w:tcBorders>
              <w:top w:val="nil"/>
              <w:left w:val="single" w:color="auto" w:sz="6" w:space="0"/>
              <w:bottom w:val="single" w:color="auto" w:sz="6" w:space="0"/>
              <w:right w:val="single" w:color="auto" w:sz="6" w:space="0"/>
            </w:tcBorders>
            <w:vAlign w:val="center"/>
            <w:hideMark/>
          </w:tcPr>
          <w:p w:rsidRPr="004249EC" w:rsidR="009D13D1" w:rsidRDefault="009D13D1" w14:paraId="7C5CB8D1" w14:textId="517CFAC4">
            <w:pPr>
              <w:widowControl/>
              <w:suppressAutoHyphens w:val="0"/>
              <w:textAlignment w:val="baseline"/>
              <w:rPr>
                <w:rFonts w:eastAsia="Times New Roman" w:cs="Times New Roman"/>
                <w:kern w:val="0"/>
                <w:sz w:val="18"/>
                <w:szCs w:val="18"/>
                <w:lang w:eastAsia="hr-HR" w:bidi="ar-SA"/>
              </w:rPr>
            </w:pPr>
            <w:r w:rsidRPr="004249EC">
              <w:rPr>
                <w:rFonts w:eastAsia="Times New Roman" w:cs="Times New Roman"/>
                <w:kern w:val="0"/>
                <w:lang w:eastAsia="hr-HR" w:bidi="ar-SA"/>
              </w:rPr>
              <w:t xml:space="preserve"> </w:t>
            </w:r>
            <w:r w:rsidRPr="004249EC" w:rsidR="004249EC">
              <w:rPr>
                <w:rFonts w:eastAsia="Times New Roman" w:cs="Times New Roman"/>
                <w:kern w:val="0"/>
                <w:lang w:eastAsia="hr-HR" w:bidi="ar-SA"/>
              </w:rPr>
              <w:t>Praćenje promjena cijena od strane kupca</w:t>
            </w:r>
          </w:p>
        </w:tc>
      </w:tr>
      <w:tr w:rsidRPr="0058502B" w:rsidR="009D13D1" w:rsidTr="00D902D2" w14:paraId="7BA6F0AF"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hideMark/>
          </w:tcPr>
          <w:p w:rsidRPr="00122130" w:rsidR="009D13D1" w:rsidRDefault="009D13D1" w14:paraId="6C5B63FF" w14:textId="77777777">
            <w:pPr>
              <w:widowControl/>
              <w:suppressAutoHyphens w:val="0"/>
              <w:textAlignment w:val="baseline"/>
              <w:rPr>
                <w:rFonts w:eastAsia="Times New Roman" w:cs="Times New Roman"/>
                <w:kern w:val="0"/>
                <w:sz w:val="18"/>
                <w:szCs w:val="18"/>
                <w:lang w:eastAsia="hr-HR" w:bidi="ar-SA"/>
              </w:rPr>
            </w:pPr>
            <w:r w:rsidRPr="0578CBA1">
              <w:rPr>
                <w:b/>
              </w:rPr>
              <w:t xml:space="preserve"> Akteri</w:t>
            </w:r>
          </w:p>
        </w:tc>
        <w:tc>
          <w:tcPr>
            <w:tcW w:w="4997" w:type="dxa"/>
            <w:tcBorders>
              <w:top w:val="single" w:color="auto" w:sz="6" w:space="0"/>
              <w:left w:val="single" w:color="auto" w:sz="6" w:space="0"/>
              <w:bottom w:val="single" w:color="auto" w:sz="6" w:space="0"/>
              <w:right w:val="single" w:color="auto" w:sz="6" w:space="0"/>
            </w:tcBorders>
            <w:vAlign w:val="center"/>
            <w:hideMark/>
          </w:tcPr>
          <w:p w:rsidRPr="00122130" w:rsidR="009D13D1" w:rsidRDefault="009D13D1" w14:paraId="0918133E" w14:textId="375D6AF7">
            <w:pPr>
              <w:widowControl/>
              <w:suppressAutoHyphens w:val="0"/>
              <w:textAlignment w:val="baseline"/>
              <w:rPr>
                <w:rFonts w:eastAsia="Times New Roman" w:cs="Times New Roman"/>
                <w:kern w:val="0"/>
                <w:sz w:val="18"/>
                <w:szCs w:val="18"/>
                <w:lang w:eastAsia="hr-HR" w:bidi="ar-SA"/>
              </w:rPr>
            </w:pPr>
            <w:r w:rsidRPr="00122130">
              <w:rPr>
                <w:rFonts w:eastAsia="Times New Roman" w:cs="Times New Roman"/>
                <w:kern w:val="0"/>
                <w:lang w:eastAsia="hr-HR" w:bidi="ar-SA"/>
              </w:rPr>
              <w:t xml:space="preserve"> </w:t>
            </w:r>
            <w:r w:rsidRPr="00122130" w:rsidR="00874FFF">
              <w:rPr>
                <w:rFonts w:eastAsia="Times New Roman" w:cs="Times New Roman"/>
                <w:kern w:val="0"/>
                <w:lang w:eastAsia="hr-HR" w:bidi="ar-SA"/>
              </w:rPr>
              <w:t>Kupac</w:t>
            </w:r>
          </w:p>
        </w:tc>
      </w:tr>
      <w:tr w:rsidRPr="0058502B" w:rsidR="009D13D1" w:rsidTr="00D902D2" w14:paraId="64DE53F9"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tcPr>
          <w:p w:rsidRPr="00122130" w:rsidR="009D13D1" w:rsidRDefault="009D13D1" w14:paraId="4E6C6E7F" w14:textId="77777777">
            <w:pPr>
              <w:widowControl/>
              <w:suppressAutoHyphens w:val="0"/>
              <w:textAlignment w:val="baseline"/>
              <w:rPr>
                <w:rFonts w:eastAsia="Times New Roman" w:cs="Times New Roman"/>
                <w:b/>
                <w:bCs/>
                <w:kern w:val="0"/>
                <w:lang w:eastAsia="hr-HR" w:bidi="ar-SA"/>
              </w:rPr>
            </w:pPr>
            <w:r w:rsidRPr="0578CBA1">
              <w:rPr>
                <w:b/>
              </w:rPr>
              <w:t xml:space="preserve"> Opis</w:t>
            </w:r>
          </w:p>
        </w:tc>
        <w:tc>
          <w:tcPr>
            <w:tcW w:w="4997" w:type="dxa"/>
            <w:tcBorders>
              <w:top w:val="single" w:color="auto" w:sz="6" w:space="0"/>
              <w:left w:val="single" w:color="auto" w:sz="6" w:space="0"/>
              <w:bottom w:val="single" w:color="auto" w:sz="6" w:space="0"/>
              <w:right w:val="single" w:color="auto" w:sz="6" w:space="0"/>
            </w:tcBorders>
            <w:vAlign w:val="center"/>
          </w:tcPr>
          <w:p w:rsidRPr="00122130" w:rsidR="009D13D1" w:rsidRDefault="009D13D1" w14:paraId="30D7E0F8" w14:textId="14B032C8">
            <w:pPr>
              <w:widowControl/>
              <w:suppressAutoHyphens w:val="0"/>
              <w:textAlignment w:val="baseline"/>
              <w:rPr>
                <w:rFonts w:eastAsia="Times New Roman" w:cs="Times New Roman"/>
                <w:kern w:val="0"/>
                <w:lang w:eastAsia="hr-HR" w:bidi="ar-SA"/>
              </w:rPr>
            </w:pPr>
            <w:r w:rsidRPr="00122130">
              <w:rPr>
                <w:rFonts w:eastAsia="Times New Roman" w:cs="Times New Roman"/>
                <w:kern w:val="0"/>
                <w:lang w:eastAsia="hr-HR" w:bidi="ar-SA"/>
              </w:rPr>
              <w:t xml:space="preserve"> </w:t>
            </w:r>
            <w:r w:rsidRPr="00122130" w:rsidR="00874FFF">
              <w:rPr>
                <w:rFonts w:eastAsia="Times New Roman" w:cs="Times New Roman"/>
                <w:kern w:val="0"/>
                <w:lang w:eastAsia="hr-HR" w:bidi="ar-SA"/>
              </w:rPr>
              <w:t xml:space="preserve">Kupac </w:t>
            </w:r>
            <w:r w:rsidRPr="00122130" w:rsidR="007D27A3">
              <w:rPr>
                <w:rFonts w:eastAsia="Times New Roman" w:cs="Times New Roman"/>
                <w:kern w:val="0"/>
                <w:lang w:eastAsia="hr-HR" w:bidi="ar-SA"/>
              </w:rPr>
              <w:t>u stvarnom vremenu dobiva informaciju o promjeni cijene postignute postavljanjem ponuda drugih kupaca</w:t>
            </w:r>
          </w:p>
        </w:tc>
      </w:tr>
      <w:tr w:rsidRPr="0058502B" w:rsidR="009D13D1" w:rsidTr="00D902D2" w14:paraId="6EFE5231"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hideMark/>
          </w:tcPr>
          <w:p w:rsidRPr="00122130" w:rsidR="009D13D1" w:rsidRDefault="009D13D1" w14:paraId="4048550B" w14:textId="77777777">
            <w:pPr>
              <w:widowControl/>
              <w:suppressAutoHyphens w:val="0"/>
              <w:textAlignment w:val="baseline"/>
              <w:rPr>
                <w:rFonts w:eastAsia="Times New Roman" w:cs="Times New Roman"/>
                <w:kern w:val="0"/>
                <w:lang w:eastAsia="hr-HR" w:bidi="ar-SA"/>
              </w:rPr>
            </w:pPr>
            <w:r w:rsidRPr="0578CBA1">
              <w:rPr>
                <w:b/>
              </w:rPr>
              <w:t xml:space="preserve"> Početno stanje i preduvjeti</w:t>
            </w:r>
          </w:p>
        </w:tc>
        <w:tc>
          <w:tcPr>
            <w:tcW w:w="4997" w:type="dxa"/>
            <w:tcBorders>
              <w:top w:val="single" w:color="auto" w:sz="6" w:space="0"/>
              <w:left w:val="single" w:color="auto" w:sz="6" w:space="0"/>
              <w:bottom w:val="single" w:color="auto" w:sz="6" w:space="0"/>
              <w:right w:val="single" w:color="auto" w:sz="6" w:space="0"/>
            </w:tcBorders>
            <w:vAlign w:val="center"/>
            <w:hideMark/>
          </w:tcPr>
          <w:p w:rsidRPr="00122130" w:rsidR="009D13D1" w:rsidRDefault="009D13D1" w14:paraId="4DA5DC39" w14:textId="4C7F4A59">
            <w:pPr>
              <w:widowControl/>
              <w:suppressAutoHyphens w:val="0"/>
              <w:textAlignment w:val="baseline"/>
              <w:rPr>
                <w:rFonts w:eastAsia="Times New Roman" w:cs="Times New Roman"/>
                <w:kern w:val="0"/>
                <w:lang w:eastAsia="hr-HR" w:bidi="ar-SA"/>
              </w:rPr>
            </w:pPr>
            <w:r w:rsidRPr="00122130">
              <w:rPr>
                <w:rFonts w:eastAsia="Times New Roman" w:cs="Times New Roman"/>
                <w:kern w:val="0"/>
                <w:lang w:eastAsia="hr-HR" w:bidi="ar-SA"/>
              </w:rPr>
              <w:t xml:space="preserve"> </w:t>
            </w:r>
            <w:r w:rsidRPr="00122130" w:rsidR="007D27A3">
              <w:rPr>
                <w:rFonts w:eastAsia="Times New Roman" w:cs="Times New Roman"/>
                <w:kern w:val="0"/>
                <w:lang w:eastAsia="hr-HR" w:bidi="ar-SA"/>
              </w:rPr>
              <w:t>Aktivna je aukcija na kojoj kupac sudjeluje licitiranje</w:t>
            </w:r>
          </w:p>
        </w:tc>
      </w:tr>
      <w:tr w:rsidRPr="0058502B" w:rsidR="00421287" w:rsidTr="00D902D2" w14:paraId="0B7A4065"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hideMark/>
          </w:tcPr>
          <w:p w:rsidRPr="00122130" w:rsidR="00421287" w:rsidP="00421287" w:rsidRDefault="00421287" w14:paraId="2DA419B0" w14:textId="3DB3F434">
            <w:pPr>
              <w:widowControl/>
              <w:suppressAutoHyphens w:val="0"/>
              <w:textAlignment w:val="baseline"/>
              <w:rPr>
                <w:rFonts w:eastAsia="Times New Roman" w:cs="Times New Roman"/>
                <w:kern w:val="0"/>
                <w:sz w:val="18"/>
                <w:szCs w:val="18"/>
                <w:lang w:eastAsia="hr-HR" w:bidi="ar-SA"/>
              </w:rPr>
            </w:pPr>
            <w:r w:rsidRPr="00BE270E">
              <w:rPr>
                <w:rFonts w:eastAsia="Times New Roman" w:cs="Times New Roman"/>
                <w:b/>
                <w:bCs/>
                <w:kern w:val="0"/>
                <w:lang w:eastAsia="hr-HR" w:bidi="ar-SA"/>
              </w:rPr>
              <w:t>Tijek aktivnosti:</w:t>
            </w:r>
          </w:p>
        </w:tc>
      </w:tr>
      <w:tr w:rsidRPr="0058502B" w:rsidR="00421287" w:rsidTr="00D902D2" w14:paraId="4817D104"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vAlign w:val="center"/>
            <w:hideMark/>
          </w:tcPr>
          <w:p w:rsidRPr="00BE270E" w:rsidR="00421287" w:rsidP="00421287" w:rsidRDefault="00421287" w14:paraId="5A1BE5DE" w14:textId="77777777">
            <w:pPr>
              <w:widowControl/>
              <w:suppressAutoHyphens w:val="0"/>
              <w:ind w:left="915" w:hanging="915"/>
              <w:textAlignment w:val="baseline"/>
              <w:rPr>
                <w:rFonts w:eastAsia="Times New Roman" w:cs="Times New Roman"/>
                <w:kern w:val="0"/>
                <w:sz w:val="18"/>
                <w:szCs w:val="18"/>
                <w:lang w:eastAsia="hr-HR" w:bidi="ar-SA"/>
              </w:rPr>
            </w:pPr>
            <w:r w:rsidRPr="00BE270E">
              <w:rPr>
                <w:rFonts w:eastAsia="Times New Roman" w:cs="Times New Roman"/>
                <w:kern w:val="0"/>
                <w:lang w:eastAsia="hr-HR" w:bidi="ar-SA"/>
              </w:rPr>
              <w:t xml:space="preserve">1. korak: Kupac </w:t>
            </w:r>
            <w:r>
              <w:rPr>
                <w:rFonts w:eastAsia="Times New Roman" w:cs="Times New Roman"/>
                <w:kern w:val="0"/>
                <w:lang w:eastAsia="hr-HR" w:bidi="ar-SA"/>
              </w:rPr>
              <w:t>pristupa aktivnoj aukciji</w:t>
            </w:r>
          </w:p>
          <w:p w:rsidRPr="00BE270E" w:rsidR="00421287" w:rsidP="00421287" w:rsidRDefault="00421287" w14:paraId="7B4E5FE5" w14:textId="77777777">
            <w:pPr>
              <w:widowControl/>
              <w:suppressAutoHyphens w:val="0"/>
              <w:ind w:left="915" w:hanging="915"/>
              <w:textAlignment w:val="baseline"/>
              <w:rPr>
                <w:rFonts w:eastAsia="Times New Roman" w:cs="Times New Roman"/>
                <w:kern w:val="0"/>
                <w:sz w:val="18"/>
                <w:szCs w:val="18"/>
                <w:lang w:eastAsia="hr-HR" w:bidi="ar-SA"/>
              </w:rPr>
            </w:pPr>
            <w:r w:rsidRPr="00BE270E">
              <w:rPr>
                <w:rFonts w:eastAsia="Times New Roman" w:cs="Times New Roman"/>
                <w:kern w:val="0"/>
                <w:lang w:eastAsia="hr-HR" w:bidi="ar-SA"/>
              </w:rPr>
              <w:t>2. korak:</w:t>
            </w:r>
            <w:r>
              <w:rPr>
                <w:rFonts w:eastAsia="Times New Roman" w:cs="Times New Roman"/>
                <w:kern w:val="0"/>
                <w:lang w:eastAsia="hr-HR" w:bidi="ar-SA"/>
              </w:rPr>
              <w:t xml:space="preserve"> Kupac odabire artefakt prema svojem izboru</w:t>
            </w:r>
          </w:p>
          <w:p w:rsidRPr="00BE270E" w:rsidR="00421287" w:rsidP="00421287" w:rsidRDefault="00421287" w14:paraId="0C7FD527" w14:textId="5CC28772">
            <w:pPr>
              <w:widowControl/>
              <w:suppressAutoHyphens w:val="0"/>
              <w:ind w:left="915" w:hanging="915"/>
              <w:textAlignment w:val="baseline"/>
              <w:rPr>
                <w:rFonts w:eastAsia="Times New Roman" w:cs="Times New Roman"/>
                <w:kern w:val="0"/>
                <w:lang w:eastAsia="hr-HR" w:bidi="ar-SA"/>
              </w:rPr>
            </w:pPr>
            <w:r>
              <w:rPr>
                <w:rFonts w:eastAsia="Times New Roman" w:cs="Times New Roman"/>
                <w:kern w:val="0"/>
                <w:lang w:eastAsia="hr-HR" w:bidi="ar-SA"/>
              </w:rPr>
              <w:t>3</w:t>
            </w:r>
            <w:r w:rsidRPr="00BE270E">
              <w:rPr>
                <w:rFonts w:eastAsia="Times New Roman" w:cs="Times New Roman"/>
                <w:kern w:val="0"/>
                <w:lang w:eastAsia="hr-HR" w:bidi="ar-SA"/>
              </w:rPr>
              <w:t>. korak: Sustav prati postignutu maksimalnu ponudu</w:t>
            </w:r>
          </w:p>
          <w:p w:rsidRPr="00421287" w:rsidR="00421287" w:rsidP="00421287" w:rsidRDefault="00421287" w14:paraId="5757384D" w14:textId="6EAB6821">
            <w:pPr>
              <w:widowControl/>
              <w:suppressAutoHyphens w:val="0"/>
              <w:ind w:left="915" w:hanging="915"/>
              <w:textAlignment w:val="baseline"/>
              <w:rPr>
                <w:rFonts w:eastAsia="Times New Roman" w:cs="Times New Roman"/>
                <w:kern w:val="0"/>
                <w:lang w:eastAsia="hr-HR" w:bidi="ar-SA"/>
              </w:rPr>
            </w:pPr>
            <w:r>
              <w:rPr>
                <w:rFonts w:eastAsia="Times New Roman" w:cs="Times New Roman"/>
                <w:kern w:val="0"/>
                <w:lang w:eastAsia="hr-HR" w:bidi="ar-SA"/>
              </w:rPr>
              <w:t>4</w:t>
            </w:r>
            <w:r w:rsidRPr="00BE270E">
              <w:rPr>
                <w:rFonts w:eastAsia="Times New Roman" w:cs="Times New Roman"/>
                <w:kern w:val="0"/>
                <w:lang w:eastAsia="hr-HR" w:bidi="ar-SA"/>
              </w:rPr>
              <w:t xml:space="preserve">. korak: </w:t>
            </w:r>
            <w:r>
              <w:rPr>
                <w:rFonts w:eastAsia="Times New Roman" w:cs="Times New Roman"/>
                <w:kern w:val="0"/>
                <w:lang w:eastAsia="hr-HR" w:bidi="ar-SA"/>
              </w:rPr>
              <w:t>Sustav na sučelju prikazuje trenutno važeću ponudu</w:t>
            </w:r>
          </w:p>
        </w:tc>
      </w:tr>
      <w:tr w:rsidRPr="0058502B" w:rsidR="00421287" w:rsidTr="00D902D2" w14:paraId="0E26A23F"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tcPr>
          <w:p w:rsidRPr="0058502B" w:rsidR="00421287" w:rsidP="00421287" w:rsidRDefault="00421287" w14:paraId="54BA67A2" w14:textId="37C3F5C0">
            <w:pPr>
              <w:widowControl/>
              <w:suppressAutoHyphens w:val="0"/>
              <w:textAlignment w:val="baseline"/>
              <w:rPr>
                <w:rFonts w:eastAsia="Times New Roman" w:cs="Times New Roman"/>
                <w:b/>
                <w:bCs/>
                <w:kern w:val="0"/>
                <w:highlight w:val="yellow"/>
                <w:lang w:eastAsia="hr-HR" w:bidi="ar-SA"/>
              </w:rPr>
            </w:pPr>
            <w:r w:rsidRPr="00BE270E">
              <w:rPr>
                <w:rFonts w:eastAsia="Times New Roman" w:cs="Times New Roman"/>
                <w:b/>
                <w:bCs/>
                <w:kern w:val="0"/>
                <w:lang w:eastAsia="hr-HR" w:bidi="ar-SA"/>
              </w:rPr>
              <w:t xml:space="preserve"> Alternativni tijek:</w:t>
            </w:r>
          </w:p>
        </w:tc>
      </w:tr>
      <w:tr w:rsidRPr="0058502B" w:rsidR="00421287" w:rsidTr="00D902D2" w14:paraId="3E1368F0"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vAlign w:val="center"/>
          </w:tcPr>
          <w:p w:rsidRPr="0058502B" w:rsidR="00421287" w:rsidP="00421287" w:rsidRDefault="00421287" w14:paraId="7B2B100B" w14:textId="650BE45F">
            <w:pPr>
              <w:widowControl/>
              <w:suppressAutoHyphens w:val="0"/>
              <w:textAlignment w:val="baseline"/>
              <w:rPr>
                <w:rFonts w:eastAsia="Times New Roman" w:cs="Times New Roman"/>
                <w:kern w:val="0"/>
                <w:highlight w:val="yellow"/>
                <w:lang w:eastAsia="hr-HR" w:bidi="ar-SA"/>
              </w:rPr>
            </w:pPr>
            <w:r w:rsidRPr="00BE270E">
              <w:rPr>
                <w:rFonts w:eastAsia="Times New Roman" w:cs="Times New Roman"/>
                <w:kern w:val="0"/>
                <w:lang w:eastAsia="hr-HR" w:bidi="ar-SA"/>
              </w:rPr>
              <w:t>Ako ne radi konekcija s bazom – prikazuje se odgovarajuća obavijest</w:t>
            </w:r>
          </w:p>
        </w:tc>
      </w:tr>
      <w:tr w:rsidRPr="0058502B" w:rsidR="00421287" w:rsidTr="00D902D2" w14:paraId="61C38B02"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hideMark/>
          </w:tcPr>
          <w:p w:rsidRPr="0058502B" w:rsidR="00421287" w:rsidP="00421287" w:rsidRDefault="00421287" w14:paraId="09AD8B3E" w14:textId="378B1A92">
            <w:pPr>
              <w:widowControl/>
              <w:suppressAutoHyphens w:val="0"/>
              <w:textAlignment w:val="baseline"/>
              <w:rPr>
                <w:rFonts w:eastAsia="Times New Roman" w:cs="Times New Roman"/>
                <w:kern w:val="0"/>
                <w:sz w:val="18"/>
                <w:szCs w:val="18"/>
                <w:highlight w:val="yellow"/>
                <w:lang w:eastAsia="hr-HR" w:bidi="ar-SA"/>
              </w:rPr>
            </w:pPr>
            <w:r w:rsidRPr="00BE270E">
              <w:rPr>
                <w:rFonts w:eastAsia="Times New Roman" w:cs="Times New Roman"/>
                <w:b/>
                <w:bCs/>
                <w:kern w:val="0"/>
                <w:lang w:eastAsia="hr-HR" w:bidi="ar-SA"/>
              </w:rPr>
              <w:t xml:space="preserve"> Preduvjeti za daljnji tijek:</w:t>
            </w:r>
          </w:p>
        </w:tc>
      </w:tr>
      <w:tr w:rsidRPr="0058502B" w:rsidR="00421287" w:rsidTr="00D902D2" w14:paraId="68654284" w14:textId="77777777">
        <w:trPr>
          <w:trHeight w:val="676"/>
        </w:trPr>
        <w:tc>
          <w:tcPr>
            <w:tcW w:w="6796" w:type="dxa"/>
            <w:gridSpan w:val="2"/>
            <w:tcBorders>
              <w:top w:val="single" w:color="auto" w:sz="6" w:space="0"/>
              <w:left w:val="single" w:color="auto" w:sz="6" w:space="0"/>
              <w:bottom w:val="single" w:color="auto" w:sz="6" w:space="0"/>
              <w:right w:val="single" w:color="auto" w:sz="6" w:space="0"/>
            </w:tcBorders>
            <w:vAlign w:val="center"/>
            <w:hideMark/>
          </w:tcPr>
          <w:p w:rsidRPr="00BE270E" w:rsidR="00421287" w:rsidP="00421287" w:rsidRDefault="00421287" w14:paraId="4ECC73B5" w14:textId="77777777">
            <w:pPr>
              <w:widowControl/>
              <w:suppressAutoHyphens w:val="0"/>
              <w:textAlignment w:val="baseline"/>
              <w:rPr>
                <w:rFonts w:eastAsia="Times New Roman" w:cs="Times New Roman"/>
                <w:kern w:val="0"/>
                <w:lang w:eastAsia="hr-HR" w:bidi="ar-SA"/>
              </w:rPr>
            </w:pPr>
            <w:r w:rsidRPr="00BE270E">
              <w:rPr>
                <w:rFonts w:eastAsia="Times New Roman" w:cs="Times New Roman"/>
                <w:kern w:val="0"/>
                <w:lang w:eastAsia="hr-HR" w:bidi="ar-SA"/>
              </w:rPr>
              <w:t>Sudjelovanje kupca u aktivnoj aukciji.</w:t>
            </w:r>
          </w:p>
          <w:p w:rsidRPr="00BE270E" w:rsidR="00421287" w:rsidP="00421287" w:rsidRDefault="005916F0" w14:paraId="147FD1AE" w14:textId="397CBA31">
            <w:pPr>
              <w:widowControl/>
              <w:suppressAutoHyphens w:val="0"/>
              <w:textAlignment w:val="baseline"/>
              <w:rPr>
                <w:rFonts w:eastAsia="Times New Roman" w:cs="Times New Roman"/>
                <w:kern w:val="0"/>
                <w:lang w:eastAsia="hr-HR" w:bidi="ar-SA"/>
              </w:rPr>
            </w:pPr>
            <w:r>
              <w:rPr>
                <w:rFonts w:eastAsia="Times New Roman" w:cs="Times New Roman"/>
                <w:kern w:val="0"/>
                <w:lang w:eastAsia="hr-HR" w:bidi="ar-SA"/>
              </w:rPr>
              <w:t>Odabran artikl čija se cijena prati.</w:t>
            </w:r>
          </w:p>
          <w:p w:rsidRPr="0058502B" w:rsidR="00421287" w:rsidP="00421287" w:rsidRDefault="00421287" w14:paraId="3C0A0B6E" w14:textId="069BBB68">
            <w:pPr>
              <w:widowControl/>
              <w:suppressAutoHyphens w:val="0"/>
              <w:textAlignment w:val="baseline"/>
              <w:rPr>
                <w:rFonts w:eastAsia="Times New Roman" w:cs="Times New Roman"/>
                <w:kern w:val="0"/>
                <w:highlight w:val="yellow"/>
                <w:lang w:eastAsia="hr-HR" w:bidi="ar-SA"/>
              </w:rPr>
            </w:pPr>
            <w:r w:rsidRPr="00BE270E">
              <w:rPr>
                <w:rFonts w:eastAsia="Times New Roman" w:cs="Times New Roman"/>
                <w:kern w:val="0"/>
                <w:lang w:eastAsia="hr-HR" w:bidi="ar-SA"/>
              </w:rPr>
              <w:t>Valjano vrijeme trajanja aukcije u kojem kupac stigne reagirati novom ponudom.</w:t>
            </w:r>
          </w:p>
        </w:tc>
      </w:tr>
    </w:tbl>
    <w:p w:rsidR="009D13D1" w:rsidP="009D13D1" w:rsidRDefault="009D13D1" w14:paraId="0FB5ADB4" w14:textId="77777777">
      <w:pPr>
        <w:pStyle w:val="BodyText"/>
        <w:rPr>
          <w:rFonts w:cs="Times New Roman"/>
          <w:highlight w:val="yellow"/>
        </w:rPr>
      </w:pPr>
    </w:p>
    <w:p w:rsidR="00FA151A" w:rsidP="009D13D1" w:rsidRDefault="00FA151A" w14:paraId="43C30ECA" w14:textId="77777777">
      <w:pPr>
        <w:pStyle w:val="BodyText"/>
        <w:rPr>
          <w:rFonts w:cs="Times New Roman"/>
          <w:highlight w:val="yellow"/>
        </w:rPr>
      </w:pPr>
    </w:p>
    <w:p w:rsidR="00FA151A" w:rsidP="009D13D1" w:rsidRDefault="00FA151A" w14:paraId="05041DD8" w14:textId="77777777">
      <w:pPr>
        <w:pStyle w:val="BodyText"/>
        <w:rPr>
          <w:rFonts w:cs="Times New Roman"/>
          <w:highlight w:val="yellow"/>
        </w:rPr>
      </w:pPr>
    </w:p>
    <w:p w:rsidR="00FA151A" w:rsidP="009D13D1" w:rsidRDefault="00FA151A" w14:paraId="47722AD2" w14:textId="77777777">
      <w:pPr>
        <w:pStyle w:val="BodyText"/>
        <w:rPr>
          <w:rFonts w:cs="Times New Roman"/>
          <w:highlight w:val="yellow"/>
        </w:rPr>
      </w:pPr>
    </w:p>
    <w:p w:rsidR="00FA151A" w:rsidP="009D13D1" w:rsidRDefault="00FA151A" w14:paraId="441C7D42" w14:textId="77777777">
      <w:pPr>
        <w:pStyle w:val="BodyText"/>
        <w:rPr>
          <w:rFonts w:cs="Times New Roman"/>
          <w:highlight w:val="yellow"/>
        </w:rPr>
      </w:pPr>
    </w:p>
    <w:p w:rsidR="00FA151A" w:rsidP="009D13D1" w:rsidRDefault="00FA151A" w14:paraId="17B9AD63" w14:textId="77777777">
      <w:pPr>
        <w:pStyle w:val="BodyText"/>
        <w:rPr>
          <w:rFonts w:cs="Times New Roman"/>
          <w:highlight w:val="yellow"/>
        </w:rPr>
      </w:pPr>
    </w:p>
    <w:p w:rsidR="00FA151A" w:rsidP="009D13D1" w:rsidRDefault="00FA151A" w14:paraId="5723AA9D" w14:textId="77777777">
      <w:pPr>
        <w:pStyle w:val="BodyText"/>
        <w:rPr>
          <w:rFonts w:cs="Times New Roman"/>
          <w:highlight w:val="yellow"/>
        </w:rPr>
      </w:pPr>
    </w:p>
    <w:p w:rsidR="00FA151A" w:rsidP="009D13D1" w:rsidRDefault="00FA151A" w14:paraId="734FFB3C" w14:textId="77777777">
      <w:pPr>
        <w:pStyle w:val="BodyText"/>
        <w:rPr>
          <w:rFonts w:cs="Times New Roman"/>
          <w:highlight w:val="yellow"/>
        </w:rPr>
      </w:pPr>
    </w:p>
    <w:p w:rsidRPr="0058502B" w:rsidR="00FA151A" w:rsidP="00FA151A" w:rsidRDefault="00FA151A" w14:paraId="0DE24CE4" w14:textId="1FE7D0F6">
      <w:pPr>
        <w:pStyle w:val="BodyText"/>
        <w:jc w:val="center"/>
        <w:rPr>
          <w:rFonts w:cs="Times New Roman"/>
          <w:highlight w:val="yellow"/>
        </w:rPr>
      </w:pPr>
      <w:r>
        <w:rPr>
          <w:noProof/>
        </w:rPr>
        <w:drawing>
          <wp:inline distT="0" distB="0" distL="0" distR="0" wp14:anchorId="1B48427D" wp14:editId="331F4ADD">
            <wp:extent cx="3819525" cy="5162550"/>
            <wp:effectExtent l="0" t="0" r="9525" b="0"/>
            <wp:docPr id="829169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6966" name="Picture 82916966"/>
                    <pic:cNvPicPr/>
                  </pic:nvPicPr>
                  <pic:blipFill>
                    <a:blip r:embed="rId95">
                      <a:extLst>
                        <a:ext uri="{28A0092B-C50C-407E-A947-70E740481C1C}">
                          <a14:useLocalDpi xmlns:a14="http://schemas.microsoft.com/office/drawing/2010/main" val="0"/>
                        </a:ext>
                      </a:extLst>
                    </a:blip>
                    <a:stretch>
                      <a:fillRect/>
                    </a:stretch>
                  </pic:blipFill>
                  <pic:spPr>
                    <a:xfrm>
                      <a:off x="0" y="0"/>
                      <a:ext cx="3819525" cy="5162550"/>
                    </a:xfrm>
                    <a:prstGeom prst="rect">
                      <a:avLst/>
                    </a:prstGeom>
                  </pic:spPr>
                </pic:pic>
              </a:graphicData>
            </a:graphic>
          </wp:inline>
        </w:drawing>
      </w:r>
    </w:p>
    <w:p w:rsidR="00D902D2" w:rsidRDefault="00D902D2" w14:paraId="31FBAF60" w14:textId="77777777">
      <w:r>
        <w:br w:type="page"/>
      </w:r>
    </w:p>
    <w:tbl>
      <w:tblPr>
        <w:tblW w:w="679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99"/>
        <w:gridCol w:w="4997"/>
      </w:tblGrid>
      <w:tr w:rsidRPr="0058502B" w:rsidR="009D13D1" w:rsidTr="00D902D2" w14:paraId="66A29A21"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hideMark/>
          </w:tcPr>
          <w:p w:rsidRPr="008A116B" w:rsidR="009D13D1" w:rsidRDefault="009D13D1" w14:paraId="47D58D82" w14:textId="3512EC30">
            <w:pPr>
              <w:widowControl/>
              <w:suppressAutoHyphens w:val="0"/>
              <w:textAlignment w:val="baseline"/>
              <w:rPr>
                <w:rFonts w:eastAsia="Times New Roman" w:cs="Times New Roman"/>
                <w:kern w:val="0"/>
                <w:sz w:val="18"/>
                <w:szCs w:val="18"/>
                <w:lang w:eastAsia="hr-HR" w:bidi="ar-SA"/>
              </w:rPr>
            </w:pPr>
            <w:r w:rsidRPr="008A116B">
              <w:rPr>
                <w:rFonts w:eastAsia="Times New Roman" w:cs="Times New Roman"/>
                <w:b/>
                <w:bCs/>
                <w:kern w:val="0"/>
                <w:lang w:eastAsia="hr-HR" w:bidi="ar-SA"/>
              </w:rPr>
              <w:t xml:space="preserve">UC </w:t>
            </w:r>
            <w:r w:rsidRPr="008A116B" w:rsidR="008A116B">
              <w:rPr>
                <w:rFonts w:eastAsia="Times New Roman" w:cs="Times New Roman"/>
                <w:b/>
                <w:bCs/>
                <w:kern w:val="0"/>
                <w:lang w:eastAsia="hr-HR" w:bidi="ar-SA"/>
              </w:rPr>
              <w:t>5</w:t>
            </w:r>
            <w:r w:rsidRPr="008A116B">
              <w:rPr>
                <w:rFonts w:eastAsia="Times New Roman" w:cs="Times New Roman"/>
                <w:b/>
                <w:bCs/>
                <w:kern w:val="0"/>
                <w:lang w:eastAsia="hr-HR" w:bidi="ar-SA"/>
              </w:rPr>
              <w:t>.</w:t>
            </w:r>
            <w:r w:rsidRPr="008A116B" w:rsidR="008A116B">
              <w:rPr>
                <w:rFonts w:eastAsia="Times New Roman" w:cs="Times New Roman"/>
                <w:b/>
                <w:bCs/>
                <w:kern w:val="0"/>
                <w:lang w:eastAsia="hr-HR" w:bidi="ar-SA"/>
              </w:rPr>
              <w:t>4</w:t>
            </w:r>
            <w:r w:rsidRPr="008A116B">
              <w:rPr>
                <w:rFonts w:eastAsia="Times New Roman" w:cs="Times New Roman"/>
                <w:b/>
                <w:bCs/>
                <w:kern w:val="0"/>
                <w:lang w:eastAsia="hr-HR" w:bidi="ar-SA"/>
              </w:rPr>
              <w:t>.</w:t>
            </w:r>
          </w:p>
        </w:tc>
      </w:tr>
      <w:tr w:rsidRPr="0058502B" w:rsidR="009D13D1" w:rsidTr="00D902D2" w14:paraId="4D58BA94"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hideMark/>
          </w:tcPr>
          <w:p w:rsidRPr="008A116B" w:rsidR="009D13D1" w:rsidRDefault="009D13D1" w14:paraId="06FFBF08" w14:textId="77777777">
            <w:pPr>
              <w:widowControl/>
              <w:suppressAutoHyphens w:val="0"/>
              <w:textAlignment w:val="baseline"/>
              <w:rPr>
                <w:rFonts w:eastAsia="Times New Roman" w:cs="Times New Roman"/>
                <w:kern w:val="0"/>
                <w:sz w:val="18"/>
                <w:szCs w:val="18"/>
                <w:lang w:eastAsia="hr-HR" w:bidi="ar-SA"/>
              </w:rPr>
            </w:pPr>
            <w:r w:rsidRPr="0578CBA1">
              <w:rPr>
                <w:b/>
              </w:rPr>
              <w:t xml:space="preserve"> Naslov</w:t>
            </w:r>
          </w:p>
        </w:tc>
        <w:tc>
          <w:tcPr>
            <w:tcW w:w="4997" w:type="dxa"/>
            <w:tcBorders>
              <w:top w:val="nil"/>
              <w:left w:val="single" w:color="auto" w:sz="6" w:space="0"/>
              <w:bottom w:val="single" w:color="auto" w:sz="6" w:space="0"/>
              <w:right w:val="single" w:color="auto" w:sz="6" w:space="0"/>
            </w:tcBorders>
            <w:vAlign w:val="center"/>
            <w:hideMark/>
          </w:tcPr>
          <w:p w:rsidRPr="008A116B" w:rsidR="009D13D1" w:rsidRDefault="009D13D1" w14:paraId="1C503D9F" w14:textId="77C53E43">
            <w:pPr>
              <w:widowControl/>
              <w:suppressAutoHyphens w:val="0"/>
              <w:textAlignment w:val="baseline"/>
              <w:rPr>
                <w:rFonts w:eastAsia="Times New Roman" w:cs="Times New Roman"/>
                <w:kern w:val="0"/>
                <w:sz w:val="18"/>
                <w:szCs w:val="18"/>
                <w:lang w:eastAsia="hr-HR" w:bidi="ar-SA"/>
              </w:rPr>
            </w:pPr>
            <w:r w:rsidRPr="008A116B">
              <w:rPr>
                <w:rFonts w:eastAsia="Times New Roman" w:cs="Times New Roman"/>
                <w:kern w:val="0"/>
                <w:lang w:eastAsia="hr-HR" w:bidi="ar-SA"/>
              </w:rPr>
              <w:t xml:space="preserve"> </w:t>
            </w:r>
            <w:r w:rsidRPr="008A116B" w:rsidR="008A116B">
              <w:rPr>
                <w:rFonts w:eastAsia="Times New Roman" w:cs="Times New Roman"/>
                <w:kern w:val="0"/>
                <w:lang w:eastAsia="hr-HR" w:bidi="ar-SA"/>
              </w:rPr>
              <w:t>Postavljanje automatske licitacije od strane korisnika</w:t>
            </w:r>
          </w:p>
        </w:tc>
      </w:tr>
      <w:tr w:rsidRPr="0058502B" w:rsidR="009D13D1" w:rsidTr="00D902D2" w14:paraId="080290C7"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hideMark/>
          </w:tcPr>
          <w:p w:rsidRPr="00FF7942" w:rsidR="009D13D1" w:rsidRDefault="009D13D1" w14:paraId="5FFA93FC" w14:textId="77777777">
            <w:pPr>
              <w:widowControl/>
              <w:suppressAutoHyphens w:val="0"/>
              <w:textAlignment w:val="baseline"/>
              <w:rPr>
                <w:rFonts w:eastAsia="Times New Roman" w:cs="Times New Roman"/>
                <w:kern w:val="0"/>
                <w:sz w:val="18"/>
                <w:szCs w:val="18"/>
                <w:lang w:eastAsia="hr-HR" w:bidi="ar-SA"/>
              </w:rPr>
            </w:pPr>
            <w:r w:rsidRPr="0578CBA1">
              <w:rPr>
                <w:b/>
              </w:rPr>
              <w:t xml:space="preserve"> Akteri</w:t>
            </w:r>
          </w:p>
        </w:tc>
        <w:tc>
          <w:tcPr>
            <w:tcW w:w="4997" w:type="dxa"/>
            <w:tcBorders>
              <w:top w:val="single" w:color="auto" w:sz="6" w:space="0"/>
              <w:left w:val="single" w:color="auto" w:sz="6" w:space="0"/>
              <w:bottom w:val="single" w:color="auto" w:sz="6" w:space="0"/>
              <w:right w:val="single" w:color="auto" w:sz="6" w:space="0"/>
            </w:tcBorders>
            <w:vAlign w:val="center"/>
            <w:hideMark/>
          </w:tcPr>
          <w:p w:rsidRPr="00FF7942" w:rsidR="009D13D1" w:rsidRDefault="009D13D1" w14:paraId="2B0C0AAE" w14:textId="41494711">
            <w:pPr>
              <w:widowControl/>
              <w:suppressAutoHyphens w:val="0"/>
              <w:textAlignment w:val="baseline"/>
              <w:rPr>
                <w:rFonts w:eastAsia="Times New Roman" w:cs="Times New Roman"/>
                <w:kern w:val="0"/>
                <w:sz w:val="18"/>
                <w:szCs w:val="18"/>
                <w:lang w:eastAsia="hr-HR" w:bidi="ar-SA"/>
              </w:rPr>
            </w:pPr>
            <w:r w:rsidRPr="00FF7942">
              <w:rPr>
                <w:rFonts w:eastAsia="Times New Roman" w:cs="Times New Roman"/>
                <w:kern w:val="0"/>
                <w:lang w:eastAsia="hr-HR" w:bidi="ar-SA"/>
              </w:rPr>
              <w:t xml:space="preserve"> </w:t>
            </w:r>
            <w:r w:rsidRPr="00FF7942" w:rsidR="00D330ED">
              <w:rPr>
                <w:rFonts w:eastAsia="Times New Roman" w:cs="Times New Roman"/>
                <w:kern w:val="0"/>
                <w:lang w:eastAsia="hr-HR" w:bidi="ar-SA"/>
              </w:rPr>
              <w:t>Kupac</w:t>
            </w:r>
          </w:p>
        </w:tc>
      </w:tr>
      <w:tr w:rsidRPr="0058502B" w:rsidR="009D13D1" w:rsidTr="00D902D2" w14:paraId="4D8E6384"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tcPr>
          <w:p w:rsidRPr="00FF7942" w:rsidR="009D13D1" w:rsidRDefault="009D13D1" w14:paraId="6578D46B" w14:textId="77777777">
            <w:pPr>
              <w:widowControl/>
              <w:suppressAutoHyphens w:val="0"/>
              <w:textAlignment w:val="baseline"/>
              <w:rPr>
                <w:rFonts w:eastAsia="Times New Roman" w:cs="Times New Roman"/>
                <w:b/>
                <w:bCs/>
                <w:kern w:val="0"/>
                <w:lang w:eastAsia="hr-HR" w:bidi="ar-SA"/>
              </w:rPr>
            </w:pPr>
            <w:r w:rsidRPr="0578CBA1">
              <w:rPr>
                <w:b/>
              </w:rPr>
              <w:t xml:space="preserve"> Opis</w:t>
            </w:r>
          </w:p>
        </w:tc>
        <w:tc>
          <w:tcPr>
            <w:tcW w:w="4997" w:type="dxa"/>
            <w:tcBorders>
              <w:top w:val="single" w:color="auto" w:sz="6" w:space="0"/>
              <w:left w:val="single" w:color="auto" w:sz="6" w:space="0"/>
              <w:bottom w:val="single" w:color="auto" w:sz="6" w:space="0"/>
              <w:right w:val="single" w:color="auto" w:sz="6" w:space="0"/>
            </w:tcBorders>
            <w:vAlign w:val="center"/>
          </w:tcPr>
          <w:p w:rsidRPr="00FF7942" w:rsidR="009D13D1" w:rsidRDefault="00D330ED" w14:paraId="6779FA90" w14:textId="7A71F1D2">
            <w:pPr>
              <w:widowControl/>
              <w:suppressAutoHyphens w:val="0"/>
              <w:textAlignment w:val="baseline"/>
              <w:rPr>
                <w:rFonts w:eastAsia="Times New Roman" w:cs="Times New Roman"/>
                <w:kern w:val="0"/>
                <w:lang w:eastAsia="hr-HR" w:bidi="ar-SA"/>
              </w:rPr>
            </w:pPr>
            <w:r w:rsidRPr="00FF7942">
              <w:rPr>
                <w:rFonts w:eastAsia="Times New Roman" w:cs="Times New Roman"/>
                <w:kern w:val="0"/>
                <w:lang w:eastAsia="hr-HR" w:bidi="ar-SA"/>
              </w:rPr>
              <w:t xml:space="preserve">Kupac pokreće funkcionalnost automatske licitacije </w:t>
            </w:r>
            <w:r w:rsidRPr="00FF7942" w:rsidR="003F1AC4">
              <w:rPr>
                <w:rFonts w:eastAsia="Times New Roman" w:cs="Times New Roman"/>
                <w:kern w:val="0"/>
                <w:lang w:eastAsia="hr-HR" w:bidi="ar-SA"/>
              </w:rPr>
              <w:t>te definira korak za koji će sustav podizati njegovu ponudu i maksimalnu vrijednost.</w:t>
            </w:r>
          </w:p>
        </w:tc>
      </w:tr>
      <w:tr w:rsidRPr="0058502B" w:rsidR="009D13D1" w:rsidTr="00D902D2" w14:paraId="1F3758F4"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hideMark/>
          </w:tcPr>
          <w:p w:rsidRPr="00FF7942" w:rsidR="009D13D1" w:rsidRDefault="009D13D1" w14:paraId="6A8CACCC" w14:textId="77777777">
            <w:pPr>
              <w:widowControl/>
              <w:suppressAutoHyphens w:val="0"/>
              <w:textAlignment w:val="baseline"/>
              <w:rPr>
                <w:rFonts w:eastAsia="Times New Roman" w:cs="Times New Roman"/>
                <w:kern w:val="0"/>
                <w:lang w:eastAsia="hr-HR" w:bidi="ar-SA"/>
              </w:rPr>
            </w:pPr>
            <w:r w:rsidRPr="0578CBA1">
              <w:rPr>
                <w:b/>
              </w:rPr>
              <w:t xml:space="preserve"> Početno stanje i preduvjeti</w:t>
            </w:r>
          </w:p>
        </w:tc>
        <w:tc>
          <w:tcPr>
            <w:tcW w:w="4997" w:type="dxa"/>
            <w:tcBorders>
              <w:top w:val="single" w:color="auto" w:sz="6" w:space="0"/>
              <w:left w:val="single" w:color="auto" w:sz="6" w:space="0"/>
              <w:bottom w:val="single" w:color="auto" w:sz="6" w:space="0"/>
              <w:right w:val="single" w:color="auto" w:sz="6" w:space="0"/>
            </w:tcBorders>
            <w:vAlign w:val="center"/>
            <w:hideMark/>
          </w:tcPr>
          <w:p w:rsidRPr="00FF7942" w:rsidR="009D13D1" w:rsidRDefault="009D13D1" w14:paraId="31CDF2E4" w14:textId="2C8BA226">
            <w:pPr>
              <w:widowControl/>
              <w:suppressAutoHyphens w:val="0"/>
              <w:textAlignment w:val="baseline"/>
              <w:rPr>
                <w:rFonts w:eastAsia="Times New Roman" w:cs="Times New Roman"/>
                <w:kern w:val="0"/>
                <w:lang w:eastAsia="hr-HR" w:bidi="ar-SA"/>
              </w:rPr>
            </w:pPr>
            <w:r w:rsidRPr="00FF7942">
              <w:rPr>
                <w:rFonts w:eastAsia="Times New Roman" w:cs="Times New Roman"/>
                <w:kern w:val="0"/>
                <w:lang w:eastAsia="hr-HR" w:bidi="ar-SA"/>
              </w:rPr>
              <w:t xml:space="preserve"> </w:t>
            </w:r>
            <w:r w:rsidRPr="00FF7942" w:rsidR="003F1AC4">
              <w:rPr>
                <w:rFonts w:eastAsia="Times New Roman" w:cs="Times New Roman"/>
                <w:kern w:val="0"/>
                <w:lang w:eastAsia="hr-HR" w:bidi="ar-SA"/>
              </w:rPr>
              <w:t>Kupac licitira na aktivnoj aukciji.</w:t>
            </w:r>
            <w:r w:rsidRPr="00FF7942">
              <w:rPr>
                <w:rFonts w:eastAsia="Times New Roman" w:cs="Times New Roman"/>
                <w:kern w:val="0"/>
                <w:lang w:eastAsia="hr-HR" w:bidi="ar-SA"/>
              </w:rPr>
              <w:t xml:space="preserve"> </w:t>
            </w:r>
          </w:p>
          <w:p w:rsidRPr="00FF7942" w:rsidR="009D13D1" w:rsidRDefault="009D13D1" w14:paraId="263375B5" w14:textId="2B599367">
            <w:pPr>
              <w:widowControl/>
              <w:suppressAutoHyphens w:val="0"/>
              <w:textAlignment w:val="baseline"/>
              <w:rPr>
                <w:rFonts w:eastAsia="Times New Roman" w:cs="Times New Roman"/>
                <w:kern w:val="0"/>
                <w:lang w:eastAsia="hr-HR" w:bidi="ar-SA"/>
              </w:rPr>
            </w:pPr>
            <w:r w:rsidRPr="00FF7942">
              <w:rPr>
                <w:rFonts w:eastAsia="Times New Roman" w:cs="Times New Roman"/>
                <w:kern w:val="0"/>
                <w:lang w:eastAsia="hr-HR" w:bidi="ar-SA"/>
              </w:rPr>
              <w:t xml:space="preserve"> </w:t>
            </w:r>
            <w:r w:rsidRPr="00FF7942" w:rsidR="00375F75">
              <w:rPr>
                <w:rFonts w:eastAsia="Times New Roman" w:cs="Times New Roman"/>
                <w:kern w:val="0"/>
                <w:lang w:eastAsia="hr-HR" w:bidi="ar-SA"/>
              </w:rPr>
              <w:t>Drugi kupci aktivno licitiraju.</w:t>
            </w:r>
          </w:p>
        </w:tc>
      </w:tr>
      <w:tr w:rsidRPr="0058502B" w:rsidR="009D13D1" w:rsidTr="00D902D2" w14:paraId="53CE4D4F"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hideMark/>
          </w:tcPr>
          <w:p w:rsidRPr="00BE270E" w:rsidR="009D13D1" w:rsidRDefault="009D13D1" w14:paraId="295C44F6" w14:textId="77777777">
            <w:pPr>
              <w:widowControl/>
              <w:suppressAutoHyphens w:val="0"/>
              <w:textAlignment w:val="baseline"/>
              <w:rPr>
                <w:rFonts w:eastAsia="Times New Roman" w:cs="Times New Roman"/>
                <w:kern w:val="0"/>
                <w:sz w:val="18"/>
                <w:szCs w:val="18"/>
                <w:lang w:eastAsia="hr-HR" w:bidi="ar-SA"/>
              </w:rPr>
            </w:pPr>
            <w:r w:rsidRPr="00BE270E">
              <w:rPr>
                <w:rFonts w:eastAsia="Times New Roman" w:cs="Times New Roman"/>
                <w:b/>
                <w:bCs/>
                <w:kern w:val="0"/>
                <w:lang w:eastAsia="hr-HR" w:bidi="ar-SA"/>
              </w:rPr>
              <w:t>Tijek aktivnosti:</w:t>
            </w:r>
          </w:p>
        </w:tc>
      </w:tr>
      <w:tr w:rsidRPr="0058502B" w:rsidR="009D13D1" w:rsidTr="00D902D2" w14:paraId="160373DE"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vAlign w:val="center"/>
            <w:hideMark/>
          </w:tcPr>
          <w:p w:rsidRPr="00BE270E" w:rsidR="009D13D1" w:rsidRDefault="009D13D1" w14:paraId="2C78B587" w14:textId="436B3002">
            <w:pPr>
              <w:widowControl/>
              <w:suppressAutoHyphens w:val="0"/>
              <w:ind w:left="915" w:hanging="915"/>
              <w:textAlignment w:val="baseline"/>
              <w:rPr>
                <w:rFonts w:eastAsia="Times New Roman" w:cs="Times New Roman"/>
                <w:kern w:val="0"/>
                <w:sz w:val="18"/>
                <w:szCs w:val="18"/>
                <w:lang w:eastAsia="hr-HR" w:bidi="ar-SA"/>
              </w:rPr>
            </w:pPr>
            <w:r w:rsidRPr="00BE270E">
              <w:rPr>
                <w:rFonts w:eastAsia="Times New Roman" w:cs="Times New Roman"/>
                <w:kern w:val="0"/>
                <w:lang w:eastAsia="hr-HR" w:bidi="ar-SA"/>
              </w:rPr>
              <w:t xml:space="preserve">1. korak: </w:t>
            </w:r>
            <w:r w:rsidRPr="00BE270E" w:rsidR="00375F75">
              <w:rPr>
                <w:rFonts w:eastAsia="Times New Roman" w:cs="Times New Roman"/>
                <w:kern w:val="0"/>
                <w:lang w:eastAsia="hr-HR" w:bidi="ar-SA"/>
              </w:rPr>
              <w:t xml:space="preserve">Kupac </w:t>
            </w:r>
            <w:r w:rsidR="007D27A3">
              <w:rPr>
                <w:rFonts w:eastAsia="Times New Roman" w:cs="Times New Roman"/>
                <w:kern w:val="0"/>
                <w:lang w:eastAsia="hr-HR" w:bidi="ar-SA"/>
              </w:rPr>
              <w:t>pristupa aktivnoj aukciji</w:t>
            </w:r>
          </w:p>
          <w:p w:rsidRPr="00BE270E" w:rsidR="009D13D1" w:rsidRDefault="009D13D1" w14:paraId="2DD8D01D" w14:textId="49F20144">
            <w:pPr>
              <w:widowControl/>
              <w:suppressAutoHyphens w:val="0"/>
              <w:ind w:left="915" w:hanging="915"/>
              <w:textAlignment w:val="baseline"/>
              <w:rPr>
                <w:rFonts w:eastAsia="Times New Roman" w:cs="Times New Roman"/>
                <w:kern w:val="0"/>
                <w:sz w:val="18"/>
                <w:szCs w:val="18"/>
                <w:lang w:eastAsia="hr-HR" w:bidi="ar-SA"/>
              </w:rPr>
            </w:pPr>
            <w:r w:rsidRPr="00BE270E">
              <w:rPr>
                <w:rFonts w:eastAsia="Times New Roman" w:cs="Times New Roman"/>
                <w:kern w:val="0"/>
                <w:lang w:eastAsia="hr-HR" w:bidi="ar-SA"/>
              </w:rPr>
              <w:t>2. korak:</w:t>
            </w:r>
            <w:r w:rsidR="000668A6">
              <w:rPr>
                <w:rFonts w:eastAsia="Times New Roman" w:cs="Times New Roman"/>
                <w:kern w:val="0"/>
                <w:lang w:eastAsia="hr-HR" w:bidi="ar-SA"/>
              </w:rPr>
              <w:t xml:space="preserve"> Kupac odabire artefakt prema svojem izboru</w:t>
            </w:r>
          </w:p>
          <w:p w:rsidRPr="00BE270E" w:rsidR="009D13D1" w:rsidRDefault="009D13D1" w14:paraId="71B4BABB" w14:textId="763D3BED">
            <w:pPr>
              <w:widowControl/>
              <w:suppressAutoHyphens w:val="0"/>
              <w:ind w:left="915" w:hanging="915"/>
              <w:textAlignment w:val="baseline"/>
              <w:rPr>
                <w:rFonts w:eastAsia="Times New Roman" w:cs="Times New Roman"/>
                <w:kern w:val="0"/>
                <w:lang w:eastAsia="hr-HR" w:bidi="ar-SA"/>
              </w:rPr>
            </w:pPr>
            <w:r w:rsidRPr="00BE270E">
              <w:rPr>
                <w:rFonts w:eastAsia="Times New Roman" w:cs="Times New Roman"/>
                <w:kern w:val="0"/>
                <w:lang w:eastAsia="hr-HR" w:bidi="ar-SA"/>
              </w:rPr>
              <w:t xml:space="preserve">3. korak: </w:t>
            </w:r>
            <w:r w:rsidR="000668A6">
              <w:rPr>
                <w:rFonts w:eastAsia="Times New Roman" w:cs="Times New Roman"/>
                <w:kern w:val="0"/>
                <w:lang w:eastAsia="hr-HR" w:bidi="ar-SA"/>
              </w:rPr>
              <w:t>Sustav iščitava ponude svih kupaca u aukciji</w:t>
            </w:r>
          </w:p>
          <w:p w:rsidRPr="00BE270E" w:rsidR="009D13D1" w:rsidRDefault="009D13D1" w14:paraId="2B4812CB" w14:textId="30E85EE0">
            <w:pPr>
              <w:widowControl/>
              <w:suppressAutoHyphens w:val="0"/>
              <w:ind w:left="915" w:hanging="915"/>
              <w:textAlignment w:val="baseline"/>
              <w:rPr>
                <w:rFonts w:eastAsia="Times New Roman" w:cs="Times New Roman"/>
                <w:kern w:val="0"/>
                <w:lang w:eastAsia="hr-HR" w:bidi="ar-SA"/>
              </w:rPr>
            </w:pPr>
            <w:r w:rsidRPr="00BE270E">
              <w:rPr>
                <w:rFonts w:eastAsia="Times New Roman" w:cs="Times New Roman"/>
                <w:kern w:val="0"/>
                <w:lang w:eastAsia="hr-HR" w:bidi="ar-SA"/>
              </w:rPr>
              <w:t xml:space="preserve">4. korak: </w:t>
            </w:r>
            <w:r w:rsidRPr="00BE270E" w:rsidR="009E138E">
              <w:rPr>
                <w:rFonts w:eastAsia="Times New Roman" w:cs="Times New Roman"/>
                <w:kern w:val="0"/>
                <w:lang w:eastAsia="hr-HR" w:bidi="ar-SA"/>
              </w:rPr>
              <w:t>Sustav prati postignutu maksimalnu ponudu</w:t>
            </w:r>
          </w:p>
          <w:p w:rsidRPr="00BE270E" w:rsidR="009D13D1" w:rsidRDefault="00BE270E" w14:paraId="0705CF70" w14:textId="7C0F3EAB">
            <w:pPr>
              <w:widowControl/>
              <w:suppressAutoHyphens w:val="0"/>
              <w:ind w:left="915" w:hanging="915"/>
              <w:textAlignment w:val="baseline"/>
              <w:rPr>
                <w:rFonts w:eastAsia="Times New Roman" w:cs="Times New Roman"/>
                <w:kern w:val="0"/>
                <w:lang w:eastAsia="hr-HR" w:bidi="ar-SA"/>
              </w:rPr>
            </w:pPr>
            <w:r w:rsidRPr="00BE270E">
              <w:rPr>
                <w:rFonts w:eastAsia="Times New Roman" w:cs="Times New Roman"/>
                <w:kern w:val="0"/>
                <w:lang w:eastAsia="hr-HR" w:bidi="ar-SA"/>
              </w:rPr>
              <w:t>5.</w:t>
            </w:r>
            <w:r w:rsidRPr="00BE270E" w:rsidR="009D13D1">
              <w:rPr>
                <w:rFonts w:eastAsia="Times New Roman" w:cs="Times New Roman"/>
                <w:kern w:val="0"/>
                <w:lang w:eastAsia="hr-HR" w:bidi="ar-SA"/>
              </w:rPr>
              <w:t xml:space="preserve"> korak: </w:t>
            </w:r>
            <w:r w:rsidR="000668A6">
              <w:rPr>
                <w:rFonts w:eastAsia="Times New Roman" w:cs="Times New Roman"/>
                <w:kern w:val="0"/>
                <w:lang w:eastAsia="hr-HR" w:bidi="ar-SA"/>
              </w:rPr>
              <w:t xml:space="preserve">Sustav na sučelju prikazuje </w:t>
            </w:r>
            <w:r w:rsidR="00647B05">
              <w:rPr>
                <w:rFonts w:eastAsia="Times New Roman" w:cs="Times New Roman"/>
                <w:kern w:val="0"/>
                <w:lang w:eastAsia="hr-HR" w:bidi="ar-SA"/>
              </w:rPr>
              <w:t>trenutno važeću ponudu i ponudu koju je postavio kupac</w:t>
            </w:r>
          </w:p>
          <w:p w:rsidRPr="00C21213" w:rsidR="009D13D1" w:rsidRDefault="00BE270E" w14:paraId="327C4508" w14:textId="43C80098">
            <w:pPr>
              <w:widowControl/>
              <w:suppressAutoHyphens w:val="0"/>
              <w:ind w:left="915" w:hanging="915"/>
              <w:textAlignment w:val="baseline"/>
              <w:rPr>
                <w:rFonts w:eastAsia="Times New Roman" w:cs="Times New Roman"/>
                <w:kern w:val="0"/>
                <w:lang w:eastAsia="hr-HR" w:bidi="ar-SA"/>
              </w:rPr>
            </w:pPr>
            <w:r w:rsidRPr="00BE270E">
              <w:rPr>
                <w:rFonts w:eastAsia="Times New Roman" w:cs="Times New Roman"/>
                <w:kern w:val="0"/>
                <w:lang w:eastAsia="hr-HR" w:bidi="ar-SA"/>
              </w:rPr>
              <w:t xml:space="preserve">6. </w:t>
            </w:r>
            <w:r w:rsidRPr="00BE270E" w:rsidR="009D13D1">
              <w:rPr>
                <w:rFonts w:eastAsia="Times New Roman" w:cs="Times New Roman"/>
                <w:kern w:val="0"/>
                <w:lang w:eastAsia="hr-HR" w:bidi="ar-SA"/>
              </w:rPr>
              <w:t xml:space="preserve">korak: </w:t>
            </w:r>
            <w:r w:rsidRPr="00BE270E" w:rsidR="009E138E">
              <w:rPr>
                <w:rFonts w:eastAsia="Times New Roman" w:cs="Times New Roman"/>
                <w:kern w:val="0"/>
                <w:lang w:eastAsia="hr-HR" w:bidi="ar-SA"/>
              </w:rPr>
              <w:t xml:space="preserve">Cijena raste za </w:t>
            </w:r>
            <w:r w:rsidRPr="00C21213" w:rsidR="009E138E">
              <w:rPr>
                <w:rFonts w:eastAsia="Times New Roman" w:cs="Times New Roman"/>
                <w:kern w:val="0"/>
                <w:lang w:eastAsia="hr-HR" w:bidi="ar-SA"/>
              </w:rPr>
              <w:t>zadani korak u odnosu na trenutno najvišu cijenu</w:t>
            </w:r>
          </w:p>
          <w:p w:rsidRPr="00C21213" w:rsidR="009E138E" w:rsidRDefault="00BE270E" w14:paraId="2FBE17D5" w14:textId="7414FAB8">
            <w:pPr>
              <w:widowControl/>
              <w:suppressAutoHyphens w:val="0"/>
              <w:ind w:left="915" w:hanging="915"/>
              <w:textAlignment w:val="baseline"/>
              <w:rPr>
                <w:rFonts w:eastAsia="Times New Roman" w:cs="Times New Roman"/>
                <w:kern w:val="0"/>
                <w:lang w:eastAsia="hr-HR" w:bidi="ar-SA"/>
              </w:rPr>
            </w:pPr>
            <w:r w:rsidRPr="00C21213">
              <w:rPr>
                <w:rFonts w:eastAsia="Times New Roman" w:cs="Times New Roman"/>
                <w:kern w:val="0"/>
                <w:lang w:eastAsia="hr-HR" w:bidi="ar-SA"/>
              </w:rPr>
              <w:t>7</w:t>
            </w:r>
            <w:r w:rsidRPr="00C21213" w:rsidR="009E138E">
              <w:rPr>
                <w:rFonts w:eastAsia="Times New Roman" w:cs="Times New Roman"/>
                <w:kern w:val="0"/>
                <w:lang w:eastAsia="hr-HR" w:bidi="ar-SA"/>
              </w:rPr>
              <w:t xml:space="preserve">. korak: </w:t>
            </w:r>
            <w:r w:rsidRPr="00C21213" w:rsidR="001F06F2">
              <w:rPr>
                <w:rFonts w:eastAsia="Times New Roman" w:cs="Times New Roman"/>
                <w:kern w:val="0"/>
                <w:lang w:eastAsia="hr-HR" w:bidi="ar-SA"/>
              </w:rPr>
              <w:t>sust</w:t>
            </w:r>
            <w:r w:rsidR="006B4147">
              <w:rPr>
                <w:rFonts w:eastAsia="Times New Roman" w:cs="Times New Roman"/>
                <w:kern w:val="0"/>
                <w:lang w:eastAsia="hr-HR" w:bidi="ar-SA"/>
              </w:rPr>
              <w:t>a</w:t>
            </w:r>
            <w:r w:rsidRPr="00C21213" w:rsidR="001F06F2">
              <w:rPr>
                <w:rFonts w:eastAsia="Times New Roman" w:cs="Times New Roman"/>
                <w:kern w:val="0"/>
                <w:lang w:eastAsia="hr-HR" w:bidi="ar-SA"/>
              </w:rPr>
              <w:t>v bilježi da je postavljena ponuda viša od maksimalne definirane</w:t>
            </w:r>
          </w:p>
          <w:p w:rsidRPr="00C21213" w:rsidR="001F06F2" w:rsidRDefault="00BE270E" w14:paraId="7518C796" w14:textId="51138688">
            <w:pPr>
              <w:widowControl/>
              <w:suppressAutoHyphens w:val="0"/>
              <w:ind w:left="915" w:hanging="915"/>
              <w:textAlignment w:val="baseline"/>
              <w:rPr>
                <w:rFonts w:eastAsia="Times New Roman" w:cs="Times New Roman"/>
                <w:kern w:val="0"/>
                <w:lang w:eastAsia="hr-HR" w:bidi="ar-SA"/>
              </w:rPr>
            </w:pPr>
            <w:r w:rsidRPr="00C21213">
              <w:rPr>
                <w:rFonts w:eastAsia="Times New Roman" w:cs="Times New Roman"/>
                <w:kern w:val="0"/>
                <w:lang w:eastAsia="hr-HR" w:bidi="ar-SA"/>
              </w:rPr>
              <w:t>8</w:t>
            </w:r>
            <w:r w:rsidRPr="00C21213" w:rsidR="001F06F2">
              <w:rPr>
                <w:rFonts w:eastAsia="Times New Roman" w:cs="Times New Roman"/>
                <w:kern w:val="0"/>
                <w:lang w:eastAsia="hr-HR" w:bidi="ar-SA"/>
              </w:rPr>
              <w:t>. korak: sustav aktivira slanje poruke o nadmašenoj ponudi</w:t>
            </w:r>
          </w:p>
          <w:p w:rsidRPr="00BE270E" w:rsidR="001F06F2" w:rsidRDefault="00BE270E" w14:paraId="04F3BF6D" w14:textId="2650771C">
            <w:pPr>
              <w:widowControl/>
              <w:suppressAutoHyphens w:val="0"/>
              <w:ind w:left="915" w:hanging="915"/>
              <w:textAlignment w:val="baseline"/>
              <w:rPr>
                <w:rFonts w:eastAsia="Times New Roman" w:cs="Times New Roman"/>
                <w:kern w:val="0"/>
                <w:lang w:eastAsia="hr-HR" w:bidi="ar-SA"/>
              </w:rPr>
            </w:pPr>
            <w:r w:rsidRPr="00C21213">
              <w:rPr>
                <w:rFonts w:eastAsia="Times New Roman" w:cs="Times New Roman"/>
                <w:kern w:val="0"/>
                <w:lang w:eastAsia="hr-HR" w:bidi="ar-SA"/>
              </w:rPr>
              <w:t>9.</w:t>
            </w:r>
            <w:r w:rsidRPr="00C21213" w:rsidR="001F06F2">
              <w:rPr>
                <w:rFonts w:eastAsia="Times New Roman" w:cs="Times New Roman"/>
                <w:kern w:val="0"/>
                <w:lang w:eastAsia="hr-HR" w:bidi="ar-SA"/>
              </w:rPr>
              <w:t xml:space="preserve"> sustav zaustavlja automatsku licitaciju</w:t>
            </w:r>
          </w:p>
        </w:tc>
      </w:tr>
      <w:tr w:rsidRPr="0058502B" w:rsidR="009D13D1" w:rsidTr="00D902D2" w14:paraId="7316736B"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tcPr>
          <w:p w:rsidRPr="00BE270E" w:rsidR="009D13D1" w:rsidRDefault="009D13D1" w14:paraId="1D80D920" w14:textId="77777777">
            <w:pPr>
              <w:widowControl/>
              <w:suppressAutoHyphens w:val="0"/>
              <w:textAlignment w:val="baseline"/>
              <w:rPr>
                <w:rFonts w:eastAsia="Times New Roman" w:cs="Times New Roman"/>
                <w:b/>
                <w:bCs/>
                <w:kern w:val="0"/>
                <w:lang w:eastAsia="hr-HR" w:bidi="ar-SA"/>
              </w:rPr>
            </w:pPr>
            <w:r w:rsidRPr="00BE270E">
              <w:rPr>
                <w:rFonts w:eastAsia="Times New Roman" w:cs="Times New Roman"/>
                <w:b/>
                <w:bCs/>
                <w:kern w:val="0"/>
                <w:lang w:eastAsia="hr-HR" w:bidi="ar-SA"/>
              </w:rPr>
              <w:t xml:space="preserve"> Alternativni tijek:</w:t>
            </w:r>
          </w:p>
        </w:tc>
      </w:tr>
      <w:tr w:rsidRPr="0058502B" w:rsidR="009D13D1" w:rsidTr="00D902D2" w14:paraId="7ED2AD95"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vAlign w:val="center"/>
          </w:tcPr>
          <w:p w:rsidRPr="00BE270E" w:rsidR="009D13D1" w:rsidRDefault="009D13D1" w14:paraId="3F56C50F" w14:textId="77777777">
            <w:pPr>
              <w:widowControl/>
              <w:suppressAutoHyphens w:val="0"/>
              <w:textAlignment w:val="baseline"/>
              <w:rPr>
                <w:rFonts w:eastAsia="Times New Roman" w:cs="Times New Roman"/>
                <w:kern w:val="0"/>
                <w:lang w:eastAsia="hr-HR" w:bidi="ar-SA"/>
              </w:rPr>
            </w:pPr>
            <w:r w:rsidRPr="00BE270E">
              <w:rPr>
                <w:rFonts w:eastAsia="Times New Roman" w:cs="Times New Roman"/>
                <w:kern w:val="0"/>
                <w:lang w:eastAsia="hr-HR" w:bidi="ar-SA"/>
              </w:rPr>
              <w:t>Ako ne radi konekcija s bazom – prikazuje se odgovarajuća obavijest</w:t>
            </w:r>
          </w:p>
        </w:tc>
      </w:tr>
      <w:tr w:rsidRPr="0058502B" w:rsidR="009D13D1" w:rsidTr="00D902D2" w14:paraId="64451650"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hideMark/>
          </w:tcPr>
          <w:p w:rsidRPr="00BE270E" w:rsidR="009D13D1" w:rsidRDefault="009D13D1" w14:paraId="735A24DD" w14:textId="77777777">
            <w:pPr>
              <w:widowControl/>
              <w:suppressAutoHyphens w:val="0"/>
              <w:textAlignment w:val="baseline"/>
              <w:rPr>
                <w:rFonts w:eastAsia="Times New Roman" w:cs="Times New Roman"/>
                <w:kern w:val="0"/>
                <w:sz w:val="18"/>
                <w:szCs w:val="18"/>
                <w:lang w:eastAsia="hr-HR" w:bidi="ar-SA"/>
              </w:rPr>
            </w:pPr>
            <w:r w:rsidRPr="00BE270E">
              <w:rPr>
                <w:rFonts w:eastAsia="Times New Roman" w:cs="Times New Roman"/>
                <w:b/>
                <w:bCs/>
                <w:kern w:val="0"/>
                <w:lang w:eastAsia="hr-HR" w:bidi="ar-SA"/>
              </w:rPr>
              <w:t xml:space="preserve"> Preduvjeti za daljnji tijek:</w:t>
            </w:r>
          </w:p>
        </w:tc>
      </w:tr>
      <w:tr w:rsidRPr="0058502B" w:rsidR="009D13D1" w:rsidTr="00D902D2" w14:paraId="6152CF35" w14:textId="77777777">
        <w:trPr>
          <w:trHeight w:val="676"/>
        </w:trPr>
        <w:tc>
          <w:tcPr>
            <w:tcW w:w="6796" w:type="dxa"/>
            <w:gridSpan w:val="2"/>
            <w:tcBorders>
              <w:top w:val="single" w:color="auto" w:sz="6" w:space="0"/>
              <w:left w:val="single" w:color="auto" w:sz="6" w:space="0"/>
              <w:bottom w:val="single" w:color="auto" w:sz="6" w:space="0"/>
              <w:right w:val="single" w:color="auto" w:sz="6" w:space="0"/>
            </w:tcBorders>
            <w:vAlign w:val="center"/>
            <w:hideMark/>
          </w:tcPr>
          <w:p w:rsidRPr="00BE270E" w:rsidR="00BE270E" w:rsidP="00BE270E" w:rsidRDefault="00BE270E" w14:paraId="74EB34CC" w14:textId="77777777">
            <w:pPr>
              <w:widowControl/>
              <w:suppressAutoHyphens w:val="0"/>
              <w:textAlignment w:val="baseline"/>
              <w:rPr>
                <w:rFonts w:eastAsia="Times New Roman" w:cs="Times New Roman"/>
                <w:kern w:val="0"/>
                <w:lang w:eastAsia="hr-HR" w:bidi="ar-SA"/>
              </w:rPr>
            </w:pPr>
            <w:r w:rsidRPr="00BE270E">
              <w:rPr>
                <w:rFonts w:eastAsia="Times New Roman" w:cs="Times New Roman"/>
                <w:kern w:val="0"/>
                <w:lang w:eastAsia="hr-HR" w:bidi="ar-SA"/>
              </w:rPr>
              <w:t>Sudjelovanje kupca u aktivnoj aukciji.</w:t>
            </w:r>
          </w:p>
          <w:p w:rsidRPr="00BE270E" w:rsidR="00BE270E" w:rsidP="00BE270E" w:rsidRDefault="00BE270E" w14:paraId="7E556334" w14:textId="77777777">
            <w:pPr>
              <w:widowControl/>
              <w:suppressAutoHyphens w:val="0"/>
              <w:textAlignment w:val="baseline"/>
              <w:rPr>
                <w:rFonts w:eastAsia="Times New Roman" w:cs="Times New Roman"/>
                <w:kern w:val="0"/>
                <w:lang w:eastAsia="hr-HR" w:bidi="ar-SA"/>
              </w:rPr>
            </w:pPr>
            <w:r w:rsidRPr="00BE270E">
              <w:rPr>
                <w:rFonts w:eastAsia="Times New Roman" w:cs="Times New Roman"/>
                <w:kern w:val="0"/>
                <w:lang w:eastAsia="hr-HR" w:bidi="ar-SA"/>
              </w:rPr>
              <w:t>Postojanje ponude od strane kupca.</w:t>
            </w:r>
          </w:p>
          <w:p w:rsidRPr="0058502B" w:rsidR="009D13D1" w:rsidP="00BE270E" w:rsidRDefault="00BE270E" w14:paraId="6A307DB1" w14:textId="2CCBADB7">
            <w:pPr>
              <w:widowControl/>
              <w:suppressAutoHyphens w:val="0"/>
              <w:textAlignment w:val="baseline"/>
              <w:rPr>
                <w:rFonts w:eastAsia="Times New Roman" w:cs="Times New Roman"/>
                <w:kern w:val="0"/>
                <w:highlight w:val="yellow"/>
                <w:lang w:eastAsia="hr-HR" w:bidi="ar-SA"/>
              </w:rPr>
            </w:pPr>
            <w:r w:rsidRPr="00BE270E">
              <w:rPr>
                <w:rFonts w:eastAsia="Times New Roman" w:cs="Times New Roman"/>
                <w:kern w:val="0"/>
                <w:lang w:eastAsia="hr-HR" w:bidi="ar-SA"/>
              </w:rPr>
              <w:t>Valjano vrijeme trajanja aukcije u kojem kupac stigne reagirati novom ponudom.</w:t>
            </w:r>
          </w:p>
        </w:tc>
      </w:tr>
    </w:tbl>
    <w:p w:rsidR="009D13D1" w:rsidP="009D13D1" w:rsidRDefault="009D13D1" w14:paraId="40E41146" w14:textId="77777777">
      <w:pPr>
        <w:pStyle w:val="BodyText"/>
        <w:rPr>
          <w:rFonts w:cs="Times New Roman"/>
          <w:highlight w:val="yellow"/>
        </w:rPr>
      </w:pPr>
    </w:p>
    <w:p w:rsidR="00611AD4" w:rsidP="009D13D1" w:rsidRDefault="00611AD4" w14:paraId="0DA7AE12" w14:textId="77777777">
      <w:pPr>
        <w:pStyle w:val="BodyText"/>
        <w:rPr>
          <w:rFonts w:cs="Times New Roman"/>
          <w:highlight w:val="yellow"/>
        </w:rPr>
      </w:pPr>
    </w:p>
    <w:p w:rsidRPr="0058502B" w:rsidR="00611AD4" w:rsidP="00611AD4" w:rsidRDefault="00611AD4" w14:paraId="3A47A312" w14:textId="332A3F7C">
      <w:pPr>
        <w:pStyle w:val="BodyText"/>
        <w:jc w:val="center"/>
        <w:rPr>
          <w:rFonts w:cs="Times New Roman"/>
          <w:highlight w:val="yellow"/>
        </w:rPr>
      </w:pPr>
      <w:r>
        <w:rPr>
          <w:noProof/>
        </w:rPr>
        <w:drawing>
          <wp:inline distT="0" distB="0" distL="0" distR="0" wp14:anchorId="76D23962" wp14:editId="63E39AAC">
            <wp:extent cx="4271645" cy="5261610"/>
            <wp:effectExtent l="0" t="0" r="0" b="0"/>
            <wp:docPr id="202624564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45641" name="Picture 2026245641"/>
                    <pic:cNvPicPr/>
                  </pic:nvPicPr>
                  <pic:blipFill>
                    <a:blip r:embed="rId96">
                      <a:extLst>
                        <a:ext uri="{28A0092B-C50C-407E-A947-70E740481C1C}">
                          <a14:useLocalDpi xmlns:a14="http://schemas.microsoft.com/office/drawing/2010/main" val="0"/>
                        </a:ext>
                      </a:extLst>
                    </a:blip>
                    <a:stretch>
                      <a:fillRect/>
                    </a:stretch>
                  </pic:blipFill>
                  <pic:spPr>
                    <a:xfrm>
                      <a:off x="0" y="0"/>
                      <a:ext cx="4271645" cy="5261610"/>
                    </a:xfrm>
                    <a:prstGeom prst="rect">
                      <a:avLst/>
                    </a:prstGeom>
                  </pic:spPr>
                </pic:pic>
              </a:graphicData>
            </a:graphic>
          </wp:inline>
        </w:drawing>
      </w:r>
    </w:p>
    <w:p w:rsidR="00D902D2" w:rsidRDefault="00D902D2" w14:paraId="3D2AA0D5" w14:textId="77777777">
      <w:r>
        <w:br w:type="page"/>
      </w:r>
    </w:p>
    <w:tbl>
      <w:tblPr>
        <w:tblW w:w="679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99"/>
        <w:gridCol w:w="4997"/>
      </w:tblGrid>
      <w:tr w:rsidRPr="0058502B" w:rsidR="009D13D1" w:rsidTr="0034557E" w14:paraId="6DC0A9BA"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hideMark/>
          </w:tcPr>
          <w:p w:rsidRPr="00A05F41" w:rsidR="009D13D1" w:rsidRDefault="009D13D1" w14:paraId="08778F49" w14:textId="6A6EF144">
            <w:pPr>
              <w:widowControl/>
              <w:suppressAutoHyphens w:val="0"/>
              <w:textAlignment w:val="baseline"/>
              <w:rPr>
                <w:rFonts w:eastAsia="Times New Roman" w:cs="Times New Roman"/>
                <w:kern w:val="0"/>
                <w:sz w:val="18"/>
                <w:szCs w:val="18"/>
                <w:lang w:eastAsia="hr-HR" w:bidi="ar-SA"/>
              </w:rPr>
            </w:pPr>
            <w:r w:rsidRPr="00A05F41">
              <w:rPr>
                <w:rFonts w:eastAsia="Times New Roman" w:cs="Times New Roman"/>
                <w:b/>
                <w:bCs/>
                <w:kern w:val="0"/>
                <w:lang w:eastAsia="hr-HR" w:bidi="ar-SA"/>
              </w:rPr>
              <w:t xml:space="preserve">UC </w:t>
            </w:r>
            <w:r w:rsidRPr="00A05F41" w:rsidR="008A116B">
              <w:rPr>
                <w:rFonts w:eastAsia="Times New Roman" w:cs="Times New Roman"/>
                <w:b/>
                <w:bCs/>
                <w:kern w:val="0"/>
                <w:lang w:eastAsia="hr-HR" w:bidi="ar-SA"/>
              </w:rPr>
              <w:t>5.5</w:t>
            </w:r>
            <w:r w:rsidRPr="00A05F41">
              <w:rPr>
                <w:rFonts w:eastAsia="Times New Roman" w:cs="Times New Roman"/>
                <w:b/>
                <w:bCs/>
                <w:kern w:val="0"/>
                <w:lang w:eastAsia="hr-HR" w:bidi="ar-SA"/>
              </w:rPr>
              <w:t>.</w:t>
            </w:r>
          </w:p>
        </w:tc>
      </w:tr>
      <w:tr w:rsidRPr="0058502B" w:rsidR="009D13D1" w:rsidTr="0034557E" w14:paraId="119AB946"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hideMark/>
          </w:tcPr>
          <w:p w:rsidRPr="00A05F41" w:rsidR="009D13D1" w:rsidRDefault="009D13D1" w14:paraId="133C25FB" w14:textId="77777777">
            <w:pPr>
              <w:widowControl/>
              <w:suppressAutoHyphens w:val="0"/>
              <w:textAlignment w:val="baseline"/>
              <w:rPr>
                <w:rFonts w:eastAsia="Times New Roman" w:cs="Times New Roman"/>
                <w:kern w:val="0"/>
                <w:sz w:val="18"/>
                <w:szCs w:val="18"/>
                <w:lang w:eastAsia="hr-HR" w:bidi="ar-SA"/>
              </w:rPr>
            </w:pPr>
            <w:r w:rsidRPr="0578CBA1">
              <w:rPr>
                <w:b/>
              </w:rPr>
              <w:t xml:space="preserve"> Naslov</w:t>
            </w:r>
          </w:p>
        </w:tc>
        <w:tc>
          <w:tcPr>
            <w:tcW w:w="4997" w:type="dxa"/>
            <w:tcBorders>
              <w:top w:val="nil"/>
              <w:left w:val="single" w:color="auto" w:sz="6" w:space="0"/>
              <w:bottom w:val="single" w:color="auto" w:sz="6" w:space="0"/>
              <w:right w:val="single" w:color="auto" w:sz="6" w:space="0"/>
            </w:tcBorders>
            <w:vAlign w:val="center"/>
            <w:hideMark/>
          </w:tcPr>
          <w:p w:rsidRPr="00A05F41" w:rsidR="009D13D1" w:rsidRDefault="008A116B" w14:paraId="0589C6C2" w14:textId="7A7E6274">
            <w:pPr>
              <w:widowControl/>
              <w:suppressAutoHyphens w:val="0"/>
              <w:textAlignment w:val="baseline"/>
              <w:rPr>
                <w:rFonts w:eastAsia="Times New Roman" w:cs="Times New Roman"/>
                <w:kern w:val="0"/>
                <w:sz w:val="18"/>
                <w:szCs w:val="18"/>
                <w:lang w:eastAsia="hr-HR" w:bidi="ar-SA"/>
              </w:rPr>
            </w:pPr>
            <w:r w:rsidRPr="00A05F41">
              <w:rPr>
                <w:rFonts w:eastAsia="Times New Roman" w:cs="Times New Roman"/>
                <w:kern w:val="0"/>
                <w:lang w:eastAsia="hr-HR" w:bidi="ar-SA"/>
              </w:rPr>
              <w:t xml:space="preserve">Obavještavanje kupca o </w:t>
            </w:r>
            <w:r w:rsidRPr="00A05F41" w:rsidR="00A05F41">
              <w:rPr>
                <w:rFonts w:eastAsia="Times New Roman" w:cs="Times New Roman"/>
                <w:kern w:val="0"/>
                <w:lang w:eastAsia="hr-HR" w:bidi="ar-SA"/>
              </w:rPr>
              <w:t>nadmašenoj ponudi od strane sustava</w:t>
            </w:r>
          </w:p>
        </w:tc>
      </w:tr>
      <w:tr w:rsidRPr="0075466A" w:rsidR="009D13D1" w:rsidTr="0034557E" w14:paraId="370F9DC3"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hideMark/>
          </w:tcPr>
          <w:p w:rsidRPr="0075466A" w:rsidR="009D13D1" w:rsidRDefault="009D13D1" w14:paraId="77C28021" w14:textId="77777777">
            <w:pPr>
              <w:widowControl/>
              <w:suppressAutoHyphens w:val="0"/>
              <w:textAlignment w:val="baseline"/>
              <w:rPr>
                <w:rFonts w:eastAsia="Times New Roman" w:cs="Times New Roman"/>
                <w:kern w:val="0"/>
                <w:sz w:val="18"/>
                <w:szCs w:val="18"/>
                <w:lang w:eastAsia="hr-HR" w:bidi="ar-SA"/>
              </w:rPr>
            </w:pPr>
            <w:r w:rsidRPr="0578CBA1">
              <w:rPr>
                <w:b/>
              </w:rPr>
              <w:t xml:space="preserve"> Akteri</w:t>
            </w:r>
          </w:p>
        </w:tc>
        <w:tc>
          <w:tcPr>
            <w:tcW w:w="4997" w:type="dxa"/>
            <w:tcBorders>
              <w:top w:val="single" w:color="auto" w:sz="6" w:space="0"/>
              <w:left w:val="single" w:color="auto" w:sz="6" w:space="0"/>
              <w:bottom w:val="single" w:color="auto" w:sz="6" w:space="0"/>
              <w:right w:val="single" w:color="auto" w:sz="6" w:space="0"/>
            </w:tcBorders>
            <w:vAlign w:val="center"/>
            <w:hideMark/>
          </w:tcPr>
          <w:p w:rsidRPr="0075466A" w:rsidR="009D13D1" w:rsidRDefault="00062147" w14:paraId="7BBA59B0" w14:textId="70A42AFD">
            <w:pPr>
              <w:widowControl/>
              <w:suppressAutoHyphens w:val="0"/>
              <w:textAlignment w:val="baseline"/>
              <w:rPr>
                <w:rFonts w:eastAsia="Times New Roman" w:cs="Times New Roman"/>
                <w:kern w:val="0"/>
                <w:sz w:val="18"/>
                <w:szCs w:val="18"/>
                <w:lang w:eastAsia="hr-HR" w:bidi="ar-SA"/>
              </w:rPr>
            </w:pPr>
            <w:r w:rsidRPr="0075466A">
              <w:rPr>
                <w:rFonts w:eastAsia="Times New Roman" w:cs="Times New Roman"/>
                <w:kern w:val="0"/>
                <w:lang w:eastAsia="hr-HR" w:bidi="ar-SA"/>
              </w:rPr>
              <w:t>Kupac</w:t>
            </w:r>
          </w:p>
        </w:tc>
      </w:tr>
      <w:tr w:rsidRPr="0075466A" w:rsidR="009D13D1" w:rsidTr="0034557E" w14:paraId="14F09015"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tcPr>
          <w:p w:rsidRPr="0075466A" w:rsidR="009D13D1" w:rsidRDefault="009D13D1" w14:paraId="6D24202C" w14:textId="77777777">
            <w:pPr>
              <w:widowControl/>
              <w:suppressAutoHyphens w:val="0"/>
              <w:textAlignment w:val="baseline"/>
              <w:rPr>
                <w:rFonts w:eastAsia="Times New Roman" w:cs="Times New Roman"/>
                <w:b/>
                <w:bCs/>
                <w:kern w:val="0"/>
                <w:lang w:eastAsia="hr-HR" w:bidi="ar-SA"/>
              </w:rPr>
            </w:pPr>
            <w:r w:rsidRPr="0578CBA1">
              <w:rPr>
                <w:b/>
              </w:rPr>
              <w:t xml:space="preserve"> Opis</w:t>
            </w:r>
          </w:p>
        </w:tc>
        <w:tc>
          <w:tcPr>
            <w:tcW w:w="4997" w:type="dxa"/>
            <w:tcBorders>
              <w:top w:val="single" w:color="auto" w:sz="6" w:space="0"/>
              <w:left w:val="single" w:color="auto" w:sz="6" w:space="0"/>
              <w:bottom w:val="single" w:color="auto" w:sz="6" w:space="0"/>
              <w:right w:val="single" w:color="auto" w:sz="6" w:space="0"/>
            </w:tcBorders>
            <w:vAlign w:val="center"/>
          </w:tcPr>
          <w:p w:rsidRPr="0075466A" w:rsidR="009D13D1" w:rsidRDefault="00062147" w14:paraId="1DF32C20" w14:textId="536E9A00">
            <w:pPr>
              <w:widowControl/>
              <w:suppressAutoHyphens w:val="0"/>
              <w:textAlignment w:val="baseline"/>
              <w:rPr>
                <w:rFonts w:eastAsia="Times New Roman" w:cs="Times New Roman"/>
                <w:kern w:val="0"/>
                <w:lang w:eastAsia="hr-HR" w:bidi="ar-SA"/>
              </w:rPr>
            </w:pPr>
            <w:r w:rsidRPr="0075466A">
              <w:rPr>
                <w:rFonts w:eastAsia="Times New Roman" w:cs="Times New Roman"/>
                <w:kern w:val="0"/>
                <w:lang w:eastAsia="hr-HR" w:bidi="ar-SA"/>
              </w:rPr>
              <w:t>Sustav upućuje push poruku /e-mail kupcu čija je licitacija nadmašena</w:t>
            </w:r>
          </w:p>
        </w:tc>
      </w:tr>
      <w:tr w:rsidRPr="0075466A" w:rsidR="009D13D1" w:rsidTr="0034557E" w14:paraId="3E309BC5" w14:textId="77777777">
        <w:trPr>
          <w:trHeight w:val="300"/>
        </w:trPr>
        <w:tc>
          <w:tcPr>
            <w:tcW w:w="1799" w:type="dxa"/>
            <w:tcBorders>
              <w:top w:val="single" w:color="auto" w:sz="6" w:space="0"/>
              <w:left w:val="single" w:color="auto" w:sz="6" w:space="0"/>
              <w:bottom w:val="single" w:color="auto" w:sz="6" w:space="0"/>
              <w:right w:val="single" w:color="auto" w:sz="6" w:space="0"/>
            </w:tcBorders>
            <w:shd w:val="clear" w:color="auto" w:fill="E7E6E6"/>
            <w:hideMark/>
          </w:tcPr>
          <w:p w:rsidRPr="0075466A" w:rsidR="009D13D1" w:rsidRDefault="009D13D1" w14:paraId="6BD441E7" w14:textId="77777777">
            <w:pPr>
              <w:widowControl/>
              <w:suppressAutoHyphens w:val="0"/>
              <w:textAlignment w:val="baseline"/>
              <w:rPr>
                <w:rFonts w:eastAsia="Times New Roman" w:cs="Times New Roman"/>
                <w:kern w:val="0"/>
                <w:lang w:eastAsia="hr-HR" w:bidi="ar-SA"/>
              </w:rPr>
            </w:pPr>
            <w:r w:rsidRPr="0578CBA1">
              <w:rPr>
                <w:b/>
              </w:rPr>
              <w:t xml:space="preserve"> Početno stanje i preduvjeti</w:t>
            </w:r>
          </w:p>
        </w:tc>
        <w:tc>
          <w:tcPr>
            <w:tcW w:w="4997" w:type="dxa"/>
            <w:tcBorders>
              <w:top w:val="single" w:color="auto" w:sz="6" w:space="0"/>
              <w:left w:val="single" w:color="auto" w:sz="6" w:space="0"/>
              <w:bottom w:val="single" w:color="auto" w:sz="6" w:space="0"/>
              <w:right w:val="single" w:color="auto" w:sz="6" w:space="0"/>
            </w:tcBorders>
            <w:vAlign w:val="center"/>
            <w:hideMark/>
          </w:tcPr>
          <w:p w:rsidRPr="0075466A" w:rsidR="009D13D1" w:rsidRDefault="00C60794" w14:paraId="48F137AC" w14:textId="6DE90B78">
            <w:pPr>
              <w:widowControl/>
              <w:suppressAutoHyphens w:val="0"/>
              <w:textAlignment w:val="baseline"/>
              <w:rPr>
                <w:rFonts w:eastAsia="Times New Roman" w:cs="Times New Roman"/>
                <w:kern w:val="0"/>
                <w:lang w:eastAsia="hr-HR" w:bidi="ar-SA"/>
              </w:rPr>
            </w:pPr>
            <w:r w:rsidRPr="0075466A">
              <w:rPr>
                <w:rFonts w:eastAsia="Times New Roman" w:cs="Times New Roman"/>
                <w:kern w:val="0"/>
                <w:lang w:eastAsia="hr-HR" w:bidi="ar-SA"/>
              </w:rPr>
              <w:t>Aktivna je aukcija na kojoj kupac sudjeluje licitiranje,</w:t>
            </w:r>
          </w:p>
          <w:p w:rsidRPr="0075466A" w:rsidR="009D13D1" w:rsidRDefault="00C60794" w14:paraId="556DF1C2" w14:textId="77777777">
            <w:pPr>
              <w:widowControl/>
              <w:suppressAutoHyphens w:val="0"/>
              <w:textAlignment w:val="baseline"/>
              <w:rPr>
                <w:rFonts w:eastAsia="Times New Roman" w:cs="Times New Roman"/>
                <w:kern w:val="0"/>
                <w:lang w:eastAsia="hr-HR" w:bidi="ar-SA"/>
              </w:rPr>
            </w:pPr>
            <w:r w:rsidRPr="0075466A">
              <w:rPr>
                <w:rFonts w:eastAsia="Times New Roman" w:cs="Times New Roman"/>
                <w:kern w:val="0"/>
                <w:lang w:eastAsia="hr-HR" w:bidi="ar-SA"/>
              </w:rPr>
              <w:t>Kupac je postavio ponudu</w:t>
            </w:r>
            <w:r w:rsidRPr="0075466A" w:rsidR="00976A08">
              <w:rPr>
                <w:rFonts w:eastAsia="Times New Roman" w:cs="Times New Roman"/>
                <w:kern w:val="0"/>
                <w:lang w:eastAsia="hr-HR" w:bidi="ar-SA"/>
              </w:rPr>
              <w:t xml:space="preserve"> višu od trenutne cijene i time postao najbolji ponuđač</w:t>
            </w:r>
          </w:p>
          <w:p w:rsidRPr="0075466A" w:rsidR="00976A08" w:rsidRDefault="00976A08" w14:paraId="1A5EB41E" w14:textId="6D92AB20">
            <w:pPr>
              <w:widowControl/>
              <w:suppressAutoHyphens w:val="0"/>
              <w:textAlignment w:val="baseline"/>
              <w:rPr>
                <w:rFonts w:eastAsia="Times New Roman" w:cs="Times New Roman"/>
                <w:kern w:val="0"/>
                <w:lang w:eastAsia="hr-HR" w:bidi="ar-SA"/>
              </w:rPr>
            </w:pPr>
            <w:r w:rsidRPr="0075466A">
              <w:rPr>
                <w:rFonts w:eastAsia="Times New Roman" w:cs="Times New Roman"/>
                <w:kern w:val="0"/>
                <w:lang w:eastAsia="hr-HR" w:bidi="ar-SA"/>
              </w:rPr>
              <w:t>U vrijeme trajanja aukcije drugi kupac je postavio višu ponudu.</w:t>
            </w:r>
          </w:p>
        </w:tc>
      </w:tr>
      <w:tr w:rsidRPr="0075466A" w:rsidR="009D13D1" w:rsidTr="0034557E" w14:paraId="1E6D4661"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hideMark/>
          </w:tcPr>
          <w:p w:rsidRPr="0075466A" w:rsidR="009D13D1" w:rsidRDefault="009D13D1" w14:paraId="69D4A93C" w14:textId="77777777">
            <w:pPr>
              <w:widowControl/>
              <w:suppressAutoHyphens w:val="0"/>
              <w:textAlignment w:val="baseline"/>
              <w:rPr>
                <w:rFonts w:eastAsia="Times New Roman" w:cs="Times New Roman"/>
                <w:kern w:val="0"/>
                <w:sz w:val="18"/>
                <w:szCs w:val="18"/>
                <w:lang w:eastAsia="hr-HR" w:bidi="ar-SA"/>
              </w:rPr>
            </w:pPr>
            <w:r w:rsidRPr="0075466A">
              <w:rPr>
                <w:rFonts w:eastAsia="Times New Roman" w:cs="Times New Roman"/>
                <w:b/>
                <w:bCs/>
                <w:kern w:val="0"/>
                <w:lang w:eastAsia="hr-HR" w:bidi="ar-SA"/>
              </w:rPr>
              <w:t>Tijek aktivnosti:</w:t>
            </w:r>
          </w:p>
        </w:tc>
      </w:tr>
      <w:tr w:rsidRPr="0075466A" w:rsidR="009D13D1" w:rsidTr="0034557E" w14:paraId="7B548E11"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vAlign w:val="center"/>
            <w:hideMark/>
          </w:tcPr>
          <w:p w:rsidRPr="0075466A" w:rsidR="009D13D1" w:rsidRDefault="009D13D1" w14:paraId="6131BA13" w14:textId="2E5FE3FE">
            <w:pPr>
              <w:widowControl/>
              <w:suppressAutoHyphens w:val="0"/>
              <w:ind w:left="915" w:hanging="915"/>
              <w:textAlignment w:val="baseline"/>
              <w:rPr>
                <w:rFonts w:eastAsia="Times New Roman" w:cs="Times New Roman"/>
                <w:kern w:val="0"/>
                <w:sz w:val="18"/>
                <w:szCs w:val="18"/>
                <w:lang w:eastAsia="hr-HR" w:bidi="ar-SA"/>
              </w:rPr>
            </w:pPr>
            <w:r w:rsidRPr="0075466A">
              <w:rPr>
                <w:rFonts w:eastAsia="Times New Roman" w:cs="Times New Roman"/>
                <w:kern w:val="0"/>
                <w:lang w:eastAsia="hr-HR" w:bidi="ar-SA"/>
              </w:rPr>
              <w:t xml:space="preserve">1. korak: </w:t>
            </w:r>
            <w:r w:rsidRPr="0075466A" w:rsidR="00FC5B97">
              <w:rPr>
                <w:rFonts w:eastAsia="Times New Roman" w:cs="Times New Roman"/>
                <w:kern w:val="0"/>
                <w:lang w:eastAsia="hr-HR" w:bidi="ar-SA"/>
              </w:rPr>
              <w:t>Zabilježena je viša ponuda od trenutno najviše</w:t>
            </w:r>
          </w:p>
          <w:p w:rsidRPr="0075466A" w:rsidR="009D13D1" w:rsidRDefault="009D13D1" w14:paraId="4BBC45A4" w14:textId="0F720CB9">
            <w:pPr>
              <w:widowControl/>
              <w:suppressAutoHyphens w:val="0"/>
              <w:ind w:left="915" w:hanging="915"/>
              <w:textAlignment w:val="baseline"/>
              <w:rPr>
                <w:rFonts w:eastAsia="Times New Roman" w:cs="Times New Roman"/>
                <w:kern w:val="0"/>
                <w:sz w:val="18"/>
                <w:szCs w:val="18"/>
                <w:lang w:eastAsia="hr-HR" w:bidi="ar-SA"/>
              </w:rPr>
            </w:pPr>
            <w:r w:rsidRPr="0075466A">
              <w:rPr>
                <w:rFonts w:eastAsia="Times New Roman" w:cs="Times New Roman"/>
                <w:kern w:val="0"/>
                <w:lang w:eastAsia="hr-HR" w:bidi="ar-SA"/>
              </w:rPr>
              <w:t xml:space="preserve">2. korak: </w:t>
            </w:r>
            <w:r w:rsidRPr="0075466A" w:rsidR="00FC5B97">
              <w:rPr>
                <w:rFonts w:eastAsia="Times New Roman" w:cs="Times New Roman"/>
                <w:kern w:val="0"/>
                <w:lang w:eastAsia="hr-HR" w:bidi="ar-SA"/>
              </w:rPr>
              <w:t>Sustav generira poruku o nadmašenoj ponudi</w:t>
            </w:r>
          </w:p>
          <w:p w:rsidRPr="0075466A" w:rsidR="009D13D1" w:rsidP="00FC5B97" w:rsidRDefault="009D13D1" w14:paraId="6CBF20A7" w14:textId="1FBEACEF">
            <w:pPr>
              <w:widowControl/>
              <w:suppressAutoHyphens w:val="0"/>
              <w:ind w:left="915" w:hanging="915"/>
              <w:textAlignment w:val="baseline"/>
              <w:rPr>
                <w:rFonts w:eastAsia="Times New Roman" w:cs="Times New Roman"/>
                <w:kern w:val="0"/>
                <w:lang w:eastAsia="hr-HR" w:bidi="ar-SA"/>
              </w:rPr>
            </w:pPr>
            <w:r w:rsidRPr="0075466A">
              <w:rPr>
                <w:rFonts w:eastAsia="Times New Roman" w:cs="Times New Roman"/>
                <w:kern w:val="0"/>
                <w:lang w:eastAsia="hr-HR" w:bidi="ar-SA"/>
              </w:rPr>
              <w:t xml:space="preserve">3. korak: </w:t>
            </w:r>
            <w:r w:rsidRPr="0075466A" w:rsidR="00FC5B97">
              <w:rPr>
                <w:rFonts w:eastAsia="Times New Roman" w:cs="Times New Roman"/>
                <w:kern w:val="0"/>
                <w:lang w:eastAsia="hr-HR" w:bidi="ar-SA"/>
              </w:rPr>
              <w:t>Poruka se upućuje odabranim kanalom</w:t>
            </w:r>
          </w:p>
        </w:tc>
      </w:tr>
      <w:tr w:rsidRPr="0075466A" w:rsidR="009D13D1" w:rsidTr="0034557E" w14:paraId="70D44B3A"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tcPr>
          <w:p w:rsidRPr="0075466A" w:rsidR="009D13D1" w:rsidRDefault="009D13D1" w14:paraId="75DB157D" w14:textId="77777777">
            <w:pPr>
              <w:widowControl/>
              <w:suppressAutoHyphens w:val="0"/>
              <w:textAlignment w:val="baseline"/>
              <w:rPr>
                <w:rFonts w:eastAsia="Times New Roman" w:cs="Times New Roman"/>
                <w:b/>
                <w:bCs/>
                <w:kern w:val="0"/>
                <w:lang w:eastAsia="hr-HR" w:bidi="ar-SA"/>
              </w:rPr>
            </w:pPr>
            <w:r w:rsidRPr="0075466A">
              <w:rPr>
                <w:rFonts w:eastAsia="Times New Roman" w:cs="Times New Roman"/>
                <w:b/>
                <w:bCs/>
                <w:kern w:val="0"/>
                <w:lang w:eastAsia="hr-HR" w:bidi="ar-SA"/>
              </w:rPr>
              <w:t xml:space="preserve"> Alternativni tijek:</w:t>
            </w:r>
          </w:p>
        </w:tc>
      </w:tr>
      <w:tr w:rsidRPr="0075466A" w:rsidR="009D13D1" w:rsidTr="0034557E" w14:paraId="6F471674"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vAlign w:val="center"/>
          </w:tcPr>
          <w:p w:rsidRPr="0075466A" w:rsidR="009D13D1" w:rsidRDefault="009D13D1" w14:paraId="1B56E2CA" w14:textId="77777777">
            <w:pPr>
              <w:widowControl/>
              <w:suppressAutoHyphens w:val="0"/>
              <w:textAlignment w:val="baseline"/>
              <w:rPr>
                <w:rFonts w:eastAsia="Times New Roman" w:cs="Times New Roman"/>
                <w:kern w:val="0"/>
                <w:lang w:eastAsia="hr-HR" w:bidi="ar-SA"/>
              </w:rPr>
            </w:pPr>
            <w:r w:rsidRPr="0075466A">
              <w:rPr>
                <w:rFonts w:eastAsia="Times New Roman" w:cs="Times New Roman"/>
                <w:kern w:val="0"/>
                <w:lang w:eastAsia="hr-HR" w:bidi="ar-SA"/>
              </w:rPr>
              <w:t>Ako ne radi konekcija s bazom – prikazuje se odgovarajuća obavijest</w:t>
            </w:r>
          </w:p>
        </w:tc>
      </w:tr>
      <w:tr w:rsidRPr="0075466A" w:rsidR="009D13D1" w:rsidTr="0034557E" w14:paraId="38E6A283" w14:textId="77777777">
        <w:trPr>
          <w:trHeight w:val="300"/>
        </w:trPr>
        <w:tc>
          <w:tcPr>
            <w:tcW w:w="6796" w:type="dxa"/>
            <w:gridSpan w:val="2"/>
            <w:tcBorders>
              <w:top w:val="single" w:color="auto" w:sz="6" w:space="0"/>
              <w:left w:val="single" w:color="auto" w:sz="6" w:space="0"/>
              <w:bottom w:val="single" w:color="auto" w:sz="6" w:space="0"/>
              <w:right w:val="single" w:color="auto" w:sz="6" w:space="0"/>
            </w:tcBorders>
            <w:shd w:val="clear" w:color="auto" w:fill="E7E6E6"/>
            <w:vAlign w:val="center"/>
            <w:hideMark/>
          </w:tcPr>
          <w:p w:rsidRPr="0075466A" w:rsidR="009D13D1" w:rsidRDefault="009D13D1" w14:paraId="15354D64" w14:textId="77777777">
            <w:pPr>
              <w:widowControl/>
              <w:suppressAutoHyphens w:val="0"/>
              <w:textAlignment w:val="baseline"/>
              <w:rPr>
                <w:rFonts w:eastAsia="Times New Roman" w:cs="Times New Roman"/>
                <w:kern w:val="0"/>
                <w:sz w:val="18"/>
                <w:szCs w:val="18"/>
                <w:lang w:eastAsia="hr-HR" w:bidi="ar-SA"/>
              </w:rPr>
            </w:pPr>
            <w:r w:rsidRPr="0075466A">
              <w:rPr>
                <w:rFonts w:eastAsia="Times New Roman" w:cs="Times New Roman"/>
                <w:b/>
                <w:bCs/>
                <w:kern w:val="0"/>
                <w:lang w:eastAsia="hr-HR" w:bidi="ar-SA"/>
              </w:rPr>
              <w:t xml:space="preserve"> Preduvjeti za daljnji tijek:</w:t>
            </w:r>
          </w:p>
        </w:tc>
      </w:tr>
      <w:tr w:rsidRPr="0075466A" w:rsidR="009D13D1" w:rsidTr="0034557E" w14:paraId="06886CE4" w14:textId="77777777">
        <w:trPr>
          <w:trHeight w:val="676"/>
        </w:trPr>
        <w:tc>
          <w:tcPr>
            <w:tcW w:w="6796" w:type="dxa"/>
            <w:gridSpan w:val="2"/>
            <w:tcBorders>
              <w:top w:val="single" w:color="auto" w:sz="6" w:space="0"/>
              <w:left w:val="single" w:color="auto" w:sz="6" w:space="0"/>
              <w:bottom w:val="single" w:color="auto" w:sz="6" w:space="0"/>
              <w:right w:val="single" w:color="auto" w:sz="6" w:space="0"/>
            </w:tcBorders>
            <w:vAlign w:val="center"/>
            <w:hideMark/>
          </w:tcPr>
          <w:p w:rsidRPr="0075466A" w:rsidR="009D13D1" w:rsidRDefault="0075466A" w14:paraId="02F54360" w14:textId="4F2AC1CD">
            <w:pPr>
              <w:widowControl/>
              <w:suppressAutoHyphens w:val="0"/>
              <w:textAlignment w:val="baseline"/>
              <w:rPr>
                <w:rFonts w:eastAsia="Times New Roman" w:cs="Times New Roman"/>
                <w:kern w:val="0"/>
                <w:lang w:eastAsia="hr-HR" w:bidi="ar-SA"/>
              </w:rPr>
            </w:pPr>
            <w:r w:rsidRPr="0075466A">
              <w:rPr>
                <w:rFonts w:eastAsia="Times New Roman" w:cs="Times New Roman"/>
                <w:kern w:val="0"/>
                <w:lang w:eastAsia="hr-HR" w:bidi="ar-SA"/>
              </w:rPr>
              <w:t>Sudjelovanje kupca u aktivnoj aukciji</w:t>
            </w:r>
            <w:r w:rsidRPr="0075466A" w:rsidR="009D13D1">
              <w:rPr>
                <w:rFonts w:eastAsia="Times New Roman" w:cs="Times New Roman"/>
                <w:kern w:val="0"/>
                <w:lang w:eastAsia="hr-HR" w:bidi="ar-SA"/>
              </w:rPr>
              <w:t>.</w:t>
            </w:r>
          </w:p>
          <w:p w:rsidRPr="0075466A" w:rsidR="009D13D1" w:rsidRDefault="0075466A" w14:paraId="16266DCE" w14:textId="42EE6C4F">
            <w:pPr>
              <w:widowControl/>
              <w:suppressAutoHyphens w:val="0"/>
              <w:textAlignment w:val="baseline"/>
              <w:rPr>
                <w:rFonts w:eastAsia="Times New Roman" w:cs="Times New Roman"/>
                <w:kern w:val="0"/>
                <w:lang w:eastAsia="hr-HR" w:bidi="ar-SA"/>
              </w:rPr>
            </w:pPr>
            <w:r w:rsidRPr="0075466A">
              <w:rPr>
                <w:rFonts w:eastAsia="Times New Roman" w:cs="Times New Roman"/>
                <w:kern w:val="0"/>
                <w:lang w:eastAsia="hr-HR" w:bidi="ar-SA"/>
              </w:rPr>
              <w:t>Postojanje ponude od strane kupca</w:t>
            </w:r>
            <w:r w:rsidRPr="0075466A" w:rsidR="009D13D1">
              <w:rPr>
                <w:rFonts w:eastAsia="Times New Roman" w:cs="Times New Roman"/>
                <w:kern w:val="0"/>
                <w:lang w:eastAsia="hr-HR" w:bidi="ar-SA"/>
              </w:rPr>
              <w:t>.</w:t>
            </w:r>
          </w:p>
          <w:p w:rsidRPr="0075466A" w:rsidR="009D13D1" w:rsidRDefault="0075466A" w14:paraId="5B4F2698" w14:textId="652506DA">
            <w:pPr>
              <w:widowControl/>
              <w:suppressAutoHyphens w:val="0"/>
              <w:textAlignment w:val="baseline"/>
              <w:rPr>
                <w:rFonts w:eastAsia="Times New Roman" w:cs="Times New Roman"/>
                <w:kern w:val="0"/>
                <w:lang w:eastAsia="hr-HR" w:bidi="ar-SA"/>
              </w:rPr>
            </w:pPr>
            <w:r w:rsidRPr="0075466A">
              <w:rPr>
                <w:rFonts w:eastAsia="Times New Roman" w:cs="Times New Roman"/>
                <w:kern w:val="0"/>
                <w:lang w:eastAsia="hr-HR" w:bidi="ar-SA"/>
              </w:rPr>
              <w:t>Valjano vrijeme trajanja aukcije u kojem kupac stigne reagirati novom ponudom</w:t>
            </w:r>
            <w:r w:rsidRPr="0075466A" w:rsidR="009D13D1">
              <w:rPr>
                <w:rFonts w:eastAsia="Times New Roman" w:cs="Times New Roman"/>
                <w:kern w:val="0"/>
                <w:lang w:eastAsia="hr-HR" w:bidi="ar-SA"/>
              </w:rPr>
              <w:t>.</w:t>
            </w:r>
          </w:p>
        </w:tc>
      </w:tr>
    </w:tbl>
    <w:p w:rsidR="00D96AC4" w:rsidP="009D13D1" w:rsidRDefault="008B45D3" w14:paraId="1564B16E" w14:textId="77777777">
      <w:pPr>
        <w:pStyle w:val="BodyText"/>
        <w:rPr>
          <w:rFonts w:cs="Times New Roman"/>
        </w:rPr>
      </w:pPr>
      <w:r w:rsidRPr="0075466A">
        <w:rPr>
          <w:rFonts w:cs="Times New Roman"/>
        </w:rPr>
        <w:t xml:space="preserve">         </w:t>
      </w:r>
    </w:p>
    <w:p w:rsidR="00D82CD7" w:rsidP="009D13D1" w:rsidRDefault="00D82CD7" w14:paraId="37F78804" w14:textId="77777777">
      <w:pPr>
        <w:pStyle w:val="BodyText"/>
        <w:rPr>
          <w:rFonts w:cs="Times New Roman"/>
        </w:rPr>
      </w:pPr>
    </w:p>
    <w:p w:rsidRPr="0075466A" w:rsidR="00D82CD7" w:rsidP="00D82CD7" w:rsidRDefault="00D82CD7" w14:paraId="168C80E5" w14:textId="6746E766">
      <w:pPr>
        <w:pStyle w:val="BodyText"/>
        <w:jc w:val="center"/>
        <w:rPr>
          <w:rFonts w:cs="Times New Roman"/>
        </w:rPr>
      </w:pPr>
      <w:r>
        <w:rPr>
          <w:noProof/>
        </w:rPr>
        <w:drawing>
          <wp:inline distT="0" distB="0" distL="0" distR="0" wp14:anchorId="26282A71" wp14:editId="7822C679">
            <wp:extent cx="3819525" cy="4581525"/>
            <wp:effectExtent l="0" t="0" r="9525" b="9525"/>
            <wp:docPr id="120033471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34713" name="Picture 1200334713"/>
                    <pic:cNvPicPr/>
                  </pic:nvPicPr>
                  <pic:blipFill>
                    <a:blip r:embed="rId97">
                      <a:extLst>
                        <a:ext uri="{28A0092B-C50C-407E-A947-70E740481C1C}">
                          <a14:useLocalDpi xmlns:a14="http://schemas.microsoft.com/office/drawing/2010/main" val="0"/>
                        </a:ext>
                      </a:extLst>
                    </a:blip>
                    <a:stretch>
                      <a:fillRect/>
                    </a:stretch>
                  </pic:blipFill>
                  <pic:spPr>
                    <a:xfrm>
                      <a:off x="0" y="0"/>
                      <a:ext cx="3819525" cy="4581525"/>
                    </a:xfrm>
                    <a:prstGeom prst="rect">
                      <a:avLst/>
                    </a:prstGeom>
                  </pic:spPr>
                </pic:pic>
              </a:graphicData>
            </a:graphic>
          </wp:inline>
        </w:drawing>
      </w:r>
    </w:p>
    <w:p w:rsidRPr="0075466A" w:rsidR="008B45D3" w:rsidP="009D13D1" w:rsidRDefault="008B45D3" w14:paraId="7C425CC9" w14:textId="77777777">
      <w:pPr>
        <w:pStyle w:val="BodyText"/>
        <w:rPr>
          <w:rFonts w:cs="Times New Roman"/>
        </w:rPr>
      </w:pPr>
    </w:p>
    <w:p w:rsidRPr="0075466A" w:rsidR="008B45D3" w:rsidP="009D13D1" w:rsidRDefault="008B45D3" w14:paraId="129958DF" w14:textId="77777777">
      <w:pPr>
        <w:pStyle w:val="BodyText"/>
        <w:rPr>
          <w:rFonts w:cs="Times New Roman"/>
        </w:rPr>
      </w:pPr>
    </w:p>
    <w:p w:rsidRPr="0075466A" w:rsidR="008B45D3" w:rsidP="009D13D1" w:rsidRDefault="008B45D3" w14:paraId="184672B3" w14:textId="77777777">
      <w:pPr>
        <w:pStyle w:val="BodyText"/>
        <w:rPr>
          <w:rFonts w:cs="Times New Roman"/>
        </w:rPr>
      </w:pPr>
    </w:p>
    <w:p w:rsidR="008B45D3" w:rsidP="009D13D1" w:rsidRDefault="008B45D3" w14:paraId="4B3F504E" w14:textId="0F32CD6A">
      <w:pPr>
        <w:pStyle w:val="BodyText"/>
        <w:rPr>
          <w:rFonts w:cs="Times New Roman"/>
          <w:highlight w:val="yellow"/>
        </w:rPr>
        <w:sectPr w:rsidR="008B45D3" w:rsidSect="00ED0E4B">
          <w:pgSz w:w="16838" w:h="11906" w:orient="landscape"/>
          <w:pgMar w:top="1418" w:right="1245" w:bottom="1418" w:left="1418" w:header="720" w:footer="1134" w:gutter="0"/>
          <w:cols w:space="720" w:num="2"/>
          <w:docGrid w:linePitch="360"/>
        </w:sectPr>
      </w:pPr>
    </w:p>
    <w:p w:rsidRPr="0058502B" w:rsidR="009D13D1" w:rsidP="009D13D1" w:rsidRDefault="009D13D1" w14:paraId="3AC607DF" w14:textId="77777777">
      <w:pPr>
        <w:pStyle w:val="BodyText"/>
        <w:rPr>
          <w:rFonts w:cs="Times New Roman"/>
          <w:highlight w:val="yellow"/>
        </w:rPr>
      </w:pPr>
    </w:p>
    <w:p w:rsidR="00AF0ACB" w:rsidP="00596867" w:rsidRDefault="00AF0ACB" w14:paraId="32C4B9B8" w14:textId="77777777">
      <w:pPr>
        <w:pStyle w:val="Style1"/>
        <w:rPr>
          <w:highlight w:val="yellow"/>
        </w:rPr>
        <w:sectPr w:rsidR="00AF0ACB" w:rsidSect="00D96AC4">
          <w:type w:val="continuous"/>
          <w:pgSz w:w="16838" w:h="11906" w:orient="landscape"/>
          <w:pgMar w:top="1418" w:right="1418" w:bottom="1418" w:left="1418" w:header="720" w:footer="1134" w:gutter="0"/>
          <w:cols w:space="720"/>
          <w:docGrid w:linePitch="360"/>
        </w:sectPr>
      </w:pPr>
    </w:p>
    <w:p w:rsidRPr="0058502B" w:rsidR="3AF4BD11" w:rsidP="2C43C5A1" w:rsidRDefault="3AF4BD11" w14:paraId="3A313C6D" w14:textId="677B0087">
      <w:pPr>
        <w:pStyle w:val="Heading1"/>
        <w:rPr>
          <w:highlight w:val="yellow"/>
        </w:rPr>
      </w:pPr>
      <w:bookmarkStart w:name="_Toc195234270" w:id="93"/>
      <w:bookmarkStart w:name="_Toc198282604" w:id="94"/>
      <w:bookmarkStart w:name="_Toc225631578" w:id="95"/>
      <w:r w:rsidRPr="0058502B">
        <w:rPr>
          <w:highlight w:val="yellow"/>
        </w:rPr>
        <w:t>Dizajn sustava</w:t>
      </w:r>
      <w:bookmarkEnd w:id="93"/>
      <w:bookmarkEnd w:id="94"/>
      <w:bookmarkEnd w:id="95"/>
    </w:p>
    <w:p w:rsidRPr="00EA328C" w:rsidR="001C4DA5" w:rsidP="001C4DA5" w:rsidRDefault="003B7554" w14:paraId="1EF39DCB" w14:textId="37F12466">
      <w:pPr>
        <w:pStyle w:val="Style1"/>
      </w:pPr>
      <w:r>
        <w:t>Tijekom faze</w:t>
      </w:r>
      <w:r w:rsidRPr="00EA328C" w:rsidR="001C4DA5">
        <w:t xml:space="preserve"> dizajn</w:t>
      </w:r>
      <w:r>
        <w:t>iranj</w:t>
      </w:r>
      <w:r w:rsidRPr="00EA328C" w:rsidR="001C4DA5">
        <w:t xml:space="preserve">a sustava </w:t>
      </w:r>
      <w:r w:rsidR="00197A8D">
        <w:t xml:space="preserve">određeni su </w:t>
      </w:r>
      <w:r w:rsidRPr="00EA328C" w:rsidR="001C4DA5">
        <w:t xml:space="preserve">struktura baze podataka, model korisničkog sučelja </w:t>
      </w:r>
      <w:r w:rsidR="00197A8D">
        <w:t>te ukupna</w:t>
      </w:r>
      <w:r w:rsidRPr="00EA328C" w:rsidR="001C4DA5">
        <w:t xml:space="preserve"> arhitektura aplikacije. Dizajn obuhvaća tehničku i logičku </w:t>
      </w:r>
      <w:r w:rsidR="00E54BB7">
        <w:t>razradu</w:t>
      </w:r>
      <w:r w:rsidRPr="00EA328C" w:rsidR="001C4DA5">
        <w:t xml:space="preserve"> modula, način </w:t>
      </w:r>
      <w:r w:rsidR="00682FB3">
        <w:t>protoka podataka</w:t>
      </w:r>
      <w:r w:rsidRPr="00EA328C" w:rsidR="001C4DA5">
        <w:t xml:space="preserve"> kroz sustav, te </w:t>
      </w:r>
      <w:r w:rsidR="00682FB3">
        <w:t>oblike interakcije korisnika</w:t>
      </w:r>
      <w:r w:rsidRPr="00EA328C" w:rsidR="001C4DA5">
        <w:t xml:space="preserve"> s aplikacijom. </w:t>
      </w:r>
      <w:r w:rsidR="00682FB3">
        <w:t>Primarni je ci</w:t>
      </w:r>
      <w:r w:rsidRPr="00EA328C" w:rsidR="001C4DA5">
        <w:t>lj</w:t>
      </w:r>
      <w:r w:rsidR="00682FB3">
        <w:t xml:space="preserve"> te faze</w:t>
      </w:r>
      <w:r w:rsidRPr="00EA328C" w:rsidR="001C4DA5">
        <w:t xml:space="preserve"> bio </w:t>
      </w:r>
      <w:r w:rsidR="003929EB">
        <w:t xml:space="preserve">postaviti </w:t>
      </w:r>
      <w:r w:rsidRPr="00EA328C" w:rsidR="001C4DA5">
        <w:t>stabiln</w:t>
      </w:r>
      <w:r w:rsidR="003929EB">
        <w:t>e</w:t>
      </w:r>
      <w:r w:rsidRPr="00EA328C" w:rsidR="001C4DA5">
        <w:t xml:space="preserve"> i skalabiln</w:t>
      </w:r>
      <w:r w:rsidR="003929EB">
        <w:t>e</w:t>
      </w:r>
      <w:r w:rsidRPr="00EA328C" w:rsidR="001C4DA5">
        <w:t xml:space="preserve"> </w:t>
      </w:r>
      <w:r w:rsidR="003929EB">
        <w:t xml:space="preserve">temelje </w:t>
      </w:r>
      <w:r w:rsidRPr="00EA328C" w:rsidR="001C4DA5">
        <w:t xml:space="preserve">za </w:t>
      </w:r>
      <w:r w:rsidR="003929EB">
        <w:t xml:space="preserve">daljnju </w:t>
      </w:r>
      <w:r w:rsidRPr="00EA328C" w:rsidR="001C4DA5">
        <w:t>implementaciju i održavanje</w:t>
      </w:r>
      <w:r w:rsidR="00300146">
        <w:t xml:space="preserve"> sustava</w:t>
      </w:r>
      <w:r w:rsidRPr="00EA328C" w:rsidR="00EA328C">
        <w:t>.</w:t>
      </w:r>
    </w:p>
    <w:p w:rsidRPr="00993DBD" w:rsidR="0009005D" w:rsidP="2C43C5A1" w:rsidRDefault="002D765B" w14:paraId="7F26DEE4" w14:textId="21090191">
      <w:pPr>
        <w:pStyle w:val="Heading2"/>
      </w:pPr>
      <w:bookmarkStart w:name="_Toc195234271" w:id="96"/>
      <w:bookmarkStart w:name="_Toc198282605" w:id="97"/>
      <w:bookmarkStart w:name="_Toc225631579" w:id="98"/>
      <w:r w:rsidRPr="00993DBD">
        <w:t>Modeliranje podataka</w:t>
      </w:r>
      <w:bookmarkEnd w:id="96"/>
      <w:bookmarkEnd w:id="97"/>
      <w:bookmarkEnd w:id="98"/>
    </w:p>
    <w:p w:rsidRPr="00993DBD" w:rsidR="00606165" w:rsidP="00606165" w:rsidRDefault="00606165" w14:paraId="078F6C9D" w14:textId="096CA0DB">
      <w:pPr>
        <w:pStyle w:val="Style1"/>
      </w:pPr>
      <w:r w:rsidRPr="00993DBD">
        <w:t xml:space="preserve">Modeliranje podataka provedeno je </w:t>
      </w:r>
      <w:r w:rsidR="002C77F3">
        <w:t>primjenom</w:t>
      </w:r>
      <w:r w:rsidRPr="00993DBD">
        <w:t xml:space="preserve"> EVA pristup</w:t>
      </w:r>
      <w:r w:rsidR="002C77F3">
        <w:t>a</w:t>
      </w:r>
      <w:r w:rsidRPr="00993DBD">
        <w:t>, koji omogućuje konceptualn</w:t>
      </w:r>
      <w:r w:rsidR="002C77F3">
        <w:t xml:space="preserve">i uvid u </w:t>
      </w:r>
      <w:r w:rsidRPr="00993DBD">
        <w:t>odnos</w:t>
      </w:r>
      <w:r w:rsidR="002C77F3">
        <w:t xml:space="preserve">e </w:t>
      </w:r>
      <w:r w:rsidRPr="00993DBD">
        <w:t>među entitetima</w:t>
      </w:r>
      <w:r w:rsidRPr="00993DBD" w:rsidR="003124D4">
        <w:t xml:space="preserve"> s njihovim atributima</w:t>
      </w:r>
      <w:r w:rsidRPr="00993DBD">
        <w:t xml:space="preserve">. Nakon </w:t>
      </w:r>
      <w:r w:rsidR="00087B97">
        <w:t xml:space="preserve">izrade </w:t>
      </w:r>
      <w:r w:rsidRPr="00993DBD">
        <w:t xml:space="preserve">EVA modela, podaci su </w:t>
      </w:r>
      <w:r w:rsidR="00087B97">
        <w:t xml:space="preserve">u sljedećim koracima organizirani </w:t>
      </w:r>
      <w:r w:rsidRPr="00993DBD">
        <w:t>kroz relacijski model i UML dijagram klas</w:t>
      </w:r>
      <w:r w:rsidRPr="00993DBD" w:rsidR="00993DBD">
        <w:t>a</w:t>
      </w:r>
      <w:r w:rsidRPr="00993DBD">
        <w:t xml:space="preserve">, čime je osigurana dosljednost </w:t>
      </w:r>
      <w:r w:rsidR="00733FEE">
        <w:t>te postav</w:t>
      </w:r>
      <w:r w:rsidRPr="00993DBD">
        <w:t>ljen temelj za razvoj baze podataka.</w:t>
      </w:r>
    </w:p>
    <w:p w:rsidRPr="001B03E5" w:rsidR="257EB9AE" w:rsidP="00540063" w:rsidRDefault="257EB9AE" w14:paraId="22213FBB" w14:textId="49B6139A">
      <w:pPr>
        <w:pStyle w:val="Heading3"/>
      </w:pPr>
      <w:bookmarkStart w:name="_Toc195234272" w:id="99"/>
      <w:bookmarkStart w:name="_Toc198282606" w:id="100"/>
      <w:bookmarkStart w:name="_Toc225631580" w:id="101"/>
      <w:r w:rsidRPr="001B03E5">
        <w:t>EVA model</w:t>
      </w:r>
      <w:bookmarkEnd w:id="99"/>
      <w:bookmarkEnd w:id="100"/>
      <w:bookmarkEnd w:id="101"/>
    </w:p>
    <w:p w:rsidRPr="00BE3C66" w:rsidR="0020310C" w:rsidP="0020310C" w:rsidRDefault="0020310C" w14:paraId="024DB290" w14:textId="7BC5041E">
      <w:pPr>
        <w:pStyle w:val="Style1"/>
      </w:pPr>
      <w:r w:rsidRPr="00391B2B">
        <w:t xml:space="preserve">EVA model </w:t>
      </w:r>
      <w:r w:rsidR="00737CE9">
        <w:t xml:space="preserve">obuhvaća </w:t>
      </w:r>
      <w:r w:rsidRPr="00391B2B">
        <w:t>sve ključne entitete sustava:</w:t>
      </w:r>
      <w:r w:rsidRPr="003B0FFC">
        <w:t xml:space="preserve"> </w:t>
      </w:r>
      <w:r w:rsidRPr="003B0FFC" w:rsidR="00BA18E3">
        <w:t xml:space="preserve">korisnika, artefakt, kategoriju, </w:t>
      </w:r>
      <w:r w:rsidRPr="003B0FFC" w:rsidR="003B0FFC">
        <w:t>aukciju, aukcijsku grupu, ponudu i uvjete korištenja sustava</w:t>
      </w:r>
      <w:r w:rsidR="006E4117">
        <w:t>, recenziju</w:t>
      </w:r>
      <w:r w:rsidRPr="003B0FFC">
        <w:t xml:space="preserve">. </w:t>
      </w:r>
      <w:r w:rsidR="004E20B8">
        <w:t>U m</w:t>
      </w:r>
      <w:r w:rsidRPr="00BE3C66">
        <w:t>odel</w:t>
      </w:r>
      <w:r w:rsidR="004E20B8">
        <w:t>u su</w:t>
      </w:r>
      <w:r w:rsidRPr="00BE3C66">
        <w:t xml:space="preserve"> jasno </w:t>
      </w:r>
      <w:r w:rsidR="004E20B8">
        <w:t xml:space="preserve">prikazane </w:t>
      </w:r>
      <w:r w:rsidRPr="00BE3C66">
        <w:t xml:space="preserve">veze </w:t>
      </w:r>
      <w:r w:rsidR="004E20B8">
        <w:t>iz</w:t>
      </w:r>
      <w:r w:rsidRPr="00BE3C66">
        <w:t xml:space="preserve">među entiteta i njihovi atributi, </w:t>
      </w:r>
      <w:r w:rsidR="00FC2020">
        <w:t xml:space="preserve">što </w:t>
      </w:r>
      <w:r w:rsidRPr="00BE3C66">
        <w:t>omogućuj</w:t>
      </w:r>
      <w:r w:rsidR="00FC2020">
        <w:t>e</w:t>
      </w:r>
      <w:r w:rsidRPr="00BE3C66">
        <w:t xml:space="preserve"> </w:t>
      </w:r>
      <w:r w:rsidR="00FC2020">
        <w:t>bo</w:t>
      </w:r>
      <w:r w:rsidRPr="00BE3C66">
        <w:t xml:space="preserve">lje razumijevanje funkcionalnosti sustava u </w:t>
      </w:r>
      <w:r w:rsidR="00FC2020">
        <w:t xml:space="preserve">okviru </w:t>
      </w:r>
      <w:r w:rsidRPr="00BE3C66">
        <w:t>stvarnog poslovnog procesa</w:t>
      </w:r>
    </w:p>
    <w:p w:rsidRPr="0058502B" w:rsidR="0095633D" w:rsidP="00654B22" w:rsidRDefault="00670FEB" w14:paraId="76022D76" w14:textId="6584C713">
      <w:pPr>
        <w:pStyle w:val="Heading4"/>
        <w:rPr>
          <w:highlight w:val="yellow"/>
        </w:rPr>
      </w:pPr>
      <w:bookmarkStart w:name="_Toc225631581" w:id="102"/>
      <w:r w:rsidRPr="0058502B">
        <w:rPr>
          <w:highlight w:val="yellow"/>
        </w:rPr>
        <w:t>M</w:t>
      </w:r>
      <w:r w:rsidRPr="0058502B" w:rsidR="0095633D">
        <w:rPr>
          <w:highlight w:val="yellow"/>
        </w:rPr>
        <w:t>odel EV</w:t>
      </w:r>
      <w:r w:rsidRPr="0058502B" w:rsidR="007D4416">
        <w:rPr>
          <w:highlight w:val="yellow"/>
        </w:rPr>
        <w:t>A</w:t>
      </w:r>
      <w:bookmarkEnd w:id="102"/>
    </w:p>
    <w:p w:rsidRPr="0058502B" w:rsidR="007D3EFA" w:rsidP="00F948EC" w:rsidRDefault="10FA6C43" w14:paraId="2911DD55" w14:textId="70904B73">
      <w:pPr>
        <w:pStyle w:val="Style2slikaslika"/>
      </w:pPr>
      <w:r>
        <w:drawing>
          <wp:inline distT="0" distB="0" distL="0" distR="0" wp14:anchorId="7CB91E2F" wp14:editId="25B110CA">
            <wp:extent cx="6194834" cy="8077317"/>
            <wp:effectExtent l="0" t="0" r="0" b="0"/>
            <wp:docPr id="8661578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57804" name="Picture 866157804"/>
                    <pic:cNvPicPr/>
                  </pic:nvPicPr>
                  <pic:blipFill>
                    <a:blip r:embed="rId98">
                      <a:extLst>
                        <a:ext uri="{28A0092B-C50C-407E-A947-70E740481C1C}">
                          <a14:useLocalDpi xmlns:a14="http://schemas.microsoft.com/office/drawing/2010/main"/>
                        </a:ext>
                      </a:extLst>
                    </a:blip>
                    <a:stretch>
                      <a:fillRect/>
                    </a:stretch>
                  </pic:blipFill>
                  <pic:spPr>
                    <a:xfrm>
                      <a:off x="0" y="0"/>
                      <a:ext cx="6194834" cy="8077317"/>
                    </a:xfrm>
                    <a:prstGeom prst="rect">
                      <a:avLst/>
                    </a:prstGeom>
                  </pic:spPr>
                </pic:pic>
              </a:graphicData>
            </a:graphic>
          </wp:inline>
        </w:drawing>
      </w:r>
    </w:p>
    <w:p w:rsidRPr="0058502B" w:rsidR="008968E9" w:rsidP="00F948EC" w:rsidRDefault="007D4416" w14:paraId="6F9A6E95" w14:textId="648E157F">
      <w:pPr>
        <w:pStyle w:val="slika0"/>
        <w:rPr>
          <w:highlight w:val="yellow"/>
        </w:rPr>
      </w:pPr>
      <w:bookmarkStart w:name="_Toc198286646" w:id="103"/>
      <w:r w:rsidRPr="0058502B">
        <w:rPr>
          <w:highlight w:val="yellow"/>
        </w:rPr>
        <w:t xml:space="preserve">Slika </w:t>
      </w:r>
      <w:r w:rsidR="00D22153">
        <w:rPr>
          <w:highlight w:val="yellow"/>
        </w:rPr>
        <w:fldChar w:fldCharType="begin"/>
      </w:r>
      <w:r w:rsidR="00D22153">
        <w:rPr>
          <w:highlight w:val="yellow"/>
        </w:rPr>
        <w:instrText xml:space="preserve"> SEQ Slika \* ARABIC </w:instrText>
      </w:r>
      <w:r w:rsidR="00D22153">
        <w:rPr>
          <w:highlight w:val="yellow"/>
        </w:rPr>
        <w:fldChar w:fldCharType="separate"/>
      </w:r>
      <w:r w:rsidR="00D22153">
        <w:rPr>
          <w:noProof/>
          <w:highlight w:val="yellow"/>
        </w:rPr>
        <w:t>26</w:t>
      </w:r>
      <w:r w:rsidR="00D22153">
        <w:rPr>
          <w:highlight w:val="yellow"/>
        </w:rPr>
        <w:fldChar w:fldCharType="end"/>
      </w:r>
      <w:r w:rsidRPr="0058502B">
        <w:rPr>
          <w:highlight w:val="yellow"/>
        </w:rPr>
        <w:t xml:space="preserve"> EVA model</w:t>
      </w:r>
      <w:bookmarkEnd w:id="103"/>
    </w:p>
    <w:p w:rsidRPr="0058502B" w:rsidR="00596867" w:rsidP="00F948EC" w:rsidRDefault="00596867" w14:paraId="3C3FB075" w14:textId="77777777">
      <w:pPr>
        <w:pStyle w:val="slika0"/>
        <w:rPr>
          <w:highlight w:val="yellow"/>
        </w:rPr>
      </w:pPr>
    </w:p>
    <w:p w:rsidRPr="0058502B" w:rsidR="001E13B2" w:rsidP="00F948EC" w:rsidRDefault="001E13B2" w14:paraId="7CC306A5" w14:textId="77777777">
      <w:pPr>
        <w:pStyle w:val="slika0"/>
        <w:rPr>
          <w:highlight w:val="yellow"/>
        </w:rPr>
      </w:pPr>
    </w:p>
    <w:p w:rsidRPr="0058502B" w:rsidR="001E13B2" w:rsidP="00F948EC" w:rsidRDefault="001E13B2" w14:paraId="7ACB7260" w14:textId="77777777">
      <w:pPr>
        <w:pStyle w:val="slika0"/>
        <w:rPr>
          <w:highlight w:val="yellow"/>
        </w:rPr>
      </w:pPr>
    </w:p>
    <w:p w:rsidRPr="0058502B" w:rsidR="00954192" w:rsidP="1F1A98AF" w:rsidRDefault="005B0617" w14:paraId="72127B30" w14:textId="5EDA80E2">
      <w:pPr>
        <w:pStyle w:val="Heading4"/>
      </w:pPr>
      <w:bookmarkStart w:name="_Toc225631582" w:id="104"/>
      <w:r>
        <w:t>O</w:t>
      </w:r>
      <w:r w:rsidR="0095633D">
        <w:t>pis EV modela</w:t>
      </w:r>
      <w:bookmarkEnd w:id="104"/>
    </w:p>
    <w:p w:rsidRPr="0058502B" w:rsidR="00FF3F6E" w:rsidP="248E1065" w:rsidRDefault="2947B61B" w14:paraId="37E2EC02" w14:textId="270CC56D">
      <w:pPr>
        <w:pStyle w:val="slika0"/>
      </w:pPr>
      <w:bookmarkStart w:name="_Toc198286664" w:id="105"/>
      <w:r>
        <w:t xml:space="preserve">Tablica </w:t>
      </w:r>
      <w:r w:rsidRPr="248E1065" w:rsidR="00FF3F6E">
        <w:rPr>
          <w:highlight w:val="yellow"/>
        </w:rPr>
        <w:fldChar w:fldCharType="begin"/>
      </w:r>
      <w:r w:rsidRPr="248E1065" w:rsidR="00FF3F6E">
        <w:rPr>
          <w:highlight w:val="yellow"/>
        </w:rPr>
        <w:instrText xml:space="preserve"> SEQ Tablica \* ARABIC </w:instrText>
      </w:r>
      <w:r w:rsidRPr="248E1065" w:rsidR="00FF3F6E">
        <w:rPr>
          <w:highlight w:val="yellow"/>
        </w:rPr>
        <w:fldChar w:fldCharType="separate"/>
      </w:r>
      <w:r w:rsidR="002A460A">
        <w:rPr>
          <w:noProof/>
          <w:highlight w:val="yellow"/>
        </w:rPr>
        <w:t>5</w:t>
      </w:r>
      <w:r w:rsidRPr="248E1065" w:rsidR="00FF3F6E">
        <w:rPr>
          <w:highlight w:val="yellow"/>
        </w:rPr>
        <w:fldChar w:fldCharType="end"/>
      </w:r>
      <w:r>
        <w:t xml:space="preserve"> Tabelaran prikaz tipa entiteta </w:t>
      </w:r>
      <w:bookmarkEnd w:id="105"/>
      <w:r w:rsidRPr="248E1065" w:rsidR="4A297669">
        <w:rPr>
          <w:color w:val="000000" w:themeColor="text1"/>
        </w:rPr>
        <w:t>KORISNIK</w:t>
      </w:r>
    </w:p>
    <w:tbl>
      <w:tblPr>
        <w:tblW w:w="5000" w:type="pct"/>
        <w:tblLayout w:type="fixed"/>
        <w:tblLook w:val="04A0" w:firstRow="1" w:lastRow="0" w:firstColumn="1" w:lastColumn="0" w:noHBand="0" w:noVBand="1"/>
      </w:tblPr>
      <w:tblGrid>
        <w:gridCol w:w="590"/>
        <w:gridCol w:w="1814"/>
        <w:gridCol w:w="2693"/>
        <w:gridCol w:w="2551"/>
        <w:gridCol w:w="1412"/>
      </w:tblGrid>
      <w:tr w:rsidRPr="0058502B" w:rsidR="002F2132" w:rsidTr="133140B7" w14:paraId="5776D994" w14:textId="77777777">
        <w:trPr>
          <w:trHeight w:val="290"/>
        </w:trPr>
        <w:tc>
          <w:tcPr>
            <w:tcW w:w="1327" w:type="pct"/>
            <w:gridSpan w:val="2"/>
            <w:tcBorders>
              <w:top w:val="single" w:color="auto" w:sz="4" w:space="0"/>
              <w:left w:val="single" w:color="auto" w:sz="4" w:space="0"/>
              <w:bottom w:val="single" w:color="auto" w:sz="4" w:space="0"/>
              <w:right w:val="single" w:color="auto" w:sz="4" w:space="0"/>
            </w:tcBorders>
            <w:shd w:val="clear" w:color="auto" w:fill="D9D9D9" w:themeFill="background1" w:themeFillShade="D9"/>
            <w:tcMar/>
            <w:vAlign w:val="center"/>
            <w:hideMark/>
          </w:tcPr>
          <w:p w:rsidRPr="0058502B" w:rsidR="005B0617" w:rsidP="248E1065" w:rsidRDefault="77C31587" w14:paraId="512DABCF" w14:textId="77777777">
            <w:pPr>
              <w:pStyle w:val="tablica"/>
              <w:rPr>
                <w:lang w:val="en-US" w:eastAsia="en-US" w:bidi="ar-SA"/>
              </w:rPr>
            </w:pPr>
            <w:r>
              <w:t>Naziv toka podataka</w:t>
            </w:r>
          </w:p>
        </w:tc>
        <w:tc>
          <w:tcPr>
            <w:tcW w:w="1486" w:type="pct"/>
            <w:tcBorders>
              <w:top w:val="single" w:color="auto" w:sz="4" w:space="0"/>
              <w:left w:val="nil"/>
              <w:bottom w:val="single" w:color="auto" w:sz="4" w:space="0"/>
              <w:right w:val="single" w:color="auto" w:sz="4" w:space="0"/>
            </w:tcBorders>
            <w:shd w:val="clear" w:color="auto" w:fill="D9D9D9" w:themeFill="background1" w:themeFillShade="D9"/>
            <w:noWrap/>
            <w:tcMar/>
            <w:vAlign w:val="center"/>
            <w:hideMark/>
          </w:tcPr>
          <w:p w:rsidRPr="0058502B" w:rsidR="005B0617" w:rsidP="248E1065" w:rsidRDefault="77C31587" w14:paraId="6025128F" w14:textId="62174C28">
            <w:pPr>
              <w:pStyle w:val="tablica"/>
              <w:rPr>
                <w:lang w:val="en-US" w:eastAsia="en-US" w:bidi="ar-SA"/>
              </w:rPr>
            </w:pPr>
            <w:r w:rsidR="7A65C821">
              <w:rPr/>
              <w:t>Podaci</w:t>
            </w:r>
            <w:r w:rsidR="08664CAA">
              <w:rPr/>
              <w:t xml:space="preserve"> o</w:t>
            </w:r>
            <w:r w:rsidR="7A65C821">
              <w:rPr/>
              <w:t xml:space="preserve"> </w:t>
            </w:r>
            <w:r w:rsidR="07A23DAC">
              <w:rPr/>
              <w:t>korisniku</w:t>
            </w:r>
            <w:r w:rsidR="7432E3C7">
              <w:rPr/>
              <w:t xml:space="preserve"> aplikacije</w:t>
            </w:r>
          </w:p>
        </w:tc>
        <w:tc>
          <w:tcPr>
            <w:tcW w:w="2187" w:type="pct"/>
            <w:gridSpan w:val="2"/>
            <w:tcBorders>
              <w:top w:val="single" w:color="auto" w:sz="4" w:space="0"/>
              <w:left w:val="nil"/>
              <w:bottom w:val="single" w:color="auto" w:sz="4" w:space="0"/>
              <w:right w:val="single" w:color="auto" w:sz="4" w:space="0"/>
            </w:tcBorders>
            <w:shd w:val="clear" w:color="auto" w:fill="D9D9D9" w:themeFill="background1" w:themeFillShade="D9"/>
            <w:tcMar/>
            <w:vAlign w:val="center"/>
            <w:hideMark/>
          </w:tcPr>
          <w:p w:rsidRPr="0058502B" w:rsidR="005B0617" w:rsidP="248E1065" w:rsidRDefault="1271D94F" w14:paraId="0945D7DC" w14:textId="2ACF44A1">
            <w:pPr>
              <w:pStyle w:val="tablica"/>
              <w:rPr>
                <w:lang w:val="en-US" w:eastAsia="en-US" w:bidi="ar-SA"/>
              </w:rPr>
            </w:pPr>
            <w:r>
              <w:t>O</w:t>
            </w:r>
            <w:r w:rsidR="77C31587">
              <w:t xml:space="preserve">mogućava povezivanje </w:t>
            </w:r>
            <w:r w:rsidR="12E23B99">
              <w:t>s artefaktima, procjenama, aukcijama, ponudama i recenzijama</w:t>
            </w:r>
          </w:p>
        </w:tc>
      </w:tr>
      <w:tr w:rsidRPr="0058502B" w:rsidR="002F2132" w:rsidTr="133140B7" w14:paraId="27604F9F" w14:textId="77777777">
        <w:trPr>
          <w:trHeight w:val="290"/>
        </w:trPr>
        <w:tc>
          <w:tcPr>
            <w:tcW w:w="326" w:type="pct"/>
            <w:tcBorders>
              <w:top w:val="nil"/>
              <w:left w:val="single" w:color="auto" w:sz="4" w:space="0"/>
              <w:bottom w:val="single" w:color="auto" w:sz="4" w:space="0"/>
              <w:right w:val="single" w:color="auto" w:sz="4" w:space="0"/>
            </w:tcBorders>
            <w:shd w:val="clear" w:color="auto" w:fill="D9D9D9" w:themeFill="background1" w:themeFillShade="D9"/>
            <w:tcMar/>
            <w:vAlign w:val="center"/>
            <w:hideMark/>
          </w:tcPr>
          <w:p w:rsidRPr="0058502B" w:rsidR="005B0617" w:rsidP="248E1065" w:rsidRDefault="77C31587" w14:paraId="0585E79F" w14:textId="77777777">
            <w:pPr>
              <w:pStyle w:val="tablica"/>
              <w:rPr>
                <w:lang w:val="en-US" w:eastAsia="en-US" w:bidi="ar-SA"/>
              </w:rPr>
            </w:pPr>
            <w:r>
              <w:t>r.br.</w:t>
            </w:r>
          </w:p>
        </w:tc>
        <w:tc>
          <w:tcPr>
            <w:tcW w:w="1001" w:type="pct"/>
            <w:tcBorders>
              <w:top w:val="nil"/>
              <w:left w:val="nil"/>
              <w:bottom w:val="single" w:color="auto" w:sz="4" w:space="0"/>
              <w:right w:val="single" w:color="auto" w:sz="4" w:space="0"/>
            </w:tcBorders>
            <w:shd w:val="clear" w:color="auto" w:fill="D9D9D9" w:themeFill="background1" w:themeFillShade="D9"/>
            <w:tcMar/>
            <w:vAlign w:val="center"/>
            <w:hideMark/>
          </w:tcPr>
          <w:p w:rsidRPr="0058502B" w:rsidR="005B0617" w:rsidP="248E1065" w:rsidRDefault="77C31587" w14:paraId="7D1384F7" w14:textId="77777777">
            <w:pPr>
              <w:pStyle w:val="tablica"/>
              <w:rPr>
                <w:lang w:val="en-US" w:eastAsia="en-US" w:bidi="ar-SA"/>
              </w:rPr>
            </w:pPr>
            <w:r>
              <w:t>Naziv podataka</w:t>
            </w:r>
          </w:p>
        </w:tc>
        <w:tc>
          <w:tcPr>
            <w:tcW w:w="1486" w:type="pct"/>
            <w:tcBorders>
              <w:top w:val="nil"/>
              <w:left w:val="nil"/>
              <w:bottom w:val="single" w:color="auto" w:sz="4" w:space="0"/>
              <w:right w:val="single" w:color="auto" w:sz="4" w:space="0"/>
            </w:tcBorders>
            <w:shd w:val="clear" w:color="auto" w:fill="D9D9D9" w:themeFill="background1" w:themeFillShade="D9"/>
            <w:tcMar/>
            <w:vAlign w:val="center"/>
            <w:hideMark/>
          </w:tcPr>
          <w:p w:rsidRPr="0058502B" w:rsidR="005B0617" w:rsidP="248E1065" w:rsidRDefault="77C31587" w14:paraId="70E0FF7F" w14:textId="77777777">
            <w:pPr>
              <w:pStyle w:val="tablica"/>
              <w:rPr>
                <w:lang w:val="en-US" w:eastAsia="en-US" w:bidi="ar-SA"/>
              </w:rPr>
            </w:pPr>
            <w:r>
              <w:t>Opis podataka</w:t>
            </w:r>
          </w:p>
        </w:tc>
        <w:tc>
          <w:tcPr>
            <w:tcW w:w="1408" w:type="pct"/>
            <w:tcBorders>
              <w:top w:val="nil"/>
              <w:left w:val="nil"/>
              <w:bottom w:val="single" w:color="auto" w:sz="4" w:space="0"/>
              <w:right w:val="single" w:color="auto" w:sz="4" w:space="0"/>
            </w:tcBorders>
            <w:shd w:val="clear" w:color="auto" w:fill="D9D9D9" w:themeFill="background1" w:themeFillShade="D9"/>
            <w:tcMar/>
            <w:vAlign w:val="center"/>
            <w:hideMark/>
          </w:tcPr>
          <w:p w:rsidRPr="0058502B" w:rsidR="005B0617" w:rsidP="248E1065" w:rsidRDefault="77C31587" w14:paraId="02B6B070" w14:textId="77777777">
            <w:pPr>
              <w:pStyle w:val="tablica"/>
              <w:rPr>
                <w:lang w:val="en-US" w:eastAsia="en-US" w:bidi="ar-SA"/>
              </w:rPr>
            </w:pPr>
            <w:r>
              <w:t>Primjer</w:t>
            </w:r>
          </w:p>
        </w:tc>
        <w:tc>
          <w:tcPr>
            <w:tcW w:w="779" w:type="pct"/>
            <w:tcBorders>
              <w:top w:val="nil"/>
              <w:left w:val="nil"/>
              <w:bottom w:val="single" w:color="auto" w:sz="4" w:space="0"/>
              <w:right w:val="single" w:color="auto" w:sz="4" w:space="0"/>
            </w:tcBorders>
            <w:shd w:val="clear" w:color="auto" w:fill="D9D9D9" w:themeFill="background1" w:themeFillShade="D9"/>
            <w:tcMar/>
            <w:vAlign w:val="center"/>
            <w:hideMark/>
          </w:tcPr>
          <w:p w:rsidRPr="0058502B" w:rsidR="005B0617" w:rsidP="248E1065" w:rsidRDefault="77C31587" w14:paraId="359B718F" w14:textId="77777777">
            <w:pPr>
              <w:pStyle w:val="tablica"/>
              <w:rPr>
                <w:lang w:val="en-US" w:eastAsia="en-US" w:bidi="ar-SA"/>
              </w:rPr>
            </w:pPr>
            <w:r>
              <w:t>Tip i duljina</w:t>
            </w:r>
          </w:p>
        </w:tc>
      </w:tr>
      <w:tr w:rsidRPr="0058502B" w:rsidR="002F2132" w:rsidTr="133140B7" w14:paraId="741BE197" w14:textId="77777777">
        <w:trPr>
          <w:trHeight w:val="290"/>
        </w:trPr>
        <w:tc>
          <w:tcPr>
            <w:tcW w:w="326" w:type="pct"/>
            <w:tcBorders>
              <w:top w:val="nil"/>
              <w:left w:val="single" w:color="auto" w:sz="4" w:space="0"/>
              <w:bottom w:val="single" w:color="auto" w:sz="4" w:space="0"/>
              <w:right w:val="single" w:color="auto" w:sz="4" w:space="0"/>
            </w:tcBorders>
            <w:tcMar/>
            <w:vAlign w:val="center"/>
            <w:hideMark/>
          </w:tcPr>
          <w:p w:rsidRPr="0058502B" w:rsidR="005B0617" w:rsidP="248E1065" w:rsidRDefault="77C31587" w14:paraId="34DB5AFB" w14:textId="77777777">
            <w:pPr>
              <w:pStyle w:val="tablica"/>
              <w:rPr>
                <w:lang w:val="en-US" w:eastAsia="en-US" w:bidi="ar-SA"/>
              </w:rPr>
            </w:pPr>
            <w:r>
              <w:t>1.</w:t>
            </w:r>
          </w:p>
        </w:tc>
        <w:tc>
          <w:tcPr>
            <w:tcW w:w="1001" w:type="pct"/>
            <w:tcBorders>
              <w:top w:val="nil"/>
              <w:left w:val="nil"/>
              <w:bottom w:val="single" w:color="auto" w:sz="4" w:space="0"/>
              <w:right w:val="single" w:color="auto" w:sz="4" w:space="0"/>
            </w:tcBorders>
            <w:tcMar/>
            <w:vAlign w:val="center"/>
            <w:hideMark/>
          </w:tcPr>
          <w:p w:rsidRPr="0058502B" w:rsidR="005B0617" w:rsidP="248E1065" w:rsidRDefault="254C20CB" w14:paraId="5E3E2F51" w14:textId="29FF837D">
            <w:pPr>
              <w:pStyle w:val="tablica"/>
              <w:rPr>
                <w:rFonts w:ascii="Helvetica" w:hAnsi="Helvetica" w:eastAsia="Helvetica" w:cs="Helvetica"/>
                <w:color w:val="000000" w:themeColor="text1"/>
                <w:sz w:val="18"/>
                <w:szCs w:val="18"/>
              </w:rPr>
            </w:pPr>
            <w:r w:rsidRPr="248E1065">
              <w:rPr>
                <w:rFonts w:ascii="Helvetica" w:hAnsi="Helvetica" w:eastAsia="Helvetica" w:cs="Helvetica"/>
                <w:color w:val="000000" w:themeColor="text1"/>
                <w:sz w:val="18"/>
                <w:szCs w:val="18"/>
              </w:rPr>
              <w:t>korisnik_ime</w:t>
            </w:r>
          </w:p>
        </w:tc>
        <w:tc>
          <w:tcPr>
            <w:tcW w:w="1486" w:type="pct"/>
            <w:tcBorders>
              <w:top w:val="nil"/>
              <w:left w:val="nil"/>
              <w:bottom w:val="single" w:color="auto" w:sz="4" w:space="0"/>
              <w:right w:val="single" w:color="auto" w:sz="4" w:space="0"/>
            </w:tcBorders>
            <w:tcMar/>
            <w:vAlign w:val="center"/>
            <w:hideMark/>
          </w:tcPr>
          <w:p w:rsidRPr="0058502B" w:rsidR="005B0617" w:rsidP="248E1065" w:rsidRDefault="7B939D78" w14:paraId="12AA11FE" w14:textId="02924CE4">
            <w:pPr>
              <w:pStyle w:val="tablica"/>
              <w:spacing w:line="259" w:lineRule="auto"/>
            </w:pPr>
            <w:r>
              <w:t>Ime korisnika</w:t>
            </w:r>
          </w:p>
        </w:tc>
        <w:tc>
          <w:tcPr>
            <w:tcW w:w="1408" w:type="pct"/>
            <w:tcBorders>
              <w:top w:val="nil"/>
              <w:left w:val="nil"/>
              <w:bottom w:val="single" w:color="auto" w:sz="4" w:space="0"/>
              <w:right w:val="single" w:color="auto" w:sz="4" w:space="0"/>
            </w:tcBorders>
            <w:tcMar/>
            <w:vAlign w:val="center"/>
            <w:hideMark/>
          </w:tcPr>
          <w:p w:rsidRPr="0058502B" w:rsidR="005B0617" w:rsidP="248E1065" w:rsidRDefault="7B939D78" w14:paraId="2180EF67" w14:textId="2F435A24">
            <w:pPr>
              <w:pStyle w:val="tablica"/>
              <w:spacing w:line="259" w:lineRule="auto"/>
            </w:pPr>
            <w:r>
              <w:t>Darko</w:t>
            </w:r>
          </w:p>
        </w:tc>
        <w:tc>
          <w:tcPr>
            <w:tcW w:w="779" w:type="pct"/>
            <w:tcBorders>
              <w:top w:val="nil"/>
              <w:left w:val="nil"/>
              <w:bottom w:val="single" w:color="auto" w:sz="4" w:space="0"/>
              <w:right w:val="single" w:color="auto" w:sz="4" w:space="0"/>
            </w:tcBorders>
            <w:tcMar/>
            <w:vAlign w:val="center"/>
            <w:hideMark/>
          </w:tcPr>
          <w:p w:rsidRPr="0058502B" w:rsidR="005B0617" w:rsidP="248E1065" w:rsidRDefault="77C31587" w14:paraId="6A6D09BF" w14:textId="284EF0FB">
            <w:pPr>
              <w:pStyle w:val="tablica"/>
              <w:rPr>
                <w:lang w:val="en-US" w:eastAsia="en-US" w:bidi="ar-SA"/>
              </w:rPr>
            </w:pPr>
            <w:r>
              <w:t>char (</w:t>
            </w:r>
            <w:r w:rsidR="3613D10F">
              <w:t>32</w:t>
            </w:r>
            <w:r>
              <w:t xml:space="preserve">) </w:t>
            </w:r>
          </w:p>
        </w:tc>
      </w:tr>
      <w:tr w:rsidRPr="0058502B" w:rsidR="002F2132" w:rsidTr="133140B7" w14:paraId="180A03D5" w14:textId="77777777">
        <w:trPr>
          <w:trHeight w:val="290"/>
        </w:trPr>
        <w:tc>
          <w:tcPr>
            <w:tcW w:w="326" w:type="pct"/>
            <w:tcBorders>
              <w:top w:val="nil"/>
              <w:left w:val="single" w:color="auto" w:sz="4" w:space="0"/>
              <w:bottom w:val="single" w:color="auto" w:sz="4" w:space="0"/>
              <w:right w:val="single" w:color="auto" w:sz="4" w:space="0"/>
            </w:tcBorders>
            <w:tcMar/>
            <w:vAlign w:val="center"/>
            <w:hideMark/>
          </w:tcPr>
          <w:p w:rsidRPr="0058502B" w:rsidR="005B0617" w:rsidP="248E1065" w:rsidRDefault="77C31587" w14:paraId="6CAA4BB3" w14:textId="77777777">
            <w:pPr>
              <w:pStyle w:val="tablica"/>
              <w:rPr>
                <w:lang w:val="en-US" w:eastAsia="en-US" w:bidi="ar-SA"/>
              </w:rPr>
            </w:pPr>
            <w:r>
              <w:t>2.</w:t>
            </w:r>
          </w:p>
        </w:tc>
        <w:tc>
          <w:tcPr>
            <w:tcW w:w="1001" w:type="pct"/>
            <w:tcBorders>
              <w:top w:val="nil"/>
              <w:left w:val="nil"/>
              <w:bottom w:val="single" w:color="auto" w:sz="4" w:space="0"/>
              <w:right w:val="single" w:color="auto" w:sz="4" w:space="0"/>
            </w:tcBorders>
            <w:tcMar/>
            <w:vAlign w:val="center"/>
            <w:hideMark/>
          </w:tcPr>
          <w:p w:rsidRPr="0058502B" w:rsidR="005B0617" w:rsidP="248E1065" w:rsidRDefault="6890A31E" w14:paraId="5C26F6F4" w14:textId="28B56AFD">
            <w:pPr>
              <w:pStyle w:val="tablica"/>
              <w:rPr>
                <w:rFonts w:ascii="Helvetica" w:hAnsi="Helvetica" w:eastAsia="Helvetica" w:cs="Helvetica"/>
                <w:color w:val="000000" w:themeColor="text1"/>
                <w:sz w:val="18"/>
                <w:szCs w:val="18"/>
              </w:rPr>
            </w:pPr>
            <w:r w:rsidRPr="248E1065">
              <w:rPr>
                <w:rFonts w:ascii="Helvetica" w:hAnsi="Helvetica" w:eastAsia="Helvetica" w:cs="Helvetica"/>
                <w:color w:val="000000" w:themeColor="text1"/>
                <w:sz w:val="18"/>
                <w:szCs w:val="18"/>
              </w:rPr>
              <w:t>korisnik_prezime</w:t>
            </w:r>
          </w:p>
        </w:tc>
        <w:tc>
          <w:tcPr>
            <w:tcW w:w="1486" w:type="pct"/>
            <w:tcBorders>
              <w:top w:val="nil"/>
              <w:left w:val="nil"/>
              <w:bottom w:val="single" w:color="auto" w:sz="4" w:space="0"/>
              <w:right w:val="single" w:color="auto" w:sz="4" w:space="0"/>
            </w:tcBorders>
            <w:tcMar/>
            <w:vAlign w:val="center"/>
            <w:hideMark/>
          </w:tcPr>
          <w:p w:rsidRPr="0058502B" w:rsidR="005B0617" w:rsidP="248E1065" w:rsidRDefault="157655FC" w14:paraId="5DDCE241" w14:textId="5827B605">
            <w:pPr>
              <w:pStyle w:val="tablica"/>
              <w:rPr>
                <w:lang w:eastAsia="en-US" w:bidi="ar-SA"/>
              </w:rPr>
            </w:pPr>
            <w:r>
              <w:t>Prezime korisnika</w:t>
            </w:r>
          </w:p>
        </w:tc>
        <w:tc>
          <w:tcPr>
            <w:tcW w:w="1408" w:type="pct"/>
            <w:tcBorders>
              <w:top w:val="nil"/>
              <w:left w:val="nil"/>
              <w:bottom w:val="single" w:color="auto" w:sz="4" w:space="0"/>
              <w:right w:val="single" w:color="auto" w:sz="4" w:space="0"/>
            </w:tcBorders>
            <w:tcMar/>
            <w:vAlign w:val="center"/>
            <w:hideMark/>
          </w:tcPr>
          <w:p w:rsidRPr="0058502B" w:rsidR="005B0617" w:rsidP="248E1065" w:rsidRDefault="157655FC" w14:paraId="7DE0BBDD" w14:textId="7A3DD7FF">
            <w:pPr>
              <w:pStyle w:val="tablica"/>
              <w:spacing w:line="259" w:lineRule="auto"/>
            </w:pPr>
            <w:r>
              <w:t>Trbovic</w:t>
            </w:r>
          </w:p>
        </w:tc>
        <w:tc>
          <w:tcPr>
            <w:tcW w:w="779" w:type="pct"/>
            <w:tcBorders>
              <w:top w:val="nil"/>
              <w:left w:val="nil"/>
              <w:bottom w:val="single" w:color="auto" w:sz="4" w:space="0"/>
              <w:right w:val="single" w:color="auto" w:sz="4" w:space="0"/>
            </w:tcBorders>
            <w:tcMar/>
            <w:vAlign w:val="center"/>
            <w:hideMark/>
          </w:tcPr>
          <w:p w:rsidRPr="0058502B" w:rsidR="005B0617" w:rsidP="248E1065" w:rsidRDefault="77C31587" w14:paraId="31940ED6" w14:textId="63AA2F53">
            <w:pPr>
              <w:pStyle w:val="tablica"/>
              <w:rPr>
                <w:lang w:val="en-US" w:eastAsia="en-US" w:bidi="ar-SA"/>
              </w:rPr>
            </w:pPr>
            <w:r>
              <w:t>char(</w:t>
            </w:r>
            <w:r w:rsidR="09B3D242">
              <w:t>32</w:t>
            </w:r>
            <w:r>
              <w:t>)</w:t>
            </w:r>
          </w:p>
        </w:tc>
      </w:tr>
      <w:tr w:rsidRPr="0058502B" w:rsidR="002F2132" w:rsidTr="133140B7" w14:paraId="20EDC46F" w14:textId="77777777">
        <w:trPr>
          <w:trHeight w:val="290"/>
        </w:trPr>
        <w:tc>
          <w:tcPr>
            <w:tcW w:w="326" w:type="pct"/>
            <w:tcBorders>
              <w:top w:val="nil"/>
              <w:left w:val="single" w:color="auto" w:sz="4" w:space="0"/>
              <w:bottom w:val="single" w:color="auto" w:sz="4" w:space="0"/>
              <w:right w:val="single" w:color="auto" w:sz="4" w:space="0"/>
            </w:tcBorders>
            <w:tcMar/>
            <w:vAlign w:val="center"/>
            <w:hideMark/>
          </w:tcPr>
          <w:p w:rsidRPr="0058502B" w:rsidR="005B0617" w:rsidP="248E1065" w:rsidRDefault="77C31587" w14:paraId="5341BEEC" w14:textId="77777777">
            <w:pPr>
              <w:pStyle w:val="tablica"/>
              <w:rPr>
                <w:lang w:val="en-US" w:eastAsia="en-US" w:bidi="ar-SA"/>
              </w:rPr>
            </w:pPr>
            <w:r>
              <w:t>3.</w:t>
            </w:r>
          </w:p>
        </w:tc>
        <w:tc>
          <w:tcPr>
            <w:tcW w:w="1001" w:type="pct"/>
            <w:tcBorders>
              <w:top w:val="nil"/>
              <w:left w:val="nil"/>
              <w:bottom w:val="single" w:color="auto" w:sz="4" w:space="0"/>
              <w:right w:val="single" w:color="auto" w:sz="4" w:space="0"/>
            </w:tcBorders>
            <w:tcMar/>
            <w:vAlign w:val="center"/>
            <w:hideMark/>
          </w:tcPr>
          <w:p w:rsidRPr="0058502B" w:rsidR="005B0617" w:rsidP="248E1065" w:rsidRDefault="7E2E3BDD" w14:paraId="1C463496" w14:textId="03D766EF">
            <w:pPr>
              <w:pStyle w:val="tablica"/>
              <w:rPr>
                <w:rFonts w:ascii="Helvetica" w:hAnsi="Helvetica" w:eastAsia="Helvetica" w:cs="Helvetica"/>
                <w:color w:val="000000" w:themeColor="text1"/>
                <w:sz w:val="18"/>
                <w:szCs w:val="18"/>
              </w:rPr>
            </w:pPr>
            <w:r w:rsidRPr="248E1065">
              <w:rPr>
                <w:rFonts w:ascii="Helvetica" w:hAnsi="Helvetica" w:eastAsia="Helvetica" w:cs="Helvetica"/>
                <w:color w:val="000000" w:themeColor="text1"/>
                <w:sz w:val="18"/>
                <w:szCs w:val="18"/>
              </w:rPr>
              <w:t>korisnik_OIB</w:t>
            </w:r>
          </w:p>
        </w:tc>
        <w:tc>
          <w:tcPr>
            <w:tcW w:w="1486" w:type="pct"/>
            <w:tcBorders>
              <w:top w:val="nil"/>
              <w:left w:val="nil"/>
              <w:bottom w:val="single" w:color="auto" w:sz="4" w:space="0"/>
              <w:right w:val="single" w:color="auto" w:sz="4" w:space="0"/>
            </w:tcBorders>
            <w:tcMar/>
            <w:vAlign w:val="center"/>
            <w:hideMark/>
          </w:tcPr>
          <w:p w:rsidRPr="0058502B" w:rsidR="005B0617" w:rsidP="248E1065" w:rsidRDefault="1D0ADE3E" w14:paraId="4C5C1198" w14:textId="30AA3234">
            <w:pPr>
              <w:pStyle w:val="tablica"/>
              <w:spacing w:line="259" w:lineRule="auto"/>
            </w:pPr>
            <w:r>
              <w:t>OIB korisnika</w:t>
            </w:r>
          </w:p>
        </w:tc>
        <w:tc>
          <w:tcPr>
            <w:tcW w:w="1408" w:type="pct"/>
            <w:tcBorders>
              <w:top w:val="nil"/>
              <w:left w:val="nil"/>
              <w:bottom w:val="single" w:color="auto" w:sz="4" w:space="0"/>
              <w:right w:val="single" w:color="auto" w:sz="4" w:space="0"/>
            </w:tcBorders>
            <w:tcMar/>
            <w:vAlign w:val="center"/>
            <w:hideMark/>
          </w:tcPr>
          <w:p w:rsidRPr="0058502B" w:rsidR="005B0617" w:rsidP="248E1065" w:rsidRDefault="1D0ADE3E" w14:paraId="031BC96B" w14:textId="7E58CFC6">
            <w:pPr>
              <w:pStyle w:val="tablica"/>
              <w:spacing w:line="259" w:lineRule="auto"/>
            </w:pPr>
            <w:r>
              <w:t>12345678901</w:t>
            </w:r>
          </w:p>
        </w:tc>
        <w:tc>
          <w:tcPr>
            <w:tcW w:w="779" w:type="pct"/>
            <w:tcBorders>
              <w:top w:val="nil"/>
              <w:left w:val="nil"/>
              <w:bottom w:val="single" w:color="auto" w:sz="4" w:space="0"/>
              <w:right w:val="single" w:color="auto" w:sz="4" w:space="0"/>
            </w:tcBorders>
            <w:tcMar/>
            <w:vAlign w:val="center"/>
            <w:hideMark/>
          </w:tcPr>
          <w:p w:rsidRPr="0058502B" w:rsidR="005B0617" w:rsidP="248E1065" w:rsidRDefault="77C31587" w14:paraId="5C0AAF23" w14:textId="12A50541">
            <w:pPr>
              <w:pStyle w:val="tablica"/>
              <w:rPr>
                <w:lang w:val="en-US" w:eastAsia="en-US" w:bidi="ar-SA"/>
              </w:rPr>
            </w:pPr>
            <w:r w:rsidR="43D9B10E">
              <w:rPr/>
              <w:t>int</w:t>
            </w:r>
            <w:r w:rsidR="77C31587">
              <w:rPr/>
              <w:t>(1</w:t>
            </w:r>
            <w:r w:rsidR="3DC9FF0A">
              <w:rPr/>
              <w:t>1</w:t>
            </w:r>
            <w:r w:rsidR="77C31587">
              <w:rPr/>
              <w:t>)</w:t>
            </w:r>
          </w:p>
        </w:tc>
      </w:tr>
      <w:tr w:rsidRPr="0058502B" w:rsidR="002F2132" w:rsidTr="133140B7" w14:paraId="27040290" w14:textId="77777777">
        <w:trPr>
          <w:trHeight w:val="290"/>
        </w:trPr>
        <w:tc>
          <w:tcPr>
            <w:tcW w:w="326" w:type="pct"/>
            <w:tcBorders>
              <w:top w:val="nil"/>
              <w:left w:val="single" w:color="auto" w:sz="4" w:space="0"/>
              <w:bottom w:val="single" w:color="auto" w:sz="4" w:space="0"/>
              <w:right w:val="single" w:color="auto" w:sz="4" w:space="0"/>
            </w:tcBorders>
            <w:tcMar/>
            <w:vAlign w:val="center"/>
            <w:hideMark/>
          </w:tcPr>
          <w:p w:rsidRPr="0058502B" w:rsidR="005B0617" w:rsidP="248E1065" w:rsidRDefault="77C31587" w14:paraId="5C95A453" w14:textId="77777777">
            <w:pPr>
              <w:pStyle w:val="tablica"/>
              <w:rPr>
                <w:lang w:val="en-US" w:eastAsia="en-US" w:bidi="ar-SA"/>
              </w:rPr>
            </w:pPr>
            <w:r>
              <w:t>4.</w:t>
            </w:r>
          </w:p>
        </w:tc>
        <w:tc>
          <w:tcPr>
            <w:tcW w:w="1001" w:type="pct"/>
            <w:tcBorders>
              <w:top w:val="nil"/>
              <w:left w:val="nil"/>
              <w:bottom w:val="single" w:color="auto" w:sz="4" w:space="0"/>
              <w:right w:val="single" w:color="auto" w:sz="4" w:space="0"/>
            </w:tcBorders>
            <w:tcMar/>
            <w:vAlign w:val="center"/>
            <w:hideMark/>
          </w:tcPr>
          <w:p w:rsidRPr="0058502B" w:rsidR="005B0617" w:rsidP="248E1065" w:rsidRDefault="36CE5515" w14:paraId="73CDE15C" w14:textId="6AC762AC">
            <w:pPr>
              <w:pStyle w:val="tablica"/>
              <w:rPr>
                <w:rFonts w:ascii="Helvetica" w:hAnsi="Helvetica" w:eastAsia="Helvetica" w:cs="Helvetica"/>
                <w:color w:val="000000" w:themeColor="text1"/>
                <w:sz w:val="18"/>
                <w:szCs w:val="18"/>
              </w:rPr>
            </w:pPr>
            <w:r w:rsidRPr="248E1065">
              <w:rPr>
                <w:rFonts w:ascii="Helvetica" w:hAnsi="Helvetica" w:eastAsia="Helvetica" w:cs="Helvetica"/>
                <w:color w:val="000000" w:themeColor="text1"/>
                <w:sz w:val="18"/>
                <w:szCs w:val="18"/>
              </w:rPr>
              <w:t>korisnik_uloga</w:t>
            </w:r>
          </w:p>
        </w:tc>
        <w:tc>
          <w:tcPr>
            <w:tcW w:w="1486" w:type="pct"/>
            <w:tcBorders>
              <w:top w:val="nil"/>
              <w:left w:val="nil"/>
              <w:bottom w:val="single" w:color="auto" w:sz="4" w:space="0"/>
              <w:right w:val="single" w:color="auto" w:sz="4" w:space="0"/>
            </w:tcBorders>
            <w:tcMar/>
            <w:vAlign w:val="center"/>
            <w:hideMark/>
          </w:tcPr>
          <w:p w:rsidRPr="0058502B" w:rsidR="005B0617" w:rsidP="248E1065" w:rsidRDefault="5ECBA425" w14:paraId="3C4B8520" w14:textId="3400A963">
            <w:pPr>
              <w:pStyle w:val="tablica"/>
              <w:spacing w:line="259" w:lineRule="auto"/>
            </w:pPr>
            <w:r>
              <w:t>Uloga korisnika u aukciji</w:t>
            </w:r>
          </w:p>
        </w:tc>
        <w:tc>
          <w:tcPr>
            <w:tcW w:w="1408" w:type="pct"/>
            <w:tcBorders>
              <w:top w:val="nil"/>
              <w:left w:val="nil"/>
              <w:bottom w:val="single" w:color="auto" w:sz="4" w:space="0"/>
              <w:right w:val="single" w:color="auto" w:sz="4" w:space="0"/>
            </w:tcBorders>
            <w:tcMar/>
            <w:vAlign w:val="center"/>
            <w:hideMark/>
          </w:tcPr>
          <w:p w:rsidRPr="0058502B" w:rsidR="005B0617" w:rsidP="38DF3A85" w:rsidRDefault="5ECBA425" w14:paraId="383EFC76" w14:textId="0C30C282">
            <w:pPr>
              <w:pStyle w:val="tablica"/>
              <w:spacing w:line="259" w:lineRule="auto"/>
            </w:pPr>
            <w:r>
              <w:t>prodavatelj</w:t>
            </w:r>
          </w:p>
        </w:tc>
        <w:tc>
          <w:tcPr>
            <w:tcW w:w="779" w:type="pct"/>
            <w:tcBorders>
              <w:top w:val="nil"/>
              <w:left w:val="nil"/>
              <w:bottom w:val="single" w:color="auto" w:sz="4" w:space="0"/>
              <w:right w:val="single" w:color="auto" w:sz="4" w:space="0"/>
            </w:tcBorders>
            <w:tcMar/>
            <w:vAlign w:val="center"/>
            <w:hideMark/>
          </w:tcPr>
          <w:p w:rsidRPr="0058502B" w:rsidR="005B0617" w:rsidP="248E1065" w:rsidRDefault="5ECBA425" w14:paraId="6367FA8E" w14:textId="505FF442">
            <w:pPr>
              <w:pStyle w:val="tablica"/>
              <w:rPr>
                <w:lang w:val="en-US" w:eastAsia="en-US" w:bidi="ar-SA"/>
              </w:rPr>
            </w:pPr>
            <w:r>
              <w:t>enum</w:t>
            </w:r>
            <w:r w:rsidR="77C31587">
              <w:t>(</w:t>
            </w:r>
            <w:r w:rsidR="70B68641">
              <w:t>prodavatelj, ponuditelj, procjenitelj, voditelj</w:t>
            </w:r>
            <w:r w:rsidR="77C31587">
              <w:t>)</w:t>
            </w:r>
          </w:p>
        </w:tc>
      </w:tr>
      <w:tr w:rsidRPr="0058502B" w:rsidR="002F2132" w:rsidTr="133140B7" w14:paraId="22FEFD18" w14:textId="77777777">
        <w:trPr>
          <w:trHeight w:val="290"/>
        </w:trPr>
        <w:tc>
          <w:tcPr>
            <w:tcW w:w="326" w:type="pct"/>
            <w:tcBorders>
              <w:top w:val="nil"/>
              <w:left w:val="single" w:color="auto" w:sz="4" w:space="0"/>
              <w:bottom w:val="single" w:color="auto" w:sz="4" w:space="0"/>
              <w:right w:val="single" w:color="auto" w:sz="4" w:space="0"/>
            </w:tcBorders>
            <w:tcMar/>
            <w:vAlign w:val="center"/>
            <w:hideMark/>
          </w:tcPr>
          <w:p w:rsidRPr="0058502B" w:rsidR="005B0617" w:rsidP="248E1065" w:rsidRDefault="77C31587" w14:paraId="5FE31425" w14:textId="77777777">
            <w:pPr>
              <w:pStyle w:val="tablica"/>
              <w:rPr>
                <w:lang w:val="en-US" w:eastAsia="en-US" w:bidi="ar-SA"/>
              </w:rPr>
            </w:pPr>
            <w:r>
              <w:t>5.</w:t>
            </w:r>
          </w:p>
        </w:tc>
        <w:tc>
          <w:tcPr>
            <w:tcW w:w="1001" w:type="pct"/>
            <w:tcBorders>
              <w:top w:val="nil"/>
              <w:left w:val="nil"/>
              <w:bottom w:val="single" w:color="auto" w:sz="4" w:space="0"/>
              <w:right w:val="single" w:color="auto" w:sz="4" w:space="0"/>
            </w:tcBorders>
            <w:tcMar/>
            <w:vAlign w:val="center"/>
            <w:hideMark/>
          </w:tcPr>
          <w:p w:rsidRPr="0058502B" w:rsidR="005B0617" w:rsidP="248E1065" w:rsidRDefault="7E433FB6" w14:paraId="2588B45F" w14:textId="338935D0">
            <w:pPr>
              <w:pStyle w:val="tablica"/>
              <w:rPr>
                <w:rFonts w:ascii="Helvetica" w:hAnsi="Helvetica" w:eastAsia="Helvetica" w:cs="Helvetica"/>
                <w:color w:val="000000" w:themeColor="text1"/>
                <w:sz w:val="18"/>
                <w:szCs w:val="18"/>
              </w:rPr>
            </w:pPr>
            <w:r w:rsidRPr="248E1065">
              <w:rPr>
                <w:rFonts w:ascii="Helvetica" w:hAnsi="Helvetica" w:eastAsia="Helvetica" w:cs="Helvetica"/>
                <w:color w:val="000000" w:themeColor="text1"/>
                <w:sz w:val="18"/>
                <w:szCs w:val="18"/>
              </w:rPr>
              <w:t>korisnik_username</w:t>
            </w:r>
          </w:p>
        </w:tc>
        <w:tc>
          <w:tcPr>
            <w:tcW w:w="1486" w:type="pct"/>
            <w:tcBorders>
              <w:top w:val="nil"/>
              <w:left w:val="nil"/>
              <w:bottom w:val="single" w:color="auto" w:sz="4" w:space="0"/>
              <w:right w:val="single" w:color="auto" w:sz="4" w:space="0"/>
            </w:tcBorders>
            <w:tcMar/>
            <w:vAlign w:val="center"/>
            <w:hideMark/>
          </w:tcPr>
          <w:p w:rsidRPr="0058502B" w:rsidR="005B0617" w:rsidP="1F1A98AF" w:rsidRDefault="5A4A74FE" w14:paraId="087C6DB1" w14:textId="0CEBBC3F">
            <w:pPr>
              <w:pStyle w:val="tablica"/>
              <w:spacing w:line="259" w:lineRule="auto"/>
            </w:pPr>
            <w:r>
              <w:t>Korisničko ime korisnika</w:t>
            </w:r>
          </w:p>
        </w:tc>
        <w:tc>
          <w:tcPr>
            <w:tcW w:w="1408" w:type="pct"/>
            <w:tcBorders>
              <w:top w:val="nil"/>
              <w:left w:val="nil"/>
              <w:bottom w:val="single" w:color="auto" w:sz="4" w:space="0"/>
              <w:right w:val="single" w:color="auto" w:sz="4" w:space="0"/>
            </w:tcBorders>
            <w:tcMar/>
            <w:vAlign w:val="center"/>
            <w:hideMark/>
          </w:tcPr>
          <w:p w:rsidRPr="0058502B" w:rsidR="005B0617" w:rsidP="1F1A98AF" w:rsidRDefault="5A4A74FE" w14:paraId="2888D63A" w14:textId="3CEAA87C">
            <w:pPr>
              <w:pStyle w:val="tablica"/>
              <w:spacing w:line="259" w:lineRule="auto"/>
            </w:pPr>
            <w:r>
              <w:t>dtrbovic</w:t>
            </w:r>
          </w:p>
        </w:tc>
        <w:tc>
          <w:tcPr>
            <w:tcW w:w="779" w:type="pct"/>
            <w:tcBorders>
              <w:top w:val="nil"/>
              <w:left w:val="nil"/>
              <w:bottom w:val="single" w:color="auto" w:sz="4" w:space="0"/>
              <w:right w:val="single" w:color="auto" w:sz="4" w:space="0"/>
            </w:tcBorders>
            <w:tcMar/>
            <w:vAlign w:val="center"/>
            <w:hideMark/>
          </w:tcPr>
          <w:p w:rsidRPr="0058502B" w:rsidR="005B0617" w:rsidP="248E1065" w:rsidRDefault="77C31587" w14:paraId="248F2805" w14:textId="555A6B65">
            <w:pPr>
              <w:pStyle w:val="tablica"/>
              <w:rPr>
                <w:lang w:val="en-US" w:eastAsia="en-US" w:bidi="ar-SA"/>
              </w:rPr>
            </w:pPr>
            <w:r>
              <w:t>char(</w:t>
            </w:r>
            <w:r w:rsidR="57E15668">
              <w:t>16</w:t>
            </w:r>
            <w:r>
              <w:t>)</w:t>
            </w:r>
          </w:p>
        </w:tc>
      </w:tr>
      <w:tr w:rsidR="248E1065" w:rsidTr="133140B7" w14:paraId="1ADB677A" w14:textId="77777777">
        <w:trPr>
          <w:trHeight w:val="290"/>
        </w:trPr>
        <w:tc>
          <w:tcPr>
            <w:tcW w:w="590" w:type="dxa"/>
            <w:tcBorders>
              <w:top w:val="nil"/>
              <w:left w:val="single" w:color="auto" w:sz="4" w:space="0"/>
              <w:bottom w:val="single" w:color="auto" w:sz="4" w:space="0"/>
              <w:right w:val="single" w:color="auto" w:sz="4" w:space="0"/>
            </w:tcBorders>
            <w:tcMar/>
            <w:vAlign w:val="center"/>
            <w:hideMark/>
          </w:tcPr>
          <w:p w:rsidR="248E1065" w:rsidP="248E1065" w:rsidRDefault="4AB55E7A" w14:paraId="365868C3" w14:textId="6686C2FA">
            <w:pPr>
              <w:pStyle w:val="tablica"/>
              <w:rPr>
                <w:lang w:val="en-US" w:eastAsia="en-US" w:bidi="ar-SA"/>
              </w:rPr>
            </w:pPr>
            <w:r>
              <w:t>6.</w:t>
            </w:r>
          </w:p>
        </w:tc>
        <w:tc>
          <w:tcPr>
            <w:tcW w:w="1814" w:type="dxa"/>
            <w:tcBorders>
              <w:top w:val="nil"/>
              <w:left w:val="nil"/>
              <w:bottom w:val="single" w:color="auto" w:sz="4" w:space="0"/>
              <w:right w:val="single" w:color="auto" w:sz="4" w:space="0"/>
            </w:tcBorders>
            <w:tcMar/>
            <w:vAlign w:val="center"/>
            <w:hideMark/>
          </w:tcPr>
          <w:p w:rsidR="31723E33" w:rsidP="248E1065" w:rsidRDefault="31723E33" w14:paraId="6EBE996E" w14:textId="023EB5AA">
            <w:pPr>
              <w:pStyle w:val="tablica"/>
              <w:rPr>
                <w:rFonts w:ascii="Helvetica" w:hAnsi="Helvetica" w:eastAsia="Helvetica" w:cs="Helvetica"/>
                <w:color w:val="000000" w:themeColor="text1"/>
                <w:sz w:val="18"/>
                <w:szCs w:val="18"/>
              </w:rPr>
            </w:pPr>
            <w:r w:rsidRPr="248E1065">
              <w:rPr>
                <w:rFonts w:ascii="Helvetica" w:hAnsi="Helvetica" w:eastAsia="Helvetica" w:cs="Helvetica"/>
                <w:color w:val="000000" w:themeColor="text1"/>
                <w:sz w:val="18"/>
                <w:szCs w:val="18"/>
              </w:rPr>
              <w:t>korisnik_pass</w:t>
            </w:r>
          </w:p>
        </w:tc>
        <w:tc>
          <w:tcPr>
            <w:tcW w:w="2693" w:type="dxa"/>
            <w:tcBorders>
              <w:top w:val="nil"/>
              <w:left w:val="nil"/>
              <w:bottom w:val="single" w:color="auto" w:sz="4" w:space="0"/>
              <w:right w:val="single" w:color="auto" w:sz="4" w:space="0"/>
            </w:tcBorders>
            <w:tcMar/>
            <w:vAlign w:val="center"/>
            <w:hideMark/>
          </w:tcPr>
          <w:p w:rsidR="248E1065" w:rsidP="248E1065" w:rsidRDefault="510AA657" w14:paraId="2DD36272" w14:textId="61BF1F76">
            <w:pPr>
              <w:pStyle w:val="tablica"/>
              <w:rPr>
                <w:lang w:eastAsia="en-US" w:bidi="ar-SA"/>
              </w:rPr>
            </w:pPr>
            <w:r>
              <w:t>Lozinka korisnika</w:t>
            </w:r>
          </w:p>
        </w:tc>
        <w:tc>
          <w:tcPr>
            <w:tcW w:w="2551" w:type="dxa"/>
            <w:tcBorders>
              <w:top w:val="nil"/>
              <w:left w:val="nil"/>
              <w:bottom w:val="single" w:color="auto" w:sz="4" w:space="0"/>
              <w:right w:val="single" w:color="auto" w:sz="4" w:space="0"/>
            </w:tcBorders>
            <w:tcMar/>
            <w:vAlign w:val="center"/>
            <w:hideMark/>
          </w:tcPr>
          <w:p w:rsidR="248E1065" w:rsidP="248E1065" w:rsidRDefault="510AA657" w14:paraId="54ECDC80" w14:textId="5A2915C3">
            <w:pPr>
              <w:pStyle w:val="tablica"/>
              <w:rPr>
                <w:lang w:val="en-US" w:eastAsia="en-US" w:bidi="ar-SA"/>
              </w:rPr>
            </w:pPr>
            <w:r>
              <w:t>Gyerg#Z&amp;T$%Zgh456zhe5&amp;H (hash)</w:t>
            </w:r>
          </w:p>
        </w:tc>
        <w:tc>
          <w:tcPr>
            <w:tcW w:w="1412" w:type="dxa"/>
            <w:tcBorders>
              <w:top w:val="nil"/>
              <w:left w:val="nil"/>
              <w:bottom w:val="single" w:color="auto" w:sz="4" w:space="0"/>
              <w:right w:val="single" w:color="auto" w:sz="4" w:space="0"/>
            </w:tcBorders>
            <w:tcMar/>
            <w:vAlign w:val="center"/>
            <w:hideMark/>
          </w:tcPr>
          <w:p w:rsidR="248E1065" w:rsidP="248E1065" w:rsidRDefault="510AA657" w14:paraId="1C26CC56" w14:textId="79291371">
            <w:pPr>
              <w:pStyle w:val="tablica"/>
              <w:rPr>
                <w:lang w:eastAsia="en-US" w:bidi="ar-SA"/>
              </w:rPr>
            </w:pPr>
            <w:r>
              <w:t>char(256)</w:t>
            </w:r>
          </w:p>
        </w:tc>
      </w:tr>
      <w:tr w:rsidR="248E1065" w:rsidTr="133140B7" w14:paraId="13431A3B" w14:textId="77777777">
        <w:trPr>
          <w:trHeight w:val="290"/>
        </w:trPr>
        <w:tc>
          <w:tcPr>
            <w:tcW w:w="590" w:type="dxa"/>
            <w:tcBorders>
              <w:top w:val="nil"/>
              <w:left w:val="single" w:color="auto" w:sz="4" w:space="0"/>
              <w:bottom w:val="single" w:color="auto" w:sz="4" w:space="0"/>
              <w:right w:val="single" w:color="auto" w:sz="4" w:space="0"/>
            </w:tcBorders>
            <w:tcMar/>
            <w:vAlign w:val="center"/>
            <w:hideMark/>
          </w:tcPr>
          <w:p w:rsidR="248E1065" w:rsidP="248E1065" w:rsidRDefault="1C04ED40" w14:paraId="1D50287B" w14:textId="6E9EB519">
            <w:pPr>
              <w:pStyle w:val="tablica"/>
              <w:rPr>
                <w:lang w:val="en-US" w:eastAsia="en-US" w:bidi="ar-SA"/>
              </w:rPr>
            </w:pPr>
            <w:r>
              <w:t>7.</w:t>
            </w:r>
          </w:p>
        </w:tc>
        <w:tc>
          <w:tcPr>
            <w:tcW w:w="1814" w:type="dxa"/>
            <w:tcBorders>
              <w:top w:val="nil"/>
              <w:left w:val="nil"/>
              <w:bottom w:val="single" w:color="auto" w:sz="4" w:space="0"/>
              <w:right w:val="single" w:color="auto" w:sz="4" w:space="0"/>
            </w:tcBorders>
            <w:tcMar/>
            <w:vAlign w:val="center"/>
            <w:hideMark/>
          </w:tcPr>
          <w:p w:rsidR="31723E33" w:rsidP="248E1065" w:rsidRDefault="31723E33" w14:paraId="47FA9D95" w14:textId="25777230">
            <w:pPr>
              <w:pStyle w:val="tablica"/>
              <w:rPr>
                <w:rFonts w:ascii="Helvetica" w:hAnsi="Helvetica" w:eastAsia="Helvetica" w:cs="Helvetica"/>
                <w:color w:val="000000" w:themeColor="text1"/>
                <w:sz w:val="18"/>
                <w:szCs w:val="18"/>
              </w:rPr>
            </w:pPr>
            <w:r w:rsidRPr="248E1065">
              <w:rPr>
                <w:rFonts w:ascii="Helvetica" w:hAnsi="Helvetica" w:eastAsia="Helvetica" w:cs="Helvetica"/>
                <w:color w:val="000000" w:themeColor="text1"/>
                <w:sz w:val="18"/>
                <w:szCs w:val="18"/>
              </w:rPr>
              <w:t>korisnik_IBAN</w:t>
            </w:r>
          </w:p>
        </w:tc>
        <w:tc>
          <w:tcPr>
            <w:tcW w:w="2693" w:type="dxa"/>
            <w:tcBorders>
              <w:top w:val="nil"/>
              <w:left w:val="nil"/>
              <w:bottom w:val="single" w:color="auto" w:sz="4" w:space="0"/>
              <w:right w:val="single" w:color="auto" w:sz="4" w:space="0"/>
            </w:tcBorders>
            <w:tcMar/>
            <w:vAlign w:val="center"/>
            <w:hideMark/>
          </w:tcPr>
          <w:p w:rsidR="248E1065" w:rsidP="248E1065" w:rsidRDefault="4FEE7E8C" w14:paraId="3125BE48" w14:textId="1267A4D3">
            <w:pPr>
              <w:pStyle w:val="tablica"/>
              <w:rPr>
                <w:lang w:eastAsia="en-US" w:bidi="ar-SA"/>
              </w:rPr>
            </w:pPr>
            <w:r>
              <w:t>IBAN korisnika</w:t>
            </w:r>
          </w:p>
        </w:tc>
        <w:tc>
          <w:tcPr>
            <w:tcW w:w="2551" w:type="dxa"/>
            <w:tcBorders>
              <w:top w:val="nil"/>
              <w:left w:val="nil"/>
              <w:bottom w:val="single" w:color="auto" w:sz="4" w:space="0"/>
              <w:right w:val="single" w:color="auto" w:sz="4" w:space="0"/>
            </w:tcBorders>
            <w:tcMar/>
            <w:vAlign w:val="center"/>
            <w:hideMark/>
          </w:tcPr>
          <w:p w:rsidR="248E1065" w:rsidP="248E1065" w:rsidRDefault="4FEE7E8C" w14:paraId="21297950" w14:textId="0B3B55EB">
            <w:pPr>
              <w:pStyle w:val="tablica"/>
              <w:rPr>
                <w:lang w:val="en-US" w:eastAsia="en-US" w:bidi="ar-SA"/>
              </w:rPr>
            </w:pPr>
            <w:r>
              <w:t>HR</w:t>
            </w:r>
            <w:r w:rsidR="2804F690">
              <w:t>1234567890123456789</w:t>
            </w:r>
          </w:p>
        </w:tc>
        <w:tc>
          <w:tcPr>
            <w:tcW w:w="1412" w:type="dxa"/>
            <w:tcBorders>
              <w:top w:val="nil"/>
              <w:left w:val="nil"/>
              <w:bottom w:val="single" w:color="auto" w:sz="4" w:space="0"/>
              <w:right w:val="single" w:color="auto" w:sz="4" w:space="0"/>
            </w:tcBorders>
            <w:tcMar/>
            <w:vAlign w:val="center"/>
            <w:hideMark/>
          </w:tcPr>
          <w:p w:rsidR="248E1065" w:rsidP="248E1065" w:rsidRDefault="2804F690" w14:paraId="3672DC67" w14:textId="5560B1BC">
            <w:pPr>
              <w:pStyle w:val="tablica"/>
              <w:rPr>
                <w:lang w:eastAsia="en-US" w:bidi="ar-SA"/>
              </w:rPr>
            </w:pPr>
            <w:r>
              <w:t>char(2</w:t>
            </w:r>
            <w:r w:rsidR="343FB274">
              <w:t>1</w:t>
            </w:r>
            <w:r>
              <w:t>)</w:t>
            </w:r>
          </w:p>
        </w:tc>
      </w:tr>
      <w:tr w:rsidR="248E1065" w:rsidTr="133140B7" w14:paraId="0C5C6EC7" w14:textId="77777777">
        <w:trPr>
          <w:trHeight w:val="290"/>
        </w:trPr>
        <w:tc>
          <w:tcPr>
            <w:tcW w:w="590" w:type="dxa"/>
            <w:tcBorders>
              <w:top w:val="nil"/>
              <w:left w:val="single" w:color="auto" w:sz="4" w:space="0"/>
              <w:bottom w:val="single" w:color="auto" w:sz="4" w:space="0"/>
              <w:right w:val="single" w:color="auto" w:sz="4" w:space="0"/>
            </w:tcBorders>
            <w:tcMar/>
            <w:vAlign w:val="center"/>
            <w:hideMark/>
          </w:tcPr>
          <w:p w:rsidR="248E1065" w:rsidP="248E1065" w:rsidRDefault="49D0A893" w14:paraId="48555A90" w14:textId="58184DF9">
            <w:pPr>
              <w:pStyle w:val="tablica"/>
              <w:rPr>
                <w:lang w:val="en-US" w:eastAsia="en-US" w:bidi="ar-SA"/>
              </w:rPr>
            </w:pPr>
            <w:r>
              <w:t>8.</w:t>
            </w:r>
          </w:p>
        </w:tc>
        <w:tc>
          <w:tcPr>
            <w:tcW w:w="1814" w:type="dxa"/>
            <w:tcBorders>
              <w:top w:val="nil"/>
              <w:left w:val="nil"/>
              <w:bottom w:val="single" w:color="auto" w:sz="4" w:space="0"/>
              <w:right w:val="single" w:color="auto" w:sz="4" w:space="0"/>
            </w:tcBorders>
            <w:tcMar/>
            <w:vAlign w:val="center"/>
            <w:hideMark/>
          </w:tcPr>
          <w:p w:rsidR="31723E33" w:rsidP="248E1065" w:rsidRDefault="31723E33" w14:paraId="198B1CD2" w14:textId="21CD3029">
            <w:pPr>
              <w:pStyle w:val="tablica"/>
              <w:rPr>
                <w:rFonts w:ascii="Helvetica" w:hAnsi="Helvetica" w:eastAsia="Helvetica" w:cs="Helvetica"/>
                <w:color w:val="000000" w:themeColor="text1"/>
                <w:sz w:val="18"/>
                <w:szCs w:val="18"/>
              </w:rPr>
            </w:pPr>
            <w:r w:rsidRPr="248E1065">
              <w:rPr>
                <w:rFonts w:ascii="Helvetica" w:hAnsi="Helvetica" w:eastAsia="Helvetica" w:cs="Helvetica"/>
                <w:color w:val="000000" w:themeColor="text1"/>
                <w:sz w:val="18"/>
                <w:szCs w:val="18"/>
              </w:rPr>
              <w:t>korisnik_adresa</w:t>
            </w:r>
          </w:p>
        </w:tc>
        <w:tc>
          <w:tcPr>
            <w:tcW w:w="2693" w:type="dxa"/>
            <w:tcBorders>
              <w:top w:val="nil"/>
              <w:left w:val="nil"/>
              <w:bottom w:val="single" w:color="auto" w:sz="4" w:space="0"/>
              <w:right w:val="single" w:color="auto" w:sz="4" w:space="0"/>
            </w:tcBorders>
            <w:tcMar/>
            <w:vAlign w:val="center"/>
            <w:hideMark/>
          </w:tcPr>
          <w:p w:rsidR="248E1065" w:rsidP="248E1065" w:rsidRDefault="0AAE7DF8" w14:paraId="4B6F2142" w14:textId="2F618C58">
            <w:pPr>
              <w:pStyle w:val="tablica"/>
              <w:rPr>
                <w:lang w:eastAsia="en-US" w:bidi="ar-SA"/>
              </w:rPr>
            </w:pPr>
            <w:r>
              <w:t>Adresa korisnika</w:t>
            </w:r>
          </w:p>
        </w:tc>
        <w:tc>
          <w:tcPr>
            <w:tcW w:w="2551" w:type="dxa"/>
            <w:tcBorders>
              <w:top w:val="nil"/>
              <w:left w:val="nil"/>
              <w:bottom w:val="single" w:color="auto" w:sz="4" w:space="0"/>
              <w:right w:val="single" w:color="auto" w:sz="4" w:space="0"/>
            </w:tcBorders>
            <w:tcMar/>
            <w:vAlign w:val="center"/>
            <w:hideMark/>
          </w:tcPr>
          <w:p w:rsidR="248E1065" w:rsidP="248E1065" w:rsidRDefault="0AAE7DF8" w14:paraId="3EE1B756" w14:textId="2B3B0F22">
            <w:pPr>
              <w:pStyle w:val="tablica"/>
              <w:rPr>
                <w:lang w:val="en-US" w:eastAsia="en-US" w:bidi="ar-SA"/>
              </w:rPr>
            </w:pPr>
            <w:r>
              <w:t>Studentska ulica 1, 51000 Rijeka</w:t>
            </w:r>
          </w:p>
        </w:tc>
        <w:tc>
          <w:tcPr>
            <w:tcW w:w="1412" w:type="dxa"/>
            <w:tcBorders>
              <w:top w:val="nil"/>
              <w:left w:val="nil"/>
              <w:bottom w:val="single" w:color="auto" w:sz="4" w:space="0"/>
              <w:right w:val="single" w:color="auto" w:sz="4" w:space="0"/>
            </w:tcBorders>
            <w:tcMar/>
            <w:vAlign w:val="center"/>
            <w:hideMark/>
          </w:tcPr>
          <w:p w:rsidR="248E1065" w:rsidP="248E1065" w:rsidRDefault="100E8A08" w14:paraId="236EDA48" w14:textId="010D2D3C">
            <w:pPr>
              <w:pStyle w:val="tablica"/>
              <w:rPr>
                <w:lang w:eastAsia="en-US" w:bidi="ar-SA"/>
              </w:rPr>
            </w:pPr>
            <w:r>
              <w:t>char(</w:t>
            </w:r>
            <w:r w:rsidR="5C68BC06">
              <w:t>64</w:t>
            </w:r>
            <w:r>
              <w:t>)</w:t>
            </w:r>
          </w:p>
        </w:tc>
      </w:tr>
      <w:tr w:rsidR="248E1065" w:rsidTr="133140B7" w14:paraId="100B26E9" w14:textId="77777777">
        <w:trPr>
          <w:trHeight w:val="290"/>
        </w:trPr>
        <w:tc>
          <w:tcPr>
            <w:tcW w:w="590" w:type="dxa"/>
            <w:tcBorders>
              <w:top w:val="nil"/>
              <w:left w:val="single" w:color="auto" w:sz="4" w:space="0"/>
              <w:bottom w:val="single" w:color="auto" w:sz="4" w:space="0"/>
              <w:right w:val="single" w:color="auto" w:sz="4" w:space="0"/>
            </w:tcBorders>
            <w:tcMar/>
            <w:vAlign w:val="center"/>
            <w:hideMark/>
          </w:tcPr>
          <w:p w:rsidR="248E1065" w:rsidP="248E1065" w:rsidRDefault="0CB465F3" w14:paraId="6821A63D" w14:textId="3D5E8F1F">
            <w:pPr>
              <w:pStyle w:val="tablica"/>
              <w:rPr>
                <w:lang w:val="en-US" w:eastAsia="en-US" w:bidi="ar-SA"/>
              </w:rPr>
            </w:pPr>
            <w:r>
              <w:t>9.</w:t>
            </w:r>
          </w:p>
        </w:tc>
        <w:tc>
          <w:tcPr>
            <w:tcW w:w="1814" w:type="dxa"/>
            <w:tcBorders>
              <w:top w:val="nil"/>
              <w:left w:val="nil"/>
              <w:bottom w:val="single" w:color="auto" w:sz="4" w:space="0"/>
              <w:right w:val="single" w:color="auto" w:sz="4" w:space="0"/>
            </w:tcBorders>
            <w:tcMar/>
            <w:vAlign w:val="center"/>
            <w:hideMark/>
          </w:tcPr>
          <w:p w:rsidR="31723E33" w:rsidP="248E1065" w:rsidRDefault="31723E33" w14:paraId="7AD6E818" w14:textId="63ACEE01">
            <w:pPr>
              <w:pStyle w:val="tablica"/>
              <w:rPr>
                <w:rFonts w:ascii="Helvetica" w:hAnsi="Helvetica" w:eastAsia="Helvetica" w:cs="Helvetica"/>
                <w:color w:val="000000" w:themeColor="text1"/>
                <w:sz w:val="18"/>
                <w:szCs w:val="18"/>
              </w:rPr>
            </w:pPr>
            <w:r w:rsidRPr="248E1065">
              <w:rPr>
                <w:rFonts w:ascii="Helvetica" w:hAnsi="Helvetica" w:eastAsia="Helvetica" w:cs="Helvetica"/>
                <w:color w:val="000000" w:themeColor="text1"/>
                <w:sz w:val="18"/>
                <w:szCs w:val="18"/>
              </w:rPr>
              <w:t>korisnik_email</w:t>
            </w:r>
          </w:p>
        </w:tc>
        <w:tc>
          <w:tcPr>
            <w:tcW w:w="2693" w:type="dxa"/>
            <w:tcBorders>
              <w:top w:val="nil"/>
              <w:left w:val="nil"/>
              <w:bottom w:val="single" w:color="auto" w:sz="4" w:space="0"/>
              <w:right w:val="single" w:color="auto" w:sz="4" w:space="0"/>
            </w:tcBorders>
            <w:tcMar/>
            <w:vAlign w:val="center"/>
            <w:hideMark/>
          </w:tcPr>
          <w:p w:rsidR="248E1065" w:rsidP="248E1065" w:rsidRDefault="3FEA533E" w14:paraId="7BD71B19" w14:textId="4019011A">
            <w:pPr>
              <w:pStyle w:val="tablica"/>
              <w:rPr>
                <w:lang w:eastAsia="en-US" w:bidi="ar-SA"/>
              </w:rPr>
            </w:pPr>
            <w:r>
              <w:t>Email adresa korisnika</w:t>
            </w:r>
          </w:p>
        </w:tc>
        <w:tc>
          <w:tcPr>
            <w:tcW w:w="2551" w:type="dxa"/>
            <w:tcBorders>
              <w:top w:val="nil"/>
              <w:left w:val="nil"/>
              <w:bottom w:val="single" w:color="auto" w:sz="4" w:space="0"/>
              <w:right w:val="single" w:color="auto" w:sz="4" w:space="0"/>
            </w:tcBorders>
            <w:tcMar/>
            <w:vAlign w:val="center"/>
            <w:hideMark/>
          </w:tcPr>
          <w:p w:rsidR="248E1065" w:rsidP="248E1065" w:rsidRDefault="3FEA533E" w14:paraId="02096DAC" w14:textId="3889BF2A">
            <w:pPr>
              <w:pStyle w:val="tablica"/>
              <w:rPr>
                <w:lang w:val="en-US" w:eastAsia="en-US" w:bidi="ar-SA"/>
              </w:rPr>
            </w:pPr>
            <w:r>
              <w:t>dt@gmail.com</w:t>
            </w:r>
          </w:p>
        </w:tc>
        <w:tc>
          <w:tcPr>
            <w:tcW w:w="1412" w:type="dxa"/>
            <w:tcBorders>
              <w:top w:val="nil"/>
              <w:left w:val="nil"/>
              <w:bottom w:val="single" w:color="auto" w:sz="4" w:space="0"/>
              <w:right w:val="single" w:color="auto" w:sz="4" w:space="0"/>
            </w:tcBorders>
            <w:tcMar/>
            <w:vAlign w:val="center"/>
            <w:hideMark/>
          </w:tcPr>
          <w:p w:rsidR="248E1065" w:rsidP="248E1065" w:rsidRDefault="100E8A08" w14:paraId="609BD1F5" w14:textId="27C1FDE7">
            <w:pPr>
              <w:pStyle w:val="tablica"/>
              <w:rPr>
                <w:lang w:eastAsia="en-US" w:bidi="ar-SA"/>
              </w:rPr>
            </w:pPr>
            <w:r>
              <w:t>char(</w:t>
            </w:r>
            <w:r w:rsidR="6D05EE55">
              <w:t>64</w:t>
            </w:r>
            <w:r>
              <w:t>)</w:t>
            </w:r>
          </w:p>
        </w:tc>
      </w:tr>
      <w:tr w:rsidR="248E1065" w:rsidTr="133140B7" w14:paraId="36C5AB99" w14:textId="77777777">
        <w:trPr>
          <w:trHeight w:val="290"/>
        </w:trPr>
        <w:tc>
          <w:tcPr>
            <w:tcW w:w="590" w:type="dxa"/>
            <w:tcBorders>
              <w:top w:val="nil"/>
              <w:left w:val="single" w:color="auto" w:sz="4" w:space="0"/>
              <w:bottom w:val="single" w:color="auto" w:sz="4" w:space="0"/>
              <w:right w:val="single" w:color="auto" w:sz="4" w:space="0"/>
            </w:tcBorders>
            <w:tcMar/>
            <w:vAlign w:val="center"/>
            <w:hideMark/>
          </w:tcPr>
          <w:p w:rsidR="248E1065" w:rsidP="248E1065" w:rsidRDefault="2F2D0102" w14:paraId="3145CAC9" w14:textId="5685AE1D">
            <w:pPr>
              <w:pStyle w:val="tablica"/>
              <w:rPr>
                <w:lang w:val="en-US" w:eastAsia="en-US" w:bidi="ar-SA"/>
              </w:rPr>
            </w:pPr>
            <w:r>
              <w:t>10.</w:t>
            </w:r>
          </w:p>
        </w:tc>
        <w:tc>
          <w:tcPr>
            <w:tcW w:w="1814" w:type="dxa"/>
            <w:tcBorders>
              <w:top w:val="nil"/>
              <w:left w:val="nil"/>
              <w:bottom w:val="single" w:color="auto" w:sz="4" w:space="0"/>
              <w:right w:val="single" w:color="auto" w:sz="4" w:space="0"/>
            </w:tcBorders>
            <w:tcMar/>
            <w:vAlign w:val="center"/>
            <w:hideMark/>
          </w:tcPr>
          <w:p w:rsidR="31723E33" w:rsidP="248E1065" w:rsidRDefault="31723E33" w14:paraId="75A43B11" w14:textId="6C940119">
            <w:pPr>
              <w:pStyle w:val="tablica"/>
              <w:rPr>
                <w:rFonts w:ascii="Helvetica" w:hAnsi="Helvetica" w:eastAsia="Helvetica" w:cs="Helvetica"/>
                <w:color w:val="000000" w:themeColor="text1"/>
                <w:sz w:val="18"/>
                <w:szCs w:val="18"/>
              </w:rPr>
            </w:pPr>
            <w:r w:rsidRPr="248E1065">
              <w:rPr>
                <w:rFonts w:ascii="Helvetica" w:hAnsi="Helvetica" w:eastAsia="Helvetica" w:cs="Helvetica"/>
                <w:color w:val="000000" w:themeColor="text1"/>
                <w:sz w:val="18"/>
                <w:szCs w:val="18"/>
              </w:rPr>
              <w:t>korisnik_mob</w:t>
            </w:r>
          </w:p>
        </w:tc>
        <w:tc>
          <w:tcPr>
            <w:tcW w:w="2693" w:type="dxa"/>
            <w:tcBorders>
              <w:top w:val="nil"/>
              <w:left w:val="nil"/>
              <w:bottom w:val="single" w:color="auto" w:sz="4" w:space="0"/>
              <w:right w:val="single" w:color="auto" w:sz="4" w:space="0"/>
            </w:tcBorders>
            <w:tcMar/>
            <w:vAlign w:val="center"/>
            <w:hideMark/>
          </w:tcPr>
          <w:p w:rsidR="248E1065" w:rsidP="248E1065" w:rsidRDefault="6B5F991E" w14:paraId="6E84A389" w14:textId="22635CEF">
            <w:pPr>
              <w:pStyle w:val="tablica"/>
              <w:rPr>
                <w:lang w:eastAsia="en-US" w:bidi="ar-SA"/>
              </w:rPr>
            </w:pPr>
            <w:r w:rsidR="4B85FE29">
              <w:rPr/>
              <w:t xml:space="preserve">Broj </w:t>
            </w:r>
            <w:r w:rsidR="4B85FE29">
              <w:rPr/>
              <w:t>mobitela</w:t>
            </w:r>
            <w:r w:rsidR="4B85FE29">
              <w:rPr/>
              <w:t xml:space="preserve"> korisnika</w:t>
            </w:r>
          </w:p>
        </w:tc>
        <w:tc>
          <w:tcPr>
            <w:tcW w:w="2551" w:type="dxa"/>
            <w:tcBorders>
              <w:top w:val="nil"/>
              <w:left w:val="nil"/>
              <w:bottom w:val="single" w:color="auto" w:sz="4" w:space="0"/>
              <w:right w:val="single" w:color="auto" w:sz="4" w:space="0"/>
            </w:tcBorders>
            <w:tcMar/>
            <w:vAlign w:val="center"/>
            <w:hideMark/>
          </w:tcPr>
          <w:p w:rsidR="248E1065" w:rsidP="248E1065" w:rsidRDefault="6B5F991E" w14:paraId="156AA808" w14:textId="08605114">
            <w:pPr>
              <w:pStyle w:val="tablica"/>
              <w:rPr>
                <w:lang w:val="en-US" w:eastAsia="en-US" w:bidi="ar-SA"/>
              </w:rPr>
            </w:pPr>
            <w:r>
              <w:t>+385 98 1234567</w:t>
            </w:r>
          </w:p>
        </w:tc>
        <w:tc>
          <w:tcPr>
            <w:tcW w:w="1412" w:type="dxa"/>
            <w:tcBorders>
              <w:top w:val="nil"/>
              <w:left w:val="nil"/>
              <w:bottom w:val="single" w:color="auto" w:sz="4" w:space="0"/>
              <w:right w:val="single" w:color="auto" w:sz="4" w:space="0"/>
            </w:tcBorders>
            <w:tcMar/>
            <w:vAlign w:val="center"/>
            <w:hideMark/>
          </w:tcPr>
          <w:p w:rsidR="248E1065" w:rsidP="248E1065" w:rsidRDefault="04B719E0" w14:paraId="2F6E2D8F" w14:textId="6F0DA64D">
            <w:pPr>
              <w:pStyle w:val="tablica"/>
              <w:rPr>
                <w:lang w:eastAsia="en-US" w:bidi="ar-SA"/>
              </w:rPr>
            </w:pPr>
            <w:r>
              <w:t>char(2</w:t>
            </w:r>
            <w:r w:rsidR="5BEB0B4B">
              <w:t>0</w:t>
            </w:r>
            <w:r>
              <w:t>)</w:t>
            </w:r>
          </w:p>
        </w:tc>
      </w:tr>
      <w:tr w:rsidR="248E1065" w:rsidTr="133140B7" w14:paraId="50E72D33" w14:textId="77777777">
        <w:trPr>
          <w:trHeight w:val="290"/>
        </w:trPr>
        <w:tc>
          <w:tcPr>
            <w:tcW w:w="590" w:type="dxa"/>
            <w:tcBorders>
              <w:top w:val="nil"/>
              <w:left w:val="single" w:color="auto" w:sz="4" w:space="0"/>
              <w:bottom w:val="single" w:color="auto" w:sz="4" w:space="0"/>
              <w:right w:val="single" w:color="auto" w:sz="4" w:space="0"/>
            </w:tcBorders>
            <w:tcMar/>
            <w:vAlign w:val="center"/>
            <w:hideMark/>
          </w:tcPr>
          <w:p w:rsidR="248E1065" w:rsidP="248E1065" w:rsidRDefault="33CABE0F" w14:paraId="7C84F882" w14:textId="3D4B03ED">
            <w:pPr>
              <w:pStyle w:val="tablica"/>
              <w:rPr>
                <w:lang w:val="en-US" w:eastAsia="en-US" w:bidi="ar-SA"/>
              </w:rPr>
            </w:pPr>
            <w:r>
              <w:t>11.</w:t>
            </w:r>
          </w:p>
        </w:tc>
        <w:tc>
          <w:tcPr>
            <w:tcW w:w="1814" w:type="dxa"/>
            <w:tcBorders>
              <w:top w:val="nil"/>
              <w:left w:val="nil"/>
              <w:bottom w:val="single" w:color="auto" w:sz="4" w:space="0"/>
              <w:right w:val="single" w:color="auto" w:sz="4" w:space="0"/>
            </w:tcBorders>
            <w:tcMar/>
            <w:vAlign w:val="center"/>
            <w:hideMark/>
          </w:tcPr>
          <w:p w:rsidR="31723E33" w:rsidP="248E1065" w:rsidRDefault="31723E33" w14:paraId="55C03F78" w14:textId="74613E0A">
            <w:pPr>
              <w:pStyle w:val="tablica"/>
              <w:rPr>
                <w:rFonts w:ascii="Helvetica" w:hAnsi="Helvetica" w:eastAsia="Helvetica" w:cs="Helvetica"/>
                <w:color w:val="000000" w:themeColor="text1"/>
                <w:sz w:val="18"/>
                <w:szCs w:val="18"/>
              </w:rPr>
            </w:pPr>
            <w:r w:rsidRPr="248E1065">
              <w:rPr>
                <w:rFonts w:ascii="Helvetica" w:hAnsi="Helvetica" w:eastAsia="Helvetica" w:cs="Helvetica"/>
                <w:color w:val="000000" w:themeColor="text1"/>
                <w:sz w:val="18"/>
                <w:szCs w:val="18"/>
              </w:rPr>
              <w:t>korisnik_status</w:t>
            </w:r>
          </w:p>
        </w:tc>
        <w:tc>
          <w:tcPr>
            <w:tcW w:w="2693" w:type="dxa"/>
            <w:tcBorders>
              <w:top w:val="nil"/>
              <w:left w:val="nil"/>
              <w:bottom w:val="single" w:color="auto" w:sz="4" w:space="0"/>
              <w:right w:val="single" w:color="auto" w:sz="4" w:space="0"/>
            </w:tcBorders>
            <w:tcMar/>
            <w:vAlign w:val="center"/>
            <w:hideMark/>
          </w:tcPr>
          <w:p w:rsidR="248E1065" w:rsidP="248E1065" w:rsidRDefault="3A897078" w14:paraId="3E70100C" w14:textId="71F70F02">
            <w:pPr>
              <w:pStyle w:val="tablica"/>
              <w:rPr>
                <w:lang w:eastAsia="en-US" w:bidi="ar-SA"/>
              </w:rPr>
            </w:pPr>
            <w:r>
              <w:t>Status korisnika u sustavu</w:t>
            </w:r>
          </w:p>
        </w:tc>
        <w:tc>
          <w:tcPr>
            <w:tcW w:w="2551" w:type="dxa"/>
            <w:tcBorders>
              <w:top w:val="nil"/>
              <w:left w:val="nil"/>
              <w:bottom w:val="single" w:color="auto" w:sz="4" w:space="0"/>
              <w:right w:val="single" w:color="auto" w:sz="4" w:space="0"/>
            </w:tcBorders>
            <w:tcMar/>
            <w:vAlign w:val="center"/>
            <w:hideMark/>
          </w:tcPr>
          <w:p w:rsidR="248E1065" w:rsidP="248E1065" w:rsidRDefault="3A897078" w14:paraId="1E731122" w14:textId="79D15261">
            <w:pPr>
              <w:pStyle w:val="tablica"/>
              <w:rPr>
                <w:lang w:val="en-US" w:eastAsia="en-US" w:bidi="ar-SA"/>
              </w:rPr>
            </w:pPr>
            <w:r>
              <w:t>aktivan</w:t>
            </w:r>
          </w:p>
        </w:tc>
        <w:tc>
          <w:tcPr>
            <w:tcW w:w="1412" w:type="dxa"/>
            <w:tcBorders>
              <w:top w:val="nil"/>
              <w:left w:val="nil"/>
              <w:bottom w:val="single" w:color="auto" w:sz="4" w:space="0"/>
              <w:right w:val="single" w:color="auto" w:sz="4" w:space="0"/>
            </w:tcBorders>
            <w:tcMar/>
            <w:vAlign w:val="center"/>
            <w:hideMark/>
          </w:tcPr>
          <w:p w:rsidR="248E1065" w:rsidP="248E1065" w:rsidRDefault="3A897078" w14:paraId="1B185C3A" w14:textId="3D42FBCD">
            <w:pPr>
              <w:pStyle w:val="tablica"/>
              <w:rPr>
                <w:lang w:eastAsia="en-US" w:bidi="ar-SA"/>
              </w:rPr>
            </w:pPr>
            <w:r>
              <w:t>enum(aktivan, neaktivan, blokiran)</w:t>
            </w:r>
          </w:p>
        </w:tc>
      </w:tr>
    </w:tbl>
    <w:p w:rsidR="248E1065" w:rsidRDefault="248E1065" w14:paraId="0676A489" w14:textId="0E6A177E"/>
    <w:p w:rsidRPr="0058502B" w:rsidR="005B0617" w:rsidRDefault="005B0617" w14:paraId="0D5CAB26" w14:textId="17D571EE"/>
    <w:p w:rsidRPr="0058502B" w:rsidR="005B0617" w:rsidP="1F1A98AF" w:rsidRDefault="5D31DD84" w14:paraId="4F05E41E" w14:textId="1E48010E">
      <w:pPr>
        <w:pStyle w:val="slika0"/>
        <w:rPr>
          <w:color w:val="000000" w:themeColor="text1"/>
        </w:rPr>
      </w:pPr>
      <w:r>
        <w:t xml:space="preserve">Tablica </w:t>
      </w:r>
      <w:r w:rsidRPr="1F1A98AF" w:rsidR="005B0617">
        <w:rPr>
          <w:highlight w:val="yellow"/>
        </w:rPr>
        <w:fldChar w:fldCharType="begin"/>
      </w:r>
      <w:r w:rsidRPr="1F1A98AF" w:rsidR="005B0617">
        <w:rPr>
          <w:highlight w:val="yellow"/>
        </w:rPr>
        <w:instrText xml:space="preserve"> SEQ Tablica \* ARABIC </w:instrText>
      </w:r>
      <w:r w:rsidRPr="1F1A98AF" w:rsidR="005B0617">
        <w:rPr>
          <w:highlight w:val="yellow"/>
        </w:rPr>
        <w:fldChar w:fldCharType="separate"/>
      </w:r>
      <w:r w:rsidR="002A460A">
        <w:rPr>
          <w:noProof/>
          <w:highlight w:val="yellow"/>
        </w:rPr>
        <w:t>6</w:t>
      </w:r>
      <w:r w:rsidRPr="1F1A98AF" w:rsidR="005B0617">
        <w:rPr>
          <w:highlight w:val="yellow"/>
        </w:rPr>
        <w:fldChar w:fldCharType="end"/>
      </w:r>
      <w:r>
        <w:t xml:space="preserve"> Tabelaran prikaz tipa entiteta </w:t>
      </w:r>
      <w:r w:rsidRPr="1F1A98AF">
        <w:rPr>
          <w:color w:val="000000" w:themeColor="text1"/>
        </w:rPr>
        <w:t>UVJETI_KORISTENJA</w:t>
      </w:r>
    </w:p>
    <w:tbl>
      <w:tblPr>
        <w:tblW w:w="0" w:type="auto"/>
        <w:tblLook w:val="04A0" w:firstRow="1" w:lastRow="0" w:firstColumn="1" w:lastColumn="0" w:noHBand="0" w:noVBand="1"/>
      </w:tblPr>
      <w:tblGrid>
        <w:gridCol w:w="590"/>
        <w:gridCol w:w="1937"/>
        <w:gridCol w:w="2628"/>
        <w:gridCol w:w="2499"/>
        <w:gridCol w:w="1406"/>
      </w:tblGrid>
      <w:tr w:rsidR="1F1A98AF" w:rsidTr="1F1A98AF" w14:paraId="26F285B7" w14:textId="77777777">
        <w:trPr>
          <w:trHeight w:val="290"/>
        </w:trPr>
        <w:tc>
          <w:tcPr>
            <w:tcW w:w="2404" w:type="dxa"/>
            <w:gridSpan w:val="2"/>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tcPr>
          <w:p w:rsidR="1F1A98AF" w:rsidP="1F1A98AF" w:rsidRDefault="1F1A98AF" w14:paraId="77DB94A5" w14:textId="77777777">
            <w:pPr>
              <w:pStyle w:val="tablica"/>
            </w:pPr>
            <w:r>
              <w:t>Naziv toka podataka</w:t>
            </w:r>
          </w:p>
        </w:tc>
        <w:tc>
          <w:tcPr>
            <w:tcW w:w="2693" w:type="dxa"/>
            <w:tcBorders>
              <w:top w:val="single" w:color="auto" w:sz="4" w:space="0"/>
              <w:left w:val="nil"/>
              <w:bottom w:val="single" w:color="auto" w:sz="4" w:space="0"/>
              <w:right w:val="single" w:color="auto" w:sz="4" w:space="0"/>
            </w:tcBorders>
            <w:shd w:val="clear" w:color="auto" w:fill="D9D9D9" w:themeFill="background1" w:themeFillShade="D9"/>
            <w:vAlign w:val="center"/>
          </w:tcPr>
          <w:p w:rsidR="1F1A98AF" w:rsidP="1F1A98AF" w:rsidRDefault="1F1A98AF" w14:paraId="2C0D43F7" w14:textId="230A3ECB">
            <w:pPr>
              <w:pStyle w:val="tablica"/>
            </w:pPr>
            <w:r>
              <w:t xml:space="preserve">Podaci </w:t>
            </w:r>
            <w:r w:rsidR="4715B93D">
              <w:t>o uvjetima korištenja aplikacije</w:t>
            </w:r>
          </w:p>
        </w:tc>
        <w:tc>
          <w:tcPr>
            <w:tcW w:w="3963" w:type="dxa"/>
            <w:gridSpan w:val="2"/>
            <w:tcBorders>
              <w:top w:val="single" w:color="auto" w:sz="4" w:space="0"/>
              <w:left w:val="nil"/>
              <w:bottom w:val="single" w:color="auto" w:sz="4" w:space="0"/>
              <w:right w:val="single" w:color="auto" w:sz="4" w:space="0"/>
            </w:tcBorders>
            <w:shd w:val="clear" w:color="auto" w:fill="D9D9D9" w:themeFill="background1" w:themeFillShade="D9"/>
            <w:vAlign w:val="center"/>
          </w:tcPr>
          <w:p w:rsidR="1F1A98AF" w:rsidP="1F1A98AF" w:rsidRDefault="1F1A98AF" w14:paraId="382C160A" w14:textId="62988F8B">
            <w:pPr>
              <w:pStyle w:val="tablica"/>
            </w:pPr>
            <w:r>
              <w:t xml:space="preserve">Omogućava povezivanje </w:t>
            </w:r>
            <w:r w:rsidR="7AD904D4">
              <w:t>korisnikom</w:t>
            </w:r>
          </w:p>
        </w:tc>
      </w:tr>
      <w:tr w:rsidR="1F1A98AF" w:rsidTr="1F1A98AF" w14:paraId="52850D79" w14:textId="77777777">
        <w:trPr>
          <w:trHeight w:val="290"/>
        </w:trPr>
        <w:tc>
          <w:tcPr>
            <w:tcW w:w="590" w:type="dxa"/>
            <w:tcBorders>
              <w:top w:val="nil"/>
              <w:left w:val="single" w:color="auto" w:sz="4" w:space="0"/>
              <w:bottom w:val="single" w:color="auto" w:sz="4" w:space="0"/>
              <w:right w:val="single" w:color="auto" w:sz="4" w:space="0"/>
            </w:tcBorders>
            <w:shd w:val="clear" w:color="auto" w:fill="D9D9D9" w:themeFill="background1" w:themeFillShade="D9"/>
            <w:vAlign w:val="center"/>
          </w:tcPr>
          <w:p w:rsidR="1F1A98AF" w:rsidP="1F1A98AF" w:rsidRDefault="1F1A98AF" w14:paraId="6B063967" w14:textId="77777777">
            <w:pPr>
              <w:pStyle w:val="tablica"/>
            </w:pPr>
            <w:r>
              <w:t>r.br.</w:t>
            </w:r>
          </w:p>
        </w:tc>
        <w:tc>
          <w:tcPr>
            <w:tcW w:w="1814" w:type="dxa"/>
            <w:tcBorders>
              <w:top w:val="nil"/>
              <w:left w:val="nil"/>
              <w:bottom w:val="single" w:color="auto" w:sz="4" w:space="0"/>
              <w:right w:val="single" w:color="auto" w:sz="4" w:space="0"/>
            </w:tcBorders>
            <w:shd w:val="clear" w:color="auto" w:fill="D9D9D9" w:themeFill="background1" w:themeFillShade="D9"/>
            <w:vAlign w:val="center"/>
          </w:tcPr>
          <w:p w:rsidR="1F1A98AF" w:rsidP="1F1A98AF" w:rsidRDefault="1F1A98AF" w14:paraId="0F8DFDC7" w14:textId="77777777">
            <w:pPr>
              <w:pStyle w:val="tablica"/>
            </w:pPr>
            <w:r>
              <w:t>Naziv podataka</w:t>
            </w:r>
          </w:p>
        </w:tc>
        <w:tc>
          <w:tcPr>
            <w:tcW w:w="2693" w:type="dxa"/>
            <w:tcBorders>
              <w:top w:val="nil"/>
              <w:left w:val="nil"/>
              <w:bottom w:val="single" w:color="auto" w:sz="4" w:space="0"/>
              <w:right w:val="single" w:color="auto" w:sz="4" w:space="0"/>
            </w:tcBorders>
            <w:shd w:val="clear" w:color="auto" w:fill="D9D9D9" w:themeFill="background1" w:themeFillShade="D9"/>
            <w:vAlign w:val="center"/>
          </w:tcPr>
          <w:p w:rsidR="1F1A98AF" w:rsidP="1F1A98AF" w:rsidRDefault="1F1A98AF" w14:paraId="7A84BE59" w14:textId="77777777">
            <w:pPr>
              <w:pStyle w:val="tablica"/>
            </w:pPr>
            <w:r>
              <w:t>Opis podataka</w:t>
            </w:r>
          </w:p>
        </w:tc>
        <w:tc>
          <w:tcPr>
            <w:tcW w:w="2551" w:type="dxa"/>
            <w:tcBorders>
              <w:top w:val="nil"/>
              <w:left w:val="nil"/>
              <w:bottom w:val="single" w:color="auto" w:sz="4" w:space="0"/>
              <w:right w:val="single" w:color="auto" w:sz="4" w:space="0"/>
            </w:tcBorders>
            <w:shd w:val="clear" w:color="auto" w:fill="D9D9D9" w:themeFill="background1" w:themeFillShade="D9"/>
            <w:vAlign w:val="center"/>
          </w:tcPr>
          <w:p w:rsidR="1F1A98AF" w:rsidP="1F1A98AF" w:rsidRDefault="1F1A98AF" w14:paraId="2AA8F2CC" w14:textId="77777777">
            <w:pPr>
              <w:pStyle w:val="tablica"/>
            </w:pPr>
            <w:r>
              <w:t>Primjer</w:t>
            </w:r>
          </w:p>
        </w:tc>
        <w:tc>
          <w:tcPr>
            <w:tcW w:w="1412" w:type="dxa"/>
            <w:tcBorders>
              <w:top w:val="nil"/>
              <w:left w:val="nil"/>
              <w:bottom w:val="single" w:color="auto" w:sz="4" w:space="0"/>
              <w:right w:val="single" w:color="auto" w:sz="4" w:space="0"/>
            </w:tcBorders>
            <w:shd w:val="clear" w:color="auto" w:fill="D9D9D9" w:themeFill="background1" w:themeFillShade="D9"/>
            <w:vAlign w:val="center"/>
          </w:tcPr>
          <w:p w:rsidR="1F1A98AF" w:rsidP="1F1A98AF" w:rsidRDefault="1F1A98AF" w14:paraId="14E8B8AB" w14:textId="77777777">
            <w:pPr>
              <w:pStyle w:val="tablica"/>
            </w:pPr>
            <w:r>
              <w:t>Tip i duljina</w:t>
            </w:r>
          </w:p>
        </w:tc>
      </w:tr>
      <w:tr w:rsidR="1F1A98AF" w:rsidTr="1F1A98AF" w14:paraId="64763591" w14:textId="77777777">
        <w:trPr>
          <w:trHeight w:val="290"/>
        </w:trPr>
        <w:tc>
          <w:tcPr>
            <w:tcW w:w="590" w:type="dxa"/>
            <w:tcBorders>
              <w:top w:val="nil"/>
              <w:left w:val="single" w:color="auto" w:sz="4" w:space="0"/>
              <w:bottom w:val="single" w:color="auto" w:sz="4" w:space="0"/>
              <w:right w:val="single" w:color="auto" w:sz="4" w:space="0"/>
            </w:tcBorders>
            <w:vAlign w:val="center"/>
          </w:tcPr>
          <w:p w:rsidR="1F1A98AF" w:rsidP="1F1A98AF" w:rsidRDefault="1F1A98AF" w14:paraId="1ECC8368" w14:textId="77777777">
            <w:pPr>
              <w:pStyle w:val="tablica"/>
            </w:pPr>
            <w:r>
              <w:t>1.</w:t>
            </w:r>
          </w:p>
        </w:tc>
        <w:tc>
          <w:tcPr>
            <w:tcW w:w="1814" w:type="dxa"/>
            <w:tcBorders>
              <w:top w:val="nil"/>
              <w:left w:val="nil"/>
              <w:bottom w:val="single" w:color="auto" w:sz="4" w:space="0"/>
              <w:right w:val="single" w:color="auto" w:sz="4" w:space="0"/>
            </w:tcBorders>
            <w:vAlign w:val="center"/>
          </w:tcPr>
          <w:p w:rsidR="3318AB59" w:rsidP="1F1A98AF" w:rsidRDefault="3318AB59" w14:paraId="3866BD2F" w14:textId="6F8564F5">
            <w:pPr>
              <w:pStyle w:val="tablica"/>
              <w:rPr>
                <w:rFonts w:ascii="Helvetica" w:hAnsi="Helvetica" w:eastAsia="Helvetica" w:cs="Helvetica"/>
                <w:color w:val="000000" w:themeColor="text1"/>
                <w:sz w:val="18"/>
                <w:szCs w:val="18"/>
              </w:rPr>
            </w:pPr>
            <w:r w:rsidRPr="1F1A98AF">
              <w:rPr>
                <w:rFonts w:ascii="Helvetica" w:hAnsi="Helvetica" w:eastAsia="Helvetica" w:cs="Helvetica"/>
                <w:color w:val="000000" w:themeColor="text1"/>
                <w:sz w:val="18"/>
                <w:szCs w:val="18"/>
              </w:rPr>
              <w:t>uvj_koristenja_verzija</w:t>
            </w:r>
          </w:p>
        </w:tc>
        <w:tc>
          <w:tcPr>
            <w:tcW w:w="2693" w:type="dxa"/>
            <w:tcBorders>
              <w:top w:val="nil"/>
              <w:left w:val="nil"/>
              <w:bottom w:val="single" w:color="auto" w:sz="4" w:space="0"/>
              <w:right w:val="single" w:color="auto" w:sz="4" w:space="0"/>
            </w:tcBorders>
            <w:vAlign w:val="center"/>
          </w:tcPr>
          <w:p w:rsidR="6FE2BDE2" w:rsidP="1F1A98AF" w:rsidRDefault="6FE2BDE2" w14:paraId="12AC177D" w14:textId="19AA57D5">
            <w:pPr>
              <w:pStyle w:val="tablica"/>
              <w:spacing w:line="259" w:lineRule="auto"/>
              <w:rPr>
                <w:lang w:eastAsia="en-US" w:bidi="ar-SA"/>
              </w:rPr>
            </w:pPr>
            <w:r>
              <w:t>Verzija teksta uvjeta korištenja</w:t>
            </w:r>
          </w:p>
        </w:tc>
        <w:tc>
          <w:tcPr>
            <w:tcW w:w="2551" w:type="dxa"/>
            <w:tcBorders>
              <w:top w:val="nil"/>
              <w:left w:val="nil"/>
              <w:bottom w:val="single" w:color="auto" w:sz="4" w:space="0"/>
              <w:right w:val="single" w:color="auto" w:sz="4" w:space="0"/>
            </w:tcBorders>
            <w:vAlign w:val="center"/>
          </w:tcPr>
          <w:p w:rsidR="18910C70" w:rsidP="1F1A98AF" w:rsidRDefault="18910C70" w14:paraId="772784DF" w14:textId="1BBE6FA0">
            <w:pPr>
              <w:pStyle w:val="tablica"/>
              <w:spacing w:line="259" w:lineRule="auto"/>
            </w:pPr>
            <w:r>
              <w:t>v</w:t>
            </w:r>
            <w:r w:rsidR="6FE2BDE2">
              <w:t>1.02</w:t>
            </w:r>
          </w:p>
        </w:tc>
        <w:tc>
          <w:tcPr>
            <w:tcW w:w="1412" w:type="dxa"/>
            <w:tcBorders>
              <w:top w:val="nil"/>
              <w:left w:val="nil"/>
              <w:bottom w:val="single" w:color="auto" w:sz="4" w:space="0"/>
              <w:right w:val="single" w:color="auto" w:sz="4" w:space="0"/>
            </w:tcBorders>
            <w:vAlign w:val="center"/>
          </w:tcPr>
          <w:p w:rsidR="1F1A98AF" w:rsidP="1F1A98AF" w:rsidRDefault="1F1A98AF" w14:paraId="48991046" w14:textId="2CDC07FD">
            <w:pPr>
              <w:pStyle w:val="tablica"/>
            </w:pPr>
            <w:r>
              <w:t>char (</w:t>
            </w:r>
            <w:r w:rsidR="37AAC2AF">
              <w:t>8</w:t>
            </w:r>
            <w:r>
              <w:t xml:space="preserve">) </w:t>
            </w:r>
          </w:p>
        </w:tc>
      </w:tr>
      <w:tr w:rsidR="1F1A98AF" w:rsidTr="1F1A98AF" w14:paraId="4731ECC0" w14:textId="77777777">
        <w:trPr>
          <w:trHeight w:val="290"/>
        </w:trPr>
        <w:tc>
          <w:tcPr>
            <w:tcW w:w="590" w:type="dxa"/>
            <w:tcBorders>
              <w:top w:val="nil"/>
              <w:left w:val="single" w:color="auto" w:sz="4" w:space="0"/>
              <w:bottom w:val="single" w:color="auto" w:sz="4" w:space="0"/>
              <w:right w:val="single" w:color="auto" w:sz="4" w:space="0"/>
            </w:tcBorders>
            <w:vAlign w:val="center"/>
          </w:tcPr>
          <w:p w:rsidR="1F1A98AF" w:rsidP="1F1A98AF" w:rsidRDefault="1F1A98AF" w14:paraId="4A52131E" w14:textId="77777777">
            <w:pPr>
              <w:pStyle w:val="tablica"/>
            </w:pPr>
            <w:r>
              <w:t>2.</w:t>
            </w:r>
          </w:p>
        </w:tc>
        <w:tc>
          <w:tcPr>
            <w:tcW w:w="1814" w:type="dxa"/>
            <w:tcBorders>
              <w:top w:val="nil"/>
              <w:left w:val="nil"/>
              <w:bottom w:val="single" w:color="auto" w:sz="4" w:space="0"/>
              <w:right w:val="single" w:color="auto" w:sz="4" w:space="0"/>
            </w:tcBorders>
            <w:vAlign w:val="center"/>
          </w:tcPr>
          <w:p w:rsidR="654FFD85" w:rsidP="1F1A98AF" w:rsidRDefault="654FFD85" w14:paraId="763D3436" w14:textId="7A8CE164">
            <w:pPr>
              <w:pStyle w:val="tablica"/>
              <w:rPr>
                <w:rFonts w:ascii="Helvetica" w:hAnsi="Helvetica" w:eastAsia="Helvetica" w:cs="Helvetica"/>
                <w:color w:val="000000" w:themeColor="text1"/>
                <w:sz w:val="18"/>
                <w:szCs w:val="18"/>
              </w:rPr>
            </w:pPr>
            <w:r w:rsidRPr="1F1A98AF">
              <w:rPr>
                <w:rFonts w:ascii="Helvetica" w:hAnsi="Helvetica" w:eastAsia="Helvetica" w:cs="Helvetica"/>
                <w:color w:val="000000" w:themeColor="text1"/>
                <w:sz w:val="18"/>
                <w:szCs w:val="18"/>
              </w:rPr>
              <w:t>uvj_koristenja_tekst</w:t>
            </w:r>
          </w:p>
        </w:tc>
        <w:tc>
          <w:tcPr>
            <w:tcW w:w="2693" w:type="dxa"/>
            <w:tcBorders>
              <w:top w:val="nil"/>
              <w:left w:val="nil"/>
              <w:bottom w:val="single" w:color="auto" w:sz="4" w:space="0"/>
              <w:right w:val="single" w:color="auto" w:sz="4" w:space="0"/>
            </w:tcBorders>
            <w:vAlign w:val="center"/>
          </w:tcPr>
          <w:p w:rsidR="7D64EBA5" w:rsidP="1F1A98AF" w:rsidRDefault="7D64EBA5" w14:paraId="1A7322A3" w14:textId="01815DBC">
            <w:pPr>
              <w:pStyle w:val="tablica"/>
              <w:spacing w:line="259" w:lineRule="auto"/>
            </w:pPr>
            <w:r>
              <w:t>Tekst uvjeta korištenja</w:t>
            </w:r>
          </w:p>
        </w:tc>
        <w:tc>
          <w:tcPr>
            <w:tcW w:w="2551" w:type="dxa"/>
            <w:tcBorders>
              <w:top w:val="nil"/>
              <w:left w:val="nil"/>
              <w:bottom w:val="single" w:color="auto" w:sz="4" w:space="0"/>
              <w:right w:val="single" w:color="auto" w:sz="4" w:space="0"/>
            </w:tcBorders>
            <w:vAlign w:val="center"/>
          </w:tcPr>
          <w:p w:rsidR="7D64EBA5" w:rsidP="1F1A98AF" w:rsidRDefault="7D64EBA5" w14:paraId="459E2E49" w14:textId="34BB7A68">
            <w:pPr>
              <w:pStyle w:val="tablica"/>
              <w:spacing w:line="259" w:lineRule="auto"/>
            </w:pPr>
            <w:r>
              <w:t>Kako bi ste mogli koristiti ovu aplikaciju morate prihvatiti slijedeće uvjete korištenja...</w:t>
            </w:r>
          </w:p>
        </w:tc>
        <w:tc>
          <w:tcPr>
            <w:tcW w:w="1412" w:type="dxa"/>
            <w:tcBorders>
              <w:top w:val="nil"/>
              <w:left w:val="nil"/>
              <w:bottom w:val="single" w:color="auto" w:sz="4" w:space="0"/>
              <w:right w:val="single" w:color="auto" w:sz="4" w:space="0"/>
            </w:tcBorders>
            <w:vAlign w:val="center"/>
          </w:tcPr>
          <w:p w:rsidR="1F1A98AF" w:rsidP="1F1A98AF" w:rsidRDefault="1F1A98AF" w14:paraId="26A4886E" w14:textId="35D037DC">
            <w:pPr>
              <w:pStyle w:val="tablica"/>
            </w:pPr>
            <w:r>
              <w:t>char(</w:t>
            </w:r>
            <w:r w:rsidR="019D3797">
              <w:t>1000</w:t>
            </w:r>
            <w:r>
              <w:t>)</w:t>
            </w:r>
          </w:p>
        </w:tc>
      </w:tr>
    </w:tbl>
    <w:p w:rsidRPr="0058502B" w:rsidR="005B0617" w:rsidRDefault="005B0617" w14:paraId="5E62B090" w14:textId="4A69B1CE"/>
    <w:p w:rsidRPr="0058502B" w:rsidR="005B0617" w:rsidRDefault="005B0617" w14:paraId="2626BF63" w14:textId="53993F9B">
      <w:pPr>
        <w:rPr>
          <w:highlight w:val="yellow"/>
        </w:rPr>
      </w:pPr>
    </w:p>
    <w:p w:rsidR="248E1065" w:rsidP="1F1A98AF" w:rsidRDefault="6AD35B8A" w14:paraId="08170EB5" w14:textId="68E41A1E">
      <w:pPr>
        <w:pStyle w:val="slika0"/>
      </w:pPr>
      <w:r>
        <w:t xml:space="preserve">Tablica </w:t>
      </w:r>
      <w:r w:rsidRPr="1F1A98AF" w:rsidR="248E1065">
        <w:rPr>
          <w:highlight w:val="yellow"/>
        </w:rPr>
        <w:fldChar w:fldCharType="begin"/>
      </w:r>
      <w:r w:rsidRPr="1F1A98AF" w:rsidR="248E1065">
        <w:rPr>
          <w:highlight w:val="yellow"/>
        </w:rPr>
        <w:instrText xml:space="preserve"> SEQ Tablica \* ARABIC </w:instrText>
      </w:r>
      <w:r w:rsidRPr="1F1A98AF" w:rsidR="248E1065">
        <w:rPr>
          <w:highlight w:val="yellow"/>
        </w:rPr>
        <w:fldChar w:fldCharType="separate"/>
      </w:r>
      <w:r w:rsidR="002A460A">
        <w:rPr>
          <w:noProof/>
          <w:highlight w:val="yellow"/>
        </w:rPr>
        <w:t>7</w:t>
      </w:r>
      <w:r w:rsidRPr="1F1A98AF" w:rsidR="248E1065">
        <w:rPr>
          <w:highlight w:val="yellow"/>
        </w:rPr>
        <w:fldChar w:fldCharType="end"/>
      </w:r>
      <w:r>
        <w:t xml:space="preserve"> Tabelaran prikaz tipa entiteta </w:t>
      </w:r>
      <w:r w:rsidRPr="1CB5ABC0">
        <w:t>ARTEFAKT</w:t>
      </w:r>
    </w:p>
    <w:tbl>
      <w:tblPr>
        <w:tblW w:w="9060" w:type="dxa"/>
        <w:tblLook w:val="04A0" w:firstRow="1" w:lastRow="0" w:firstColumn="1" w:lastColumn="0" w:noHBand="0" w:noVBand="1"/>
      </w:tblPr>
      <w:tblGrid>
        <w:gridCol w:w="520"/>
        <w:gridCol w:w="1597"/>
        <w:gridCol w:w="2438"/>
        <w:gridCol w:w="1979"/>
        <w:gridCol w:w="1363"/>
        <w:gridCol w:w="1163"/>
      </w:tblGrid>
      <w:tr w:rsidR="1F1A98AF" w:rsidTr="4929E1E7" w14:paraId="3FADCC5C" w14:textId="77777777">
        <w:trPr>
          <w:trHeight w:val="290"/>
        </w:trPr>
        <w:tc>
          <w:tcPr>
            <w:tcW w:w="3589" w:type="dxa"/>
            <w:gridSpan w:val="3"/>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tcPr>
          <w:p w:rsidR="1F1A98AF" w:rsidP="1F1A98AF" w:rsidRDefault="1F1A98AF" w14:paraId="1A6D44F0" w14:textId="77777777">
            <w:pPr>
              <w:pStyle w:val="tablica"/>
            </w:pPr>
            <w:r w:rsidRPr="0578CBA1">
              <w:t>Naziv toka podataka</w:t>
            </w:r>
          </w:p>
        </w:tc>
        <w:tc>
          <w:tcPr>
            <w:tcW w:w="2779" w:type="dxa"/>
            <w:tcBorders>
              <w:top w:val="single" w:color="auto" w:sz="4" w:space="0"/>
              <w:left w:val="nil"/>
              <w:bottom w:val="single" w:color="auto" w:sz="4" w:space="0"/>
              <w:right w:val="single" w:color="auto" w:sz="4" w:space="0"/>
            </w:tcBorders>
            <w:shd w:val="clear" w:color="auto" w:fill="D9D9D9" w:themeFill="background1" w:themeFillShade="D9"/>
            <w:vAlign w:val="center"/>
          </w:tcPr>
          <w:p w:rsidR="1F1A98AF" w:rsidP="1F1A98AF" w:rsidRDefault="1F1A98AF" w14:paraId="787449B0" w14:textId="238D0B7C">
            <w:pPr>
              <w:pStyle w:val="tablica"/>
            </w:pPr>
            <w:r w:rsidRPr="0578CBA1">
              <w:t xml:space="preserve">Podaci </w:t>
            </w:r>
            <w:r w:rsidRPr="0578CBA1" w:rsidR="00D72716">
              <w:t>o artefaktu koji će se prodavati na aukciji</w:t>
            </w:r>
          </w:p>
        </w:tc>
        <w:tc>
          <w:tcPr>
            <w:tcW w:w="2692" w:type="dxa"/>
            <w:gridSpan w:val="2"/>
            <w:tcBorders>
              <w:top w:val="single" w:color="auto" w:sz="4" w:space="0"/>
              <w:left w:val="nil"/>
              <w:bottom w:val="single" w:color="auto" w:sz="4" w:space="0"/>
              <w:right w:val="single" w:color="auto" w:sz="4" w:space="0"/>
            </w:tcBorders>
            <w:shd w:val="clear" w:color="auto" w:fill="D9D9D9" w:themeFill="background1" w:themeFillShade="D9"/>
            <w:vAlign w:val="center"/>
          </w:tcPr>
          <w:p w:rsidR="1F1A98AF" w:rsidP="1F1A98AF" w:rsidRDefault="1F1A98AF" w14:paraId="71CD0CC8" w14:textId="68576E8A">
            <w:pPr>
              <w:pStyle w:val="tablica"/>
            </w:pPr>
            <w:r w:rsidRPr="0578CBA1">
              <w:t xml:space="preserve">Omogućava povezivanje s </w:t>
            </w:r>
            <w:r w:rsidRPr="0578CBA1" w:rsidR="0717BFB3">
              <w:t>korisnikom</w:t>
            </w:r>
            <w:r w:rsidRPr="0578CBA1">
              <w:t xml:space="preserve">, </w:t>
            </w:r>
            <w:r w:rsidRPr="0578CBA1" w:rsidR="0905F931">
              <w:t xml:space="preserve">kategorijom, </w:t>
            </w:r>
            <w:r w:rsidRPr="0578CBA1">
              <w:t>procjen</w:t>
            </w:r>
            <w:r w:rsidRPr="0578CBA1" w:rsidR="49DC7FD7">
              <w:t>om i</w:t>
            </w:r>
            <w:r w:rsidRPr="0578CBA1">
              <w:t xml:space="preserve"> aukcijama</w:t>
            </w:r>
          </w:p>
        </w:tc>
      </w:tr>
      <w:tr w:rsidR="005956AB" w:rsidTr="3E01E40F" w14:paraId="02A68829" w14:textId="77777777">
        <w:trPr>
          <w:trHeight w:val="290"/>
        </w:trPr>
        <w:tc>
          <w:tcPr>
            <w:tcW w:w="2004" w:type="dxa"/>
            <w:gridSpan w:val="2"/>
            <w:tcBorders>
              <w:top w:val="nil"/>
              <w:left w:val="single" w:color="auto" w:sz="4" w:space="0"/>
              <w:bottom w:val="single" w:color="auto" w:sz="4" w:space="0"/>
              <w:right w:val="single" w:color="auto" w:sz="4" w:space="0"/>
            </w:tcBorders>
            <w:shd w:val="clear" w:color="auto" w:fill="D9D9D9" w:themeFill="background1" w:themeFillShade="D9"/>
            <w:vAlign w:val="center"/>
          </w:tcPr>
          <w:p w:rsidR="1F1A98AF" w:rsidP="1F1A98AF" w:rsidRDefault="1F1A98AF" w14:paraId="35A0CA60" w14:textId="77777777">
            <w:pPr>
              <w:pStyle w:val="tablica"/>
            </w:pPr>
            <w:r w:rsidRPr="0578CBA1">
              <w:t>r.br.</w:t>
            </w:r>
          </w:p>
        </w:tc>
        <w:tc>
          <w:tcPr>
            <w:tcW w:w="1585" w:type="dxa"/>
            <w:tcBorders>
              <w:top w:val="nil"/>
              <w:left w:val="nil"/>
              <w:bottom w:val="single" w:color="auto" w:sz="4" w:space="0"/>
              <w:right w:val="single" w:color="auto" w:sz="4" w:space="0"/>
            </w:tcBorders>
            <w:shd w:val="clear" w:color="auto" w:fill="D9D9D9" w:themeFill="background1" w:themeFillShade="D9"/>
            <w:vAlign w:val="center"/>
          </w:tcPr>
          <w:p w:rsidR="1F1A98AF" w:rsidP="1F1A98AF" w:rsidRDefault="1F1A98AF" w14:paraId="69DFDE84" w14:textId="77777777">
            <w:pPr>
              <w:pStyle w:val="tablica"/>
            </w:pPr>
            <w:r w:rsidRPr="0578CBA1">
              <w:t>Naziv podataka</w:t>
            </w:r>
          </w:p>
        </w:tc>
        <w:tc>
          <w:tcPr>
            <w:tcW w:w="2779" w:type="dxa"/>
            <w:tcBorders>
              <w:top w:val="nil"/>
              <w:left w:val="nil"/>
              <w:bottom w:val="single" w:color="auto" w:sz="4" w:space="0"/>
              <w:right w:val="single" w:color="auto" w:sz="4" w:space="0"/>
            </w:tcBorders>
            <w:shd w:val="clear" w:color="auto" w:fill="D9D9D9" w:themeFill="background1" w:themeFillShade="D9"/>
            <w:vAlign w:val="center"/>
          </w:tcPr>
          <w:p w:rsidR="1F1A98AF" w:rsidP="1F1A98AF" w:rsidRDefault="1F1A98AF" w14:paraId="2F46D85B" w14:textId="77777777">
            <w:pPr>
              <w:pStyle w:val="tablica"/>
            </w:pPr>
            <w:r w:rsidRPr="0578CBA1">
              <w:t>Opis podataka</w:t>
            </w:r>
          </w:p>
        </w:tc>
        <w:tc>
          <w:tcPr>
            <w:tcW w:w="1500" w:type="dxa"/>
            <w:tcBorders>
              <w:top w:val="nil"/>
              <w:left w:val="nil"/>
              <w:bottom w:val="single" w:color="auto" w:sz="4" w:space="0"/>
              <w:right w:val="single" w:color="auto" w:sz="4" w:space="0"/>
            </w:tcBorders>
            <w:shd w:val="clear" w:color="auto" w:fill="D9D9D9" w:themeFill="background1" w:themeFillShade="D9"/>
            <w:vAlign w:val="center"/>
          </w:tcPr>
          <w:p w:rsidR="1F1A98AF" w:rsidP="1F1A98AF" w:rsidRDefault="1F1A98AF" w14:paraId="2A38FF7A" w14:textId="77777777">
            <w:pPr>
              <w:pStyle w:val="tablica"/>
            </w:pPr>
            <w:r w:rsidRPr="0578CBA1">
              <w:t>Primjer</w:t>
            </w:r>
          </w:p>
        </w:tc>
        <w:tc>
          <w:tcPr>
            <w:tcW w:w="1192" w:type="dxa"/>
            <w:tcBorders>
              <w:top w:val="nil"/>
              <w:left w:val="nil"/>
              <w:bottom w:val="single" w:color="auto" w:sz="4" w:space="0"/>
              <w:right w:val="single" w:color="auto" w:sz="4" w:space="0"/>
            </w:tcBorders>
            <w:shd w:val="clear" w:color="auto" w:fill="D9D9D9" w:themeFill="background1" w:themeFillShade="D9"/>
            <w:vAlign w:val="center"/>
          </w:tcPr>
          <w:p w:rsidR="1F1A98AF" w:rsidP="1F1A98AF" w:rsidRDefault="1F1A98AF" w14:paraId="121FADF6" w14:textId="77777777">
            <w:pPr>
              <w:pStyle w:val="tablica"/>
            </w:pPr>
            <w:r w:rsidRPr="0578CBA1">
              <w:t>Tip i duljina</w:t>
            </w:r>
          </w:p>
        </w:tc>
      </w:tr>
      <w:tr w:rsidR="1F1A98AF" w:rsidTr="3E01E40F" w14:paraId="17FA1BB3" w14:textId="77777777">
        <w:trPr>
          <w:trHeight w:val="290"/>
        </w:trPr>
        <w:tc>
          <w:tcPr>
            <w:tcW w:w="2004" w:type="dxa"/>
            <w:gridSpan w:val="2"/>
            <w:tcBorders>
              <w:top w:val="nil"/>
              <w:left w:val="single" w:color="auto" w:sz="4" w:space="0"/>
              <w:bottom w:val="single" w:color="auto" w:sz="4" w:space="0"/>
              <w:right w:val="single" w:color="auto" w:sz="4" w:space="0"/>
            </w:tcBorders>
            <w:vAlign w:val="center"/>
          </w:tcPr>
          <w:p w:rsidR="1F1A98AF" w:rsidP="1F1A98AF" w:rsidRDefault="1F1A98AF" w14:paraId="24326E91" w14:textId="77777777">
            <w:pPr>
              <w:pStyle w:val="tablica"/>
            </w:pPr>
            <w:r w:rsidRPr="0578CBA1">
              <w:t>1.</w:t>
            </w:r>
          </w:p>
        </w:tc>
        <w:tc>
          <w:tcPr>
            <w:tcW w:w="1585" w:type="dxa"/>
            <w:tcBorders>
              <w:top w:val="nil"/>
              <w:left w:val="nil"/>
              <w:bottom w:val="single" w:color="auto" w:sz="4" w:space="0"/>
              <w:right w:val="single" w:color="auto" w:sz="4" w:space="0"/>
            </w:tcBorders>
            <w:vAlign w:val="center"/>
          </w:tcPr>
          <w:p w:rsidR="19E16E51" w:rsidP="1F1A98AF" w:rsidRDefault="19E16E51" w14:paraId="23385D02" w14:textId="195560C6">
            <w:pPr>
              <w:pStyle w:val="tablica"/>
              <w:rPr>
                <w:rFonts w:ascii="Helvetica" w:hAnsi="Helvetica" w:eastAsia="Helvetica" w:cs="Helvetica"/>
                <w:color w:val="000000" w:themeColor="text1"/>
                <w:sz w:val="18"/>
                <w:szCs w:val="18"/>
              </w:rPr>
            </w:pPr>
            <w:r w:rsidRPr="1F1A98AF">
              <w:rPr>
                <w:rFonts w:ascii="Helvetica" w:hAnsi="Helvetica" w:eastAsia="Helvetica" w:cs="Helvetica"/>
                <w:color w:val="000000" w:themeColor="text1"/>
                <w:sz w:val="18"/>
                <w:szCs w:val="18"/>
              </w:rPr>
              <w:t>artefakt_naziv</w:t>
            </w:r>
          </w:p>
        </w:tc>
        <w:tc>
          <w:tcPr>
            <w:tcW w:w="2779" w:type="dxa"/>
            <w:tcBorders>
              <w:top w:val="nil"/>
              <w:left w:val="nil"/>
              <w:bottom w:val="single" w:color="auto" w:sz="4" w:space="0"/>
              <w:right w:val="single" w:color="auto" w:sz="4" w:space="0"/>
            </w:tcBorders>
            <w:vAlign w:val="center"/>
          </w:tcPr>
          <w:p w:rsidR="65324A3C" w:rsidP="1F1A98AF" w:rsidRDefault="65324A3C" w14:paraId="3912AF6C" w14:textId="4E6AB83C">
            <w:pPr>
              <w:pStyle w:val="tablica"/>
              <w:spacing w:line="259" w:lineRule="auto"/>
            </w:pPr>
            <w:r w:rsidRPr="0578CBA1">
              <w:t>Naziv artefakta</w:t>
            </w:r>
          </w:p>
        </w:tc>
        <w:tc>
          <w:tcPr>
            <w:tcW w:w="1500" w:type="dxa"/>
            <w:tcBorders>
              <w:top w:val="nil"/>
              <w:left w:val="nil"/>
              <w:bottom w:val="single" w:color="auto" w:sz="4" w:space="0"/>
              <w:right w:val="single" w:color="auto" w:sz="4" w:space="0"/>
            </w:tcBorders>
            <w:vAlign w:val="center"/>
          </w:tcPr>
          <w:p w:rsidR="65324A3C" w:rsidP="1F1A98AF" w:rsidRDefault="20CB56DE" w14:paraId="7714536A" w14:textId="3124CDF9">
            <w:pPr>
              <w:pStyle w:val="tablica"/>
              <w:spacing w:line="259" w:lineRule="auto"/>
            </w:pPr>
            <w:r w:rsidRPr="0578CBA1">
              <w:t>A</w:t>
            </w:r>
            <w:r w:rsidRPr="0578CBA1" w:rsidR="65324A3C">
              <w:t>utomobil</w:t>
            </w:r>
          </w:p>
        </w:tc>
        <w:tc>
          <w:tcPr>
            <w:tcW w:w="1192" w:type="dxa"/>
            <w:tcBorders>
              <w:top w:val="nil"/>
              <w:left w:val="nil"/>
              <w:bottom w:val="single" w:color="auto" w:sz="4" w:space="0"/>
              <w:right w:val="single" w:color="auto" w:sz="4" w:space="0"/>
            </w:tcBorders>
            <w:vAlign w:val="center"/>
          </w:tcPr>
          <w:p w:rsidR="1F1A98AF" w:rsidP="1F1A98AF" w:rsidRDefault="1F1A98AF" w14:paraId="752E16B5" w14:textId="560B13EC">
            <w:pPr>
              <w:pStyle w:val="tablica"/>
            </w:pPr>
            <w:r w:rsidRPr="0578CBA1">
              <w:t>char(32)</w:t>
            </w:r>
          </w:p>
        </w:tc>
      </w:tr>
      <w:tr w:rsidR="1F1A98AF" w:rsidTr="3E01E40F" w14:paraId="42F3455A" w14:textId="77777777">
        <w:trPr>
          <w:trHeight w:val="290"/>
        </w:trPr>
        <w:tc>
          <w:tcPr>
            <w:tcW w:w="2004" w:type="dxa"/>
            <w:gridSpan w:val="2"/>
            <w:tcBorders>
              <w:top w:val="nil"/>
              <w:left w:val="single" w:color="auto" w:sz="4" w:space="0"/>
              <w:bottom w:val="single" w:color="auto" w:sz="4" w:space="0"/>
              <w:right w:val="single" w:color="auto" w:sz="4" w:space="0"/>
            </w:tcBorders>
            <w:vAlign w:val="center"/>
          </w:tcPr>
          <w:p w:rsidR="1F1A98AF" w:rsidP="1F1A98AF" w:rsidRDefault="1F1A98AF" w14:paraId="0F86F56E" w14:textId="77777777">
            <w:pPr>
              <w:pStyle w:val="tablica"/>
            </w:pPr>
            <w:r w:rsidRPr="0578CBA1">
              <w:t>2.</w:t>
            </w:r>
          </w:p>
        </w:tc>
        <w:tc>
          <w:tcPr>
            <w:tcW w:w="1585" w:type="dxa"/>
            <w:tcBorders>
              <w:top w:val="nil"/>
              <w:left w:val="nil"/>
              <w:bottom w:val="single" w:color="auto" w:sz="4" w:space="0"/>
              <w:right w:val="single" w:color="auto" w:sz="4" w:space="0"/>
            </w:tcBorders>
            <w:vAlign w:val="center"/>
          </w:tcPr>
          <w:p w:rsidR="3D76D213" w:rsidP="1F1A98AF" w:rsidRDefault="3D76D213" w14:paraId="14AD43D2" w14:textId="4B34A104">
            <w:pPr>
              <w:pStyle w:val="tablica"/>
              <w:rPr>
                <w:rFonts w:ascii="Helvetica" w:hAnsi="Helvetica" w:eastAsia="Helvetica" w:cs="Helvetica"/>
                <w:color w:val="000000" w:themeColor="text1"/>
                <w:sz w:val="18"/>
                <w:szCs w:val="18"/>
              </w:rPr>
            </w:pPr>
            <w:r w:rsidRPr="1F1A98AF">
              <w:rPr>
                <w:rFonts w:ascii="Helvetica" w:hAnsi="Helvetica" w:eastAsia="Helvetica" w:cs="Helvetica"/>
                <w:color w:val="000000" w:themeColor="text1"/>
                <w:sz w:val="18"/>
                <w:szCs w:val="18"/>
              </w:rPr>
              <w:t>artefakt_marka</w:t>
            </w:r>
          </w:p>
        </w:tc>
        <w:tc>
          <w:tcPr>
            <w:tcW w:w="2779" w:type="dxa"/>
            <w:tcBorders>
              <w:top w:val="nil"/>
              <w:left w:val="nil"/>
              <w:bottom w:val="single" w:color="auto" w:sz="4" w:space="0"/>
              <w:right w:val="single" w:color="auto" w:sz="4" w:space="0"/>
            </w:tcBorders>
            <w:vAlign w:val="center"/>
          </w:tcPr>
          <w:p w:rsidR="476B5604" w:rsidP="1F1A98AF" w:rsidRDefault="476B5604" w14:paraId="12A9D901" w14:textId="28B2BB53">
            <w:pPr>
              <w:pStyle w:val="tablica"/>
              <w:spacing w:line="259" w:lineRule="auto"/>
            </w:pPr>
            <w:r w:rsidRPr="0578CBA1">
              <w:t>Marka artefakta</w:t>
            </w:r>
          </w:p>
        </w:tc>
        <w:tc>
          <w:tcPr>
            <w:tcW w:w="1500" w:type="dxa"/>
            <w:tcBorders>
              <w:top w:val="nil"/>
              <w:left w:val="nil"/>
              <w:bottom w:val="single" w:color="auto" w:sz="4" w:space="0"/>
              <w:right w:val="single" w:color="auto" w:sz="4" w:space="0"/>
            </w:tcBorders>
            <w:vAlign w:val="center"/>
          </w:tcPr>
          <w:p w:rsidR="1F1A98AF" w:rsidP="1F1A98AF" w:rsidRDefault="3E034AC7" w14:paraId="1E515E1F" w14:textId="39D43EF5">
            <w:pPr>
              <w:pStyle w:val="tablica"/>
              <w:spacing w:line="259" w:lineRule="auto"/>
            </w:pPr>
            <w:r w:rsidRPr="0578CBA1">
              <w:t>VW</w:t>
            </w:r>
          </w:p>
        </w:tc>
        <w:tc>
          <w:tcPr>
            <w:tcW w:w="1192" w:type="dxa"/>
            <w:tcBorders>
              <w:top w:val="nil"/>
              <w:left w:val="nil"/>
              <w:bottom w:val="single" w:color="auto" w:sz="4" w:space="0"/>
              <w:right w:val="single" w:color="auto" w:sz="4" w:space="0"/>
            </w:tcBorders>
            <w:vAlign w:val="center"/>
          </w:tcPr>
          <w:p w:rsidR="1F1A98AF" w:rsidP="1F1A98AF" w:rsidRDefault="1F1A98AF" w14:paraId="129A1887" w14:textId="63AA2F53">
            <w:pPr>
              <w:pStyle w:val="tablica"/>
            </w:pPr>
            <w:r w:rsidRPr="0578CBA1">
              <w:t>char(32)</w:t>
            </w:r>
          </w:p>
        </w:tc>
      </w:tr>
      <w:tr w:rsidR="1F1A98AF" w:rsidTr="3E01E40F" w14:paraId="60FEA11A" w14:textId="77777777">
        <w:trPr>
          <w:trHeight w:val="290"/>
        </w:trPr>
        <w:tc>
          <w:tcPr>
            <w:tcW w:w="2004" w:type="dxa"/>
            <w:gridSpan w:val="2"/>
            <w:tcBorders>
              <w:top w:val="nil"/>
              <w:left w:val="single" w:color="auto" w:sz="4" w:space="0"/>
              <w:bottom w:val="single" w:color="auto" w:sz="4" w:space="0"/>
              <w:right w:val="single" w:color="auto" w:sz="4" w:space="0"/>
            </w:tcBorders>
            <w:vAlign w:val="center"/>
          </w:tcPr>
          <w:p w:rsidR="1F1A98AF" w:rsidP="1F1A98AF" w:rsidRDefault="1F1A98AF" w14:paraId="13710EBF" w14:textId="77777777">
            <w:pPr>
              <w:pStyle w:val="tablica"/>
            </w:pPr>
            <w:r w:rsidRPr="0578CBA1">
              <w:t>3.</w:t>
            </w:r>
          </w:p>
        </w:tc>
        <w:tc>
          <w:tcPr>
            <w:tcW w:w="1585" w:type="dxa"/>
            <w:tcBorders>
              <w:top w:val="nil"/>
              <w:left w:val="nil"/>
              <w:bottom w:val="single" w:color="auto" w:sz="4" w:space="0"/>
              <w:right w:val="single" w:color="auto" w:sz="4" w:space="0"/>
            </w:tcBorders>
            <w:vAlign w:val="center"/>
          </w:tcPr>
          <w:p w:rsidR="247F57D2" w:rsidP="1F1A98AF" w:rsidRDefault="247F57D2" w14:paraId="27386191" w14:textId="17942047">
            <w:pPr>
              <w:pStyle w:val="tablica"/>
              <w:rPr>
                <w:rFonts w:ascii="Helvetica" w:hAnsi="Helvetica" w:eastAsia="Helvetica" w:cs="Helvetica"/>
                <w:color w:val="000000" w:themeColor="text1"/>
                <w:sz w:val="18"/>
                <w:szCs w:val="18"/>
              </w:rPr>
            </w:pPr>
            <w:r w:rsidRPr="1F1A98AF">
              <w:rPr>
                <w:rFonts w:ascii="Helvetica" w:hAnsi="Helvetica" w:eastAsia="Helvetica" w:cs="Helvetica"/>
                <w:color w:val="000000" w:themeColor="text1"/>
                <w:sz w:val="18"/>
                <w:szCs w:val="18"/>
              </w:rPr>
              <w:t>artefakt_model</w:t>
            </w:r>
          </w:p>
        </w:tc>
        <w:tc>
          <w:tcPr>
            <w:tcW w:w="2779" w:type="dxa"/>
            <w:tcBorders>
              <w:top w:val="nil"/>
              <w:left w:val="nil"/>
              <w:bottom w:val="single" w:color="auto" w:sz="4" w:space="0"/>
              <w:right w:val="single" w:color="auto" w:sz="4" w:space="0"/>
            </w:tcBorders>
            <w:vAlign w:val="center"/>
          </w:tcPr>
          <w:p w:rsidR="1EB023DC" w:rsidP="1F1A98AF" w:rsidRDefault="1EB023DC" w14:paraId="1F5F38FB" w14:textId="46EEDF39">
            <w:pPr>
              <w:pStyle w:val="tablica"/>
              <w:spacing w:line="259" w:lineRule="auto"/>
            </w:pPr>
            <w:r w:rsidRPr="0578CBA1">
              <w:t>Model artefakta</w:t>
            </w:r>
          </w:p>
        </w:tc>
        <w:tc>
          <w:tcPr>
            <w:tcW w:w="1500" w:type="dxa"/>
            <w:tcBorders>
              <w:top w:val="nil"/>
              <w:left w:val="nil"/>
              <w:bottom w:val="single" w:color="auto" w:sz="4" w:space="0"/>
              <w:right w:val="single" w:color="auto" w:sz="4" w:space="0"/>
            </w:tcBorders>
            <w:vAlign w:val="center"/>
          </w:tcPr>
          <w:p w:rsidR="1F1A98AF" w:rsidP="1F1A98AF" w:rsidRDefault="3FA49131" w14:paraId="4CE44B1D" w14:textId="21985A18">
            <w:pPr>
              <w:pStyle w:val="tablica"/>
              <w:spacing w:line="259" w:lineRule="auto"/>
            </w:pPr>
            <w:r w:rsidRPr="0578CBA1">
              <w:t>Golf</w:t>
            </w:r>
          </w:p>
        </w:tc>
        <w:tc>
          <w:tcPr>
            <w:tcW w:w="1192" w:type="dxa"/>
            <w:tcBorders>
              <w:top w:val="nil"/>
              <w:left w:val="nil"/>
              <w:bottom w:val="single" w:color="auto" w:sz="4" w:space="0"/>
              <w:right w:val="single" w:color="auto" w:sz="4" w:space="0"/>
            </w:tcBorders>
            <w:vAlign w:val="center"/>
          </w:tcPr>
          <w:p w:rsidR="1F1A98AF" w:rsidP="1F1A98AF" w:rsidRDefault="1F1A98AF" w14:paraId="74F0E9C3" w14:textId="4EFCB00A">
            <w:pPr>
              <w:pStyle w:val="tablica"/>
            </w:pPr>
            <w:r w:rsidRPr="0578CBA1">
              <w:t>char(</w:t>
            </w:r>
            <w:r w:rsidRPr="0578CBA1" w:rsidR="11BB765C">
              <w:t>32</w:t>
            </w:r>
            <w:r w:rsidRPr="0578CBA1">
              <w:t>)</w:t>
            </w:r>
          </w:p>
        </w:tc>
      </w:tr>
      <w:tr w:rsidR="1F1A98AF" w:rsidTr="3E01E40F" w14:paraId="793F1EB8" w14:textId="77777777">
        <w:trPr>
          <w:trHeight w:val="290"/>
        </w:trPr>
        <w:tc>
          <w:tcPr>
            <w:tcW w:w="2004" w:type="dxa"/>
            <w:gridSpan w:val="2"/>
            <w:tcBorders>
              <w:top w:val="nil"/>
              <w:left w:val="single" w:color="auto" w:sz="4" w:space="0"/>
              <w:bottom w:val="single" w:color="auto" w:sz="4" w:space="0"/>
              <w:right w:val="single" w:color="auto" w:sz="4" w:space="0"/>
            </w:tcBorders>
            <w:vAlign w:val="center"/>
          </w:tcPr>
          <w:p w:rsidR="1F1A98AF" w:rsidP="1F1A98AF" w:rsidRDefault="1F1A98AF" w14:paraId="1582DE1C" w14:textId="77777777">
            <w:pPr>
              <w:pStyle w:val="tablica"/>
            </w:pPr>
            <w:r w:rsidRPr="0578CBA1">
              <w:t>4.</w:t>
            </w:r>
          </w:p>
        </w:tc>
        <w:tc>
          <w:tcPr>
            <w:tcW w:w="1585" w:type="dxa"/>
            <w:tcBorders>
              <w:top w:val="nil"/>
              <w:left w:val="nil"/>
              <w:bottom w:val="single" w:color="auto" w:sz="4" w:space="0"/>
              <w:right w:val="single" w:color="auto" w:sz="4" w:space="0"/>
            </w:tcBorders>
            <w:vAlign w:val="center"/>
          </w:tcPr>
          <w:p w:rsidR="24BD27F0" w:rsidP="0578CBA1" w:rsidRDefault="24BD27F0" w14:paraId="206132D2" w14:textId="79F4903D">
            <w:pPr>
              <w:shd w:val="clear" w:color="auto" w:fill="ECECEC"/>
              <w:rPr>
                <w:rFonts w:ascii="Helvetica" w:hAnsi="Helvetica" w:eastAsia="Helvetica" w:cs="Helvetica"/>
                <w:color w:val="000000" w:themeColor="text1"/>
                <w:sz w:val="18"/>
                <w:szCs w:val="18"/>
              </w:rPr>
            </w:pPr>
            <w:r w:rsidRPr="1F1A98AF">
              <w:rPr>
                <w:rFonts w:ascii="Helvetica" w:hAnsi="Helvetica" w:eastAsia="Helvetica" w:cs="Helvetica"/>
                <w:color w:val="000000" w:themeColor="text1"/>
                <w:sz w:val="18"/>
                <w:szCs w:val="18"/>
              </w:rPr>
              <w:t>artefakt_datum_proizvodnje</w:t>
            </w:r>
          </w:p>
        </w:tc>
        <w:tc>
          <w:tcPr>
            <w:tcW w:w="2779" w:type="dxa"/>
            <w:tcBorders>
              <w:top w:val="nil"/>
              <w:left w:val="nil"/>
              <w:bottom w:val="single" w:color="auto" w:sz="4" w:space="0"/>
              <w:right w:val="single" w:color="auto" w:sz="4" w:space="0"/>
            </w:tcBorders>
            <w:vAlign w:val="center"/>
          </w:tcPr>
          <w:p w:rsidR="17509C88" w:rsidP="1F1A98AF" w:rsidRDefault="17509C88" w14:paraId="2C9A14A6" w14:textId="0E2BC766">
            <w:pPr>
              <w:pStyle w:val="tablica"/>
              <w:spacing w:line="259" w:lineRule="auto"/>
            </w:pPr>
            <w:r w:rsidRPr="0578CBA1">
              <w:t>Datum/godina proizvodnje artefakta</w:t>
            </w:r>
          </w:p>
        </w:tc>
        <w:tc>
          <w:tcPr>
            <w:tcW w:w="1500" w:type="dxa"/>
            <w:tcBorders>
              <w:top w:val="nil"/>
              <w:left w:val="nil"/>
              <w:bottom w:val="single" w:color="auto" w:sz="4" w:space="0"/>
              <w:right w:val="single" w:color="auto" w:sz="4" w:space="0"/>
            </w:tcBorders>
            <w:vAlign w:val="center"/>
          </w:tcPr>
          <w:p w:rsidR="1F1A98AF" w:rsidP="1F1A98AF" w:rsidRDefault="3EF7FF93" w14:paraId="0025CB5E" w14:textId="39D7BA6E">
            <w:pPr>
              <w:pStyle w:val="tablica"/>
              <w:spacing w:line="259" w:lineRule="auto"/>
            </w:pPr>
            <w:r w:rsidRPr="0578CBA1">
              <w:t>2020. G.</w:t>
            </w:r>
          </w:p>
        </w:tc>
        <w:tc>
          <w:tcPr>
            <w:tcW w:w="1192" w:type="dxa"/>
            <w:tcBorders>
              <w:top w:val="nil"/>
              <w:left w:val="nil"/>
              <w:bottom w:val="single" w:color="auto" w:sz="4" w:space="0"/>
              <w:right w:val="single" w:color="auto" w:sz="4" w:space="0"/>
            </w:tcBorders>
            <w:vAlign w:val="center"/>
          </w:tcPr>
          <w:p w:rsidR="1F1A98AF" w:rsidP="1F1A98AF" w:rsidRDefault="56CD5F3B" w14:paraId="5247698D" w14:textId="27324123">
            <w:pPr>
              <w:pStyle w:val="tablica"/>
            </w:pPr>
            <w:r w:rsidRPr="0578CBA1">
              <w:t>char(10)</w:t>
            </w:r>
          </w:p>
        </w:tc>
      </w:tr>
      <w:tr w:rsidR="1F1A98AF" w:rsidTr="3E01E40F" w14:paraId="4F301127" w14:textId="77777777">
        <w:trPr>
          <w:trHeight w:val="290"/>
        </w:trPr>
        <w:tc>
          <w:tcPr>
            <w:tcW w:w="2004" w:type="dxa"/>
            <w:gridSpan w:val="2"/>
            <w:tcBorders>
              <w:top w:val="nil"/>
              <w:left w:val="single" w:color="auto" w:sz="4" w:space="0"/>
              <w:bottom w:val="single" w:color="auto" w:sz="4" w:space="0"/>
              <w:right w:val="single" w:color="auto" w:sz="4" w:space="0"/>
            </w:tcBorders>
            <w:vAlign w:val="center"/>
          </w:tcPr>
          <w:p w:rsidR="1F1A98AF" w:rsidP="1F1A98AF" w:rsidRDefault="1F1A98AF" w14:paraId="580A709E" w14:textId="77777777">
            <w:pPr>
              <w:pStyle w:val="tablica"/>
            </w:pPr>
            <w:r w:rsidRPr="0578CBA1">
              <w:t>5.</w:t>
            </w:r>
          </w:p>
        </w:tc>
        <w:tc>
          <w:tcPr>
            <w:tcW w:w="1585" w:type="dxa"/>
            <w:tcBorders>
              <w:top w:val="nil"/>
              <w:left w:val="nil"/>
              <w:bottom w:val="single" w:color="auto" w:sz="4" w:space="0"/>
              <w:right w:val="single" w:color="auto" w:sz="4" w:space="0"/>
            </w:tcBorders>
            <w:vAlign w:val="center"/>
          </w:tcPr>
          <w:p w:rsidR="478AD194" w:rsidP="0578CBA1" w:rsidRDefault="478AD194" w14:paraId="2CCFBF03" w14:textId="5D07911D">
            <w:pPr>
              <w:shd w:val="clear" w:color="auto" w:fill="ECECEC"/>
              <w:rPr>
                <w:rFonts w:ascii="Helvetica" w:hAnsi="Helvetica" w:eastAsia="Helvetica" w:cs="Helvetica"/>
                <w:color w:val="000000" w:themeColor="text1"/>
                <w:sz w:val="18"/>
                <w:szCs w:val="18"/>
              </w:rPr>
            </w:pPr>
            <w:r w:rsidRPr="1F1A98AF">
              <w:rPr>
                <w:rFonts w:ascii="Helvetica" w:hAnsi="Helvetica" w:eastAsia="Helvetica" w:cs="Helvetica"/>
                <w:color w:val="000000" w:themeColor="text1"/>
                <w:sz w:val="18"/>
                <w:szCs w:val="18"/>
              </w:rPr>
              <w:t>artefakt_dokaz_vlasnistva</w:t>
            </w:r>
          </w:p>
        </w:tc>
        <w:tc>
          <w:tcPr>
            <w:tcW w:w="2779" w:type="dxa"/>
            <w:tcBorders>
              <w:top w:val="nil"/>
              <w:left w:val="nil"/>
              <w:bottom w:val="single" w:color="auto" w:sz="4" w:space="0"/>
              <w:right w:val="single" w:color="auto" w:sz="4" w:space="0"/>
            </w:tcBorders>
            <w:vAlign w:val="center"/>
          </w:tcPr>
          <w:p w:rsidR="1F1A98AF" w:rsidP="1F1A98AF" w:rsidRDefault="771233F6" w14:paraId="798B3EAE" w14:textId="6BAB4EC3">
            <w:pPr>
              <w:pStyle w:val="tablica"/>
              <w:spacing w:line="259" w:lineRule="auto"/>
            </w:pPr>
            <w:r w:rsidRPr="0578CBA1">
              <w:t>Dokaz vlasništva artefakta</w:t>
            </w:r>
          </w:p>
        </w:tc>
        <w:tc>
          <w:tcPr>
            <w:tcW w:w="1500" w:type="dxa"/>
            <w:tcBorders>
              <w:top w:val="nil"/>
              <w:left w:val="nil"/>
              <w:bottom w:val="single" w:color="auto" w:sz="4" w:space="0"/>
              <w:right w:val="single" w:color="auto" w:sz="4" w:space="0"/>
            </w:tcBorders>
            <w:vAlign w:val="center"/>
          </w:tcPr>
          <w:p w:rsidR="1F1A98AF" w:rsidP="1F1A98AF" w:rsidRDefault="33074206" w14:paraId="1E08E768" w14:textId="1B58603E">
            <w:pPr>
              <w:pStyle w:val="tablica"/>
              <w:spacing w:line="259" w:lineRule="auto"/>
            </w:pPr>
            <w:r w:rsidRPr="0578CBA1">
              <w:t>Račun o kupnji</w:t>
            </w:r>
          </w:p>
        </w:tc>
        <w:tc>
          <w:tcPr>
            <w:tcW w:w="1192" w:type="dxa"/>
            <w:tcBorders>
              <w:top w:val="nil"/>
              <w:left w:val="nil"/>
              <w:bottom w:val="single" w:color="auto" w:sz="4" w:space="0"/>
              <w:right w:val="single" w:color="auto" w:sz="4" w:space="0"/>
            </w:tcBorders>
            <w:vAlign w:val="center"/>
          </w:tcPr>
          <w:p w:rsidR="0578CBA1" w:rsidP="0578CBA1" w:rsidRDefault="1F1A98AF" w14:paraId="1105158B" w14:textId="7E43A6AC">
            <w:pPr>
              <w:pStyle w:val="tablica"/>
            </w:pPr>
            <w:r w:rsidRPr="0578CBA1">
              <w:t>char(</w:t>
            </w:r>
            <w:r w:rsidRPr="0578CBA1" w:rsidR="1154901B">
              <w:t>32</w:t>
            </w:r>
            <w:r w:rsidRPr="0578CBA1" w:rsidR="0578CBA1">
              <w:t>)</w:t>
            </w:r>
          </w:p>
          <w:p w:rsidR="1F1A98AF" w:rsidP="1F1A98AF" w:rsidRDefault="514F2ACC" w14:paraId="3FCD03D0" w14:textId="0E1D470C">
            <w:pPr>
              <w:pStyle w:val="tablica"/>
            </w:pPr>
            <w:r w:rsidRPr="0578CBA1">
              <w:t>url?</w:t>
            </w:r>
          </w:p>
        </w:tc>
      </w:tr>
      <w:tr w:rsidR="1F1A98AF" w:rsidTr="3E01E40F" w14:paraId="25F9B851" w14:textId="77777777">
        <w:trPr>
          <w:trHeight w:val="290"/>
        </w:trPr>
        <w:tc>
          <w:tcPr>
            <w:tcW w:w="2004" w:type="dxa"/>
            <w:gridSpan w:val="2"/>
            <w:tcBorders>
              <w:top w:val="nil"/>
              <w:left w:val="single" w:color="auto" w:sz="4" w:space="0"/>
              <w:bottom w:val="single" w:color="auto" w:sz="4" w:space="0"/>
              <w:right w:val="single" w:color="auto" w:sz="4" w:space="0"/>
            </w:tcBorders>
            <w:vAlign w:val="center"/>
          </w:tcPr>
          <w:p w:rsidR="1F1A98AF" w:rsidP="1F1A98AF" w:rsidRDefault="1F1A98AF" w14:paraId="2EA12B1B" w14:textId="6686C2FA">
            <w:pPr>
              <w:pStyle w:val="tablica"/>
            </w:pPr>
            <w:r w:rsidRPr="0578CBA1">
              <w:t>6.</w:t>
            </w:r>
          </w:p>
        </w:tc>
        <w:tc>
          <w:tcPr>
            <w:tcW w:w="1585" w:type="dxa"/>
            <w:tcBorders>
              <w:top w:val="nil"/>
              <w:left w:val="nil"/>
              <w:bottom w:val="single" w:color="auto" w:sz="4" w:space="0"/>
              <w:right w:val="single" w:color="auto" w:sz="4" w:space="0"/>
            </w:tcBorders>
            <w:vAlign w:val="center"/>
          </w:tcPr>
          <w:p w:rsidR="0E96D110" w:rsidP="1F1A98AF" w:rsidRDefault="0E96D110" w14:paraId="62752B0D" w14:textId="0DB315D4">
            <w:pPr>
              <w:pStyle w:val="tablica"/>
              <w:rPr>
                <w:rFonts w:ascii="Helvetica" w:hAnsi="Helvetica" w:eastAsia="Helvetica" w:cs="Helvetica"/>
                <w:color w:val="000000" w:themeColor="text1"/>
                <w:sz w:val="18"/>
                <w:szCs w:val="18"/>
              </w:rPr>
            </w:pPr>
            <w:r w:rsidRPr="1F1A98AF">
              <w:rPr>
                <w:rFonts w:ascii="Helvetica" w:hAnsi="Helvetica" w:eastAsia="Helvetica" w:cs="Helvetica"/>
                <w:color w:val="000000" w:themeColor="text1"/>
                <w:sz w:val="18"/>
                <w:szCs w:val="18"/>
              </w:rPr>
              <w:t>artefakt_stanje</w:t>
            </w:r>
          </w:p>
        </w:tc>
        <w:tc>
          <w:tcPr>
            <w:tcW w:w="2779" w:type="dxa"/>
            <w:tcBorders>
              <w:top w:val="nil"/>
              <w:left w:val="nil"/>
              <w:bottom w:val="single" w:color="auto" w:sz="4" w:space="0"/>
              <w:right w:val="single" w:color="auto" w:sz="4" w:space="0"/>
            </w:tcBorders>
            <w:vAlign w:val="center"/>
          </w:tcPr>
          <w:p w:rsidR="1F1A98AF" w:rsidP="0578CBA1" w:rsidRDefault="3708FE5B" w14:paraId="0FA597E6" w14:textId="7CB4AE39">
            <w:pPr>
              <w:pStyle w:val="tablica"/>
              <w:spacing w:line="259" w:lineRule="auto"/>
            </w:pPr>
            <w:r w:rsidRPr="0578CBA1">
              <w:t>Opis stanja artefakta</w:t>
            </w:r>
          </w:p>
        </w:tc>
        <w:tc>
          <w:tcPr>
            <w:tcW w:w="1500" w:type="dxa"/>
            <w:tcBorders>
              <w:top w:val="nil"/>
              <w:left w:val="nil"/>
              <w:bottom w:val="single" w:color="auto" w:sz="4" w:space="0"/>
              <w:right w:val="single" w:color="auto" w:sz="4" w:space="0"/>
            </w:tcBorders>
            <w:vAlign w:val="center"/>
          </w:tcPr>
          <w:p w:rsidR="1F1A98AF" w:rsidP="0578CBA1" w:rsidRDefault="35ACB4EA" w14:paraId="642A754A" w14:textId="215C9353">
            <w:pPr>
              <w:pStyle w:val="tablica"/>
              <w:spacing w:line="259" w:lineRule="auto"/>
            </w:pPr>
            <w:r w:rsidRPr="0578CBA1">
              <w:t>U dobrom stanju</w:t>
            </w:r>
          </w:p>
        </w:tc>
        <w:tc>
          <w:tcPr>
            <w:tcW w:w="1192" w:type="dxa"/>
            <w:tcBorders>
              <w:top w:val="nil"/>
              <w:left w:val="nil"/>
              <w:bottom w:val="single" w:color="auto" w:sz="4" w:space="0"/>
              <w:right w:val="single" w:color="auto" w:sz="4" w:space="0"/>
            </w:tcBorders>
            <w:vAlign w:val="center"/>
          </w:tcPr>
          <w:p w:rsidR="1F1A98AF" w:rsidP="1F1A98AF" w:rsidRDefault="1F1A98AF" w14:paraId="6F536A46" w14:textId="79291371">
            <w:pPr>
              <w:pStyle w:val="tablica"/>
            </w:pPr>
            <w:r w:rsidRPr="0578CBA1">
              <w:t>char(256)</w:t>
            </w:r>
          </w:p>
        </w:tc>
      </w:tr>
      <w:tr w:rsidR="1F1A98AF" w:rsidTr="3E01E40F" w14:paraId="31061CB6" w14:textId="77777777">
        <w:trPr>
          <w:trHeight w:val="290"/>
        </w:trPr>
        <w:tc>
          <w:tcPr>
            <w:tcW w:w="2004" w:type="dxa"/>
            <w:gridSpan w:val="2"/>
            <w:tcBorders>
              <w:top w:val="nil"/>
              <w:left w:val="single" w:color="auto" w:sz="4" w:space="0"/>
              <w:bottom w:val="single" w:color="auto" w:sz="4" w:space="0"/>
              <w:right w:val="single" w:color="auto" w:sz="4" w:space="0"/>
            </w:tcBorders>
            <w:vAlign w:val="center"/>
          </w:tcPr>
          <w:p w:rsidR="1F1A98AF" w:rsidP="1F1A98AF" w:rsidRDefault="1F1A98AF" w14:paraId="133F5A7D" w14:textId="6E9EB519">
            <w:pPr>
              <w:pStyle w:val="tablica"/>
            </w:pPr>
            <w:r w:rsidRPr="0578CBA1">
              <w:t>7.</w:t>
            </w:r>
          </w:p>
        </w:tc>
        <w:tc>
          <w:tcPr>
            <w:tcW w:w="1585" w:type="dxa"/>
            <w:tcBorders>
              <w:top w:val="nil"/>
              <w:left w:val="nil"/>
              <w:bottom w:val="single" w:color="auto" w:sz="4" w:space="0"/>
              <w:right w:val="single" w:color="auto" w:sz="4" w:space="0"/>
            </w:tcBorders>
            <w:vAlign w:val="center"/>
          </w:tcPr>
          <w:p w:rsidR="2E241DDE" w:rsidP="1F1A98AF" w:rsidRDefault="2E241DDE" w14:paraId="404C6A15" w14:textId="4DDD4B2B">
            <w:pPr>
              <w:pStyle w:val="tablica"/>
              <w:rPr>
                <w:rFonts w:ascii="Helvetica" w:hAnsi="Helvetica" w:eastAsia="Helvetica" w:cs="Helvetica"/>
                <w:color w:val="000000" w:themeColor="text1"/>
                <w:sz w:val="18"/>
                <w:szCs w:val="18"/>
              </w:rPr>
            </w:pPr>
            <w:r w:rsidRPr="1F1A98AF">
              <w:rPr>
                <w:rFonts w:ascii="Helvetica" w:hAnsi="Helvetica" w:eastAsia="Helvetica" w:cs="Helvetica"/>
                <w:color w:val="000000" w:themeColor="text1"/>
                <w:sz w:val="18"/>
                <w:szCs w:val="18"/>
              </w:rPr>
              <w:t>artefakt_fotografija</w:t>
            </w:r>
          </w:p>
        </w:tc>
        <w:tc>
          <w:tcPr>
            <w:tcW w:w="2779" w:type="dxa"/>
            <w:tcBorders>
              <w:top w:val="nil"/>
              <w:left w:val="nil"/>
              <w:bottom w:val="single" w:color="auto" w:sz="4" w:space="0"/>
              <w:right w:val="single" w:color="auto" w:sz="4" w:space="0"/>
            </w:tcBorders>
            <w:vAlign w:val="center"/>
          </w:tcPr>
          <w:p w:rsidR="1F1A98AF" w:rsidP="0578CBA1" w:rsidRDefault="51F99E50" w14:paraId="645F6121" w14:textId="1359B77A">
            <w:pPr>
              <w:pStyle w:val="tablica"/>
              <w:spacing w:line="259" w:lineRule="auto"/>
            </w:pPr>
            <w:r w:rsidRPr="0578CBA1">
              <w:t>Fotografije artefakta</w:t>
            </w:r>
          </w:p>
        </w:tc>
        <w:tc>
          <w:tcPr>
            <w:tcW w:w="1500" w:type="dxa"/>
            <w:tcBorders>
              <w:top w:val="nil"/>
              <w:left w:val="nil"/>
              <w:bottom w:val="single" w:color="auto" w:sz="4" w:space="0"/>
              <w:right w:val="single" w:color="auto" w:sz="4" w:space="0"/>
            </w:tcBorders>
            <w:vAlign w:val="center"/>
          </w:tcPr>
          <w:p w:rsidR="1F1A98AF" w:rsidP="0578CBA1" w:rsidRDefault="02D5F1FA" w14:paraId="671B0AEC" w14:textId="5FC32497">
            <w:pPr>
              <w:pStyle w:val="tablica"/>
              <w:spacing w:line="259" w:lineRule="auto"/>
            </w:pPr>
            <w:r w:rsidRPr="0578CBA1">
              <w:t>Fotografija</w:t>
            </w:r>
          </w:p>
        </w:tc>
        <w:tc>
          <w:tcPr>
            <w:tcW w:w="1192" w:type="dxa"/>
            <w:tcBorders>
              <w:top w:val="nil"/>
              <w:left w:val="nil"/>
              <w:bottom w:val="single" w:color="auto" w:sz="4" w:space="0"/>
              <w:right w:val="single" w:color="auto" w:sz="4" w:space="0"/>
            </w:tcBorders>
            <w:vAlign w:val="center"/>
          </w:tcPr>
          <w:p w:rsidR="02D5F1FA" w:rsidP="0578CBA1" w:rsidRDefault="1F1A98AF" w14:paraId="797C005B" w14:textId="38393176">
            <w:pPr>
              <w:pStyle w:val="tablica"/>
            </w:pPr>
            <w:r w:rsidRPr="0578CBA1">
              <w:t>char(</w:t>
            </w:r>
            <w:r w:rsidRPr="0578CBA1" w:rsidR="02D5F1FA">
              <w:t>256)</w:t>
            </w:r>
          </w:p>
          <w:p w:rsidR="1F1A98AF" w:rsidP="1F1A98AF" w:rsidRDefault="02D5F1FA" w14:paraId="081825B3" w14:textId="38727620">
            <w:pPr>
              <w:pStyle w:val="tablica"/>
            </w:pPr>
            <w:r w:rsidRPr="0578CBA1">
              <w:t>url?</w:t>
            </w:r>
          </w:p>
        </w:tc>
      </w:tr>
      <w:tr w:rsidR="1F1A98AF" w:rsidTr="3E01E40F" w14:paraId="3E2FF239" w14:textId="77777777">
        <w:trPr>
          <w:trHeight w:val="290"/>
        </w:trPr>
        <w:tc>
          <w:tcPr>
            <w:tcW w:w="2004" w:type="dxa"/>
            <w:gridSpan w:val="2"/>
            <w:tcBorders>
              <w:top w:val="nil"/>
              <w:left w:val="single" w:color="auto" w:sz="4" w:space="0"/>
              <w:bottom w:val="single" w:color="auto" w:sz="4" w:space="0"/>
              <w:right w:val="single" w:color="auto" w:sz="4" w:space="0"/>
            </w:tcBorders>
            <w:vAlign w:val="center"/>
          </w:tcPr>
          <w:p w:rsidR="1F1A98AF" w:rsidP="1F1A98AF" w:rsidRDefault="1F1A98AF" w14:paraId="7E7DB758" w14:textId="58184DF9">
            <w:pPr>
              <w:pStyle w:val="tablica"/>
            </w:pPr>
            <w:r w:rsidRPr="0578CBA1">
              <w:t>8.</w:t>
            </w:r>
          </w:p>
        </w:tc>
        <w:tc>
          <w:tcPr>
            <w:tcW w:w="1585" w:type="dxa"/>
            <w:tcBorders>
              <w:top w:val="nil"/>
              <w:left w:val="nil"/>
              <w:bottom w:val="single" w:color="auto" w:sz="4" w:space="0"/>
              <w:right w:val="single" w:color="auto" w:sz="4" w:space="0"/>
            </w:tcBorders>
            <w:vAlign w:val="center"/>
          </w:tcPr>
          <w:p w:rsidR="73227B40" w:rsidP="0578CBA1" w:rsidRDefault="73227B40" w14:paraId="09D4EE3F" w14:textId="4777C9A9">
            <w:pPr>
              <w:shd w:val="clear" w:color="auto" w:fill="ECECEC"/>
              <w:rPr>
                <w:rFonts w:ascii="Helvetica" w:hAnsi="Helvetica" w:eastAsia="Helvetica" w:cs="Helvetica"/>
                <w:color w:val="000000" w:themeColor="text1"/>
                <w:sz w:val="18"/>
                <w:szCs w:val="18"/>
              </w:rPr>
            </w:pPr>
            <w:r w:rsidRPr="1F1A98AF">
              <w:rPr>
                <w:rFonts w:ascii="Helvetica" w:hAnsi="Helvetica" w:eastAsia="Helvetica" w:cs="Helvetica"/>
                <w:color w:val="000000" w:themeColor="text1"/>
                <w:sz w:val="18"/>
                <w:szCs w:val="18"/>
              </w:rPr>
              <w:t>artefakt_cijena_trazena</w:t>
            </w:r>
          </w:p>
        </w:tc>
        <w:tc>
          <w:tcPr>
            <w:tcW w:w="2779" w:type="dxa"/>
            <w:tcBorders>
              <w:top w:val="nil"/>
              <w:left w:val="nil"/>
              <w:bottom w:val="single" w:color="auto" w:sz="4" w:space="0"/>
              <w:right w:val="single" w:color="auto" w:sz="4" w:space="0"/>
            </w:tcBorders>
            <w:vAlign w:val="center"/>
          </w:tcPr>
          <w:p w:rsidR="1F1A98AF" w:rsidP="0578CBA1" w:rsidRDefault="5DED8446" w14:paraId="3E7E2DC0" w14:textId="2BA1251E">
            <w:pPr>
              <w:pStyle w:val="tablica"/>
              <w:spacing w:line="259" w:lineRule="auto"/>
            </w:pPr>
            <w:r w:rsidRPr="0578CBA1">
              <w:t>Cijena koju prodavatelj očekuje za artefakt</w:t>
            </w:r>
          </w:p>
        </w:tc>
        <w:tc>
          <w:tcPr>
            <w:tcW w:w="1500" w:type="dxa"/>
            <w:tcBorders>
              <w:top w:val="nil"/>
              <w:left w:val="nil"/>
              <w:bottom w:val="single" w:color="auto" w:sz="4" w:space="0"/>
              <w:right w:val="single" w:color="auto" w:sz="4" w:space="0"/>
            </w:tcBorders>
            <w:vAlign w:val="center"/>
          </w:tcPr>
          <w:p w:rsidR="1F1A98AF" w:rsidP="0578CBA1" w:rsidRDefault="491F214E" w14:paraId="44D28E94" w14:textId="042B7FCE">
            <w:pPr>
              <w:pStyle w:val="tablica"/>
              <w:spacing w:line="259" w:lineRule="auto"/>
            </w:pPr>
            <w:r w:rsidRPr="0578CBA1">
              <w:t>20.000,00 €</w:t>
            </w:r>
          </w:p>
        </w:tc>
        <w:tc>
          <w:tcPr>
            <w:tcW w:w="1192" w:type="dxa"/>
            <w:tcBorders>
              <w:top w:val="nil"/>
              <w:left w:val="nil"/>
              <w:bottom w:val="single" w:color="auto" w:sz="4" w:space="0"/>
              <w:right w:val="single" w:color="auto" w:sz="4" w:space="0"/>
            </w:tcBorders>
            <w:vAlign w:val="center"/>
          </w:tcPr>
          <w:p w:rsidR="1F1A98AF" w:rsidP="1F1A98AF" w:rsidRDefault="491F214E" w14:paraId="45883249" w14:textId="58D3C1F7">
            <w:pPr>
              <w:pStyle w:val="tablica"/>
            </w:pPr>
            <w:r w:rsidRPr="0578CBA1">
              <w:t>int</w:t>
            </w:r>
            <w:r w:rsidRPr="0578CBA1" w:rsidR="0578CBA1">
              <w:t>(</w:t>
            </w:r>
            <w:r w:rsidRPr="0578CBA1" w:rsidR="62C9CA34">
              <w:t>16</w:t>
            </w:r>
            <w:r w:rsidRPr="0578CBA1" w:rsidR="0578CBA1">
              <w:t>)</w:t>
            </w:r>
          </w:p>
        </w:tc>
      </w:tr>
      <w:tr w:rsidR="1F1A98AF" w:rsidTr="3E01E40F" w14:paraId="0355FD54" w14:textId="77777777">
        <w:trPr>
          <w:trHeight w:val="290"/>
        </w:trPr>
        <w:tc>
          <w:tcPr>
            <w:tcW w:w="2004" w:type="dxa"/>
            <w:gridSpan w:val="2"/>
            <w:tcBorders>
              <w:top w:val="nil"/>
              <w:left w:val="single" w:color="auto" w:sz="4" w:space="0"/>
              <w:bottom w:val="single" w:color="auto" w:sz="4" w:space="0"/>
              <w:right w:val="single" w:color="auto" w:sz="4" w:space="0"/>
            </w:tcBorders>
            <w:vAlign w:val="center"/>
          </w:tcPr>
          <w:p w:rsidR="1F1A98AF" w:rsidP="1F1A98AF" w:rsidRDefault="1F1A98AF" w14:paraId="349470F6" w14:textId="3D5E8F1F">
            <w:pPr>
              <w:pStyle w:val="tablica"/>
            </w:pPr>
            <w:r w:rsidRPr="0578CBA1">
              <w:t>9.</w:t>
            </w:r>
          </w:p>
        </w:tc>
        <w:tc>
          <w:tcPr>
            <w:tcW w:w="1585" w:type="dxa"/>
            <w:tcBorders>
              <w:top w:val="nil"/>
              <w:left w:val="nil"/>
              <w:bottom w:val="single" w:color="auto" w:sz="4" w:space="0"/>
              <w:right w:val="single" w:color="auto" w:sz="4" w:space="0"/>
            </w:tcBorders>
            <w:vAlign w:val="center"/>
          </w:tcPr>
          <w:p w:rsidR="56335BFE" w:rsidP="0578CBA1" w:rsidRDefault="56335BFE" w14:paraId="6FF2112C" w14:textId="0CBBABBB">
            <w:pPr>
              <w:shd w:val="clear" w:color="auto" w:fill="ECECEC"/>
              <w:rPr>
                <w:rFonts w:ascii="Helvetica" w:hAnsi="Helvetica" w:eastAsia="Helvetica" w:cs="Helvetica"/>
                <w:color w:val="000000" w:themeColor="text1"/>
                <w:sz w:val="18"/>
                <w:szCs w:val="18"/>
              </w:rPr>
            </w:pPr>
            <w:r w:rsidRPr="1F1A98AF">
              <w:rPr>
                <w:rFonts w:ascii="Helvetica" w:hAnsi="Helvetica" w:eastAsia="Helvetica" w:cs="Helvetica"/>
                <w:color w:val="000000" w:themeColor="text1"/>
                <w:sz w:val="18"/>
                <w:szCs w:val="18"/>
              </w:rPr>
              <w:t>artefakt_cijena_rezervirana</w:t>
            </w:r>
          </w:p>
        </w:tc>
        <w:tc>
          <w:tcPr>
            <w:tcW w:w="2779" w:type="dxa"/>
            <w:tcBorders>
              <w:top w:val="nil"/>
              <w:left w:val="nil"/>
              <w:bottom w:val="single" w:color="auto" w:sz="4" w:space="0"/>
              <w:right w:val="single" w:color="auto" w:sz="4" w:space="0"/>
            </w:tcBorders>
            <w:vAlign w:val="center"/>
          </w:tcPr>
          <w:p w:rsidR="1F1A98AF" w:rsidP="0578CBA1" w:rsidRDefault="3107FAEB" w14:paraId="1285D65B" w14:textId="46F896D4">
            <w:pPr>
              <w:pStyle w:val="tablica"/>
              <w:spacing w:line="259" w:lineRule="auto"/>
            </w:pPr>
            <w:r w:rsidRPr="0578CBA1">
              <w:t>Minimalna cijena ispod koje prodavatelj ne želi prodati artefakt</w:t>
            </w:r>
          </w:p>
        </w:tc>
        <w:tc>
          <w:tcPr>
            <w:tcW w:w="1500" w:type="dxa"/>
            <w:tcBorders>
              <w:top w:val="nil"/>
              <w:left w:val="nil"/>
              <w:bottom w:val="single" w:color="auto" w:sz="4" w:space="0"/>
              <w:right w:val="single" w:color="auto" w:sz="4" w:space="0"/>
            </w:tcBorders>
            <w:vAlign w:val="center"/>
          </w:tcPr>
          <w:p w:rsidRPr="0578CBA1" w:rsidR="44299818" w:rsidP="0578CBA1" w:rsidRDefault="44299818" w14:paraId="1614930D" w14:textId="13C80612">
            <w:pPr>
              <w:pStyle w:val="tablica"/>
              <w:spacing w:line="259" w:lineRule="auto"/>
            </w:pPr>
            <w:r w:rsidRPr="0578CBA1">
              <w:t>16</w:t>
            </w:r>
            <w:r w:rsidRPr="0578CBA1" w:rsidR="0578CBA1">
              <w:t>.000,00 €</w:t>
            </w:r>
          </w:p>
        </w:tc>
        <w:tc>
          <w:tcPr>
            <w:tcW w:w="1192" w:type="dxa"/>
            <w:tcBorders>
              <w:top w:val="nil"/>
              <w:left w:val="nil"/>
              <w:bottom w:val="single" w:color="auto" w:sz="4" w:space="0"/>
              <w:right w:val="single" w:color="auto" w:sz="4" w:space="0"/>
            </w:tcBorders>
            <w:vAlign w:val="center"/>
          </w:tcPr>
          <w:p w:rsidRPr="0578CBA1" w:rsidR="0578CBA1" w:rsidP="0578CBA1" w:rsidRDefault="0578CBA1" w14:paraId="0D549734" w14:textId="58D3C1F7">
            <w:pPr>
              <w:pStyle w:val="tablica"/>
            </w:pPr>
            <w:r w:rsidRPr="0578CBA1">
              <w:t>int(16)</w:t>
            </w:r>
          </w:p>
        </w:tc>
      </w:tr>
      <w:tr w:rsidR="0578CBA1" w:rsidTr="3E01E40F" w14:paraId="5900D26B" w14:textId="77777777">
        <w:trPr>
          <w:trHeight w:val="290"/>
        </w:trPr>
        <w:tc>
          <w:tcPr>
            <w:tcW w:w="2004" w:type="dxa"/>
            <w:gridSpan w:val="2"/>
            <w:tcBorders>
              <w:top w:val="nil"/>
              <w:left w:val="single" w:color="auto" w:sz="4" w:space="0"/>
              <w:bottom w:val="single" w:color="auto" w:sz="4" w:space="0"/>
              <w:right w:val="single" w:color="auto" w:sz="4" w:space="0"/>
            </w:tcBorders>
            <w:vAlign w:val="center"/>
          </w:tcPr>
          <w:p w:rsidR="0578CBA1" w:rsidP="0578CBA1" w:rsidRDefault="0578CBA1" w14:paraId="3ADB0E3D" w14:textId="5685AE1D">
            <w:pPr>
              <w:pStyle w:val="tablica"/>
            </w:pPr>
            <w:r w:rsidRPr="0578CBA1">
              <w:t>10.</w:t>
            </w:r>
          </w:p>
        </w:tc>
        <w:tc>
          <w:tcPr>
            <w:tcW w:w="1585" w:type="dxa"/>
            <w:tcBorders>
              <w:top w:val="nil"/>
              <w:left w:val="nil"/>
              <w:bottom w:val="single" w:color="auto" w:sz="4" w:space="0"/>
              <w:right w:val="single" w:color="auto" w:sz="4" w:space="0"/>
            </w:tcBorders>
            <w:vAlign w:val="center"/>
          </w:tcPr>
          <w:p w:rsidR="3B43052E" w:rsidP="0578CBA1" w:rsidRDefault="3B43052E" w14:paraId="3EBE2AE4" w14:textId="6423DF66">
            <w:pPr>
              <w:rPr>
                <w:rFonts w:ascii="Helvetica" w:hAnsi="Helvetica" w:eastAsia="Helvetica" w:cs="Helvetica"/>
                <w:sz w:val="18"/>
                <w:szCs w:val="18"/>
              </w:rPr>
            </w:pPr>
            <w:r w:rsidRPr="0578CBA1">
              <w:rPr>
                <w:rFonts w:ascii="Helvetica" w:hAnsi="Helvetica" w:eastAsia="Helvetica" w:cs="Helvetica"/>
                <w:color w:val="000000" w:themeColor="text1"/>
                <w:sz w:val="18"/>
                <w:szCs w:val="18"/>
              </w:rPr>
              <w:t>artefakt_odobren</w:t>
            </w:r>
          </w:p>
        </w:tc>
        <w:tc>
          <w:tcPr>
            <w:tcW w:w="2779" w:type="dxa"/>
            <w:tcBorders>
              <w:top w:val="nil"/>
              <w:left w:val="nil"/>
              <w:bottom w:val="single" w:color="auto" w:sz="4" w:space="0"/>
              <w:right w:val="single" w:color="auto" w:sz="4" w:space="0"/>
            </w:tcBorders>
            <w:vAlign w:val="center"/>
          </w:tcPr>
          <w:p w:rsidR="3B43052E" w:rsidP="0578CBA1" w:rsidRDefault="3B43052E" w14:paraId="1D4E2E56" w14:textId="49A9CF41">
            <w:pPr>
              <w:pStyle w:val="tablica"/>
              <w:spacing w:line="259" w:lineRule="auto"/>
            </w:pPr>
            <w:r w:rsidRPr="0578CBA1">
              <w:t>Status artefakta – odobren za aukciju</w:t>
            </w:r>
          </w:p>
        </w:tc>
        <w:tc>
          <w:tcPr>
            <w:tcW w:w="1500" w:type="dxa"/>
            <w:tcBorders>
              <w:top w:val="nil"/>
              <w:left w:val="nil"/>
              <w:bottom w:val="single" w:color="auto" w:sz="4" w:space="0"/>
              <w:right w:val="single" w:color="auto" w:sz="4" w:space="0"/>
            </w:tcBorders>
            <w:vAlign w:val="center"/>
          </w:tcPr>
          <w:p w:rsidR="70AA2F61" w:rsidP="0578CBA1" w:rsidRDefault="70AA2F61" w14:paraId="4EB72787" w14:textId="14B4D42B">
            <w:pPr>
              <w:pStyle w:val="tablica"/>
            </w:pPr>
            <w:r w:rsidRPr="0578CBA1">
              <w:t>Odobren (true)</w:t>
            </w:r>
          </w:p>
        </w:tc>
        <w:tc>
          <w:tcPr>
            <w:tcW w:w="1192" w:type="dxa"/>
            <w:tcBorders>
              <w:top w:val="nil"/>
              <w:left w:val="nil"/>
              <w:bottom w:val="single" w:color="auto" w:sz="4" w:space="0"/>
              <w:right w:val="single" w:color="auto" w:sz="4" w:space="0"/>
            </w:tcBorders>
            <w:vAlign w:val="center"/>
          </w:tcPr>
          <w:p w:rsidR="70AA2F61" w:rsidP="0578CBA1" w:rsidRDefault="70AA2F61" w14:paraId="66327833" w14:textId="77034B3A">
            <w:pPr>
              <w:pStyle w:val="tablica"/>
            </w:pPr>
            <w:r w:rsidRPr="0578CBA1">
              <w:t>boolean</w:t>
            </w:r>
          </w:p>
        </w:tc>
      </w:tr>
      <w:tr w:rsidR="1F1A98AF" w:rsidTr="4929E1E7" w14:paraId="1415C839" w14:textId="77777777">
        <w:trPr>
          <w:trHeight w:val="290"/>
        </w:trPr>
        <w:tc>
          <w:tcPr>
            <w:tcW w:w="528" w:type="dxa"/>
            <w:tcBorders>
              <w:top w:val="nil"/>
              <w:left w:val="single" w:color="auto" w:sz="4" w:space="0"/>
              <w:bottom w:val="single" w:color="auto" w:sz="4" w:space="0"/>
              <w:right w:val="single" w:color="auto" w:sz="4" w:space="0"/>
            </w:tcBorders>
            <w:vAlign w:val="center"/>
          </w:tcPr>
          <w:p w:rsidRPr="0578CBA1" w:rsidR="0578CBA1" w:rsidP="0578CBA1" w:rsidRDefault="0578CBA1" w14:paraId="2E768C2A" w14:textId="3D4B03ED">
            <w:pPr>
              <w:pStyle w:val="tablica"/>
            </w:pPr>
            <w:r w:rsidRPr="0578CBA1">
              <w:t>11.</w:t>
            </w:r>
          </w:p>
        </w:tc>
        <w:tc>
          <w:tcPr>
            <w:tcW w:w="3061" w:type="dxa"/>
            <w:gridSpan w:val="2"/>
            <w:tcBorders>
              <w:top w:val="nil"/>
              <w:left w:val="nil"/>
              <w:bottom w:val="single" w:color="auto" w:sz="4" w:space="0"/>
              <w:right w:val="single" w:color="auto" w:sz="4" w:space="0"/>
            </w:tcBorders>
            <w:vAlign w:val="center"/>
          </w:tcPr>
          <w:p w:rsidR="65559169" w:rsidP="1F1A98AF" w:rsidRDefault="65559169" w14:paraId="1333925D" w14:textId="4BCC94E6">
            <w:pPr>
              <w:pStyle w:val="tablica"/>
              <w:rPr>
                <w:rFonts w:ascii="Helvetica" w:hAnsi="Helvetica" w:eastAsia="Helvetica" w:cs="Helvetica"/>
                <w:color w:val="000000" w:themeColor="text1"/>
                <w:sz w:val="18"/>
                <w:szCs w:val="18"/>
              </w:rPr>
            </w:pPr>
            <w:r w:rsidRPr="1F1A98AF">
              <w:rPr>
                <w:rFonts w:ascii="Helvetica" w:hAnsi="Helvetica" w:eastAsia="Helvetica" w:cs="Helvetica"/>
                <w:color w:val="000000" w:themeColor="text1"/>
                <w:sz w:val="18"/>
                <w:szCs w:val="18"/>
              </w:rPr>
              <w:t>artefakt_odbijen</w:t>
            </w:r>
          </w:p>
        </w:tc>
        <w:tc>
          <w:tcPr>
            <w:tcW w:w="2779" w:type="dxa"/>
            <w:tcBorders>
              <w:top w:val="nil"/>
              <w:left w:val="nil"/>
              <w:bottom w:val="single" w:color="auto" w:sz="4" w:space="0"/>
              <w:right w:val="single" w:color="auto" w:sz="4" w:space="0"/>
            </w:tcBorders>
            <w:vAlign w:val="center"/>
          </w:tcPr>
          <w:p w:rsidR="1F1A98AF" w:rsidP="0578CBA1" w:rsidRDefault="01BA4054" w14:paraId="5EBF9834" w14:textId="45051966">
            <w:pPr>
              <w:pStyle w:val="tablica"/>
              <w:spacing w:line="259" w:lineRule="auto"/>
            </w:pPr>
            <w:r w:rsidRPr="0578CBA1">
              <w:t>Status artefakta – odbijen i nije pogodan za aukciju</w:t>
            </w:r>
          </w:p>
        </w:tc>
        <w:tc>
          <w:tcPr>
            <w:tcW w:w="1500" w:type="dxa"/>
            <w:tcBorders>
              <w:top w:val="nil"/>
              <w:left w:val="nil"/>
              <w:bottom w:val="single" w:color="auto" w:sz="4" w:space="0"/>
              <w:right w:val="single" w:color="auto" w:sz="4" w:space="0"/>
            </w:tcBorders>
            <w:vAlign w:val="center"/>
          </w:tcPr>
          <w:p w:rsidRPr="0578CBA1" w:rsidR="0578CBA1" w:rsidP="0578CBA1" w:rsidRDefault="0578CBA1" w14:paraId="3DB73E87" w14:textId="03C80D8E">
            <w:pPr>
              <w:pStyle w:val="tablica"/>
            </w:pPr>
            <w:r w:rsidRPr="0578CBA1">
              <w:t>Od</w:t>
            </w:r>
            <w:r w:rsidRPr="0578CBA1" w:rsidR="50990E8B">
              <w:t>bijen</w:t>
            </w:r>
            <w:r w:rsidRPr="0578CBA1">
              <w:t xml:space="preserve"> (true)</w:t>
            </w:r>
          </w:p>
        </w:tc>
        <w:tc>
          <w:tcPr>
            <w:tcW w:w="1192" w:type="dxa"/>
            <w:tcBorders>
              <w:top w:val="nil"/>
              <w:left w:val="nil"/>
              <w:bottom w:val="single" w:color="auto" w:sz="4" w:space="0"/>
              <w:right w:val="single" w:color="auto" w:sz="4" w:space="0"/>
            </w:tcBorders>
            <w:vAlign w:val="center"/>
          </w:tcPr>
          <w:p w:rsidRPr="0578CBA1" w:rsidR="0578CBA1" w:rsidP="0578CBA1" w:rsidRDefault="0578CBA1" w14:paraId="386C7CDD" w14:textId="77034B3A">
            <w:pPr>
              <w:pStyle w:val="tablica"/>
            </w:pPr>
            <w:r w:rsidRPr="0578CBA1">
              <w:t>boolean</w:t>
            </w:r>
          </w:p>
        </w:tc>
      </w:tr>
      <w:tr w:rsidR="1F1A98AF" w:rsidTr="4929E1E7" w14:paraId="5E32EA38" w14:textId="77777777">
        <w:trPr>
          <w:trHeight w:val="290"/>
        </w:trPr>
        <w:tc>
          <w:tcPr>
            <w:tcW w:w="528" w:type="dxa"/>
            <w:tcBorders>
              <w:top w:val="nil"/>
              <w:left w:val="single" w:color="auto" w:sz="4" w:space="0"/>
              <w:bottom w:val="single" w:color="auto" w:sz="4" w:space="0"/>
              <w:right w:val="single" w:color="auto" w:sz="4" w:space="0"/>
            </w:tcBorders>
            <w:vAlign w:val="center"/>
          </w:tcPr>
          <w:p w:rsidRPr="0578CBA1" w:rsidR="0578CBA1" w:rsidP="0578CBA1" w:rsidRDefault="0578CBA1" w14:paraId="5F43CA34" w14:textId="534F527E">
            <w:pPr>
              <w:pStyle w:val="tablica"/>
            </w:pPr>
            <w:r w:rsidRPr="0578CBA1">
              <w:t>12.</w:t>
            </w:r>
          </w:p>
        </w:tc>
        <w:tc>
          <w:tcPr>
            <w:tcW w:w="3061" w:type="dxa"/>
            <w:gridSpan w:val="2"/>
            <w:tcBorders>
              <w:top w:val="nil"/>
              <w:left w:val="nil"/>
              <w:bottom w:val="single" w:color="auto" w:sz="4" w:space="0"/>
              <w:right w:val="single" w:color="auto" w:sz="4" w:space="0"/>
            </w:tcBorders>
            <w:vAlign w:val="center"/>
          </w:tcPr>
          <w:p w:rsidR="6A06EFDE" w:rsidP="0578CBA1" w:rsidRDefault="6A06EFDE" w14:paraId="1744EFB8" w14:textId="7E541ACE">
            <w:pPr>
              <w:shd w:val="clear" w:color="auto" w:fill="ECECEC"/>
              <w:rPr>
                <w:rFonts w:ascii="Helvetica" w:hAnsi="Helvetica" w:eastAsia="Helvetica" w:cs="Helvetica"/>
                <w:color w:val="000000" w:themeColor="text1"/>
                <w:sz w:val="18"/>
                <w:szCs w:val="18"/>
              </w:rPr>
            </w:pPr>
            <w:r w:rsidRPr="1F1A98AF">
              <w:rPr>
                <w:rFonts w:ascii="Helvetica" w:hAnsi="Helvetica" w:eastAsia="Helvetica" w:cs="Helvetica"/>
                <w:color w:val="000000" w:themeColor="text1"/>
                <w:sz w:val="18"/>
                <w:szCs w:val="18"/>
              </w:rPr>
              <w:t>artefakt_odbijen_obrazlozenje</w:t>
            </w:r>
          </w:p>
        </w:tc>
        <w:tc>
          <w:tcPr>
            <w:tcW w:w="2779" w:type="dxa"/>
            <w:tcBorders>
              <w:top w:val="nil"/>
              <w:left w:val="nil"/>
              <w:bottom w:val="single" w:color="auto" w:sz="4" w:space="0"/>
              <w:right w:val="single" w:color="auto" w:sz="4" w:space="0"/>
            </w:tcBorders>
            <w:vAlign w:val="center"/>
          </w:tcPr>
          <w:p w:rsidR="1F1A98AF" w:rsidP="0578CBA1" w:rsidRDefault="134CEF1E" w14:paraId="523BEC94" w14:textId="19A617A8">
            <w:pPr>
              <w:pStyle w:val="tablica"/>
              <w:spacing w:line="259" w:lineRule="auto"/>
            </w:pPr>
            <w:r w:rsidRPr="0578CBA1">
              <w:t>Obrazloženje odbijanja artefakta</w:t>
            </w:r>
          </w:p>
        </w:tc>
        <w:tc>
          <w:tcPr>
            <w:tcW w:w="1500" w:type="dxa"/>
            <w:tcBorders>
              <w:top w:val="nil"/>
              <w:left w:val="nil"/>
              <w:bottom w:val="single" w:color="auto" w:sz="4" w:space="0"/>
              <w:right w:val="single" w:color="auto" w:sz="4" w:space="0"/>
            </w:tcBorders>
            <w:vAlign w:val="center"/>
          </w:tcPr>
          <w:p w:rsidRPr="0578CBA1" w:rsidR="35525C0F" w:rsidP="0578CBA1" w:rsidRDefault="35525C0F" w14:paraId="5D38B0ED" w14:textId="239B098E">
            <w:pPr>
              <w:pStyle w:val="tablica"/>
              <w:spacing w:line="259" w:lineRule="auto"/>
            </w:pPr>
            <w:r w:rsidRPr="0578CBA1">
              <w:t xml:space="preserve">Artefakt neće biti postavljen na aukciju </w:t>
            </w:r>
            <w:r w:rsidRPr="0578CBA1" w:rsidR="0D194FEB">
              <w:t>bu</w:t>
            </w:r>
            <w:r w:rsidRPr="0578CBA1">
              <w:t>dući prodavatelj nije dokazao vlasništvo</w:t>
            </w:r>
          </w:p>
        </w:tc>
        <w:tc>
          <w:tcPr>
            <w:tcW w:w="1192" w:type="dxa"/>
            <w:tcBorders>
              <w:top w:val="nil"/>
              <w:left w:val="nil"/>
              <w:bottom w:val="single" w:color="auto" w:sz="4" w:space="0"/>
              <w:right w:val="single" w:color="auto" w:sz="4" w:space="0"/>
            </w:tcBorders>
            <w:vAlign w:val="center"/>
          </w:tcPr>
          <w:p w:rsidRPr="0578CBA1" w:rsidR="0578CBA1" w:rsidP="0578CBA1" w:rsidRDefault="0578CBA1" w14:paraId="48ACCF7F" w14:textId="79291371">
            <w:pPr>
              <w:pStyle w:val="tablica"/>
            </w:pPr>
            <w:r w:rsidRPr="0578CBA1">
              <w:t>char(256)</w:t>
            </w:r>
          </w:p>
        </w:tc>
      </w:tr>
      <w:tr w:rsidR="1F1A98AF" w:rsidTr="3E01E40F" w14:paraId="6E4928B9" w14:textId="77777777">
        <w:trPr>
          <w:trHeight w:val="290"/>
        </w:trPr>
        <w:tc>
          <w:tcPr>
            <w:tcW w:w="528" w:type="dxa"/>
            <w:tcBorders>
              <w:top w:val="nil"/>
              <w:left w:val="single" w:color="auto" w:sz="4" w:space="0"/>
              <w:bottom w:val="single" w:color="auto" w:sz="4" w:space="0"/>
              <w:right w:val="single" w:color="auto" w:sz="4" w:space="0"/>
            </w:tcBorders>
            <w:vAlign w:val="center"/>
          </w:tcPr>
          <w:p w:rsidRPr="0578CBA1" w:rsidR="0578CBA1" w:rsidP="0578CBA1" w:rsidRDefault="0578CBA1" w14:paraId="492594ED" w14:textId="534D782F">
            <w:pPr>
              <w:pStyle w:val="tablica"/>
            </w:pPr>
            <w:r w:rsidRPr="0578CBA1">
              <w:t>13.</w:t>
            </w:r>
          </w:p>
        </w:tc>
        <w:tc>
          <w:tcPr>
            <w:tcW w:w="1476" w:type="dxa"/>
            <w:tcBorders>
              <w:top w:val="nil"/>
              <w:left w:val="nil"/>
              <w:bottom w:val="single" w:color="auto" w:sz="4" w:space="0"/>
              <w:right w:val="single" w:color="auto" w:sz="4" w:space="0"/>
            </w:tcBorders>
            <w:vAlign w:val="center"/>
          </w:tcPr>
          <w:p w:rsidRPr="0578CBA1" w:rsidR="0578CBA1" w:rsidP="0578CBA1" w:rsidRDefault="0578CBA1" w14:paraId="1A252537" w14:textId="54619FB1">
            <w:pPr>
              <w:rPr>
                <w:rFonts w:ascii="Helvetica" w:hAnsi="Helvetica" w:eastAsia="Helvetica" w:cs="Helvetica"/>
                <w:color w:val="000000" w:themeColor="text1"/>
                <w:sz w:val="18"/>
                <w:szCs w:val="18"/>
              </w:rPr>
            </w:pPr>
            <w:r w:rsidRPr="0578CBA1">
              <w:rPr>
                <w:rFonts w:ascii="Helvetica" w:hAnsi="Helvetica" w:eastAsia="Helvetica" w:cs="Helvetica"/>
                <w:color w:val="000000" w:themeColor="text1"/>
                <w:sz w:val="18"/>
                <w:szCs w:val="18"/>
              </w:rPr>
              <w:t>artefakt_povucen</w:t>
            </w:r>
          </w:p>
        </w:tc>
        <w:tc>
          <w:tcPr>
            <w:tcW w:w="4364" w:type="dxa"/>
            <w:gridSpan w:val="2"/>
            <w:tcBorders>
              <w:top w:val="nil"/>
              <w:left w:val="nil"/>
              <w:bottom w:val="single" w:color="auto" w:sz="4" w:space="0"/>
              <w:right w:val="single" w:color="auto" w:sz="4" w:space="0"/>
            </w:tcBorders>
            <w:vAlign w:val="center"/>
          </w:tcPr>
          <w:p w:rsidR="1F1A98AF" w:rsidP="1F1A98AF" w:rsidRDefault="24614BB1" w14:paraId="6B60441C" w14:textId="201C21B8">
            <w:pPr>
              <w:pStyle w:val="tablica"/>
            </w:pPr>
            <w:r w:rsidRPr="0578CBA1">
              <w:t>Status artefakta – povučen iz prodaje</w:t>
            </w:r>
          </w:p>
        </w:tc>
        <w:tc>
          <w:tcPr>
            <w:tcW w:w="1500" w:type="dxa"/>
            <w:tcBorders>
              <w:top w:val="nil"/>
              <w:left w:val="nil"/>
              <w:bottom w:val="single" w:color="auto" w:sz="4" w:space="0"/>
              <w:right w:val="single" w:color="auto" w:sz="4" w:space="0"/>
            </w:tcBorders>
            <w:vAlign w:val="center"/>
          </w:tcPr>
          <w:p w:rsidRPr="0578CBA1" w:rsidR="736D1ED9" w:rsidP="0578CBA1" w:rsidRDefault="736D1ED9" w14:paraId="765B3C33" w14:textId="6AE687FC">
            <w:pPr>
              <w:pStyle w:val="tablica"/>
            </w:pPr>
            <w:r w:rsidRPr="0578CBA1">
              <w:t xml:space="preserve">Povučen </w:t>
            </w:r>
            <w:r w:rsidRPr="0578CBA1" w:rsidR="0578CBA1">
              <w:t>(true)</w:t>
            </w:r>
          </w:p>
        </w:tc>
        <w:tc>
          <w:tcPr>
            <w:tcW w:w="1192" w:type="dxa"/>
            <w:tcBorders>
              <w:top w:val="nil"/>
              <w:left w:val="nil"/>
              <w:bottom w:val="single" w:color="auto" w:sz="4" w:space="0"/>
              <w:right w:val="single" w:color="auto" w:sz="4" w:space="0"/>
            </w:tcBorders>
            <w:vAlign w:val="center"/>
          </w:tcPr>
          <w:p w:rsidRPr="0578CBA1" w:rsidR="0578CBA1" w:rsidP="0578CBA1" w:rsidRDefault="0578CBA1" w14:paraId="042E7627" w14:textId="77034B3A">
            <w:pPr>
              <w:pStyle w:val="tablica"/>
            </w:pPr>
            <w:r w:rsidRPr="0578CBA1">
              <w:t>boolean</w:t>
            </w:r>
          </w:p>
        </w:tc>
      </w:tr>
      <w:tr w:rsidR="1F1A98AF" w:rsidTr="3E01E40F" w14:paraId="4D55DD2C" w14:textId="77777777">
        <w:trPr>
          <w:trHeight w:val="290"/>
        </w:trPr>
        <w:tc>
          <w:tcPr>
            <w:tcW w:w="528" w:type="dxa"/>
            <w:tcBorders>
              <w:top w:val="nil"/>
              <w:left w:val="single" w:color="auto" w:sz="4" w:space="0"/>
              <w:bottom w:val="single" w:color="auto" w:sz="4" w:space="0"/>
              <w:right w:val="single" w:color="auto" w:sz="4" w:space="0"/>
            </w:tcBorders>
            <w:vAlign w:val="center"/>
          </w:tcPr>
          <w:p w:rsidRPr="0578CBA1" w:rsidR="0578CBA1" w:rsidP="0578CBA1" w:rsidRDefault="0578CBA1" w14:paraId="4C97D9F9" w14:textId="7AC07502">
            <w:pPr>
              <w:pStyle w:val="tablica"/>
            </w:pPr>
            <w:r w:rsidRPr="0578CBA1">
              <w:t>14.</w:t>
            </w:r>
          </w:p>
        </w:tc>
        <w:tc>
          <w:tcPr>
            <w:tcW w:w="1476" w:type="dxa"/>
            <w:tcBorders>
              <w:top w:val="nil"/>
              <w:left w:val="nil"/>
              <w:bottom w:val="single" w:color="auto" w:sz="4" w:space="0"/>
              <w:right w:val="single" w:color="auto" w:sz="4" w:space="0"/>
            </w:tcBorders>
            <w:vAlign w:val="center"/>
          </w:tcPr>
          <w:p w:rsidRPr="0578CBA1" w:rsidR="0578CBA1" w:rsidP="0578CBA1" w:rsidRDefault="0578CBA1" w14:paraId="1984066E" w14:textId="761BBFE8">
            <w:pPr>
              <w:rPr>
                <w:rFonts w:ascii="Helvetica" w:hAnsi="Helvetica" w:eastAsia="Helvetica" w:cs="Helvetica"/>
                <w:color w:val="000000" w:themeColor="text1"/>
                <w:sz w:val="18"/>
                <w:szCs w:val="18"/>
              </w:rPr>
            </w:pPr>
            <w:r w:rsidRPr="0578CBA1">
              <w:rPr>
                <w:rFonts w:ascii="Helvetica" w:hAnsi="Helvetica" w:eastAsia="Helvetica" w:cs="Helvetica"/>
                <w:color w:val="000000" w:themeColor="text1"/>
                <w:sz w:val="18"/>
                <w:szCs w:val="18"/>
              </w:rPr>
              <w:t>artefakt_prodan</w:t>
            </w:r>
          </w:p>
        </w:tc>
        <w:tc>
          <w:tcPr>
            <w:tcW w:w="4364" w:type="dxa"/>
            <w:gridSpan w:val="2"/>
            <w:tcBorders>
              <w:top w:val="nil"/>
              <w:left w:val="nil"/>
              <w:bottom w:val="single" w:color="auto" w:sz="4" w:space="0"/>
              <w:right w:val="single" w:color="auto" w:sz="4" w:space="0"/>
            </w:tcBorders>
            <w:vAlign w:val="center"/>
          </w:tcPr>
          <w:p w:rsidR="1F1A98AF" w:rsidP="1F1A98AF" w:rsidRDefault="0281C0D7" w14:paraId="239E54AE" w14:textId="13504D60">
            <w:pPr>
              <w:pStyle w:val="tablica"/>
            </w:pPr>
            <w:r w:rsidRPr="0578CBA1">
              <w:t>Status artefakta – prodan</w:t>
            </w:r>
          </w:p>
        </w:tc>
        <w:tc>
          <w:tcPr>
            <w:tcW w:w="1500" w:type="dxa"/>
            <w:tcBorders>
              <w:top w:val="nil"/>
              <w:left w:val="nil"/>
              <w:bottom w:val="single" w:color="auto" w:sz="4" w:space="0"/>
              <w:right w:val="single" w:color="auto" w:sz="4" w:space="0"/>
            </w:tcBorders>
            <w:vAlign w:val="center"/>
          </w:tcPr>
          <w:p w:rsidRPr="0578CBA1" w:rsidR="708A77BE" w:rsidP="0578CBA1" w:rsidRDefault="708A77BE" w14:paraId="64CD966D" w14:textId="61B00913">
            <w:pPr>
              <w:pStyle w:val="tablica"/>
            </w:pPr>
            <w:r w:rsidRPr="0578CBA1">
              <w:t xml:space="preserve">Prodan </w:t>
            </w:r>
            <w:r w:rsidRPr="0578CBA1" w:rsidR="0578CBA1">
              <w:t>(true)</w:t>
            </w:r>
          </w:p>
        </w:tc>
        <w:tc>
          <w:tcPr>
            <w:tcW w:w="1192" w:type="dxa"/>
            <w:tcBorders>
              <w:top w:val="nil"/>
              <w:left w:val="nil"/>
              <w:bottom w:val="single" w:color="auto" w:sz="4" w:space="0"/>
              <w:right w:val="single" w:color="auto" w:sz="4" w:space="0"/>
            </w:tcBorders>
            <w:vAlign w:val="center"/>
          </w:tcPr>
          <w:p w:rsidRPr="0578CBA1" w:rsidR="0578CBA1" w:rsidP="0578CBA1" w:rsidRDefault="0578CBA1" w14:paraId="4A0A4764" w14:textId="77034B3A">
            <w:pPr>
              <w:pStyle w:val="tablica"/>
            </w:pPr>
            <w:r w:rsidRPr="0578CBA1">
              <w:t>boolean</w:t>
            </w:r>
          </w:p>
        </w:tc>
      </w:tr>
    </w:tbl>
    <w:p w:rsidR="248E1065" w:rsidP="248E1065" w:rsidRDefault="248E1065" w14:paraId="43702F60" w14:textId="57AA879B"/>
    <w:p w:rsidR="248E1065" w:rsidP="248E1065" w:rsidRDefault="248E1065" w14:paraId="0C653B76" w14:textId="1011E7CA"/>
    <w:p w:rsidR="248E1065" w:rsidP="0578CBA1" w:rsidRDefault="0377D2EA" w14:paraId="43FD839A" w14:textId="2CC633F8">
      <w:pPr>
        <w:pStyle w:val="slika0"/>
      </w:pPr>
      <w:r>
        <w:t xml:space="preserve">Tablica </w:t>
      </w:r>
      <w:r w:rsidRPr="0578CBA1" w:rsidR="248E1065">
        <w:rPr>
          <w:highlight w:val="yellow"/>
        </w:rPr>
        <w:fldChar w:fldCharType="begin"/>
      </w:r>
      <w:r w:rsidRPr="0578CBA1" w:rsidR="248E1065">
        <w:rPr>
          <w:highlight w:val="yellow"/>
        </w:rPr>
        <w:instrText xml:space="preserve"> SEQ Tablica \* ARABIC </w:instrText>
      </w:r>
      <w:r w:rsidRPr="0578CBA1" w:rsidR="248E1065">
        <w:rPr>
          <w:highlight w:val="yellow"/>
        </w:rPr>
        <w:fldChar w:fldCharType="separate"/>
      </w:r>
      <w:r w:rsidR="002A460A">
        <w:rPr>
          <w:noProof/>
          <w:highlight w:val="yellow"/>
        </w:rPr>
        <w:t>8</w:t>
      </w:r>
      <w:r w:rsidRPr="0578CBA1" w:rsidR="248E1065">
        <w:rPr>
          <w:highlight w:val="yellow"/>
        </w:rPr>
        <w:fldChar w:fldCharType="end"/>
      </w:r>
      <w:r>
        <w:t xml:space="preserve"> Tabelaran prikaz tipa entiteta </w:t>
      </w:r>
      <w:r w:rsidRPr="0578CBA1">
        <w:rPr>
          <w:color w:val="000000" w:themeColor="text1"/>
        </w:rPr>
        <w:t>KATEGORIJA</w:t>
      </w:r>
    </w:p>
    <w:tbl>
      <w:tblPr>
        <w:tblW w:w="0" w:type="auto"/>
        <w:tblLook w:val="04A0" w:firstRow="1" w:lastRow="0" w:firstColumn="1" w:lastColumn="0" w:noHBand="0" w:noVBand="1"/>
      </w:tblPr>
      <w:tblGrid>
        <w:gridCol w:w="590"/>
        <w:gridCol w:w="1814"/>
        <w:gridCol w:w="2693"/>
        <w:gridCol w:w="2551"/>
        <w:gridCol w:w="1412"/>
      </w:tblGrid>
      <w:tr w:rsidR="0578CBA1" w:rsidTr="133140B7" w14:paraId="399F3794" w14:textId="77777777">
        <w:trPr>
          <w:trHeight w:val="290"/>
        </w:trPr>
        <w:tc>
          <w:tcPr>
            <w:tcW w:w="2404" w:type="dxa"/>
            <w:gridSpan w:val="2"/>
            <w:tcBorders>
              <w:top w:val="single" w:color="auto" w:sz="4" w:space="0"/>
              <w:left w:val="single" w:color="auto" w:sz="4" w:space="0"/>
              <w:bottom w:val="single" w:color="auto" w:sz="4" w:space="0"/>
              <w:right w:val="single" w:color="auto" w:sz="4" w:space="0"/>
            </w:tcBorders>
            <w:shd w:val="clear" w:color="auto" w:fill="D9D9D9" w:themeFill="background1" w:themeFillShade="D9"/>
            <w:tcMar/>
            <w:vAlign w:val="center"/>
          </w:tcPr>
          <w:p w:rsidR="0578CBA1" w:rsidP="0578CBA1" w:rsidRDefault="0578CBA1" w14:paraId="6F42FA89" w14:textId="77777777">
            <w:pPr>
              <w:pStyle w:val="tablica"/>
            </w:pPr>
            <w:r>
              <w:t>Naziv toka podataka</w:t>
            </w:r>
          </w:p>
        </w:tc>
        <w:tc>
          <w:tcPr>
            <w:tcW w:w="2693" w:type="dxa"/>
            <w:tcBorders>
              <w:top w:val="single" w:color="auto" w:sz="4" w:space="0"/>
              <w:left w:val="nil"/>
              <w:bottom w:val="single" w:color="auto" w:sz="4" w:space="0"/>
              <w:right w:val="single" w:color="auto" w:sz="4" w:space="0"/>
            </w:tcBorders>
            <w:shd w:val="clear" w:color="auto" w:fill="D9D9D9" w:themeFill="background1" w:themeFillShade="D9"/>
            <w:tcMar/>
            <w:vAlign w:val="center"/>
          </w:tcPr>
          <w:p w:rsidR="0578CBA1" w:rsidP="0578CBA1" w:rsidRDefault="0578CBA1" w14:paraId="38B5EEB8" w14:textId="70D2ED65">
            <w:pPr>
              <w:pStyle w:val="tablica"/>
            </w:pPr>
            <w:r w:rsidR="442B3C7F">
              <w:rPr/>
              <w:t xml:space="preserve">Podaci o </w:t>
            </w:r>
            <w:r w:rsidR="5898A7EF">
              <w:rPr/>
              <w:t xml:space="preserve">kategoriji kojima može pripadati </w:t>
            </w:r>
            <w:r w:rsidR="5898A7EF">
              <w:rPr/>
              <w:t>arte</w:t>
            </w:r>
            <w:r w:rsidR="29645316">
              <w:rPr/>
              <w:t>f</w:t>
            </w:r>
            <w:r w:rsidR="5898A7EF">
              <w:rPr/>
              <w:t>akt</w:t>
            </w:r>
            <w:r w:rsidR="5898A7EF">
              <w:rPr/>
              <w:t xml:space="preserve"> </w:t>
            </w:r>
          </w:p>
        </w:tc>
        <w:tc>
          <w:tcPr>
            <w:tcW w:w="3963" w:type="dxa"/>
            <w:gridSpan w:val="2"/>
            <w:tcBorders>
              <w:top w:val="single" w:color="auto" w:sz="4" w:space="0"/>
              <w:left w:val="nil"/>
              <w:bottom w:val="single" w:color="auto" w:sz="4" w:space="0"/>
              <w:right w:val="single" w:color="auto" w:sz="4" w:space="0"/>
            </w:tcBorders>
            <w:shd w:val="clear" w:color="auto" w:fill="D9D9D9" w:themeFill="background1" w:themeFillShade="D9"/>
            <w:tcMar/>
            <w:vAlign w:val="center"/>
          </w:tcPr>
          <w:p w:rsidR="0578CBA1" w:rsidP="0578CBA1" w:rsidRDefault="0578CBA1" w14:paraId="7EAF32CD" w14:textId="31E59E80">
            <w:pPr>
              <w:pStyle w:val="tablica"/>
            </w:pPr>
            <w:r>
              <w:t xml:space="preserve">Omogućava povezivanje </w:t>
            </w:r>
            <w:r w:rsidR="09DDC63E">
              <w:t>i kategoriziranje arte</w:t>
            </w:r>
            <w:r w:rsidR="7509C7EE">
              <w:t>f</w:t>
            </w:r>
            <w:r w:rsidR="09DDC63E">
              <w:t>akta</w:t>
            </w:r>
          </w:p>
        </w:tc>
      </w:tr>
      <w:tr w:rsidR="0578CBA1" w:rsidTr="133140B7" w14:paraId="42B6ED5A" w14:textId="77777777">
        <w:trPr>
          <w:trHeight w:val="290"/>
        </w:trPr>
        <w:tc>
          <w:tcPr>
            <w:tcW w:w="590" w:type="dxa"/>
            <w:tcBorders>
              <w:top w:val="nil"/>
              <w:left w:val="single" w:color="auto" w:sz="4" w:space="0"/>
              <w:bottom w:val="single" w:color="auto" w:sz="4" w:space="0"/>
              <w:right w:val="single" w:color="auto" w:sz="4" w:space="0"/>
            </w:tcBorders>
            <w:shd w:val="clear" w:color="auto" w:fill="D9D9D9" w:themeFill="background1" w:themeFillShade="D9"/>
            <w:tcMar/>
            <w:vAlign w:val="center"/>
          </w:tcPr>
          <w:p w:rsidR="0578CBA1" w:rsidP="0578CBA1" w:rsidRDefault="0578CBA1" w14:paraId="4E7B4F4A" w14:textId="77777777">
            <w:pPr>
              <w:pStyle w:val="tablica"/>
            </w:pPr>
            <w:r>
              <w:t>r.br.</w:t>
            </w:r>
          </w:p>
        </w:tc>
        <w:tc>
          <w:tcPr>
            <w:tcW w:w="1814" w:type="dxa"/>
            <w:tcBorders>
              <w:top w:val="nil"/>
              <w:left w:val="nil"/>
              <w:bottom w:val="single" w:color="auto" w:sz="4" w:space="0"/>
              <w:right w:val="single" w:color="auto" w:sz="4" w:space="0"/>
            </w:tcBorders>
            <w:shd w:val="clear" w:color="auto" w:fill="D9D9D9" w:themeFill="background1" w:themeFillShade="D9"/>
            <w:tcMar/>
            <w:vAlign w:val="center"/>
          </w:tcPr>
          <w:p w:rsidR="0578CBA1" w:rsidP="0578CBA1" w:rsidRDefault="0578CBA1" w14:paraId="4F8B5F7C" w14:textId="77777777">
            <w:pPr>
              <w:pStyle w:val="tablica"/>
            </w:pPr>
            <w:r>
              <w:t>Naziv podataka</w:t>
            </w:r>
          </w:p>
        </w:tc>
        <w:tc>
          <w:tcPr>
            <w:tcW w:w="2693" w:type="dxa"/>
            <w:tcBorders>
              <w:top w:val="nil"/>
              <w:left w:val="nil"/>
              <w:bottom w:val="single" w:color="auto" w:sz="4" w:space="0"/>
              <w:right w:val="single" w:color="auto" w:sz="4" w:space="0"/>
            </w:tcBorders>
            <w:shd w:val="clear" w:color="auto" w:fill="D9D9D9" w:themeFill="background1" w:themeFillShade="D9"/>
            <w:tcMar/>
            <w:vAlign w:val="center"/>
          </w:tcPr>
          <w:p w:rsidR="0578CBA1" w:rsidP="0578CBA1" w:rsidRDefault="0578CBA1" w14:paraId="06C4A057" w14:textId="77777777">
            <w:pPr>
              <w:pStyle w:val="tablica"/>
            </w:pPr>
            <w:r>
              <w:t>Opis podataka</w:t>
            </w:r>
          </w:p>
        </w:tc>
        <w:tc>
          <w:tcPr>
            <w:tcW w:w="2551" w:type="dxa"/>
            <w:tcBorders>
              <w:top w:val="nil"/>
              <w:left w:val="nil"/>
              <w:bottom w:val="single" w:color="auto" w:sz="4" w:space="0"/>
              <w:right w:val="single" w:color="auto" w:sz="4" w:space="0"/>
            </w:tcBorders>
            <w:shd w:val="clear" w:color="auto" w:fill="D9D9D9" w:themeFill="background1" w:themeFillShade="D9"/>
            <w:tcMar/>
            <w:vAlign w:val="center"/>
          </w:tcPr>
          <w:p w:rsidR="0578CBA1" w:rsidP="0578CBA1" w:rsidRDefault="0578CBA1" w14:paraId="7C0E8993" w14:textId="77777777">
            <w:pPr>
              <w:pStyle w:val="tablica"/>
            </w:pPr>
            <w:r>
              <w:t>Primjer</w:t>
            </w:r>
          </w:p>
        </w:tc>
        <w:tc>
          <w:tcPr>
            <w:tcW w:w="1412" w:type="dxa"/>
            <w:tcBorders>
              <w:top w:val="nil"/>
              <w:left w:val="nil"/>
              <w:bottom w:val="single" w:color="auto" w:sz="4" w:space="0"/>
              <w:right w:val="single" w:color="auto" w:sz="4" w:space="0"/>
            </w:tcBorders>
            <w:shd w:val="clear" w:color="auto" w:fill="D9D9D9" w:themeFill="background1" w:themeFillShade="D9"/>
            <w:tcMar/>
            <w:vAlign w:val="center"/>
          </w:tcPr>
          <w:p w:rsidR="0578CBA1" w:rsidP="0578CBA1" w:rsidRDefault="0578CBA1" w14:paraId="345A226E" w14:textId="77777777">
            <w:pPr>
              <w:pStyle w:val="tablica"/>
            </w:pPr>
            <w:r>
              <w:t>Tip i duljina</w:t>
            </w:r>
          </w:p>
        </w:tc>
      </w:tr>
      <w:tr w:rsidR="0578CBA1" w:rsidTr="133140B7" w14:paraId="78727FB3" w14:textId="77777777">
        <w:trPr>
          <w:trHeight w:val="290"/>
        </w:trPr>
        <w:tc>
          <w:tcPr>
            <w:tcW w:w="590" w:type="dxa"/>
            <w:tcBorders>
              <w:top w:val="nil"/>
              <w:left w:val="single" w:color="auto" w:sz="4" w:space="0"/>
              <w:bottom w:val="single" w:color="auto" w:sz="4" w:space="0"/>
              <w:right w:val="single" w:color="auto" w:sz="4" w:space="0"/>
            </w:tcBorders>
            <w:tcMar/>
            <w:vAlign w:val="center"/>
          </w:tcPr>
          <w:p w:rsidR="0578CBA1" w:rsidP="0578CBA1" w:rsidRDefault="0578CBA1" w14:paraId="288BDF94" w14:textId="77777777">
            <w:pPr>
              <w:pStyle w:val="tablica"/>
            </w:pPr>
            <w:r>
              <w:t>1.</w:t>
            </w:r>
          </w:p>
        </w:tc>
        <w:tc>
          <w:tcPr>
            <w:tcW w:w="1814" w:type="dxa"/>
            <w:tcBorders>
              <w:top w:val="nil"/>
              <w:left w:val="nil"/>
              <w:bottom w:val="single" w:color="auto" w:sz="4" w:space="0"/>
              <w:right w:val="single" w:color="auto" w:sz="4" w:space="0"/>
            </w:tcBorders>
            <w:tcMar/>
            <w:vAlign w:val="center"/>
          </w:tcPr>
          <w:p w:rsidR="3B66928F" w:rsidP="0578CBA1" w:rsidRDefault="3B66928F" w14:paraId="257CBC05" w14:textId="25A722C5">
            <w:pPr>
              <w:pStyle w:val="tablica"/>
              <w:rPr>
                <w:rFonts w:ascii="Helvetica" w:hAnsi="Helvetica" w:eastAsia="Helvetica" w:cs="Helvetica"/>
                <w:color w:val="000000" w:themeColor="text1"/>
                <w:sz w:val="18"/>
                <w:szCs w:val="18"/>
              </w:rPr>
            </w:pPr>
            <w:r w:rsidRPr="0578CBA1">
              <w:rPr>
                <w:rFonts w:ascii="Helvetica" w:hAnsi="Helvetica" w:eastAsia="Helvetica" w:cs="Helvetica"/>
                <w:color w:val="000000" w:themeColor="text1"/>
                <w:sz w:val="18"/>
                <w:szCs w:val="18"/>
              </w:rPr>
              <w:t>kategorija_naziv</w:t>
            </w:r>
          </w:p>
        </w:tc>
        <w:tc>
          <w:tcPr>
            <w:tcW w:w="2693" w:type="dxa"/>
            <w:tcBorders>
              <w:top w:val="nil"/>
              <w:left w:val="nil"/>
              <w:bottom w:val="single" w:color="auto" w:sz="4" w:space="0"/>
              <w:right w:val="single" w:color="auto" w:sz="4" w:space="0"/>
            </w:tcBorders>
            <w:tcMar/>
            <w:vAlign w:val="center"/>
          </w:tcPr>
          <w:p w:rsidR="4547A1D2" w:rsidP="0578CBA1" w:rsidRDefault="4547A1D2" w14:paraId="67479A05" w14:textId="3C6AB94A">
            <w:pPr>
              <w:pStyle w:val="tablica"/>
              <w:spacing w:line="259" w:lineRule="auto"/>
            </w:pPr>
            <w:r>
              <w:t>Naziv kategorije artefakata</w:t>
            </w:r>
          </w:p>
        </w:tc>
        <w:tc>
          <w:tcPr>
            <w:tcW w:w="2551" w:type="dxa"/>
            <w:tcBorders>
              <w:top w:val="nil"/>
              <w:left w:val="nil"/>
              <w:bottom w:val="single" w:color="auto" w:sz="4" w:space="0"/>
              <w:right w:val="single" w:color="auto" w:sz="4" w:space="0"/>
            </w:tcBorders>
            <w:tcMar/>
            <w:vAlign w:val="center"/>
          </w:tcPr>
          <w:p w:rsidR="71CF6834" w:rsidP="0578CBA1" w:rsidRDefault="71CF6834" w14:paraId="3F531E0F" w14:textId="2EB0B52F">
            <w:pPr>
              <w:pStyle w:val="tablica"/>
              <w:spacing w:line="259" w:lineRule="auto"/>
            </w:pPr>
            <w:r>
              <w:t>Osobna vozila</w:t>
            </w:r>
          </w:p>
        </w:tc>
        <w:tc>
          <w:tcPr>
            <w:tcW w:w="1412" w:type="dxa"/>
            <w:tcBorders>
              <w:top w:val="nil"/>
              <w:left w:val="nil"/>
              <w:bottom w:val="single" w:color="auto" w:sz="4" w:space="0"/>
              <w:right w:val="single" w:color="auto" w:sz="4" w:space="0"/>
            </w:tcBorders>
            <w:tcMar/>
            <w:vAlign w:val="center"/>
          </w:tcPr>
          <w:p w:rsidR="0578CBA1" w:rsidP="0578CBA1" w:rsidRDefault="0578CBA1" w14:paraId="0F575DD5" w14:textId="44B72C22">
            <w:pPr>
              <w:pStyle w:val="tablica"/>
            </w:pPr>
            <w:r w:rsidR="442B3C7F">
              <w:rPr/>
              <w:t>char</w:t>
            </w:r>
            <w:r w:rsidR="442B3C7F">
              <w:rPr/>
              <w:t>(</w:t>
            </w:r>
            <w:r w:rsidR="650B9C62">
              <w:rPr/>
              <w:t>32</w:t>
            </w:r>
            <w:r w:rsidR="442B3C7F">
              <w:rPr/>
              <w:t xml:space="preserve">) </w:t>
            </w:r>
          </w:p>
        </w:tc>
      </w:tr>
      <w:tr w:rsidR="0578CBA1" w:rsidTr="133140B7" w14:paraId="1FFB3968" w14:textId="77777777">
        <w:trPr>
          <w:trHeight w:val="290"/>
        </w:trPr>
        <w:tc>
          <w:tcPr>
            <w:tcW w:w="590" w:type="dxa"/>
            <w:tcBorders>
              <w:top w:val="nil"/>
              <w:left w:val="single" w:color="auto" w:sz="4" w:space="0"/>
              <w:bottom w:val="single" w:color="auto" w:sz="4" w:space="0"/>
              <w:right w:val="single" w:color="auto" w:sz="4" w:space="0"/>
            </w:tcBorders>
            <w:tcMar/>
            <w:vAlign w:val="center"/>
          </w:tcPr>
          <w:p w:rsidR="0578CBA1" w:rsidP="0578CBA1" w:rsidRDefault="0578CBA1" w14:paraId="56617158" w14:textId="77777777">
            <w:pPr>
              <w:pStyle w:val="tablica"/>
            </w:pPr>
            <w:r>
              <w:t>2.</w:t>
            </w:r>
          </w:p>
        </w:tc>
        <w:tc>
          <w:tcPr>
            <w:tcW w:w="1814" w:type="dxa"/>
            <w:tcBorders>
              <w:top w:val="nil"/>
              <w:left w:val="nil"/>
              <w:bottom w:val="single" w:color="auto" w:sz="4" w:space="0"/>
              <w:right w:val="single" w:color="auto" w:sz="4" w:space="0"/>
            </w:tcBorders>
            <w:tcMar/>
            <w:vAlign w:val="center"/>
          </w:tcPr>
          <w:p w:rsidR="19B2E02C" w:rsidP="0578CBA1" w:rsidRDefault="19B2E02C" w14:paraId="758ED199" w14:textId="09BC043D">
            <w:pPr>
              <w:pStyle w:val="tablica"/>
              <w:rPr>
                <w:rFonts w:ascii="Helvetica" w:hAnsi="Helvetica" w:eastAsia="Helvetica" w:cs="Helvetica"/>
                <w:color w:val="000000" w:themeColor="text1"/>
                <w:sz w:val="18"/>
                <w:szCs w:val="18"/>
              </w:rPr>
            </w:pPr>
            <w:r w:rsidRPr="0578CBA1">
              <w:rPr>
                <w:rFonts w:ascii="Helvetica" w:hAnsi="Helvetica" w:eastAsia="Helvetica" w:cs="Helvetica"/>
                <w:color w:val="000000" w:themeColor="text1"/>
                <w:sz w:val="18"/>
                <w:szCs w:val="18"/>
              </w:rPr>
              <w:t>kategorija_opis</w:t>
            </w:r>
          </w:p>
        </w:tc>
        <w:tc>
          <w:tcPr>
            <w:tcW w:w="2693" w:type="dxa"/>
            <w:tcBorders>
              <w:top w:val="nil"/>
              <w:left w:val="nil"/>
              <w:bottom w:val="single" w:color="auto" w:sz="4" w:space="0"/>
              <w:right w:val="single" w:color="auto" w:sz="4" w:space="0"/>
            </w:tcBorders>
            <w:tcMar/>
            <w:vAlign w:val="center"/>
          </w:tcPr>
          <w:p w:rsidR="5AF2E3F8" w:rsidP="0578CBA1" w:rsidRDefault="5AF2E3F8" w14:paraId="12A68657" w14:textId="584251CE">
            <w:pPr>
              <w:pStyle w:val="tablica"/>
              <w:spacing w:line="259" w:lineRule="auto"/>
            </w:pPr>
            <w:r>
              <w:t>Opis kategorije artefakata</w:t>
            </w:r>
          </w:p>
        </w:tc>
        <w:tc>
          <w:tcPr>
            <w:tcW w:w="2551" w:type="dxa"/>
            <w:tcBorders>
              <w:top w:val="nil"/>
              <w:left w:val="nil"/>
              <w:bottom w:val="single" w:color="auto" w:sz="4" w:space="0"/>
              <w:right w:val="single" w:color="auto" w:sz="4" w:space="0"/>
            </w:tcBorders>
            <w:tcMar/>
            <w:vAlign w:val="center"/>
          </w:tcPr>
          <w:p w:rsidR="226EB999" w:rsidP="0578CBA1" w:rsidRDefault="226EB999" w14:paraId="1E79FAA3" w14:textId="106F2D44">
            <w:pPr>
              <w:pStyle w:val="tablica"/>
              <w:spacing w:line="259" w:lineRule="auto"/>
            </w:pPr>
            <w:r>
              <w:t>U ovoj kategoriji nalaze se osobna vozila koja se koriste u nekomercijalne svrhe</w:t>
            </w:r>
          </w:p>
        </w:tc>
        <w:tc>
          <w:tcPr>
            <w:tcW w:w="1412" w:type="dxa"/>
            <w:tcBorders>
              <w:top w:val="nil"/>
              <w:left w:val="nil"/>
              <w:bottom w:val="single" w:color="auto" w:sz="4" w:space="0"/>
              <w:right w:val="single" w:color="auto" w:sz="4" w:space="0"/>
            </w:tcBorders>
            <w:tcMar/>
            <w:vAlign w:val="center"/>
          </w:tcPr>
          <w:p w:rsidR="0578CBA1" w:rsidP="0578CBA1" w:rsidRDefault="0578CBA1" w14:paraId="6919D813" w14:textId="35D037DC">
            <w:pPr>
              <w:pStyle w:val="tablica"/>
            </w:pPr>
            <w:r>
              <w:t>char(1000)</w:t>
            </w:r>
          </w:p>
        </w:tc>
      </w:tr>
    </w:tbl>
    <w:p w:rsidR="248E1065" w:rsidP="248E1065" w:rsidRDefault="248E1065" w14:paraId="5DBB4A72" w14:textId="041F98BD">
      <w:pPr>
        <w:rPr>
          <w:highlight w:val="yellow"/>
        </w:rPr>
      </w:pPr>
    </w:p>
    <w:p w:rsidR="248E1065" w:rsidP="248E1065" w:rsidRDefault="248E1065" w14:paraId="733497C7" w14:textId="096EAA40">
      <w:pPr>
        <w:rPr>
          <w:highlight w:val="yellow"/>
        </w:rPr>
      </w:pPr>
    </w:p>
    <w:p w:rsidR="0578CBA1" w:rsidP="47808891" w:rsidRDefault="00FF3F6E" w14:paraId="79E59075" w14:textId="44A71EEA">
      <w:pPr>
        <w:pStyle w:val="slika0"/>
      </w:pPr>
      <w:r>
        <w:t xml:space="preserve">Tablica </w:t>
      </w:r>
      <w:r w:rsidRPr="0058502B">
        <w:rPr>
          <w:highlight w:val="yellow"/>
        </w:rPr>
        <w:fldChar w:fldCharType="begin"/>
      </w:r>
      <w:r w:rsidRPr="0058502B">
        <w:rPr>
          <w:highlight w:val="yellow"/>
        </w:rPr>
        <w:instrText xml:space="preserve"> SEQ Tablica \* ARABIC </w:instrText>
      </w:r>
      <w:r w:rsidRPr="0058502B">
        <w:rPr>
          <w:highlight w:val="yellow"/>
        </w:rPr>
        <w:fldChar w:fldCharType="separate"/>
      </w:r>
      <w:r w:rsidR="002A460A">
        <w:rPr>
          <w:noProof/>
          <w:highlight w:val="yellow"/>
        </w:rPr>
        <w:t>9</w:t>
      </w:r>
      <w:r w:rsidRPr="0058502B">
        <w:rPr>
          <w:highlight w:val="yellow"/>
        </w:rPr>
        <w:fldChar w:fldCharType="end"/>
      </w:r>
      <w:r w:rsidR="791D1267">
        <w:t xml:space="preserve"> Tabelaran prikaz tipa entiteta </w:t>
      </w:r>
      <w:r w:rsidRPr="47808891" w:rsidR="791D1267">
        <w:rPr>
          <w:color w:val="000000" w:themeColor="text1"/>
        </w:rPr>
        <w:t>PROCJENA</w:t>
      </w:r>
    </w:p>
    <w:tbl>
      <w:tblPr>
        <w:tblW w:w="0" w:type="auto"/>
        <w:tblLook w:val="04A0" w:firstRow="1" w:lastRow="0" w:firstColumn="1" w:lastColumn="0" w:noHBand="0" w:noVBand="1"/>
      </w:tblPr>
      <w:tblGrid>
        <w:gridCol w:w="590"/>
        <w:gridCol w:w="2508"/>
        <w:gridCol w:w="2362"/>
        <w:gridCol w:w="2225"/>
        <w:gridCol w:w="1375"/>
      </w:tblGrid>
      <w:tr w:rsidR="47808891" w:rsidTr="1CB5ABC0" w14:paraId="3D67059B" w14:textId="77777777">
        <w:trPr>
          <w:trHeight w:val="290"/>
        </w:trPr>
        <w:tc>
          <w:tcPr>
            <w:tcW w:w="2404" w:type="dxa"/>
            <w:gridSpan w:val="2"/>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tcPr>
          <w:p w:rsidR="47808891" w:rsidP="47808891" w:rsidRDefault="47808891" w14:paraId="4DBFD1C9" w14:textId="77777777">
            <w:pPr>
              <w:pStyle w:val="tablica"/>
            </w:pPr>
            <w:r w:rsidRPr="47808891">
              <w:t>Naziv toka podataka</w:t>
            </w:r>
          </w:p>
        </w:tc>
        <w:tc>
          <w:tcPr>
            <w:tcW w:w="2693" w:type="dxa"/>
            <w:tcBorders>
              <w:top w:val="single" w:color="auto" w:sz="4" w:space="0"/>
              <w:left w:val="nil"/>
              <w:bottom w:val="single" w:color="auto" w:sz="4" w:space="0"/>
              <w:right w:val="single" w:color="auto" w:sz="4" w:space="0"/>
            </w:tcBorders>
            <w:shd w:val="clear" w:color="auto" w:fill="D9D9D9" w:themeFill="background1" w:themeFillShade="D9"/>
            <w:vAlign w:val="center"/>
          </w:tcPr>
          <w:p w:rsidR="47808891" w:rsidP="47808891" w:rsidRDefault="59B1A863" w14:paraId="324F0296" w14:textId="4FD3AD1E">
            <w:pPr>
              <w:pStyle w:val="tablica"/>
            </w:pPr>
            <w:r w:rsidRPr="1CB5ABC0">
              <w:t>Podaci o artefaktu koj</w:t>
            </w:r>
            <w:r w:rsidRPr="1CB5ABC0" w:rsidR="73FFEE60">
              <w:t>e navodi procjenitelj</w:t>
            </w:r>
          </w:p>
        </w:tc>
        <w:tc>
          <w:tcPr>
            <w:tcW w:w="3963" w:type="dxa"/>
            <w:gridSpan w:val="2"/>
            <w:tcBorders>
              <w:top w:val="single" w:color="auto" w:sz="4" w:space="0"/>
              <w:left w:val="nil"/>
              <w:bottom w:val="single" w:color="auto" w:sz="4" w:space="0"/>
              <w:right w:val="single" w:color="auto" w:sz="4" w:space="0"/>
            </w:tcBorders>
            <w:shd w:val="clear" w:color="auto" w:fill="D9D9D9" w:themeFill="background1" w:themeFillShade="D9"/>
            <w:vAlign w:val="center"/>
          </w:tcPr>
          <w:p w:rsidR="47808891" w:rsidP="47808891" w:rsidRDefault="59B1A863" w14:paraId="2E3F64A8" w14:textId="349C9277">
            <w:pPr>
              <w:pStyle w:val="tablica"/>
            </w:pPr>
            <w:r w:rsidRPr="1CB5ABC0">
              <w:t xml:space="preserve">Omogućava povezivanje s </w:t>
            </w:r>
            <w:r w:rsidRPr="1CB5ABC0" w:rsidR="1A7A660D">
              <w:t>artefaktom i korisnikom (procjeniteljem)</w:t>
            </w:r>
          </w:p>
        </w:tc>
      </w:tr>
      <w:tr w:rsidR="47808891" w:rsidTr="1CB5ABC0" w14:paraId="3A46037B" w14:textId="77777777">
        <w:trPr>
          <w:trHeight w:val="290"/>
        </w:trPr>
        <w:tc>
          <w:tcPr>
            <w:tcW w:w="590" w:type="dxa"/>
            <w:tcBorders>
              <w:top w:val="nil"/>
              <w:left w:val="single" w:color="auto" w:sz="4" w:space="0"/>
              <w:bottom w:val="single" w:color="auto" w:sz="4" w:space="0"/>
              <w:right w:val="single" w:color="auto" w:sz="4" w:space="0"/>
            </w:tcBorders>
            <w:shd w:val="clear" w:color="auto" w:fill="D9D9D9" w:themeFill="background1" w:themeFillShade="D9"/>
            <w:vAlign w:val="center"/>
          </w:tcPr>
          <w:p w:rsidR="47808891" w:rsidP="47808891" w:rsidRDefault="47808891" w14:paraId="7D6F84E6" w14:textId="77777777">
            <w:pPr>
              <w:pStyle w:val="tablica"/>
            </w:pPr>
            <w:r w:rsidRPr="47808891">
              <w:t>r.br.</w:t>
            </w:r>
          </w:p>
        </w:tc>
        <w:tc>
          <w:tcPr>
            <w:tcW w:w="1814" w:type="dxa"/>
            <w:tcBorders>
              <w:top w:val="nil"/>
              <w:left w:val="nil"/>
              <w:bottom w:val="single" w:color="auto" w:sz="4" w:space="0"/>
              <w:right w:val="single" w:color="auto" w:sz="4" w:space="0"/>
            </w:tcBorders>
            <w:shd w:val="clear" w:color="auto" w:fill="D9D9D9" w:themeFill="background1" w:themeFillShade="D9"/>
            <w:vAlign w:val="center"/>
          </w:tcPr>
          <w:p w:rsidR="47808891" w:rsidP="47808891" w:rsidRDefault="47808891" w14:paraId="06159F1B" w14:textId="77777777">
            <w:pPr>
              <w:pStyle w:val="tablica"/>
            </w:pPr>
            <w:r w:rsidRPr="47808891">
              <w:t>Naziv podataka</w:t>
            </w:r>
          </w:p>
        </w:tc>
        <w:tc>
          <w:tcPr>
            <w:tcW w:w="2693" w:type="dxa"/>
            <w:tcBorders>
              <w:top w:val="nil"/>
              <w:left w:val="nil"/>
              <w:bottom w:val="single" w:color="auto" w:sz="4" w:space="0"/>
              <w:right w:val="single" w:color="auto" w:sz="4" w:space="0"/>
            </w:tcBorders>
            <w:shd w:val="clear" w:color="auto" w:fill="D9D9D9" w:themeFill="background1" w:themeFillShade="D9"/>
            <w:vAlign w:val="center"/>
          </w:tcPr>
          <w:p w:rsidR="47808891" w:rsidP="47808891" w:rsidRDefault="47808891" w14:paraId="35854C23" w14:textId="77777777">
            <w:pPr>
              <w:pStyle w:val="tablica"/>
            </w:pPr>
            <w:r w:rsidRPr="47808891">
              <w:t>Opis podataka</w:t>
            </w:r>
          </w:p>
        </w:tc>
        <w:tc>
          <w:tcPr>
            <w:tcW w:w="2551" w:type="dxa"/>
            <w:tcBorders>
              <w:top w:val="nil"/>
              <w:left w:val="nil"/>
              <w:bottom w:val="single" w:color="auto" w:sz="4" w:space="0"/>
              <w:right w:val="single" w:color="auto" w:sz="4" w:space="0"/>
            </w:tcBorders>
            <w:shd w:val="clear" w:color="auto" w:fill="D9D9D9" w:themeFill="background1" w:themeFillShade="D9"/>
            <w:vAlign w:val="center"/>
          </w:tcPr>
          <w:p w:rsidR="47808891" w:rsidP="47808891" w:rsidRDefault="47808891" w14:paraId="1A3E094B" w14:textId="77777777">
            <w:pPr>
              <w:pStyle w:val="tablica"/>
            </w:pPr>
            <w:r w:rsidRPr="47808891">
              <w:t>Primjer</w:t>
            </w:r>
          </w:p>
        </w:tc>
        <w:tc>
          <w:tcPr>
            <w:tcW w:w="1412" w:type="dxa"/>
            <w:tcBorders>
              <w:top w:val="nil"/>
              <w:left w:val="nil"/>
              <w:bottom w:val="single" w:color="auto" w:sz="4" w:space="0"/>
              <w:right w:val="single" w:color="auto" w:sz="4" w:space="0"/>
            </w:tcBorders>
            <w:shd w:val="clear" w:color="auto" w:fill="D9D9D9" w:themeFill="background1" w:themeFillShade="D9"/>
            <w:vAlign w:val="center"/>
          </w:tcPr>
          <w:p w:rsidR="47808891" w:rsidP="47808891" w:rsidRDefault="47808891" w14:paraId="74111B88" w14:textId="77777777">
            <w:pPr>
              <w:pStyle w:val="tablica"/>
            </w:pPr>
            <w:r w:rsidRPr="47808891">
              <w:t>Tip i duljina</w:t>
            </w:r>
          </w:p>
        </w:tc>
      </w:tr>
      <w:tr w:rsidR="47808891" w:rsidTr="1CB5ABC0" w14:paraId="2F39D3CB" w14:textId="77777777">
        <w:trPr>
          <w:trHeight w:val="290"/>
        </w:trPr>
        <w:tc>
          <w:tcPr>
            <w:tcW w:w="590" w:type="dxa"/>
            <w:tcBorders>
              <w:top w:val="nil"/>
              <w:left w:val="single" w:color="auto" w:sz="4" w:space="0"/>
              <w:bottom w:val="single" w:color="auto" w:sz="4" w:space="0"/>
              <w:right w:val="single" w:color="auto" w:sz="4" w:space="0"/>
            </w:tcBorders>
            <w:vAlign w:val="center"/>
          </w:tcPr>
          <w:p w:rsidR="47808891" w:rsidP="47808891" w:rsidRDefault="47808891" w14:paraId="4D9963E6" w14:textId="77777777">
            <w:pPr>
              <w:pStyle w:val="tablica"/>
            </w:pPr>
            <w:r w:rsidRPr="47808891">
              <w:t>1.</w:t>
            </w:r>
          </w:p>
        </w:tc>
        <w:tc>
          <w:tcPr>
            <w:tcW w:w="1814" w:type="dxa"/>
            <w:tcBorders>
              <w:top w:val="nil"/>
              <w:left w:val="nil"/>
              <w:bottom w:val="single" w:color="auto" w:sz="4" w:space="0"/>
              <w:right w:val="single" w:color="auto" w:sz="4" w:space="0"/>
            </w:tcBorders>
            <w:vAlign w:val="center"/>
          </w:tcPr>
          <w:p w:rsidR="47808891" w:rsidP="47808891" w:rsidRDefault="52531474" w14:paraId="309CDB47" w14:textId="03F04F67">
            <w:pPr>
              <w:pStyle w:val="tablica"/>
              <w:rPr>
                <w:rFonts w:ascii="Helvetica" w:hAnsi="Helvetica" w:eastAsia="Helvetica" w:cs="Helvetica"/>
                <w:color w:val="000000" w:themeColor="text1"/>
                <w:sz w:val="18"/>
                <w:szCs w:val="18"/>
              </w:rPr>
            </w:pPr>
            <w:r w:rsidRPr="1CB5ABC0">
              <w:rPr>
                <w:rFonts w:ascii="Helvetica" w:hAnsi="Helvetica" w:eastAsia="Helvetica" w:cs="Helvetica"/>
                <w:color w:val="000000" w:themeColor="text1"/>
                <w:sz w:val="18"/>
                <w:szCs w:val="18"/>
              </w:rPr>
              <w:t>procjena_opis</w:t>
            </w:r>
          </w:p>
        </w:tc>
        <w:tc>
          <w:tcPr>
            <w:tcW w:w="2693" w:type="dxa"/>
            <w:tcBorders>
              <w:top w:val="nil"/>
              <w:left w:val="nil"/>
              <w:bottom w:val="single" w:color="auto" w:sz="4" w:space="0"/>
              <w:right w:val="single" w:color="auto" w:sz="4" w:space="0"/>
            </w:tcBorders>
            <w:vAlign w:val="center"/>
          </w:tcPr>
          <w:p w:rsidR="47808891" w:rsidP="47808891" w:rsidRDefault="70C39901" w14:paraId="31F6E2DB" w14:textId="7349BD72">
            <w:pPr>
              <w:pStyle w:val="tablica"/>
              <w:spacing w:line="259" w:lineRule="auto"/>
            </w:pPr>
            <w:r w:rsidRPr="1CB5ABC0">
              <w:t>Detaljan opis stanja artefakta od strane procjenitelja</w:t>
            </w:r>
          </w:p>
        </w:tc>
        <w:tc>
          <w:tcPr>
            <w:tcW w:w="2551" w:type="dxa"/>
            <w:tcBorders>
              <w:top w:val="nil"/>
              <w:left w:val="nil"/>
              <w:bottom w:val="single" w:color="auto" w:sz="4" w:space="0"/>
              <w:right w:val="single" w:color="auto" w:sz="4" w:space="0"/>
            </w:tcBorders>
            <w:vAlign w:val="center"/>
          </w:tcPr>
          <w:p w:rsidR="47808891" w:rsidP="47808891" w:rsidRDefault="70C39901" w14:paraId="75079EAE" w14:textId="35570696">
            <w:pPr>
              <w:pStyle w:val="tablica"/>
              <w:spacing w:line="259" w:lineRule="auto"/>
            </w:pPr>
            <w:r w:rsidRPr="1CB5ABC0">
              <w:t>U dobrom stanju radi...</w:t>
            </w:r>
          </w:p>
        </w:tc>
        <w:tc>
          <w:tcPr>
            <w:tcW w:w="1412" w:type="dxa"/>
            <w:tcBorders>
              <w:top w:val="nil"/>
              <w:left w:val="nil"/>
              <w:bottom w:val="single" w:color="auto" w:sz="4" w:space="0"/>
              <w:right w:val="single" w:color="auto" w:sz="4" w:space="0"/>
            </w:tcBorders>
            <w:vAlign w:val="center"/>
          </w:tcPr>
          <w:p w:rsidR="47808891" w:rsidP="47808891" w:rsidRDefault="59B1A863" w14:paraId="4363E8BE" w14:textId="351DCC81">
            <w:pPr>
              <w:pStyle w:val="tablica"/>
            </w:pPr>
            <w:r w:rsidRPr="1CB5ABC0">
              <w:t>char(</w:t>
            </w:r>
            <w:r w:rsidRPr="1CB5ABC0" w:rsidR="6BA3EC73">
              <w:t>1000</w:t>
            </w:r>
            <w:r w:rsidRPr="1CB5ABC0">
              <w:t>)</w:t>
            </w:r>
          </w:p>
        </w:tc>
      </w:tr>
      <w:tr w:rsidR="47808891" w:rsidTr="1CB5ABC0" w14:paraId="20D58780" w14:textId="77777777">
        <w:trPr>
          <w:trHeight w:val="290"/>
        </w:trPr>
        <w:tc>
          <w:tcPr>
            <w:tcW w:w="590" w:type="dxa"/>
            <w:tcBorders>
              <w:top w:val="nil"/>
              <w:left w:val="single" w:color="auto" w:sz="4" w:space="0"/>
              <w:bottom w:val="single" w:color="auto" w:sz="4" w:space="0"/>
              <w:right w:val="single" w:color="auto" w:sz="4" w:space="0"/>
            </w:tcBorders>
            <w:vAlign w:val="center"/>
          </w:tcPr>
          <w:p w:rsidR="47808891" w:rsidP="47808891" w:rsidRDefault="47808891" w14:paraId="13AC7576" w14:textId="77777777">
            <w:pPr>
              <w:pStyle w:val="tablica"/>
            </w:pPr>
            <w:r w:rsidRPr="47808891">
              <w:t>2.</w:t>
            </w:r>
          </w:p>
        </w:tc>
        <w:tc>
          <w:tcPr>
            <w:tcW w:w="1814" w:type="dxa"/>
            <w:tcBorders>
              <w:top w:val="nil"/>
              <w:left w:val="nil"/>
              <w:bottom w:val="single" w:color="auto" w:sz="4" w:space="0"/>
              <w:right w:val="single" w:color="auto" w:sz="4" w:space="0"/>
            </w:tcBorders>
            <w:vAlign w:val="center"/>
          </w:tcPr>
          <w:p w:rsidR="47808891" w:rsidP="47808891" w:rsidRDefault="5FA62DBC" w14:paraId="703968B4" w14:textId="40A8CB1D">
            <w:pPr>
              <w:pStyle w:val="tablica"/>
              <w:rPr>
                <w:rFonts w:ascii="Helvetica" w:hAnsi="Helvetica" w:eastAsia="Helvetica" w:cs="Helvetica"/>
                <w:color w:val="000000" w:themeColor="text1"/>
                <w:sz w:val="18"/>
                <w:szCs w:val="18"/>
              </w:rPr>
            </w:pPr>
            <w:r w:rsidRPr="1CB5ABC0">
              <w:rPr>
                <w:rFonts w:ascii="Helvetica" w:hAnsi="Helvetica" w:eastAsia="Helvetica" w:cs="Helvetica"/>
                <w:color w:val="000000" w:themeColor="text1"/>
                <w:sz w:val="18"/>
                <w:szCs w:val="18"/>
              </w:rPr>
              <w:t>procjena_fotografija</w:t>
            </w:r>
          </w:p>
        </w:tc>
        <w:tc>
          <w:tcPr>
            <w:tcW w:w="2693" w:type="dxa"/>
            <w:tcBorders>
              <w:top w:val="nil"/>
              <w:left w:val="nil"/>
              <w:bottom w:val="single" w:color="auto" w:sz="4" w:space="0"/>
              <w:right w:val="single" w:color="auto" w:sz="4" w:space="0"/>
            </w:tcBorders>
            <w:vAlign w:val="center"/>
          </w:tcPr>
          <w:p w:rsidR="7F4E603A" w:rsidP="1CB5ABC0" w:rsidRDefault="7F4E603A" w14:paraId="037FBC17" w14:textId="14EE62BE">
            <w:pPr>
              <w:pStyle w:val="tablica"/>
              <w:spacing w:line="259" w:lineRule="auto"/>
            </w:pPr>
            <w:r w:rsidRPr="1CB5ABC0">
              <w:t>Detaljne f</w:t>
            </w:r>
            <w:r w:rsidRPr="1CB5ABC0" w:rsidR="1CB5ABC0">
              <w:t>otografije artefakta</w:t>
            </w:r>
            <w:r w:rsidRPr="1CB5ABC0" w:rsidR="37B95925">
              <w:t xml:space="preserve"> od strane procjenitelja</w:t>
            </w:r>
          </w:p>
        </w:tc>
        <w:tc>
          <w:tcPr>
            <w:tcW w:w="2551" w:type="dxa"/>
            <w:tcBorders>
              <w:top w:val="nil"/>
              <w:left w:val="nil"/>
              <w:bottom w:val="single" w:color="auto" w:sz="4" w:space="0"/>
              <w:right w:val="single" w:color="auto" w:sz="4" w:space="0"/>
            </w:tcBorders>
            <w:vAlign w:val="center"/>
          </w:tcPr>
          <w:p w:rsidR="1CB5ABC0" w:rsidP="1CB5ABC0" w:rsidRDefault="1CB5ABC0" w14:paraId="2373F05B" w14:textId="5FC32497">
            <w:pPr>
              <w:pStyle w:val="tablica"/>
              <w:spacing w:line="259" w:lineRule="auto"/>
            </w:pPr>
            <w:r w:rsidRPr="1CB5ABC0">
              <w:t>Fotografija</w:t>
            </w:r>
          </w:p>
        </w:tc>
        <w:tc>
          <w:tcPr>
            <w:tcW w:w="1412" w:type="dxa"/>
            <w:tcBorders>
              <w:top w:val="nil"/>
              <w:left w:val="nil"/>
              <w:bottom w:val="single" w:color="auto" w:sz="4" w:space="0"/>
              <w:right w:val="single" w:color="auto" w:sz="4" w:space="0"/>
            </w:tcBorders>
            <w:vAlign w:val="center"/>
          </w:tcPr>
          <w:p w:rsidR="1CB5ABC0" w:rsidP="1CB5ABC0" w:rsidRDefault="1CB5ABC0" w14:paraId="42B664A0" w14:textId="38393176">
            <w:pPr>
              <w:pStyle w:val="tablica"/>
            </w:pPr>
            <w:r w:rsidRPr="1CB5ABC0">
              <w:t>char(256)</w:t>
            </w:r>
          </w:p>
          <w:p w:rsidR="1CB5ABC0" w:rsidP="1CB5ABC0" w:rsidRDefault="1CB5ABC0" w14:paraId="09DD0F9D" w14:textId="38727620">
            <w:pPr>
              <w:pStyle w:val="tablica"/>
            </w:pPr>
            <w:r w:rsidRPr="1CB5ABC0">
              <w:t>url?</w:t>
            </w:r>
          </w:p>
        </w:tc>
      </w:tr>
      <w:tr w:rsidR="47808891" w:rsidTr="1CB5ABC0" w14:paraId="0C3204A7" w14:textId="77777777">
        <w:trPr>
          <w:trHeight w:val="290"/>
        </w:trPr>
        <w:tc>
          <w:tcPr>
            <w:tcW w:w="590" w:type="dxa"/>
            <w:tcBorders>
              <w:top w:val="nil"/>
              <w:left w:val="single" w:color="auto" w:sz="4" w:space="0"/>
              <w:bottom w:val="single" w:color="auto" w:sz="4" w:space="0"/>
              <w:right w:val="single" w:color="auto" w:sz="4" w:space="0"/>
            </w:tcBorders>
            <w:vAlign w:val="center"/>
          </w:tcPr>
          <w:p w:rsidR="47808891" w:rsidP="47808891" w:rsidRDefault="47808891" w14:paraId="530B5E69" w14:textId="77777777">
            <w:pPr>
              <w:pStyle w:val="tablica"/>
            </w:pPr>
            <w:r w:rsidRPr="47808891">
              <w:t>3.</w:t>
            </w:r>
          </w:p>
        </w:tc>
        <w:tc>
          <w:tcPr>
            <w:tcW w:w="1814" w:type="dxa"/>
            <w:tcBorders>
              <w:top w:val="nil"/>
              <w:left w:val="nil"/>
              <w:bottom w:val="single" w:color="auto" w:sz="4" w:space="0"/>
              <w:right w:val="single" w:color="auto" w:sz="4" w:space="0"/>
            </w:tcBorders>
            <w:vAlign w:val="center"/>
          </w:tcPr>
          <w:p w:rsidR="47808891" w:rsidP="1CB5ABC0" w:rsidRDefault="6C28168D" w14:paraId="4D4F2A11" w14:textId="119BDBCE">
            <w:pPr>
              <w:shd w:val="clear" w:color="auto" w:fill="ECECEC"/>
              <w:jc w:val="center"/>
              <w:rPr>
                <w:rFonts w:ascii="Helvetica" w:hAnsi="Helvetica" w:eastAsia="Helvetica" w:cs="Helvetica"/>
                <w:color w:val="000000" w:themeColor="text1"/>
                <w:sz w:val="18"/>
                <w:szCs w:val="18"/>
              </w:rPr>
            </w:pPr>
            <w:r w:rsidRPr="1CB5ABC0">
              <w:rPr>
                <w:rFonts w:ascii="Helvetica" w:hAnsi="Helvetica" w:eastAsia="Helvetica" w:cs="Helvetica"/>
                <w:color w:val="000000" w:themeColor="text1"/>
                <w:sz w:val="18"/>
                <w:szCs w:val="18"/>
              </w:rPr>
              <w:t>procjena_dodatni_dokazi</w:t>
            </w:r>
          </w:p>
        </w:tc>
        <w:tc>
          <w:tcPr>
            <w:tcW w:w="2693" w:type="dxa"/>
            <w:tcBorders>
              <w:top w:val="nil"/>
              <w:left w:val="nil"/>
              <w:bottom w:val="single" w:color="auto" w:sz="4" w:space="0"/>
              <w:right w:val="single" w:color="auto" w:sz="4" w:space="0"/>
            </w:tcBorders>
            <w:vAlign w:val="center"/>
          </w:tcPr>
          <w:p w:rsidR="0E0735D3" w:rsidP="1CB5ABC0" w:rsidRDefault="0E0735D3" w14:paraId="63F6C524" w14:textId="724FD3BE">
            <w:pPr>
              <w:pStyle w:val="tablica"/>
              <w:spacing w:line="259" w:lineRule="auto"/>
            </w:pPr>
            <w:r w:rsidRPr="1CB5ABC0">
              <w:t>Dodatni dokumenti i dokazi koje je procjenitelj prikupio o artefaktu</w:t>
            </w:r>
          </w:p>
        </w:tc>
        <w:tc>
          <w:tcPr>
            <w:tcW w:w="2551" w:type="dxa"/>
            <w:tcBorders>
              <w:top w:val="nil"/>
              <w:left w:val="nil"/>
              <w:bottom w:val="single" w:color="auto" w:sz="4" w:space="0"/>
              <w:right w:val="single" w:color="auto" w:sz="4" w:space="0"/>
            </w:tcBorders>
            <w:vAlign w:val="center"/>
          </w:tcPr>
          <w:p w:rsidR="0E0735D3" w:rsidP="1CB5ABC0" w:rsidRDefault="0E0735D3" w14:paraId="47A7C35B" w14:textId="1004518F">
            <w:pPr>
              <w:pStyle w:val="tablica"/>
              <w:spacing w:line="259" w:lineRule="auto"/>
            </w:pPr>
            <w:r w:rsidRPr="1CB5ABC0">
              <w:t>Dokumenti</w:t>
            </w:r>
          </w:p>
        </w:tc>
        <w:tc>
          <w:tcPr>
            <w:tcW w:w="1412" w:type="dxa"/>
            <w:tcBorders>
              <w:top w:val="nil"/>
              <w:left w:val="nil"/>
              <w:bottom w:val="single" w:color="auto" w:sz="4" w:space="0"/>
              <w:right w:val="single" w:color="auto" w:sz="4" w:space="0"/>
            </w:tcBorders>
            <w:vAlign w:val="center"/>
          </w:tcPr>
          <w:p w:rsidR="0E0735D3" w:rsidP="1CB5ABC0" w:rsidRDefault="0E0735D3" w14:paraId="60B79D20" w14:textId="38393176">
            <w:pPr>
              <w:pStyle w:val="tablica"/>
            </w:pPr>
            <w:r w:rsidRPr="1CB5ABC0">
              <w:t>char(256)</w:t>
            </w:r>
          </w:p>
          <w:p w:rsidR="0E0735D3" w:rsidP="1CB5ABC0" w:rsidRDefault="0E0735D3" w14:paraId="5B0250CB" w14:textId="5CF628B9">
            <w:pPr>
              <w:pStyle w:val="tablica"/>
            </w:pPr>
            <w:r w:rsidRPr="1CB5ABC0">
              <w:t>url?</w:t>
            </w:r>
          </w:p>
        </w:tc>
      </w:tr>
      <w:tr w:rsidR="47808891" w:rsidTr="1CB5ABC0" w14:paraId="56B64C3A" w14:textId="77777777">
        <w:trPr>
          <w:trHeight w:val="290"/>
        </w:trPr>
        <w:tc>
          <w:tcPr>
            <w:tcW w:w="590" w:type="dxa"/>
            <w:tcBorders>
              <w:top w:val="nil"/>
              <w:left w:val="single" w:color="auto" w:sz="4" w:space="0"/>
              <w:bottom w:val="single" w:color="auto" w:sz="4" w:space="0"/>
              <w:right w:val="single" w:color="auto" w:sz="4" w:space="0"/>
            </w:tcBorders>
            <w:vAlign w:val="center"/>
          </w:tcPr>
          <w:p w:rsidR="47808891" w:rsidP="47808891" w:rsidRDefault="47808891" w14:paraId="15B161C1" w14:textId="77777777">
            <w:pPr>
              <w:pStyle w:val="tablica"/>
            </w:pPr>
            <w:r w:rsidRPr="47808891">
              <w:t>4.</w:t>
            </w:r>
          </w:p>
        </w:tc>
        <w:tc>
          <w:tcPr>
            <w:tcW w:w="1814" w:type="dxa"/>
            <w:tcBorders>
              <w:top w:val="nil"/>
              <w:left w:val="nil"/>
              <w:bottom w:val="single" w:color="auto" w:sz="4" w:space="0"/>
              <w:right w:val="single" w:color="auto" w:sz="4" w:space="0"/>
            </w:tcBorders>
            <w:vAlign w:val="center"/>
          </w:tcPr>
          <w:p w:rsidR="47808891" w:rsidP="1CB5ABC0" w:rsidRDefault="438974A4" w14:paraId="197ED11D" w14:textId="06A47CA3">
            <w:pPr>
              <w:shd w:val="clear" w:color="auto" w:fill="ECECEC"/>
              <w:jc w:val="center"/>
              <w:rPr>
                <w:rFonts w:ascii="Helvetica" w:hAnsi="Helvetica" w:eastAsia="Helvetica" w:cs="Helvetica"/>
                <w:color w:val="000000" w:themeColor="text1"/>
                <w:sz w:val="18"/>
                <w:szCs w:val="18"/>
              </w:rPr>
            </w:pPr>
            <w:r w:rsidRPr="74C4AE49">
              <w:rPr>
                <w:rFonts w:ascii="Helvetica" w:hAnsi="Helvetica" w:eastAsia="Helvetica" w:cs="Helvetica"/>
                <w:color w:val="000000" w:themeColor="text1"/>
                <w:sz w:val="18"/>
                <w:szCs w:val="18"/>
              </w:rPr>
              <w:t>procjena_cijena_procjenjena</w:t>
            </w:r>
          </w:p>
        </w:tc>
        <w:tc>
          <w:tcPr>
            <w:tcW w:w="2693" w:type="dxa"/>
            <w:tcBorders>
              <w:top w:val="nil"/>
              <w:left w:val="nil"/>
              <w:bottom w:val="single" w:color="auto" w:sz="4" w:space="0"/>
              <w:right w:val="single" w:color="auto" w:sz="4" w:space="0"/>
            </w:tcBorders>
            <w:vAlign w:val="center"/>
          </w:tcPr>
          <w:p w:rsidR="1CB5ABC0" w:rsidP="1CB5ABC0" w:rsidRDefault="1CB5ABC0" w14:paraId="2BF0D2CE" w14:textId="6BBF96CC">
            <w:pPr>
              <w:pStyle w:val="tablica"/>
              <w:spacing w:line="259" w:lineRule="auto"/>
            </w:pPr>
            <w:r w:rsidRPr="1CB5ABC0">
              <w:t xml:space="preserve">Cijena koju </w:t>
            </w:r>
            <w:r w:rsidRPr="1CB5ABC0" w:rsidR="49E006D9">
              <w:t xml:space="preserve">procjenitelj određuje na temelju pregleda </w:t>
            </w:r>
            <w:r w:rsidRPr="1CB5ABC0">
              <w:t>artefakt</w:t>
            </w:r>
            <w:r w:rsidRPr="1CB5ABC0" w:rsidR="1CFA89D5">
              <w:t>a</w:t>
            </w:r>
          </w:p>
        </w:tc>
        <w:tc>
          <w:tcPr>
            <w:tcW w:w="2551" w:type="dxa"/>
            <w:tcBorders>
              <w:top w:val="nil"/>
              <w:left w:val="nil"/>
              <w:bottom w:val="single" w:color="auto" w:sz="4" w:space="0"/>
              <w:right w:val="single" w:color="auto" w:sz="4" w:space="0"/>
            </w:tcBorders>
            <w:vAlign w:val="center"/>
          </w:tcPr>
          <w:p w:rsidR="1CFA89D5" w:rsidP="1CB5ABC0" w:rsidRDefault="1CFA89D5" w14:paraId="17A18CBE" w14:textId="4A0F910F">
            <w:pPr>
              <w:pStyle w:val="tablica"/>
              <w:spacing w:line="259" w:lineRule="auto"/>
            </w:pPr>
            <w:r w:rsidRPr="1CB5ABC0">
              <w:t>15</w:t>
            </w:r>
            <w:r w:rsidRPr="1CB5ABC0" w:rsidR="1CB5ABC0">
              <w:t>.000,00 €</w:t>
            </w:r>
          </w:p>
        </w:tc>
        <w:tc>
          <w:tcPr>
            <w:tcW w:w="1412" w:type="dxa"/>
            <w:tcBorders>
              <w:top w:val="nil"/>
              <w:left w:val="nil"/>
              <w:bottom w:val="single" w:color="auto" w:sz="4" w:space="0"/>
              <w:right w:val="single" w:color="auto" w:sz="4" w:space="0"/>
            </w:tcBorders>
            <w:vAlign w:val="center"/>
          </w:tcPr>
          <w:p w:rsidR="1CB5ABC0" w:rsidP="1CB5ABC0" w:rsidRDefault="1CB5ABC0" w14:paraId="0576940E" w14:textId="58D3C1F7">
            <w:pPr>
              <w:pStyle w:val="tablica"/>
            </w:pPr>
            <w:r w:rsidRPr="1CB5ABC0">
              <w:t>int(16)</w:t>
            </w:r>
          </w:p>
        </w:tc>
      </w:tr>
    </w:tbl>
    <w:p w:rsidR="1CB5ABC0" w:rsidRDefault="1CB5ABC0" w14:paraId="609BA7B5" w14:textId="128A163E"/>
    <w:p w:rsidRPr="0058502B" w:rsidR="001F4C04" w:rsidRDefault="001F4C04" w14:paraId="38F5E64F" w14:textId="3A428AA3">
      <w:pPr>
        <w:rPr>
          <w:highlight w:val="yellow"/>
        </w:rPr>
      </w:pPr>
    </w:p>
    <w:p w:rsidR="0578CBA1" w:rsidP="1CB5ABC0" w:rsidRDefault="00FF3F6E" w14:paraId="49CC1FAB" w14:textId="31340E49">
      <w:pPr>
        <w:pStyle w:val="slika0"/>
      </w:pPr>
      <w:r>
        <w:t xml:space="preserve">Tablica </w:t>
      </w:r>
      <w:r w:rsidRPr="0058502B">
        <w:rPr>
          <w:highlight w:val="yellow"/>
        </w:rPr>
        <w:fldChar w:fldCharType="begin"/>
      </w:r>
      <w:r w:rsidRPr="0058502B">
        <w:rPr>
          <w:highlight w:val="yellow"/>
        </w:rPr>
        <w:instrText xml:space="preserve"> SEQ Tablica \* ARABIC </w:instrText>
      </w:r>
      <w:r w:rsidRPr="0058502B">
        <w:rPr>
          <w:highlight w:val="yellow"/>
        </w:rPr>
        <w:fldChar w:fldCharType="separate"/>
      </w:r>
      <w:r w:rsidR="002A460A">
        <w:rPr>
          <w:noProof/>
          <w:highlight w:val="yellow"/>
        </w:rPr>
        <w:t>10</w:t>
      </w:r>
      <w:r w:rsidRPr="0058502B">
        <w:rPr>
          <w:highlight w:val="yellow"/>
        </w:rPr>
        <w:fldChar w:fldCharType="end"/>
      </w:r>
      <w:r w:rsidR="4195ADAD">
        <w:t xml:space="preserve"> Tabelaran prikaz tipa entiteta </w:t>
      </w:r>
      <w:r w:rsidRPr="1CB5ABC0" w:rsidR="4195ADAD">
        <w:rPr>
          <w:color w:val="000000" w:themeColor="text1"/>
        </w:rPr>
        <w:t xml:space="preserve">AUKCIJA </w:t>
      </w:r>
    </w:p>
    <w:tbl>
      <w:tblPr>
        <w:tblW w:w="9060" w:type="dxa"/>
        <w:tblLook w:val="04A0" w:firstRow="1" w:lastRow="0" w:firstColumn="1" w:lastColumn="0" w:noHBand="0" w:noVBand="1"/>
      </w:tblPr>
      <w:tblGrid>
        <w:gridCol w:w="590"/>
        <w:gridCol w:w="2878"/>
        <w:gridCol w:w="2244"/>
        <w:gridCol w:w="1625"/>
        <w:gridCol w:w="1723"/>
      </w:tblGrid>
      <w:tr w:rsidR="1CB5ABC0" w:rsidTr="34757C54" w14:paraId="3B244D20" w14:textId="77777777">
        <w:trPr>
          <w:trHeight w:val="290"/>
        </w:trPr>
        <w:tc>
          <w:tcPr>
            <w:tcW w:w="2486" w:type="dxa"/>
            <w:gridSpan w:val="2"/>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tcPr>
          <w:p w:rsidR="1CB5ABC0" w:rsidP="1CB5ABC0" w:rsidRDefault="1CB5ABC0" w14:paraId="126E8B13" w14:textId="77777777">
            <w:pPr>
              <w:pStyle w:val="tablica"/>
            </w:pPr>
            <w:r>
              <w:t>Naziv toka podataka</w:t>
            </w:r>
          </w:p>
        </w:tc>
        <w:tc>
          <w:tcPr>
            <w:tcW w:w="2988" w:type="dxa"/>
            <w:tcBorders>
              <w:top w:val="single" w:color="auto" w:sz="4" w:space="0"/>
              <w:left w:val="nil"/>
              <w:bottom w:val="single" w:color="auto" w:sz="4" w:space="0"/>
              <w:right w:val="single" w:color="auto" w:sz="4" w:space="0"/>
            </w:tcBorders>
            <w:shd w:val="clear" w:color="auto" w:fill="D9D9D9" w:themeFill="background1" w:themeFillShade="D9"/>
            <w:vAlign w:val="center"/>
          </w:tcPr>
          <w:p w:rsidR="1CB5ABC0" w:rsidP="1CB5ABC0" w:rsidRDefault="1CB5ABC0" w14:paraId="42A264EF" w14:textId="4F92D2D5">
            <w:pPr>
              <w:pStyle w:val="tablica"/>
            </w:pPr>
            <w:r>
              <w:t>Podaci o</w:t>
            </w:r>
            <w:r w:rsidR="1F34B992">
              <w:t xml:space="preserve"> parametrima postupka aukcije za jedan artefakt </w:t>
            </w:r>
          </w:p>
        </w:tc>
        <w:tc>
          <w:tcPr>
            <w:tcW w:w="3586" w:type="dxa"/>
            <w:gridSpan w:val="2"/>
            <w:tcBorders>
              <w:top w:val="single" w:color="auto" w:sz="4" w:space="0"/>
              <w:left w:val="nil"/>
              <w:bottom w:val="single" w:color="auto" w:sz="4" w:space="0"/>
              <w:right w:val="single" w:color="auto" w:sz="4" w:space="0"/>
            </w:tcBorders>
            <w:shd w:val="clear" w:color="auto" w:fill="D9D9D9" w:themeFill="background1" w:themeFillShade="D9"/>
            <w:vAlign w:val="center"/>
          </w:tcPr>
          <w:p w:rsidR="1CB5ABC0" w:rsidP="1CB5ABC0" w:rsidRDefault="1CB5ABC0" w14:paraId="0D588765" w14:textId="7925A3EB">
            <w:pPr>
              <w:pStyle w:val="tablica"/>
            </w:pPr>
            <w:r>
              <w:t xml:space="preserve">Omogućava povezivanje s </w:t>
            </w:r>
            <w:r w:rsidR="7113AC5E">
              <w:t>artefaktom, ponudom, aukcijskom grupom, korisnikom (voditeljem aukcije) i recenzijom</w:t>
            </w:r>
          </w:p>
        </w:tc>
      </w:tr>
      <w:tr w:rsidR="1CB5ABC0" w:rsidTr="34757C54" w14:paraId="7FDEC8EC" w14:textId="77777777">
        <w:trPr>
          <w:trHeight w:val="290"/>
        </w:trPr>
        <w:tc>
          <w:tcPr>
            <w:tcW w:w="590" w:type="dxa"/>
            <w:tcBorders>
              <w:top w:val="nil"/>
              <w:left w:val="single" w:color="auto" w:sz="4" w:space="0"/>
              <w:bottom w:val="single" w:color="auto" w:sz="4" w:space="0"/>
              <w:right w:val="single" w:color="auto" w:sz="4" w:space="0"/>
            </w:tcBorders>
            <w:shd w:val="clear" w:color="auto" w:fill="D9D9D9" w:themeFill="background1" w:themeFillShade="D9"/>
            <w:vAlign w:val="center"/>
          </w:tcPr>
          <w:p w:rsidR="1CB5ABC0" w:rsidP="1CB5ABC0" w:rsidRDefault="1CB5ABC0" w14:paraId="54BC4E86" w14:textId="77777777">
            <w:pPr>
              <w:pStyle w:val="tablica"/>
            </w:pPr>
            <w:r>
              <w:t>r.br.</w:t>
            </w:r>
          </w:p>
        </w:tc>
        <w:tc>
          <w:tcPr>
            <w:tcW w:w="1896" w:type="dxa"/>
            <w:tcBorders>
              <w:top w:val="nil"/>
              <w:left w:val="nil"/>
              <w:bottom w:val="single" w:color="auto" w:sz="4" w:space="0"/>
              <w:right w:val="single" w:color="auto" w:sz="4" w:space="0"/>
            </w:tcBorders>
            <w:shd w:val="clear" w:color="auto" w:fill="D9D9D9" w:themeFill="background1" w:themeFillShade="D9"/>
            <w:vAlign w:val="center"/>
          </w:tcPr>
          <w:p w:rsidR="1CB5ABC0" w:rsidP="1CB5ABC0" w:rsidRDefault="1CB5ABC0" w14:paraId="69015C26" w14:textId="77777777">
            <w:pPr>
              <w:pStyle w:val="tablica"/>
            </w:pPr>
            <w:r>
              <w:t>Naziv podataka</w:t>
            </w:r>
          </w:p>
        </w:tc>
        <w:tc>
          <w:tcPr>
            <w:tcW w:w="2988" w:type="dxa"/>
            <w:tcBorders>
              <w:top w:val="nil"/>
              <w:left w:val="nil"/>
              <w:bottom w:val="single" w:color="auto" w:sz="4" w:space="0"/>
              <w:right w:val="single" w:color="auto" w:sz="4" w:space="0"/>
            </w:tcBorders>
            <w:shd w:val="clear" w:color="auto" w:fill="D9D9D9" w:themeFill="background1" w:themeFillShade="D9"/>
            <w:vAlign w:val="center"/>
          </w:tcPr>
          <w:p w:rsidR="1CB5ABC0" w:rsidP="1CB5ABC0" w:rsidRDefault="1CB5ABC0" w14:paraId="2A7AC48F" w14:textId="77777777">
            <w:pPr>
              <w:pStyle w:val="tablica"/>
            </w:pPr>
            <w:r>
              <w:t>Opis podataka</w:t>
            </w:r>
          </w:p>
        </w:tc>
        <w:tc>
          <w:tcPr>
            <w:tcW w:w="1863" w:type="dxa"/>
            <w:tcBorders>
              <w:top w:val="nil"/>
              <w:left w:val="nil"/>
              <w:bottom w:val="single" w:color="auto" w:sz="4" w:space="0"/>
              <w:right w:val="single" w:color="auto" w:sz="4" w:space="0"/>
            </w:tcBorders>
            <w:shd w:val="clear" w:color="auto" w:fill="D9D9D9" w:themeFill="background1" w:themeFillShade="D9"/>
            <w:vAlign w:val="center"/>
          </w:tcPr>
          <w:p w:rsidR="1CB5ABC0" w:rsidP="1CB5ABC0" w:rsidRDefault="1CB5ABC0" w14:paraId="5CD0F0DC" w14:textId="77777777">
            <w:pPr>
              <w:pStyle w:val="tablica"/>
            </w:pPr>
            <w:r>
              <w:t>Primjer</w:t>
            </w:r>
          </w:p>
        </w:tc>
        <w:tc>
          <w:tcPr>
            <w:tcW w:w="1723" w:type="dxa"/>
            <w:tcBorders>
              <w:top w:val="nil"/>
              <w:left w:val="nil"/>
              <w:bottom w:val="single" w:color="auto" w:sz="4" w:space="0"/>
              <w:right w:val="single" w:color="auto" w:sz="4" w:space="0"/>
            </w:tcBorders>
            <w:shd w:val="clear" w:color="auto" w:fill="D9D9D9" w:themeFill="background1" w:themeFillShade="D9"/>
            <w:vAlign w:val="center"/>
          </w:tcPr>
          <w:p w:rsidR="1CB5ABC0" w:rsidP="1CB5ABC0" w:rsidRDefault="1CB5ABC0" w14:paraId="34358C44" w14:textId="77777777">
            <w:pPr>
              <w:pStyle w:val="tablica"/>
            </w:pPr>
            <w:r>
              <w:t>Tip i duljina</w:t>
            </w:r>
          </w:p>
        </w:tc>
      </w:tr>
      <w:tr w:rsidR="1CB5ABC0" w:rsidTr="34757C54" w14:paraId="659F27F2" w14:textId="77777777">
        <w:trPr>
          <w:trHeight w:val="290"/>
        </w:trPr>
        <w:tc>
          <w:tcPr>
            <w:tcW w:w="590" w:type="dxa"/>
            <w:tcBorders>
              <w:top w:val="nil"/>
              <w:left w:val="single" w:color="auto" w:sz="4" w:space="0"/>
              <w:bottom w:val="single" w:color="auto" w:sz="4" w:space="0"/>
              <w:right w:val="single" w:color="auto" w:sz="4" w:space="0"/>
            </w:tcBorders>
            <w:vAlign w:val="center"/>
          </w:tcPr>
          <w:p w:rsidR="1CB5ABC0" w:rsidP="1CB5ABC0" w:rsidRDefault="1CB5ABC0" w14:paraId="162A68A6" w14:textId="77777777">
            <w:pPr>
              <w:pStyle w:val="tablica"/>
            </w:pPr>
            <w:r>
              <w:t>1.</w:t>
            </w:r>
          </w:p>
        </w:tc>
        <w:tc>
          <w:tcPr>
            <w:tcW w:w="1896" w:type="dxa"/>
            <w:tcBorders>
              <w:top w:val="nil"/>
              <w:left w:val="nil"/>
              <w:bottom w:val="single" w:color="auto" w:sz="4" w:space="0"/>
              <w:right w:val="single" w:color="auto" w:sz="4" w:space="0"/>
            </w:tcBorders>
            <w:vAlign w:val="center"/>
          </w:tcPr>
          <w:p w:rsidR="4DFEF550" w:rsidP="1CB5ABC0" w:rsidRDefault="4DFEF550" w14:paraId="72E33E50" w14:textId="05C33A67">
            <w:pPr>
              <w:pStyle w:val="tablica"/>
            </w:pPr>
            <w:r w:rsidRPr="1CB5ABC0">
              <w:rPr>
                <w:rFonts w:ascii="Helvetica" w:hAnsi="Helvetica" w:eastAsia="Helvetica" w:cs="Helvetica"/>
                <w:color w:val="000000" w:themeColor="text1"/>
                <w:sz w:val="18"/>
                <w:szCs w:val="18"/>
              </w:rPr>
              <w:t>aukcija_naziv</w:t>
            </w:r>
          </w:p>
        </w:tc>
        <w:tc>
          <w:tcPr>
            <w:tcW w:w="2988" w:type="dxa"/>
            <w:tcBorders>
              <w:top w:val="nil"/>
              <w:left w:val="nil"/>
              <w:bottom w:val="single" w:color="auto" w:sz="4" w:space="0"/>
              <w:right w:val="single" w:color="auto" w:sz="4" w:space="0"/>
            </w:tcBorders>
            <w:vAlign w:val="center"/>
          </w:tcPr>
          <w:p w:rsidR="1CB5ABC0" w:rsidP="1CB5ABC0" w:rsidRDefault="1CB5ABC0" w14:paraId="0C4C2C5F" w14:textId="5CE73B3E">
            <w:pPr>
              <w:pStyle w:val="tablica"/>
              <w:spacing w:line="259" w:lineRule="auto"/>
            </w:pPr>
            <w:r>
              <w:t xml:space="preserve">Naziv </w:t>
            </w:r>
            <w:r w:rsidR="522396AA">
              <w:t xml:space="preserve">ili redni broj </w:t>
            </w:r>
            <w:r>
              <w:t>a</w:t>
            </w:r>
            <w:r w:rsidR="3B096B3C">
              <w:t>ukcij</w:t>
            </w:r>
            <w:r w:rsidR="5F0B26E7">
              <w:t>skog predmeta</w:t>
            </w:r>
          </w:p>
        </w:tc>
        <w:tc>
          <w:tcPr>
            <w:tcW w:w="1863" w:type="dxa"/>
            <w:tcBorders>
              <w:top w:val="nil"/>
              <w:left w:val="nil"/>
              <w:bottom w:val="single" w:color="auto" w:sz="4" w:space="0"/>
              <w:right w:val="single" w:color="auto" w:sz="4" w:space="0"/>
            </w:tcBorders>
            <w:vAlign w:val="center"/>
          </w:tcPr>
          <w:p w:rsidR="5F0B26E7" w:rsidP="1CB5ABC0" w:rsidRDefault="5F0B26E7" w14:paraId="36A9B1A0" w14:textId="3EBEADEE">
            <w:pPr>
              <w:pStyle w:val="tablica"/>
              <w:spacing w:line="259" w:lineRule="auto"/>
            </w:pPr>
            <w:r>
              <w:t>A2026/3/55</w:t>
            </w:r>
          </w:p>
        </w:tc>
        <w:tc>
          <w:tcPr>
            <w:tcW w:w="1723" w:type="dxa"/>
            <w:tcBorders>
              <w:top w:val="nil"/>
              <w:left w:val="nil"/>
              <w:bottom w:val="single" w:color="auto" w:sz="4" w:space="0"/>
              <w:right w:val="single" w:color="auto" w:sz="4" w:space="0"/>
            </w:tcBorders>
            <w:vAlign w:val="center"/>
          </w:tcPr>
          <w:p w:rsidR="1CB5ABC0" w:rsidP="1CB5ABC0" w:rsidRDefault="1CB5ABC0" w14:paraId="59D19689" w14:textId="560B13EC">
            <w:pPr>
              <w:pStyle w:val="tablica"/>
            </w:pPr>
            <w:r>
              <w:t>char(32)</w:t>
            </w:r>
          </w:p>
        </w:tc>
      </w:tr>
      <w:tr w:rsidR="1CB5ABC0" w:rsidTr="34757C54" w14:paraId="3B8E42C0" w14:textId="77777777">
        <w:trPr>
          <w:trHeight w:val="290"/>
        </w:trPr>
        <w:tc>
          <w:tcPr>
            <w:tcW w:w="590" w:type="dxa"/>
            <w:tcBorders>
              <w:top w:val="nil"/>
              <w:left w:val="single" w:color="auto" w:sz="4" w:space="0"/>
              <w:bottom w:val="single" w:color="auto" w:sz="4" w:space="0"/>
              <w:right w:val="single" w:color="auto" w:sz="4" w:space="0"/>
            </w:tcBorders>
            <w:vAlign w:val="center"/>
          </w:tcPr>
          <w:p w:rsidR="1CB5ABC0" w:rsidP="1CB5ABC0" w:rsidRDefault="1CB5ABC0" w14:paraId="3B0425F5" w14:textId="77777777">
            <w:pPr>
              <w:pStyle w:val="tablica"/>
            </w:pPr>
            <w:r>
              <w:t>2.</w:t>
            </w:r>
          </w:p>
        </w:tc>
        <w:tc>
          <w:tcPr>
            <w:tcW w:w="1896" w:type="dxa"/>
            <w:tcBorders>
              <w:top w:val="nil"/>
              <w:left w:val="nil"/>
              <w:bottom w:val="single" w:color="auto" w:sz="4" w:space="0"/>
              <w:right w:val="single" w:color="auto" w:sz="4" w:space="0"/>
            </w:tcBorders>
            <w:vAlign w:val="center"/>
          </w:tcPr>
          <w:p w:rsidR="2A64AA48" w:rsidP="1CB5ABC0" w:rsidRDefault="2A64AA48" w14:paraId="200DFC68" w14:textId="4AA35272">
            <w:pPr>
              <w:pStyle w:val="tablica"/>
            </w:pPr>
            <w:r w:rsidRPr="1CB5ABC0">
              <w:rPr>
                <w:rFonts w:ascii="Helvetica" w:hAnsi="Helvetica" w:eastAsia="Helvetica" w:cs="Helvetica"/>
                <w:color w:val="000000" w:themeColor="text1"/>
                <w:sz w:val="18"/>
                <w:szCs w:val="18"/>
              </w:rPr>
              <w:t>aukcija_cijena_pocetna</w:t>
            </w:r>
          </w:p>
        </w:tc>
        <w:tc>
          <w:tcPr>
            <w:tcW w:w="2988" w:type="dxa"/>
            <w:tcBorders>
              <w:top w:val="nil"/>
              <w:left w:val="nil"/>
              <w:bottom w:val="single" w:color="auto" w:sz="4" w:space="0"/>
              <w:right w:val="single" w:color="auto" w:sz="4" w:space="0"/>
            </w:tcBorders>
            <w:vAlign w:val="center"/>
          </w:tcPr>
          <w:p w:rsidR="69C403A3" w:rsidP="1CB5ABC0" w:rsidRDefault="69C403A3" w14:paraId="390D5535" w14:textId="3F885171">
            <w:pPr>
              <w:pStyle w:val="tablica"/>
              <w:spacing w:line="259" w:lineRule="auto"/>
            </w:pPr>
            <w:r>
              <w:t>Početna cijena aukcijskog predmeta</w:t>
            </w:r>
          </w:p>
        </w:tc>
        <w:tc>
          <w:tcPr>
            <w:tcW w:w="1863" w:type="dxa"/>
            <w:tcBorders>
              <w:top w:val="nil"/>
              <w:left w:val="nil"/>
              <w:bottom w:val="single" w:color="auto" w:sz="4" w:space="0"/>
              <w:right w:val="single" w:color="auto" w:sz="4" w:space="0"/>
            </w:tcBorders>
            <w:vAlign w:val="center"/>
          </w:tcPr>
          <w:p w:rsidR="1CB5ABC0" w:rsidP="1CB5ABC0" w:rsidRDefault="1CB5ABC0" w14:paraId="7E72732E" w14:textId="7FD4B963">
            <w:pPr>
              <w:pStyle w:val="tablica"/>
              <w:spacing w:line="259" w:lineRule="auto"/>
            </w:pPr>
            <w:r>
              <w:t>1</w:t>
            </w:r>
            <w:r w:rsidR="366F19EE">
              <w:t>0</w:t>
            </w:r>
            <w:r>
              <w:t>.000,00 €</w:t>
            </w:r>
          </w:p>
        </w:tc>
        <w:tc>
          <w:tcPr>
            <w:tcW w:w="1723" w:type="dxa"/>
            <w:tcBorders>
              <w:top w:val="nil"/>
              <w:left w:val="nil"/>
              <w:bottom w:val="single" w:color="auto" w:sz="4" w:space="0"/>
              <w:right w:val="single" w:color="auto" w:sz="4" w:space="0"/>
            </w:tcBorders>
            <w:vAlign w:val="center"/>
          </w:tcPr>
          <w:p w:rsidR="1CB5ABC0" w:rsidP="1CB5ABC0" w:rsidRDefault="1CB5ABC0" w14:paraId="23983D67" w14:textId="58D3C1F7">
            <w:pPr>
              <w:pStyle w:val="tablica"/>
            </w:pPr>
            <w:r>
              <w:t>int(16)</w:t>
            </w:r>
          </w:p>
        </w:tc>
      </w:tr>
      <w:tr w:rsidR="1CB5ABC0" w:rsidTr="34757C54" w14:paraId="514B86E6" w14:textId="77777777">
        <w:trPr>
          <w:trHeight w:val="290"/>
        </w:trPr>
        <w:tc>
          <w:tcPr>
            <w:tcW w:w="590" w:type="dxa"/>
            <w:tcBorders>
              <w:top w:val="nil"/>
              <w:left w:val="single" w:color="auto" w:sz="4" w:space="0"/>
              <w:bottom w:val="single" w:color="auto" w:sz="4" w:space="0"/>
              <w:right w:val="single" w:color="auto" w:sz="4" w:space="0"/>
            </w:tcBorders>
            <w:vAlign w:val="center"/>
          </w:tcPr>
          <w:p w:rsidR="1CB5ABC0" w:rsidP="1CB5ABC0" w:rsidRDefault="1CB5ABC0" w14:paraId="0C0EF93E" w14:textId="77777777">
            <w:pPr>
              <w:pStyle w:val="tablica"/>
            </w:pPr>
            <w:r>
              <w:t>3.</w:t>
            </w:r>
          </w:p>
        </w:tc>
        <w:tc>
          <w:tcPr>
            <w:tcW w:w="1896" w:type="dxa"/>
            <w:tcBorders>
              <w:top w:val="nil"/>
              <w:left w:val="nil"/>
              <w:bottom w:val="single" w:color="auto" w:sz="4" w:space="0"/>
              <w:right w:val="single" w:color="auto" w:sz="4" w:space="0"/>
            </w:tcBorders>
            <w:vAlign w:val="center"/>
          </w:tcPr>
          <w:p w:rsidR="4175EDE9" w:rsidP="1CB5ABC0" w:rsidRDefault="4175EDE9" w14:paraId="2F22AC8A" w14:textId="6198C4D3">
            <w:pPr>
              <w:pStyle w:val="tablica"/>
            </w:pPr>
            <w:r w:rsidRPr="1CB5ABC0">
              <w:rPr>
                <w:rFonts w:ascii="Helvetica" w:hAnsi="Helvetica" w:eastAsia="Helvetica" w:cs="Helvetica"/>
                <w:color w:val="000000" w:themeColor="text1"/>
                <w:sz w:val="18"/>
                <w:szCs w:val="18"/>
              </w:rPr>
              <w:t>aukcija_pocetak</w:t>
            </w:r>
          </w:p>
        </w:tc>
        <w:tc>
          <w:tcPr>
            <w:tcW w:w="2988" w:type="dxa"/>
            <w:tcBorders>
              <w:top w:val="nil"/>
              <w:left w:val="nil"/>
              <w:bottom w:val="single" w:color="auto" w:sz="4" w:space="0"/>
              <w:right w:val="single" w:color="auto" w:sz="4" w:space="0"/>
            </w:tcBorders>
            <w:vAlign w:val="center"/>
          </w:tcPr>
          <w:p w:rsidR="3D4E547B" w:rsidP="1CB5ABC0" w:rsidRDefault="3D4E547B" w14:paraId="042BBF5F" w14:textId="7C0745FB">
            <w:pPr>
              <w:pStyle w:val="tablica"/>
              <w:spacing w:line="259" w:lineRule="auto"/>
            </w:pPr>
            <w:r>
              <w:t>Vrijeme početka aukcije pojedinog predmeta, nakon završetka prethodnoh</w:t>
            </w:r>
          </w:p>
        </w:tc>
        <w:tc>
          <w:tcPr>
            <w:tcW w:w="1863" w:type="dxa"/>
            <w:tcBorders>
              <w:top w:val="nil"/>
              <w:left w:val="nil"/>
              <w:bottom w:val="single" w:color="auto" w:sz="4" w:space="0"/>
              <w:right w:val="single" w:color="auto" w:sz="4" w:space="0"/>
            </w:tcBorders>
            <w:vAlign w:val="center"/>
          </w:tcPr>
          <w:p w:rsidR="3D4E547B" w:rsidP="1CB5ABC0" w:rsidRDefault="3D4E547B" w14:paraId="79D6608A" w14:textId="500AC30A">
            <w:pPr>
              <w:pStyle w:val="tablica"/>
              <w:spacing w:line="259" w:lineRule="auto"/>
            </w:pPr>
            <w:r>
              <w:t>2026.03.31. 16:30</w:t>
            </w:r>
          </w:p>
        </w:tc>
        <w:tc>
          <w:tcPr>
            <w:tcW w:w="1723" w:type="dxa"/>
            <w:tcBorders>
              <w:top w:val="nil"/>
              <w:left w:val="nil"/>
              <w:bottom w:val="single" w:color="auto" w:sz="4" w:space="0"/>
              <w:right w:val="single" w:color="auto" w:sz="4" w:space="0"/>
            </w:tcBorders>
            <w:vAlign w:val="center"/>
          </w:tcPr>
          <w:p w:rsidR="3116ECC8" w:rsidP="1CB5ABC0" w:rsidRDefault="3116ECC8" w14:paraId="685BE715" w14:textId="008267C1">
            <w:pPr>
              <w:pStyle w:val="tablica"/>
            </w:pPr>
            <w:r>
              <w:t>d</w:t>
            </w:r>
            <w:r w:rsidR="3D4E547B">
              <w:t>atetime</w:t>
            </w:r>
            <w:r w:rsidR="60C480C9">
              <w:t>()</w:t>
            </w:r>
          </w:p>
        </w:tc>
      </w:tr>
      <w:tr w:rsidR="1CB5ABC0" w:rsidTr="34757C54" w14:paraId="6D54A278" w14:textId="77777777">
        <w:trPr>
          <w:trHeight w:val="290"/>
        </w:trPr>
        <w:tc>
          <w:tcPr>
            <w:tcW w:w="590" w:type="dxa"/>
            <w:tcBorders>
              <w:top w:val="nil"/>
              <w:left w:val="single" w:color="auto" w:sz="4" w:space="0"/>
              <w:bottom w:val="single" w:color="auto" w:sz="4" w:space="0"/>
              <w:right w:val="single" w:color="auto" w:sz="4" w:space="0"/>
            </w:tcBorders>
            <w:vAlign w:val="center"/>
          </w:tcPr>
          <w:p w:rsidR="1CB5ABC0" w:rsidP="1CB5ABC0" w:rsidRDefault="1CB5ABC0" w14:paraId="130F953C" w14:textId="77777777">
            <w:pPr>
              <w:pStyle w:val="tablica"/>
            </w:pPr>
            <w:r>
              <w:t>4.</w:t>
            </w:r>
          </w:p>
        </w:tc>
        <w:tc>
          <w:tcPr>
            <w:tcW w:w="1896" w:type="dxa"/>
            <w:tcBorders>
              <w:top w:val="nil"/>
              <w:left w:val="nil"/>
              <w:bottom w:val="single" w:color="auto" w:sz="4" w:space="0"/>
              <w:right w:val="single" w:color="auto" w:sz="4" w:space="0"/>
            </w:tcBorders>
            <w:vAlign w:val="center"/>
          </w:tcPr>
          <w:p w:rsidR="7564C304" w:rsidP="1CB5ABC0" w:rsidRDefault="7564C304" w14:paraId="5E854E83" w14:textId="28975D3B">
            <w:pPr>
              <w:shd w:val="clear" w:color="auto" w:fill="ECECEC"/>
              <w:rPr>
                <w:rFonts w:ascii="Helvetica" w:hAnsi="Helvetica" w:eastAsia="Helvetica" w:cs="Helvetica"/>
                <w:sz w:val="18"/>
                <w:szCs w:val="18"/>
              </w:rPr>
            </w:pPr>
            <w:r w:rsidRPr="1CB5ABC0">
              <w:rPr>
                <w:rFonts w:ascii="Helvetica" w:hAnsi="Helvetica" w:eastAsia="Helvetica" w:cs="Helvetica"/>
                <w:color w:val="000000" w:themeColor="text1"/>
                <w:sz w:val="18"/>
                <w:szCs w:val="18"/>
              </w:rPr>
              <w:t>aukcija_kraj</w:t>
            </w:r>
          </w:p>
        </w:tc>
        <w:tc>
          <w:tcPr>
            <w:tcW w:w="2988" w:type="dxa"/>
            <w:tcBorders>
              <w:top w:val="nil"/>
              <w:left w:val="nil"/>
              <w:bottom w:val="single" w:color="auto" w:sz="4" w:space="0"/>
              <w:right w:val="single" w:color="auto" w:sz="4" w:space="0"/>
            </w:tcBorders>
            <w:vAlign w:val="center"/>
          </w:tcPr>
          <w:p w:rsidR="025FF5A1" w:rsidP="1CB5ABC0" w:rsidRDefault="025FF5A1" w14:paraId="76A2EE9B" w14:textId="3E7F5141">
            <w:pPr>
              <w:pStyle w:val="tablica"/>
              <w:spacing w:line="259" w:lineRule="auto"/>
            </w:pPr>
            <w:r>
              <w:t>Vrijeme završetka aukcije pojedinog predmeta</w:t>
            </w:r>
            <w:r w:rsidR="6024BA32">
              <w:t>, ujedno i po početak slijedeće</w:t>
            </w:r>
          </w:p>
        </w:tc>
        <w:tc>
          <w:tcPr>
            <w:tcW w:w="1863" w:type="dxa"/>
            <w:tcBorders>
              <w:top w:val="nil"/>
              <w:left w:val="nil"/>
              <w:bottom w:val="single" w:color="auto" w:sz="4" w:space="0"/>
              <w:right w:val="single" w:color="auto" w:sz="4" w:space="0"/>
            </w:tcBorders>
            <w:vAlign w:val="center"/>
          </w:tcPr>
          <w:p w:rsidR="1CB5ABC0" w:rsidP="1CB5ABC0" w:rsidRDefault="1CB5ABC0" w14:paraId="5B47AB74" w14:textId="1A016ED9">
            <w:pPr>
              <w:pStyle w:val="tablica"/>
              <w:spacing w:line="259" w:lineRule="auto"/>
            </w:pPr>
            <w:r>
              <w:t>2026.03.31. 16:</w:t>
            </w:r>
            <w:r w:rsidR="7D6985F3">
              <w:t>4</w:t>
            </w:r>
            <w:r>
              <w:t>0</w:t>
            </w:r>
          </w:p>
        </w:tc>
        <w:tc>
          <w:tcPr>
            <w:tcW w:w="1723" w:type="dxa"/>
            <w:tcBorders>
              <w:top w:val="nil"/>
              <w:left w:val="nil"/>
              <w:bottom w:val="single" w:color="auto" w:sz="4" w:space="0"/>
              <w:right w:val="single" w:color="auto" w:sz="4" w:space="0"/>
            </w:tcBorders>
            <w:vAlign w:val="center"/>
          </w:tcPr>
          <w:p w:rsidR="63F35009" w:rsidP="1CB5ABC0" w:rsidRDefault="63F35009" w14:paraId="37996C43" w14:textId="17CE9BBE">
            <w:pPr>
              <w:pStyle w:val="tablica"/>
            </w:pPr>
            <w:r>
              <w:t>d</w:t>
            </w:r>
            <w:r w:rsidR="1CB5ABC0">
              <w:t>atetime</w:t>
            </w:r>
            <w:r>
              <w:t>()</w:t>
            </w:r>
          </w:p>
        </w:tc>
      </w:tr>
      <w:tr w:rsidR="1CB5ABC0" w:rsidTr="34757C54" w14:paraId="6E5C3FBB" w14:textId="77777777">
        <w:trPr>
          <w:trHeight w:val="290"/>
        </w:trPr>
        <w:tc>
          <w:tcPr>
            <w:tcW w:w="590" w:type="dxa"/>
            <w:tcBorders>
              <w:top w:val="nil"/>
              <w:left w:val="single" w:color="auto" w:sz="4" w:space="0"/>
              <w:bottom w:val="single" w:color="auto" w:sz="4" w:space="0"/>
              <w:right w:val="single" w:color="auto" w:sz="4" w:space="0"/>
            </w:tcBorders>
            <w:vAlign w:val="center"/>
          </w:tcPr>
          <w:p w:rsidR="1CB5ABC0" w:rsidP="1CB5ABC0" w:rsidRDefault="1CB5ABC0" w14:paraId="4BD71050" w14:textId="77777777">
            <w:pPr>
              <w:pStyle w:val="tablica"/>
            </w:pPr>
            <w:r>
              <w:t>5.</w:t>
            </w:r>
          </w:p>
        </w:tc>
        <w:tc>
          <w:tcPr>
            <w:tcW w:w="1896" w:type="dxa"/>
            <w:tcBorders>
              <w:top w:val="nil"/>
              <w:left w:val="nil"/>
              <w:bottom w:val="single" w:color="auto" w:sz="4" w:space="0"/>
              <w:right w:val="single" w:color="auto" w:sz="4" w:space="0"/>
            </w:tcBorders>
            <w:vAlign w:val="center"/>
          </w:tcPr>
          <w:p w:rsidR="738E37D2" w:rsidP="1CB5ABC0" w:rsidRDefault="738E37D2" w14:paraId="6271509E" w14:textId="617EB4DF">
            <w:pPr>
              <w:shd w:val="clear" w:color="auto" w:fill="ECECEC"/>
              <w:rPr>
                <w:rFonts w:ascii="Helvetica" w:hAnsi="Helvetica" w:eastAsia="Helvetica" w:cs="Helvetica"/>
                <w:sz w:val="18"/>
                <w:szCs w:val="18"/>
              </w:rPr>
            </w:pPr>
            <w:r w:rsidRPr="1CB5ABC0">
              <w:rPr>
                <w:rFonts w:ascii="Helvetica" w:hAnsi="Helvetica" w:eastAsia="Helvetica" w:cs="Helvetica"/>
                <w:color w:val="000000" w:themeColor="text1"/>
                <w:sz w:val="18"/>
                <w:szCs w:val="18"/>
              </w:rPr>
              <w:t>aukcija_tip</w:t>
            </w:r>
          </w:p>
        </w:tc>
        <w:tc>
          <w:tcPr>
            <w:tcW w:w="2988" w:type="dxa"/>
            <w:tcBorders>
              <w:top w:val="nil"/>
              <w:left w:val="nil"/>
              <w:bottom w:val="single" w:color="auto" w:sz="4" w:space="0"/>
              <w:right w:val="single" w:color="auto" w:sz="4" w:space="0"/>
            </w:tcBorders>
            <w:vAlign w:val="center"/>
          </w:tcPr>
          <w:p w:rsidR="413AF188" w:rsidP="1CB5ABC0" w:rsidRDefault="413AF188" w14:paraId="43AC3BDE" w14:textId="181F0A55">
            <w:pPr>
              <w:pStyle w:val="tablica"/>
              <w:spacing w:line="259" w:lineRule="auto"/>
            </w:pPr>
            <w:r>
              <w:t xml:space="preserve">Odabir tipa aukcije, engleski ili </w:t>
            </w:r>
            <w:r w:rsidR="5055AE06">
              <w:t xml:space="preserve">nizozemski </w:t>
            </w:r>
            <w:r>
              <w:t>tip</w:t>
            </w:r>
          </w:p>
        </w:tc>
        <w:tc>
          <w:tcPr>
            <w:tcW w:w="1863" w:type="dxa"/>
            <w:tcBorders>
              <w:top w:val="nil"/>
              <w:left w:val="nil"/>
              <w:bottom w:val="single" w:color="auto" w:sz="4" w:space="0"/>
              <w:right w:val="single" w:color="auto" w:sz="4" w:space="0"/>
            </w:tcBorders>
            <w:vAlign w:val="center"/>
          </w:tcPr>
          <w:p w:rsidR="413AF188" w:rsidP="1CB5ABC0" w:rsidRDefault="413AF188" w14:paraId="35ED7E91" w14:textId="33EA70EC">
            <w:pPr>
              <w:pStyle w:val="tablica"/>
              <w:spacing w:line="259" w:lineRule="auto"/>
            </w:pPr>
            <w:r>
              <w:t>EN</w:t>
            </w:r>
          </w:p>
        </w:tc>
        <w:tc>
          <w:tcPr>
            <w:tcW w:w="1723" w:type="dxa"/>
            <w:tcBorders>
              <w:top w:val="nil"/>
              <w:left w:val="nil"/>
              <w:bottom w:val="single" w:color="auto" w:sz="4" w:space="0"/>
              <w:right w:val="single" w:color="auto" w:sz="4" w:space="0"/>
            </w:tcBorders>
            <w:vAlign w:val="center"/>
          </w:tcPr>
          <w:p w:rsidR="413AF188" w:rsidP="1CB5ABC0" w:rsidRDefault="413AF188" w14:paraId="7196252C" w14:textId="3EFCEDCA">
            <w:pPr>
              <w:pStyle w:val="tablica"/>
            </w:pPr>
            <w:r>
              <w:t>enum</w:t>
            </w:r>
            <w:r w:rsidR="1CB5ABC0">
              <w:t>(</w:t>
            </w:r>
            <w:r w:rsidR="1737D21B">
              <w:t xml:space="preserve">EN, </w:t>
            </w:r>
            <w:r w:rsidR="06828208">
              <w:t>NL</w:t>
            </w:r>
            <w:r w:rsidR="1CB5ABC0">
              <w:t>)</w:t>
            </w:r>
          </w:p>
        </w:tc>
      </w:tr>
      <w:tr w:rsidR="1CB5ABC0" w:rsidTr="34757C54" w14:paraId="7C6E6BA6" w14:textId="77777777">
        <w:trPr>
          <w:trHeight w:val="290"/>
        </w:trPr>
        <w:tc>
          <w:tcPr>
            <w:tcW w:w="590" w:type="dxa"/>
            <w:tcBorders>
              <w:top w:val="nil"/>
              <w:left w:val="single" w:color="auto" w:sz="4" w:space="0"/>
              <w:bottom w:val="single" w:color="auto" w:sz="4" w:space="0"/>
              <w:right w:val="single" w:color="auto" w:sz="4" w:space="0"/>
            </w:tcBorders>
            <w:vAlign w:val="center"/>
          </w:tcPr>
          <w:p w:rsidR="1CB5ABC0" w:rsidP="1CB5ABC0" w:rsidRDefault="1CB5ABC0" w14:paraId="2F32822D" w14:textId="6686C2FA">
            <w:pPr>
              <w:pStyle w:val="tablica"/>
            </w:pPr>
            <w:r>
              <w:t>6.</w:t>
            </w:r>
          </w:p>
        </w:tc>
        <w:tc>
          <w:tcPr>
            <w:tcW w:w="1896" w:type="dxa"/>
            <w:tcBorders>
              <w:top w:val="nil"/>
              <w:left w:val="nil"/>
              <w:bottom w:val="single" w:color="auto" w:sz="4" w:space="0"/>
              <w:right w:val="single" w:color="auto" w:sz="4" w:space="0"/>
            </w:tcBorders>
            <w:vAlign w:val="center"/>
          </w:tcPr>
          <w:p w:rsidR="51EA1C89" w:rsidP="1CB5ABC0" w:rsidRDefault="51EA1C89" w14:paraId="39A5AFD5" w14:textId="7DFEC722">
            <w:pPr>
              <w:pStyle w:val="tablica"/>
            </w:pPr>
            <w:r w:rsidRPr="1CB5ABC0">
              <w:rPr>
                <w:rFonts w:ascii="Helvetica" w:hAnsi="Helvetica" w:eastAsia="Helvetica" w:cs="Helvetica"/>
                <w:color w:val="000000" w:themeColor="text1"/>
                <w:sz w:val="18"/>
                <w:szCs w:val="18"/>
              </w:rPr>
              <w:t>aukcija_status</w:t>
            </w:r>
          </w:p>
        </w:tc>
        <w:tc>
          <w:tcPr>
            <w:tcW w:w="2988" w:type="dxa"/>
            <w:tcBorders>
              <w:top w:val="nil"/>
              <w:left w:val="nil"/>
              <w:bottom w:val="single" w:color="auto" w:sz="4" w:space="0"/>
              <w:right w:val="single" w:color="auto" w:sz="4" w:space="0"/>
            </w:tcBorders>
            <w:vAlign w:val="center"/>
          </w:tcPr>
          <w:p w:rsidR="06447437" w:rsidP="1CB5ABC0" w:rsidRDefault="06447437" w14:paraId="5B467E42" w14:textId="0A6EC7D0">
            <w:pPr>
              <w:pStyle w:val="tablica"/>
              <w:spacing w:line="259" w:lineRule="auto"/>
            </w:pPr>
            <w:r>
              <w:t>S</w:t>
            </w:r>
            <w:r w:rsidR="33D8EB0C">
              <w:t>tatus aukcije</w:t>
            </w:r>
            <w:r w:rsidR="2584872B">
              <w:t>:</w:t>
            </w:r>
          </w:p>
          <w:p w:rsidR="0DC2FA2F" w:rsidP="1CB5ABC0" w:rsidRDefault="0DC2FA2F" w14:paraId="7F87BA4C" w14:textId="171AD04F">
            <w:pPr>
              <w:pStyle w:val="tablica"/>
              <w:spacing w:line="259" w:lineRule="auto"/>
            </w:pPr>
            <w:r>
              <w:t xml:space="preserve">- </w:t>
            </w:r>
            <w:r w:rsidR="45FCED2E">
              <w:t>Č</w:t>
            </w:r>
            <w:r w:rsidR="33D8EB0C">
              <w:t xml:space="preserve">eka </w:t>
            </w:r>
            <w:r w:rsidRPr="1CB5ABC0" w:rsidR="2960858C">
              <w:rPr>
                <w:rFonts w:eastAsia="Times New Roman" w:cs="Times New Roman"/>
              </w:rPr>
              <w:t>–</w:t>
            </w:r>
            <w:r w:rsidR="2960858C">
              <w:t xml:space="preserve"> </w:t>
            </w:r>
            <w:r w:rsidR="33D8EB0C">
              <w:t>nakon što se odobri i postav</w:t>
            </w:r>
            <w:r w:rsidR="3E3647B7">
              <w:t xml:space="preserve">i na slijedeću aukcijsku grupu, </w:t>
            </w:r>
          </w:p>
          <w:p w:rsidR="02C0FA21" w:rsidP="1CB5ABC0" w:rsidRDefault="02C0FA21" w14:paraId="0D0D05CD" w14:textId="01C7C504">
            <w:pPr>
              <w:pStyle w:val="tablica"/>
              <w:spacing w:line="259" w:lineRule="auto"/>
            </w:pPr>
            <w:r>
              <w:t xml:space="preserve">- </w:t>
            </w:r>
            <w:r w:rsidR="2C1EB589">
              <w:t>A</w:t>
            </w:r>
            <w:r w:rsidR="3E3647B7">
              <w:t xml:space="preserve">ktivna nakon što korisnik – voditelj aukcije završi prethodnu akciju i </w:t>
            </w:r>
            <w:r w:rsidR="53CFBFAD">
              <w:t xml:space="preserve">započne ovu, </w:t>
            </w:r>
          </w:p>
          <w:p w:rsidR="07BB3C38" w:rsidP="1CB5ABC0" w:rsidRDefault="07BB3C38" w14:paraId="313CDFAA" w14:textId="1357944A">
            <w:pPr>
              <w:pStyle w:val="tablica"/>
              <w:spacing w:line="259" w:lineRule="auto"/>
            </w:pPr>
            <w:r>
              <w:t xml:space="preserve">- </w:t>
            </w:r>
            <w:r w:rsidR="5C404E65">
              <w:t>P</w:t>
            </w:r>
            <w:r w:rsidR="53CFBFAD">
              <w:t>rvi poziv, drugi poziv, zadnji poziv</w:t>
            </w:r>
            <w:r w:rsidR="790D69E3">
              <w:t xml:space="preserve"> – pozivi kojima voditelj aukcije pokušava potaknuti dodatne ponude i upozorenje da aukcija uskoro završava</w:t>
            </w:r>
          </w:p>
          <w:p w:rsidR="548E3172" w:rsidP="1CB5ABC0" w:rsidRDefault="548E3172" w14:paraId="79D2244A" w14:textId="207D3758">
            <w:pPr>
              <w:pStyle w:val="tablica"/>
              <w:spacing w:line="259" w:lineRule="auto"/>
            </w:pPr>
            <w:r>
              <w:t xml:space="preserve">- </w:t>
            </w:r>
            <w:r w:rsidR="790D69E3">
              <w:t xml:space="preserve">Završena </w:t>
            </w:r>
            <w:r w:rsidRPr="1CB5ABC0" w:rsidR="56E342B9">
              <w:rPr>
                <w:rFonts w:eastAsia="Times New Roman" w:cs="Times New Roman"/>
              </w:rPr>
              <w:t>–</w:t>
            </w:r>
            <w:r w:rsidR="56E342B9">
              <w:t xml:space="preserve"> </w:t>
            </w:r>
            <w:r w:rsidR="790D69E3">
              <w:t>nakon što više nema novih ponuda nakon zadnjeg poziva</w:t>
            </w:r>
          </w:p>
        </w:tc>
        <w:tc>
          <w:tcPr>
            <w:tcW w:w="1863" w:type="dxa"/>
            <w:tcBorders>
              <w:top w:val="nil"/>
              <w:left w:val="nil"/>
              <w:bottom w:val="single" w:color="auto" w:sz="4" w:space="0"/>
              <w:right w:val="single" w:color="auto" w:sz="4" w:space="0"/>
            </w:tcBorders>
            <w:vAlign w:val="center"/>
          </w:tcPr>
          <w:p w:rsidR="507DF672" w:rsidP="1CB5ABC0" w:rsidRDefault="507DF672" w14:paraId="4BE11A4D" w14:textId="268F826C">
            <w:pPr>
              <w:pStyle w:val="tablica"/>
              <w:spacing w:line="259" w:lineRule="auto"/>
            </w:pPr>
            <w:r>
              <w:t>Čeka</w:t>
            </w:r>
          </w:p>
        </w:tc>
        <w:tc>
          <w:tcPr>
            <w:tcW w:w="1723" w:type="dxa"/>
            <w:tcBorders>
              <w:top w:val="nil"/>
              <w:left w:val="nil"/>
              <w:bottom w:val="single" w:color="auto" w:sz="4" w:space="0"/>
              <w:right w:val="single" w:color="auto" w:sz="4" w:space="0"/>
            </w:tcBorders>
            <w:vAlign w:val="center"/>
          </w:tcPr>
          <w:p w:rsidR="507DF672" w:rsidP="1CB5ABC0" w:rsidRDefault="507DF672" w14:paraId="692D446D" w14:textId="3C6DFBC3">
            <w:pPr>
              <w:pStyle w:val="tablica"/>
              <w:spacing w:line="259" w:lineRule="auto"/>
            </w:pPr>
            <w:r>
              <w:t>enum(čeka, prvi poziv, drugi poziv, zadnji poziv, završena)</w:t>
            </w:r>
          </w:p>
        </w:tc>
      </w:tr>
      <w:tr w:rsidR="1CB5ABC0" w:rsidTr="34757C54" w14:paraId="5D43D6BB" w14:textId="77777777">
        <w:trPr>
          <w:trHeight w:val="290"/>
        </w:trPr>
        <w:tc>
          <w:tcPr>
            <w:tcW w:w="590" w:type="dxa"/>
            <w:tcBorders>
              <w:top w:val="nil"/>
              <w:left w:val="single" w:color="auto" w:sz="4" w:space="0"/>
              <w:bottom w:val="single" w:color="auto" w:sz="4" w:space="0"/>
              <w:right w:val="single" w:color="auto" w:sz="4" w:space="0"/>
            </w:tcBorders>
            <w:vAlign w:val="center"/>
          </w:tcPr>
          <w:p w:rsidR="1CB5ABC0" w:rsidP="1CB5ABC0" w:rsidRDefault="1CB5ABC0" w14:paraId="7A2A84C1" w14:textId="6E9EB519">
            <w:pPr>
              <w:pStyle w:val="tablica"/>
            </w:pPr>
            <w:r>
              <w:t>7.</w:t>
            </w:r>
          </w:p>
        </w:tc>
        <w:tc>
          <w:tcPr>
            <w:tcW w:w="1896" w:type="dxa"/>
            <w:tcBorders>
              <w:top w:val="nil"/>
              <w:left w:val="nil"/>
              <w:bottom w:val="single" w:color="auto" w:sz="4" w:space="0"/>
              <w:right w:val="single" w:color="auto" w:sz="4" w:space="0"/>
            </w:tcBorders>
            <w:vAlign w:val="center"/>
          </w:tcPr>
          <w:p w:rsidR="2E8F7819" w:rsidP="1CB5ABC0" w:rsidRDefault="2E8F7819" w14:paraId="1BC5D0B8" w14:textId="7318C94B">
            <w:pPr>
              <w:pStyle w:val="tablica"/>
            </w:pPr>
            <w:r w:rsidRPr="1CB5ABC0">
              <w:rPr>
                <w:rFonts w:ascii="Helvetica" w:hAnsi="Helvetica" w:eastAsia="Helvetica" w:cs="Helvetica"/>
                <w:color w:val="000000" w:themeColor="text1"/>
                <w:sz w:val="18"/>
                <w:szCs w:val="18"/>
              </w:rPr>
              <w:t>aukcija_statusend</w:t>
            </w:r>
          </w:p>
        </w:tc>
        <w:tc>
          <w:tcPr>
            <w:tcW w:w="2988" w:type="dxa"/>
            <w:tcBorders>
              <w:top w:val="nil"/>
              <w:left w:val="nil"/>
              <w:bottom w:val="single" w:color="auto" w:sz="4" w:space="0"/>
              <w:right w:val="single" w:color="auto" w:sz="4" w:space="0"/>
            </w:tcBorders>
            <w:vAlign w:val="center"/>
          </w:tcPr>
          <w:p w:rsidR="6EC3EDA6" w:rsidP="1CB5ABC0" w:rsidRDefault="6EC3EDA6" w14:paraId="2D6E6819" w14:textId="527CEF53">
            <w:pPr>
              <w:pStyle w:val="tablica"/>
              <w:spacing w:line="259" w:lineRule="auto"/>
            </w:pPr>
            <w:r>
              <w:t xml:space="preserve">Status aukcije nakon </w:t>
            </w:r>
            <w:r w:rsidR="753BD21D">
              <w:t>završetka aukcije predmeta</w:t>
            </w:r>
            <w:r w:rsidR="459651ED">
              <w:t>:</w:t>
            </w:r>
          </w:p>
          <w:p w:rsidR="65FF8E24" w:rsidP="1CB5ABC0" w:rsidRDefault="65FF8E24" w14:paraId="0F7E9E3B" w14:textId="2246B561">
            <w:pPr>
              <w:pStyle w:val="tablica"/>
              <w:spacing w:line="259" w:lineRule="auto"/>
              <w:rPr>
                <w:rFonts w:eastAsia="Times New Roman" w:cs="Times New Roman"/>
              </w:rPr>
            </w:pPr>
            <w:r>
              <w:t>- U</w:t>
            </w:r>
            <w:r w:rsidRPr="1CB5ABC0" w:rsidR="753BD21D">
              <w:rPr>
                <w:rFonts w:eastAsia="Times New Roman" w:cs="Times New Roman"/>
              </w:rPr>
              <w:t>spješno završena</w:t>
            </w:r>
            <w:r w:rsidRPr="1CB5ABC0" w:rsidR="76EE89E8">
              <w:rPr>
                <w:rFonts w:eastAsia="Times New Roman" w:cs="Times New Roman"/>
              </w:rPr>
              <w:t xml:space="preserve"> </w:t>
            </w:r>
            <w:r w:rsidRPr="1CB5ABC0" w:rsidR="7FEC1D16">
              <w:rPr>
                <w:rFonts w:eastAsia="Times New Roman" w:cs="Times New Roman"/>
              </w:rPr>
              <w:t xml:space="preserve">– </w:t>
            </w:r>
            <w:r w:rsidRPr="1CB5ABC0" w:rsidR="76EE89E8">
              <w:rPr>
                <w:rFonts w:eastAsia="Times New Roman" w:cs="Times New Roman"/>
              </w:rPr>
              <w:t>ukoliko je aukcija završila sa ponuđenom cijenom većom od rezervne cijene</w:t>
            </w:r>
          </w:p>
          <w:p w:rsidR="4505FA07" w:rsidP="1CB5ABC0" w:rsidRDefault="4505FA07" w14:paraId="1A9049AA" w14:textId="63192066">
            <w:pPr>
              <w:pStyle w:val="tablica"/>
              <w:spacing w:line="259" w:lineRule="auto"/>
              <w:rPr>
                <w:rFonts w:eastAsia="Times New Roman" w:cs="Times New Roman"/>
              </w:rPr>
            </w:pPr>
            <w:r>
              <w:t>-</w:t>
            </w:r>
            <w:r w:rsidR="5A1DD0DE">
              <w:t xml:space="preserve"> </w:t>
            </w:r>
            <w:r>
              <w:t>P</w:t>
            </w:r>
            <w:r w:rsidRPr="1CB5ABC0" w:rsidR="753BD21D">
              <w:rPr>
                <w:rFonts w:eastAsia="Times New Roman" w:cs="Times New Roman"/>
              </w:rPr>
              <w:t>oništena</w:t>
            </w:r>
            <w:r w:rsidRPr="1CB5ABC0" w:rsidR="70F01993">
              <w:rPr>
                <w:rFonts w:eastAsia="Times New Roman" w:cs="Times New Roman"/>
              </w:rPr>
              <w:t xml:space="preserve"> </w:t>
            </w:r>
            <w:r w:rsidRPr="1CB5ABC0" w:rsidR="12481F6E">
              <w:rPr>
                <w:rFonts w:eastAsia="Times New Roman" w:cs="Times New Roman"/>
              </w:rPr>
              <w:t xml:space="preserve">– </w:t>
            </w:r>
            <w:r w:rsidRPr="1CB5ABC0" w:rsidR="70F01993">
              <w:rPr>
                <w:rFonts w:eastAsia="Times New Roman" w:cs="Times New Roman"/>
              </w:rPr>
              <w:t xml:space="preserve"> ukoliko je aukcija završila sa ponuđenom cijenom manjom od rezervne cijene</w:t>
            </w:r>
          </w:p>
          <w:p w:rsidR="01BC0EA0" w:rsidP="1CB5ABC0" w:rsidRDefault="01BC0EA0" w14:paraId="4FABF2F7" w14:textId="1558B215">
            <w:pPr>
              <w:pStyle w:val="tablica"/>
              <w:spacing w:line="259" w:lineRule="auto"/>
              <w:rPr>
                <w:rFonts w:eastAsia="Times New Roman" w:cs="Times New Roman"/>
              </w:rPr>
            </w:pPr>
            <w:r>
              <w:t>- B</w:t>
            </w:r>
            <w:r w:rsidRPr="1CB5ABC0" w:rsidR="753BD21D">
              <w:rPr>
                <w:rFonts w:eastAsia="Times New Roman" w:cs="Times New Roman"/>
              </w:rPr>
              <w:t>ez ponuda</w:t>
            </w:r>
            <w:r w:rsidRPr="1CB5ABC0" w:rsidR="54E8C274">
              <w:rPr>
                <w:rFonts w:eastAsia="Times New Roman" w:cs="Times New Roman"/>
              </w:rPr>
              <w:t xml:space="preserve"> – ukoliko je aukcija završila bez ponuda</w:t>
            </w:r>
          </w:p>
        </w:tc>
        <w:tc>
          <w:tcPr>
            <w:tcW w:w="1863" w:type="dxa"/>
            <w:tcBorders>
              <w:top w:val="nil"/>
              <w:left w:val="nil"/>
              <w:bottom w:val="single" w:color="auto" w:sz="4" w:space="0"/>
              <w:right w:val="single" w:color="auto" w:sz="4" w:space="0"/>
            </w:tcBorders>
            <w:vAlign w:val="center"/>
          </w:tcPr>
          <w:p w:rsidR="6DFA6B61" w:rsidP="1CB5ABC0" w:rsidRDefault="6DFA6B61" w14:paraId="76C560BB" w14:textId="1C846E97">
            <w:pPr>
              <w:pStyle w:val="tablica"/>
              <w:spacing w:line="259" w:lineRule="auto"/>
              <w:rPr>
                <w:rFonts w:eastAsia="Times New Roman" w:cs="Times New Roman"/>
              </w:rPr>
            </w:pPr>
            <w:r>
              <w:t>U</w:t>
            </w:r>
            <w:r w:rsidRPr="1CB5ABC0">
              <w:rPr>
                <w:rFonts w:eastAsia="Times New Roman" w:cs="Times New Roman"/>
              </w:rPr>
              <w:t>spješno završena</w:t>
            </w:r>
          </w:p>
          <w:p w:rsidR="1CB5ABC0" w:rsidP="1CB5ABC0" w:rsidRDefault="1CB5ABC0" w14:paraId="59034222" w14:textId="0AE5B29E">
            <w:pPr>
              <w:pStyle w:val="tablica"/>
              <w:spacing w:line="259" w:lineRule="auto"/>
              <w:rPr>
                <w:rFonts w:eastAsia="Times New Roman" w:cs="Times New Roman"/>
              </w:rPr>
            </w:pPr>
          </w:p>
        </w:tc>
        <w:tc>
          <w:tcPr>
            <w:tcW w:w="1723" w:type="dxa"/>
            <w:tcBorders>
              <w:top w:val="nil"/>
              <w:left w:val="nil"/>
              <w:bottom w:val="single" w:color="auto" w:sz="4" w:space="0"/>
              <w:right w:val="single" w:color="auto" w:sz="4" w:space="0"/>
            </w:tcBorders>
            <w:vAlign w:val="center"/>
          </w:tcPr>
          <w:p w:rsidR="6DFA6B61" w:rsidP="1CB5ABC0" w:rsidRDefault="6DFA6B61" w14:paraId="7227612D" w14:textId="02891375">
            <w:pPr>
              <w:pStyle w:val="tablica"/>
              <w:spacing w:line="259" w:lineRule="auto"/>
              <w:rPr>
                <w:rFonts w:eastAsia="Times New Roman" w:cs="Times New Roman"/>
              </w:rPr>
            </w:pPr>
            <w:r>
              <w:t>enum(U</w:t>
            </w:r>
            <w:r w:rsidRPr="1CB5ABC0">
              <w:rPr>
                <w:rFonts w:eastAsia="Times New Roman" w:cs="Times New Roman"/>
              </w:rPr>
              <w:t xml:space="preserve">spješno završena, </w:t>
            </w:r>
            <w:r>
              <w:t>P</w:t>
            </w:r>
            <w:r w:rsidRPr="1CB5ABC0">
              <w:rPr>
                <w:rFonts w:eastAsia="Times New Roman" w:cs="Times New Roman"/>
              </w:rPr>
              <w:t>oništena,</w:t>
            </w:r>
            <w:r>
              <w:t xml:space="preserve"> B</w:t>
            </w:r>
            <w:r w:rsidRPr="1CB5ABC0">
              <w:rPr>
                <w:rFonts w:eastAsia="Times New Roman" w:cs="Times New Roman"/>
              </w:rPr>
              <w:t>ez ponuda)</w:t>
            </w:r>
          </w:p>
        </w:tc>
      </w:tr>
      <w:tr w:rsidR="1CB5ABC0" w:rsidTr="34757C54" w14:paraId="7100EA54" w14:textId="77777777">
        <w:trPr>
          <w:trHeight w:val="290"/>
        </w:trPr>
        <w:tc>
          <w:tcPr>
            <w:tcW w:w="590" w:type="dxa"/>
            <w:tcBorders>
              <w:top w:val="nil"/>
              <w:left w:val="single" w:color="auto" w:sz="4" w:space="0"/>
              <w:bottom w:val="single" w:color="auto" w:sz="4" w:space="0"/>
              <w:right w:val="single" w:color="auto" w:sz="4" w:space="0"/>
            </w:tcBorders>
            <w:vAlign w:val="center"/>
          </w:tcPr>
          <w:p w:rsidR="1CB5ABC0" w:rsidP="1CB5ABC0" w:rsidRDefault="1CB5ABC0" w14:paraId="6B96F2D2" w14:textId="58184DF9">
            <w:pPr>
              <w:pStyle w:val="tablica"/>
            </w:pPr>
            <w:r>
              <w:t>8.</w:t>
            </w:r>
          </w:p>
        </w:tc>
        <w:tc>
          <w:tcPr>
            <w:tcW w:w="1896" w:type="dxa"/>
            <w:tcBorders>
              <w:top w:val="nil"/>
              <w:left w:val="nil"/>
              <w:bottom w:val="single" w:color="auto" w:sz="4" w:space="0"/>
              <w:right w:val="single" w:color="auto" w:sz="4" w:space="0"/>
            </w:tcBorders>
            <w:vAlign w:val="center"/>
          </w:tcPr>
          <w:p w:rsidR="4391C890" w:rsidP="1CB5ABC0" w:rsidRDefault="4391C890" w14:paraId="3981713E" w14:textId="302E86BC">
            <w:pPr>
              <w:shd w:val="clear" w:color="auto" w:fill="ECECEC"/>
              <w:rPr>
                <w:rFonts w:ascii="Helvetica" w:hAnsi="Helvetica" w:eastAsia="Helvetica" w:cs="Helvetica"/>
                <w:color w:val="000000" w:themeColor="text1"/>
                <w:sz w:val="18"/>
                <w:szCs w:val="18"/>
              </w:rPr>
            </w:pPr>
            <w:r w:rsidRPr="1CB5ABC0">
              <w:rPr>
                <w:rFonts w:ascii="Helvetica" w:hAnsi="Helvetica" w:eastAsia="Helvetica" w:cs="Helvetica"/>
                <w:color w:val="000000" w:themeColor="text1"/>
                <w:sz w:val="18"/>
                <w:szCs w:val="18"/>
              </w:rPr>
              <w:t>aukcija_cijena_trenutna</w:t>
            </w:r>
          </w:p>
        </w:tc>
        <w:tc>
          <w:tcPr>
            <w:tcW w:w="2988" w:type="dxa"/>
            <w:tcBorders>
              <w:top w:val="nil"/>
              <w:left w:val="nil"/>
              <w:bottom w:val="single" w:color="auto" w:sz="4" w:space="0"/>
              <w:right w:val="single" w:color="auto" w:sz="4" w:space="0"/>
            </w:tcBorders>
            <w:vAlign w:val="center"/>
          </w:tcPr>
          <w:p w:rsidR="7E92A11B" w:rsidP="1CB5ABC0" w:rsidRDefault="7E92A11B" w14:paraId="2E49F31D" w14:textId="5682DFBB">
            <w:pPr>
              <w:pStyle w:val="tablica"/>
              <w:spacing w:line="259" w:lineRule="auto"/>
            </w:pPr>
            <w:r>
              <w:t>Trenutno najveća ponuđena cijena</w:t>
            </w:r>
          </w:p>
        </w:tc>
        <w:tc>
          <w:tcPr>
            <w:tcW w:w="1863" w:type="dxa"/>
            <w:tcBorders>
              <w:top w:val="nil"/>
              <w:left w:val="nil"/>
              <w:bottom w:val="single" w:color="auto" w:sz="4" w:space="0"/>
              <w:right w:val="single" w:color="auto" w:sz="4" w:space="0"/>
            </w:tcBorders>
            <w:vAlign w:val="center"/>
          </w:tcPr>
          <w:p w:rsidR="4054654D" w:rsidP="1CB5ABC0" w:rsidRDefault="4054654D" w14:paraId="01E1534E" w14:textId="251684BD">
            <w:pPr>
              <w:pStyle w:val="tablica"/>
              <w:spacing w:line="259" w:lineRule="auto"/>
            </w:pPr>
            <w:r>
              <w:t>11</w:t>
            </w:r>
            <w:r w:rsidR="1CB5ABC0">
              <w:t>.</w:t>
            </w:r>
            <w:r w:rsidR="20709FCF">
              <w:t>5</w:t>
            </w:r>
            <w:r w:rsidR="1CB5ABC0">
              <w:t>00,00 €</w:t>
            </w:r>
          </w:p>
        </w:tc>
        <w:tc>
          <w:tcPr>
            <w:tcW w:w="1723" w:type="dxa"/>
            <w:tcBorders>
              <w:top w:val="nil"/>
              <w:left w:val="nil"/>
              <w:bottom w:val="single" w:color="auto" w:sz="4" w:space="0"/>
              <w:right w:val="single" w:color="auto" w:sz="4" w:space="0"/>
            </w:tcBorders>
            <w:vAlign w:val="center"/>
          </w:tcPr>
          <w:p w:rsidR="1CB5ABC0" w:rsidP="1CB5ABC0" w:rsidRDefault="1CB5ABC0" w14:paraId="05E1C281" w14:textId="58D3C1F7">
            <w:pPr>
              <w:pStyle w:val="tablica"/>
            </w:pPr>
            <w:r>
              <w:t>int(16)</w:t>
            </w:r>
          </w:p>
        </w:tc>
      </w:tr>
      <w:tr w:rsidR="1CB5ABC0" w:rsidTr="34757C54" w14:paraId="0F03624F" w14:textId="77777777">
        <w:trPr>
          <w:trHeight w:val="290"/>
        </w:trPr>
        <w:tc>
          <w:tcPr>
            <w:tcW w:w="590" w:type="dxa"/>
            <w:tcBorders>
              <w:top w:val="nil"/>
              <w:left w:val="single" w:color="auto" w:sz="4" w:space="0"/>
              <w:bottom w:val="single" w:color="auto" w:sz="4" w:space="0"/>
              <w:right w:val="single" w:color="auto" w:sz="4" w:space="0"/>
            </w:tcBorders>
            <w:vAlign w:val="center"/>
          </w:tcPr>
          <w:p w:rsidR="1CB5ABC0" w:rsidP="1CB5ABC0" w:rsidRDefault="1CB5ABC0" w14:paraId="77DEADA8" w14:textId="3D5E8F1F">
            <w:pPr>
              <w:pStyle w:val="tablica"/>
            </w:pPr>
            <w:r>
              <w:t>9.</w:t>
            </w:r>
          </w:p>
        </w:tc>
        <w:tc>
          <w:tcPr>
            <w:tcW w:w="1896" w:type="dxa"/>
            <w:tcBorders>
              <w:top w:val="nil"/>
              <w:left w:val="nil"/>
              <w:bottom w:val="single" w:color="auto" w:sz="4" w:space="0"/>
              <w:right w:val="single" w:color="auto" w:sz="4" w:space="0"/>
            </w:tcBorders>
            <w:vAlign w:val="center"/>
          </w:tcPr>
          <w:p w:rsidR="2BA6438E" w:rsidP="1CB5ABC0" w:rsidRDefault="2BA6438E" w14:paraId="44389CE9" w14:textId="5954C56F">
            <w:pPr>
              <w:shd w:val="clear" w:color="auto" w:fill="ECECEC"/>
              <w:rPr>
                <w:rFonts w:ascii="Helvetica" w:hAnsi="Helvetica" w:eastAsia="Helvetica" w:cs="Helvetica"/>
                <w:color w:val="000000" w:themeColor="text1"/>
                <w:sz w:val="18"/>
                <w:szCs w:val="18"/>
              </w:rPr>
            </w:pPr>
            <w:r w:rsidRPr="1CB5ABC0">
              <w:rPr>
                <w:rFonts w:ascii="Helvetica" w:hAnsi="Helvetica" w:eastAsia="Helvetica" w:cs="Helvetica"/>
                <w:color w:val="000000" w:themeColor="text1"/>
                <w:sz w:val="18"/>
                <w:szCs w:val="18"/>
              </w:rPr>
              <w:t>aukcija_cijena_konacna</w:t>
            </w:r>
          </w:p>
        </w:tc>
        <w:tc>
          <w:tcPr>
            <w:tcW w:w="2988" w:type="dxa"/>
            <w:tcBorders>
              <w:top w:val="nil"/>
              <w:left w:val="nil"/>
              <w:bottom w:val="single" w:color="auto" w:sz="4" w:space="0"/>
              <w:right w:val="single" w:color="auto" w:sz="4" w:space="0"/>
            </w:tcBorders>
            <w:vAlign w:val="center"/>
          </w:tcPr>
          <w:p w:rsidR="161445C8" w:rsidP="1CB5ABC0" w:rsidRDefault="161445C8" w14:paraId="38BC0861" w14:textId="4AC181F2">
            <w:pPr>
              <w:pStyle w:val="tablica"/>
              <w:spacing w:line="259" w:lineRule="auto"/>
            </w:pPr>
            <w:r>
              <w:t>Najveća ponuđena cijena nakon završetka aukcije</w:t>
            </w:r>
          </w:p>
        </w:tc>
        <w:tc>
          <w:tcPr>
            <w:tcW w:w="1863" w:type="dxa"/>
            <w:tcBorders>
              <w:top w:val="nil"/>
              <w:left w:val="nil"/>
              <w:bottom w:val="single" w:color="auto" w:sz="4" w:space="0"/>
              <w:right w:val="single" w:color="auto" w:sz="4" w:space="0"/>
            </w:tcBorders>
            <w:vAlign w:val="center"/>
          </w:tcPr>
          <w:p w:rsidR="1CB5ABC0" w:rsidP="1CB5ABC0" w:rsidRDefault="1CB5ABC0" w14:paraId="0BBA359C" w14:textId="33D8985B">
            <w:pPr>
              <w:pStyle w:val="tablica"/>
              <w:spacing w:line="259" w:lineRule="auto"/>
            </w:pPr>
            <w:r>
              <w:t>16.</w:t>
            </w:r>
            <w:r w:rsidR="58DDFFA1">
              <w:t>5</w:t>
            </w:r>
            <w:r>
              <w:t>00,00 €</w:t>
            </w:r>
          </w:p>
        </w:tc>
        <w:tc>
          <w:tcPr>
            <w:tcW w:w="1723" w:type="dxa"/>
            <w:tcBorders>
              <w:top w:val="nil"/>
              <w:left w:val="nil"/>
              <w:bottom w:val="single" w:color="auto" w:sz="4" w:space="0"/>
              <w:right w:val="single" w:color="auto" w:sz="4" w:space="0"/>
            </w:tcBorders>
            <w:vAlign w:val="center"/>
          </w:tcPr>
          <w:p w:rsidR="1CB5ABC0" w:rsidP="1CB5ABC0" w:rsidRDefault="1CB5ABC0" w14:paraId="265F38F7" w14:textId="58D3C1F7">
            <w:pPr>
              <w:pStyle w:val="tablica"/>
            </w:pPr>
            <w:r>
              <w:t>int(16)</w:t>
            </w:r>
          </w:p>
        </w:tc>
      </w:tr>
      <w:tr w:rsidR="1CB5ABC0" w:rsidTr="34757C54" w14:paraId="39E6A9D1" w14:textId="77777777">
        <w:trPr>
          <w:trHeight w:val="290"/>
        </w:trPr>
        <w:tc>
          <w:tcPr>
            <w:tcW w:w="590" w:type="dxa"/>
            <w:tcBorders>
              <w:top w:val="nil"/>
              <w:left w:val="single" w:color="auto" w:sz="4" w:space="0"/>
              <w:bottom w:val="single" w:color="auto" w:sz="4" w:space="0"/>
              <w:right w:val="single" w:color="auto" w:sz="4" w:space="0"/>
            </w:tcBorders>
            <w:vAlign w:val="center"/>
          </w:tcPr>
          <w:p w:rsidR="1CB5ABC0" w:rsidP="1CB5ABC0" w:rsidRDefault="1CB5ABC0" w14:paraId="01DFCA51" w14:textId="5685AE1D">
            <w:pPr>
              <w:pStyle w:val="tablica"/>
            </w:pPr>
            <w:r>
              <w:t>10.</w:t>
            </w:r>
          </w:p>
        </w:tc>
        <w:tc>
          <w:tcPr>
            <w:tcW w:w="1896" w:type="dxa"/>
            <w:tcBorders>
              <w:top w:val="nil"/>
              <w:left w:val="nil"/>
              <w:bottom w:val="single" w:color="auto" w:sz="4" w:space="0"/>
              <w:right w:val="single" w:color="auto" w:sz="4" w:space="0"/>
            </w:tcBorders>
            <w:vAlign w:val="center"/>
          </w:tcPr>
          <w:p w:rsidR="4FB82C12" w:rsidP="1CB5ABC0" w:rsidRDefault="4FB82C12" w14:paraId="76B830A8" w14:textId="24A29173">
            <w:pPr>
              <w:rPr>
                <w:rFonts w:ascii="Helvetica" w:hAnsi="Helvetica" w:eastAsia="Helvetica" w:cs="Helvetica"/>
                <w:sz w:val="18"/>
                <w:szCs w:val="18"/>
              </w:rPr>
            </w:pPr>
            <w:r w:rsidRPr="1CB5ABC0">
              <w:rPr>
                <w:rFonts w:ascii="Helvetica" w:hAnsi="Helvetica" w:eastAsia="Helvetica" w:cs="Helvetica"/>
                <w:color w:val="000000" w:themeColor="text1"/>
                <w:sz w:val="18"/>
                <w:szCs w:val="18"/>
              </w:rPr>
              <w:t>aukcija_ugovor</w:t>
            </w:r>
          </w:p>
        </w:tc>
        <w:tc>
          <w:tcPr>
            <w:tcW w:w="2988" w:type="dxa"/>
            <w:tcBorders>
              <w:top w:val="nil"/>
              <w:left w:val="nil"/>
              <w:bottom w:val="single" w:color="auto" w:sz="4" w:space="0"/>
              <w:right w:val="single" w:color="auto" w:sz="4" w:space="0"/>
            </w:tcBorders>
            <w:vAlign w:val="center"/>
          </w:tcPr>
          <w:p w:rsidR="6DA0051A" w:rsidP="1CB5ABC0" w:rsidRDefault="6DA0051A" w14:paraId="662EF1D8" w14:textId="245DF36D">
            <w:pPr>
              <w:pStyle w:val="tablica"/>
              <w:spacing w:line="259" w:lineRule="auto"/>
            </w:pPr>
            <w:r>
              <w:t>Oznaka ugovora za uspješno završen aukcijski predmet</w:t>
            </w:r>
          </w:p>
        </w:tc>
        <w:tc>
          <w:tcPr>
            <w:tcW w:w="1863" w:type="dxa"/>
            <w:tcBorders>
              <w:top w:val="nil"/>
              <w:left w:val="nil"/>
              <w:bottom w:val="single" w:color="auto" w:sz="4" w:space="0"/>
              <w:right w:val="single" w:color="auto" w:sz="4" w:space="0"/>
            </w:tcBorders>
            <w:vAlign w:val="center"/>
          </w:tcPr>
          <w:p w:rsidR="6DA0051A" w:rsidP="1CB5ABC0" w:rsidRDefault="6DA0051A" w14:paraId="4C3D216F" w14:textId="1A1D8A17">
            <w:pPr>
              <w:pStyle w:val="tablica"/>
              <w:spacing w:line="259" w:lineRule="auto"/>
            </w:pPr>
            <w:r>
              <w:t xml:space="preserve">Ugovor za aukciju </w:t>
            </w:r>
            <w:r w:rsidR="1CB5ABC0">
              <w:t>A2026/3/55</w:t>
            </w:r>
          </w:p>
        </w:tc>
        <w:tc>
          <w:tcPr>
            <w:tcW w:w="1723" w:type="dxa"/>
            <w:tcBorders>
              <w:top w:val="nil"/>
              <w:left w:val="nil"/>
              <w:bottom w:val="single" w:color="auto" w:sz="4" w:space="0"/>
              <w:right w:val="single" w:color="auto" w:sz="4" w:space="0"/>
            </w:tcBorders>
            <w:vAlign w:val="center"/>
          </w:tcPr>
          <w:p w:rsidR="1CB5ABC0" w:rsidP="1CB5ABC0" w:rsidRDefault="1CB5ABC0" w14:paraId="668EACCC" w14:textId="560B13EC">
            <w:pPr>
              <w:pStyle w:val="tablica"/>
            </w:pPr>
            <w:r>
              <w:t>char(32)</w:t>
            </w:r>
          </w:p>
        </w:tc>
      </w:tr>
      <w:tr w:rsidR="1CB5ABC0" w:rsidTr="34757C54" w14:paraId="5786E6B4" w14:textId="77777777">
        <w:trPr>
          <w:trHeight w:val="290"/>
        </w:trPr>
        <w:tc>
          <w:tcPr>
            <w:tcW w:w="590" w:type="dxa"/>
            <w:tcBorders>
              <w:top w:val="nil"/>
              <w:left w:val="single" w:color="auto" w:sz="4" w:space="0"/>
              <w:bottom w:val="single" w:color="auto" w:sz="4" w:space="0"/>
              <w:right w:val="single" w:color="auto" w:sz="4" w:space="0"/>
            </w:tcBorders>
            <w:vAlign w:val="center"/>
          </w:tcPr>
          <w:p w:rsidR="1CB5ABC0" w:rsidP="1CB5ABC0" w:rsidRDefault="1CB5ABC0" w14:paraId="3684755F" w14:textId="3D4B03ED">
            <w:pPr>
              <w:pStyle w:val="tablica"/>
            </w:pPr>
            <w:r>
              <w:t>11.</w:t>
            </w:r>
          </w:p>
        </w:tc>
        <w:tc>
          <w:tcPr>
            <w:tcW w:w="1896" w:type="dxa"/>
            <w:tcBorders>
              <w:top w:val="nil"/>
              <w:left w:val="nil"/>
              <w:bottom w:val="single" w:color="auto" w:sz="4" w:space="0"/>
              <w:right w:val="single" w:color="auto" w:sz="4" w:space="0"/>
            </w:tcBorders>
            <w:vAlign w:val="center"/>
          </w:tcPr>
          <w:p w:rsidR="456C565C" w:rsidP="1CB5ABC0" w:rsidRDefault="456C565C" w14:paraId="46088D54" w14:textId="3EF742A3">
            <w:pPr>
              <w:shd w:val="clear" w:color="auto" w:fill="ECECEC"/>
              <w:rPr>
                <w:rFonts w:ascii="Helvetica" w:hAnsi="Helvetica" w:eastAsia="Helvetica" w:cs="Helvetica"/>
                <w:color w:val="000000" w:themeColor="text1"/>
                <w:sz w:val="18"/>
                <w:szCs w:val="18"/>
              </w:rPr>
            </w:pPr>
            <w:r w:rsidRPr="1CB5ABC0">
              <w:rPr>
                <w:rFonts w:ascii="Helvetica" w:hAnsi="Helvetica" w:eastAsia="Helvetica" w:cs="Helvetica"/>
                <w:color w:val="000000" w:themeColor="text1"/>
                <w:sz w:val="18"/>
                <w:szCs w:val="18"/>
              </w:rPr>
              <w:t>aukcija_ugovor_datum</w:t>
            </w:r>
          </w:p>
        </w:tc>
        <w:tc>
          <w:tcPr>
            <w:tcW w:w="2988" w:type="dxa"/>
            <w:tcBorders>
              <w:top w:val="nil"/>
              <w:left w:val="nil"/>
              <w:bottom w:val="single" w:color="auto" w:sz="4" w:space="0"/>
              <w:right w:val="single" w:color="auto" w:sz="4" w:space="0"/>
            </w:tcBorders>
            <w:vAlign w:val="center"/>
          </w:tcPr>
          <w:p w:rsidR="5733EDD8" w:rsidP="1CB5ABC0" w:rsidRDefault="5733EDD8" w14:paraId="7EA7AAF9" w14:textId="6FBF7824">
            <w:pPr>
              <w:pStyle w:val="tablica"/>
              <w:spacing w:line="259" w:lineRule="auto"/>
            </w:pPr>
            <w:r>
              <w:t>Datum sklapanja ugovora za uspješno završen aukcijski predmet (datum završetka aukcije)</w:t>
            </w:r>
          </w:p>
        </w:tc>
        <w:tc>
          <w:tcPr>
            <w:tcW w:w="1863" w:type="dxa"/>
            <w:tcBorders>
              <w:top w:val="nil"/>
              <w:left w:val="nil"/>
              <w:bottom w:val="single" w:color="auto" w:sz="4" w:space="0"/>
              <w:right w:val="single" w:color="auto" w:sz="4" w:space="0"/>
            </w:tcBorders>
            <w:vAlign w:val="center"/>
          </w:tcPr>
          <w:p w:rsidR="1CB5ABC0" w:rsidP="1CB5ABC0" w:rsidRDefault="1CB5ABC0" w14:paraId="68FB3647" w14:textId="118C04A2">
            <w:pPr>
              <w:pStyle w:val="tablica"/>
              <w:spacing w:line="259" w:lineRule="auto"/>
            </w:pPr>
            <w:r>
              <w:t>2026.03.31.</w:t>
            </w:r>
          </w:p>
        </w:tc>
        <w:tc>
          <w:tcPr>
            <w:tcW w:w="1723" w:type="dxa"/>
            <w:tcBorders>
              <w:top w:val="nil"/>
              <w:left w:val="nil"/>
              <w:bottom w:val="single" w:color="auto" w:sz="4" w:space="0"/>
              <w:right w:val="single" w:color="auto" w:sz="4" w:space="0"/>
            </w:tcBorders>
            <w:vAlign w:val="center"/>
          </w:tcPr>
          <w:p w:rsidR="656175E6" w:rsidP="1CB5ABC0" w:rsidRDefault="656175E6" w14:paraId="6864B548" w14:textId="59B614CE">
            <w:pPr>
              <w:pStyle w:val="tablica"/>
            </w:pPr>
            <w:r>
              <w:t>d</w:t>
            </w:r>
            <w:r w:rsidR="1CB5ABC0">
              <w:t>ate</w:t>
            </w:r>
            <w:r>
              <w:t>(</w:t>
            </w:r>
            <w:r w:rsidR="1CB5ABC0">
              <w:t>)</w:t>
            </w:r>
          </w:p>
        </w:tc>
      </w:tr>
      <w:tr w:rsidR="1CB5ABC0" w:rsidTr="34757C54" w14:paraId="5DCD45B3" w14:textId="77777777">
        <w:trPr>
          <w:trHeight w:val="290"/>
        </w:trPr>
        <w:tc>
          <w:tcPr>
            <w:tcW w:w="590" w:type="dxa"/>
            <w:tcBorders>
              <w:top w:val="nil"/>
              <w:left w:val="single" w:color="auto" w:sz="4" w:space="0"/>
              <w:bottom w:val="single" w:color="auto" w:sz="4" w:space="0"/>
              <w:right w:val="single" w:color="auto" w:sz="4" w:space="0"/>
            </w:tcBorders>
            <w:vAlign w:val="center"/>
          </w:tcPr>
          <w:p w:rsidR="1CB5ABC0" w:rsidP="1CB5ABC0" w:rsidRDefault="1CB5ABC0" w14:paraId="0896568B" w14:textId="534F527E">
            <w:pPr>
              <w:pStyle w:val="tablica"/>
            </w:pPr>
            <w:r>
              <w:t>12.</w:t>
            </w:r>
          </w:p>
        </w:tc>
        <w:tc>
          <w:tcPr>
            <w:tcW w:w="1896" w:type="dxa"/>
            <w:tcBorders>
              <w:top w:val="nil"/>
              <w:left w:val="nil"/>
              <w:bottom w:val="single" w:color="auto" w:sz="4" w:space="0"/>
              <w:right w:val="single" w:color="auto" w:sz="4" w:space="0"/>
            </w:tcBorders>
            <w:vAlign w:val="center"/>
          </w:tcPr>
          <w:p w:rsidR="4B11F9F8" w:rsidP="1CB5ABC0" w:rsidRDefault="4B11F9F8" w14:paraId="6998181E" w14:textId="0B884948">
            <w:pPr>
              <w:shd w:val="clear" w:color="auto" w:fill="ECECEC"/>
              <w:rPr>
                <w:rFonts w:ascii="Helvetica" w:hAnsi="Helvetica" w:eastAsia="Helvetica" w:cs="Helvetica"/>
                <w:color w:val="000000" w:themeColor="text1"/>
                <w:sz w:val="18"/>
                <w:szCs w:val="18"/>
              </w:rPr>
            </w:pPr>
            <w:r w:rsidRPr="1CB5ABC0">
              <w:rPr>
                <w:rFonts w:ascii="Helvetica" w:hAnsi="Helvetica" w:eastAsia="Helvetica" w:cs="Helvetica"/>
                <w:color w:val="000000" w:themeColor="text1"/>
                <w:sz w:val="18"/>
                <w:szCs w:val="18"/>
              </w:rPr>
              <w:t>aukcija_ugovor_potvrdaplacanja</w:t>
            </w:r>
          </w:p>
        </w:tc>
        <w:tc>
          <w:tcPr>
            <w:tcW w:w="2988" w:type="dxa"/>
            <w:tcBorders>
              <w:top w:val="nil"/>
              <w:left w:val="nil"/>
              <w:bottom w:val="single" w:color="auto" w:sz="4" w:space="0"/>
              <w:right w:val="single" w:color="auto" w:sz="4" w:space="0"/>
            </w:tcBorders>
            <w:vAlign w:val="center"/>
          </w:tcPr>
          <w:p w:rsidR="600B91A8" w:rsidP="1CB5ABC0" w:rsidRDefault="600B91A8" w14:paraId="3606996F" w14:textId="5E2A1D82">
            <w:pPr>
              <w:pStyle w:val="tablica"/>
              <w:spacing w:line="259" w:lineRule="auto"/>
            </w:pPr>
            <w:r>
              <w:t xml:space="preserve">Status </w:t>
            </w:r>
            <w:r w:rsidR="17B30D20">
              <w:t>aukcije nakon sklapanja ugovora</w:t>
            </w:r>
            <w:r w:rsidR="50DDB076">
              <w:t xml:space="preserve"> – potvrda prodavatelja da je primio uplatu za prodani artefakt</w:t>
            </w:r>
          </w:p>
          <w:p w:rsidR="17B30D20" w:rsidP="1CB5ABC0" w:rsidRDefault="17B30D20" w14:paraId="5B73D836" w14:textId="03579AD2">
            <w:pPr>
              <w:pStyle w:val="tablica"/>
              <w:spacing w:line="259" w:lineRule="auto"/>
            </w:pPr>
            <w:r>
              <w:t xml:space="preserve">- Plaćeno </w:t>
            </w:r>
          </w:p>
          <w:p w:rsidR="17B30D20" w:rsidP="1CB5ABC0" w:rsidRDefault="17B30D20" w14:paraId="2B34CAA0" w14:textId="4B423C93">
            <w:pPr>
              <w:pStyle w:val="tablica"/>
              <w:spacing w:line="259" w:lineRule="auto"/>
            </w:pPr>
            <w:r>
              <w:t>- Nije plaćeno</w:t>
            </w:r>
          </w:p>
        </w:tc>
        <w:tc>
          <w:tcPr>
            <w:tcW w:w="1863" w:type="dxa"/>
            <w:tcBorders>
              <w:top w:val="nil"/>
              <w:left w:val="nil"/>
              <w:bottom w:val="single" w:color="auto" w:sz="4" w:space="0"/>
              <w:right w:val="single" w:color="auto" w:sz="4" w:space="0"/>
            </w:tcBorders>
            <w:vAlign w:val="center"/>
          </w:tcPr>
          <w:p w:rsidR="1CB5ABC0" w:rsidP="1CB5ABC0" w:rsidRDefault="1CB5ABC0" w14:paraId="3880FE7D" w14:textId="4B3EDB23">
            <w:pPr>
              <w:pStyle w:val="tablica"/>
            </w:pPr>
            <w:r>
              <w:t>P</w:t>
            </w:r>
            <w:r w:rsidR="57546D94">
              <w:t>laćeno</w:t>
            </w:r>
            <w:r w:rsidR="717C0DEA">
              <w:t xml:space="preserve"> </w:t>
            </w:r>
            <w:r>
              <w:t>(true)</w:t>
            </w:r>
          </w:p>
        </w:tc>
        <w:tc>
          <w:tcPr>
            <w:tcW w:w="1723" w:type="dxa"/>
            <w:tcBorders>
              <w:top w:val="nil"/>
              <w:left w:val="nil"/>
              <w:bottom w:val="single" w:color="auto" w:sz="4" w:space="0"/>
              <w:right w:val="single" w:color="auto" w:sz="4" w:space="0"/>
            </w:tcBorders>
            <w:vAlign w:val="center"/>
          </w:tcPr>
          <w:p w:rsidR="1CB5ABC0" w:rsidP="1CB5ABC0" w:rsidRDefault="1CB5ABC0" w14:paraId="48534E0C" w14:textId="77034B3A">
            <w:pPr>
              <w:pStyle w:val="tablica"/>
            </w:pPr>
            <w:r>
              <w:t>boolean</w:t>
            </w:r>
          </w:p>
        </w:tc>
      </w:tr>
      <w:tr w:rsidR="1CB5ABC0" w:rsidTr="34757C54" w14:paraId="65D2B9CA" w14:textId="77777777">
        <w:trPr>
          <w:trHeight w:val="290"/>
        </w:trPr>
        <w:tc>
          <w:tcPr>
            <w:tcW w:w="590" w:type="dxa"/>
            <w:tcBorders>
              <w:top w:val="nil"/>
              <w:left w:val="single" w:color="auto" w:sz="4" w:space="0"/>
              <w:bottom w:val="single" w:color="auto" w:sz="4" w:space="0"/>
              <w:right w:val="single" w:color="auto" w:sz="4" w:space="0"/>
            </w:tcBorders>
            <w:vAlign w:val="center"/>
          </w:tcPr>
          <w:p w:rsidR="1CB5ABC0" w:rsidP="1CB5ABC0" w:rsidRDefault="1CB5ABC0" w14:paraId="65A96819" w14:textId="534D782F">
            <w:pPr>
              <w:pStyle w:val="tablica"/>
            </w:pPr>
            <w:r>
              <w:t>13.</w:t>
            </w:r>
          </w:p>
        </w:tc>
        <w:tc>
          <w:tcPr>
            <w:tcW w:w="1896" w:type="dxa"/>
            <w:tcBorders>
              <w:top w:val="nil"/>
              <w:left w:val="nil"/>
              <w:bottom w:val="single" w:color="auto" w:sz="4" w:space="0"/>
              <w:right w:val="single" w:color="auto" w:sz="4" w:space="0"/>
            </w:tcBorders>
            <w:vAlign w:val="center"/>
          </w:tcPr>
          <w:p w:rsidR="6EE067FE" w:rsidP="1CB5ABC0" w:rsidRDefault="6EE067FE" w14:paraId="543163AF" w14:textId="6859FD61">
            <w:pPr>
              <w:shd w:val="clear" w:color="auto" w:fill="ECECEC"/>
              <w:rPr>
                <w:rFonts w:ascii="Helvetica" w:hAnsi="Helvetica" w:eastAsia="Helvetica" w:cs="Helvetica"/>
                <w:color w:val="000000" w:themeColor="text1"/>
                <w:sz w:val="18"/>
                <w:szCs w:val="18"/>
              </w:rPr>
            </w:pPr>
            <w:r w:rsidRPr="1CB5ABC0">
              <w:rPr>
                <w:rFonts w:ascii="Helvetica" w:hAnsi="Helvetica" w:eastAsia="Helvetica" w:cs="Helvetica"/>
                <w:color w:val="000000" w:themeColor="text1"/>
                <w:sz w:val="18"/>
                <w:szCs w:val="18"/>
              </w:rPr>
              <w:t>aukcija_ugovor_potvrdaisporuke</w:t>
            </w:r>
          </w:p>
        </w:tc>
        <w:tc>
          <w:tcPr>
            <w:tcW w:w="2988" w:type="dxa"/>
            <w:tcBorders>
              <w:top w:val="nil"/>
              <w:left w:val="nil"/>
              <w:bottom w:val="single" w:color="auto" w:sz="4" w:space="0"/>
              <w:right w:val="single" w:color="auto" w:sz="4" w:space="0"/>
            </w:tcBorders>
            <w:vAlign w:val="center"/>
          </w:tcPr>
          <w:p w:rsidR="1CB5ABC0" w:rsidP="1CB5ABC0" w:rsidRDefault="1CB5ABC0" w14:paraId="0F330082" w14:textId="3AC2A0F5">
            <w:pPr>
              <w:pStyle w:val="tablica"/>
              <w:spacing w:line="259" w:lineRule="auto"/>
            </w:pPr>
            <w:r>
              <w:t xml:space="preserve">Status aukcije nakon sklapanja ugovora – potvrda </w:t>
            </w:r>
            <w:r w:rsidR="0258C186">
              <w:t>kupca da mu je isporučen artefakt koji je kupio:</w:t>
            </w:r>
          </w:p>
          <w:p w:rsidR="1CB5ABC0" w:rsidP="1CB5ABC0" w:rsidRDefault="1CB5ABC0" w14:paraId="16EB6D95" w14:textId="55EEDD65">
            <w:pPr>
              <w:pStyle w:val="tablica"/>
              <w:spacing w:line="259" w:lineRule="auto"/>
            </w:pPr>
            <w:r>
              <w:t xml:space="preserve">- </w:t>
            </w:r>
            <w:r w:rsidR="0EDFFD1C">
              <w:t>Isporučeno</w:t>
            </w:r>
          </w:p>
          <w:p w:rsidR="1CB5ABC0" w:rsidP="1CB5ABC0" w:rsidRDefault="1CB5ABC0" w14:paraId="72C0CBAA" w14:textId="61FCF60E">
            <w:pPr>
              <w:pStyle w:val="tablica"/>
              <w:spacing w:line="259" w:lineRule="auto"/>
            </w:pPr>
            <w:r>
              <w:t xml:space="preserve">- Nije </w:t>
            </w:r>
            <w:r w:rsidR="353D0606">
              <w:t>isporučeno</w:t>
            </w:r>
          </w:p>
        </w:tc>
        <w:tc>
          <w:tcPr>
            <w:tcW w:w="1863" w:type="dxa"/>
            <w:tcBorders>
              <w:top w:val="nil"/>
              <w:left w:val="nil"/>
              <w:bottom w:val="single" w:color="auto" w:sz="4" w:space="0"/>
              <w:right w:val="single" w:color="auto" w:sz="4" w:space="0"/>
            </w:tcBorders>
            <w:vAlign w:val="center"/>
          </w:tcPr>
          <w:p w:rsidR="353D0606" w:rsidP="1CB5ABC0" w:rsidRDefault="353D0606" w14:paraId="1578AF6B" w14:textId="1E81AF7F">
            <w:pPr>
              <w:pStyle w:val="tablica"/>
            </w:pPr>
            <w:r>
              <w:t xml:space="preserve">Isporučeno </w:t>
            </w:r>
            <w:r w:rsidR="1CB5ABC0">
              <w:t>(true)</w:t>
            </w:r>
          </w:p>
        </w:tc>
        <w:tc>
          <w:tcPr>
            <w:tcW w:w="1723" w:type="dxa"/>
            <w:tcBorders>
              <w:top w:val="nil"/>
              <w:left w:val="nil"/>
              <w:bottom w:val="single" w:color="auto" w:sz="4" w:space="0"/>
              <w:right w:val="single" w:color="auto" w:sz="4" w:space="0"/>
            </w:tcBorders>
            <w:vAlign w:val="center"/>
          </w:tcPr>
          <w:p w:rsidR="1CB5ABC0" w:rsidP="1CB5ABC0" w:rsidRDefault="1CB5ABC0" w14:paraId="785FEA4B" w14:textId="77034B3A">
            <w:pPr>
              <w:pStyle w:val="tablica"/>
            </w:pPr>
            <w:r>
              <w:t>boolean</w:t>
            </w:r>
          </w:p>
        </w:tc>
      </w:tr>
      <w:tr w:rsidR="1CB5ABC0" w:rsidTr="34757C54" w14:paraId="34B28DA3" w14:textId="77777777">
        <w:trPr>
          <w:trHeight w:val="290"/>
        </w:trPr>
        <w:tc>
          <w:tcPr>
            <w:tcW w:w="590" w:type="dxa"/>
            <w:tcBorders>
              <w:top w:val="nil"/>
              <w:left w:val="single" w:color="auto" w:sz="4" w:space="0"/>
              <w:bottom w:val="single" w:color="auto" w:sz="4" w:space="0"/>
              <w:right w:val="single" w:color="auto" w:sz="4" w:space="0"/>
            </w:tcBorders>
            <w:vAlign w:val="center"/>
          </w:tcPr>
          <w:p w:rsidR="1CB5ABC0" w:rsidP="1CB5ABC0" w:rsidRDefault="1CB5ABC0" w14:paraId="5A842189" w14:textId="7AC07502">
            <w:pPr>
              <w:pStyle w:val="tablica"/>
            </w:pPr>
            <w:r>
              <w:t>14.</w:t>
            </w:r>
          </w:p>
        </w:tc>
        <w:tc>
          <w:tcPr>
            <w:tcW w:w="1896" w:type="dxa"/>
            <w:tcBorders>
              <w:top w:val="nil"/>
              <w:left w:val="nil"/>
              <w:bottom w:val="single" w:color="auto" w:sz="4" w:space="0"/>
              <w:right w:val="single" w:color="auto" w:sz="4" w:space="0"/>
            </w:tcBorders>
            <w:vAlign w:val="center"/>
          </w:tcPr>
          <w:p w:rsidR="43675905" w:rsidP="1CB5ABC0" w:rsidRDefault="43675905" w14:paraId="5979D383" w14:textId="09A95293">
            <w:pPr>
              <w:shd w:val="clear" w:color="auto" w:fill="ECECEC"/>
              <w:rPr>
                <w:rFonts w:ascii="Helvetica" w:hAnsi="Helvetica" w:eastAsia="Helvetica" w:cs="Helvetica"/>
                <w:color w:val="000000" w:themeColor="text1"/>
                <w:sz w:val="18"/>
                <w:szCs w:val="18"/>
              </w:rPr>
            </w:pPr>
            <w:r w:rsidRPr="1CB5ABC0">
              <w:rPr>
                <w:rFonts w:ascii="Helvetica" w:hAnsi="Helvetica" w:eastAsia="Helvetica" w:cs="Helvetica"/>
                <w:color w:val="000000" w:themeColor="text1"/>
                <w:sz w:val="18"/>
                <w:szCs w:val="18"/>
              </w:rPr>
              <w:t>aukcija_ugovor_artefaktodgovara</w:t>
            </w:r>
          </w:p>
        </w:tc>
        <w:tc>
          <w:tcPr>
            <w:tcW w:w="2988" w:type="dxa"/>
            <w:tcBorders>
              <w:top w:val="nil"/>
              <w:left w:val="nil"/>
              <w:bottom w:val="single" w:color="auto" w:sz="4" w:space="0"/>
              <w:right w:val="single" w:color="auto" w:sz="4" w:space="0"/>
            </w:tcBorders>
            <w:vAlign w:val="center"/>
          </w:tcPr>
          <w:p w:rsidR="1CB5ABC0" w:rsidP="1CB5ABC0" w:rsidRDefault="1CB5ABC0" w14:paraId="6703DB89" w14:textId="1303D0DC">
            <w:pPr>
              <w:pStyle w:val="tablica"/>
              <w:spacing w:line="259" w:lineRule="auto"/>
            </w:pPr>
            <w:r>
              <w:t xml:space="preserve">Status aukcije nakon sklapanja ugovora – potvrda kupca da isporučen artefakt </w:t>
            </w:r>
            <w:r w:rsidR="33DADC19">
              <w:t xml:space="preserve">odgovara opisu koji je </w:t>
            </w:r>
            <w:r w:rsidR="2C4AA03B">
              <w:t>bio naveden u aukcijskom postupku</w:t>
            </w:r>
            <w:r>
              <w:t>:</w:t>
            </w:r>
          </w:p>
          <w:p w:rsidR="1CB5ABC0" w:rsidP="1CB5ABC0" w:rsidRDefault="1CB5ABC0" w14:paraId="513532E6" w14:textId="32CDCA90">
            <w:pPr>
              <w:pStyle w:val="tablica"/>
              <w:spacing w:line="259" w:lineRule="auto"/>
            </w:pPr>
            <w:r>
              <w:t xml:space="preserve">- </w:t>
            </w:r>
            <w:r w:rsidR="6B019D8F">
              <w:t>Odgovara opisu</w:t>
            </w:r>
          </w:p>
          <w:p w:rsidR="1CB5ABC0" w:rsidP="1CB5ABC0" w:rsidRDefault="1CB5ABC0" w14:paraId="090FD3D2" w14:textId="21FB7C62">
            <w:pPr>
              <w:pStyle w:val="tablica"/>
              <w:spacing w:line="259" w:lineRule="auto"/>
            </w:pPr>
            <w:r>
              <w:t>- N</w:t>
            </w:r>
            <w:r w:rsidR="08E3FD45">
              <w:t>e odgovara opisu</w:t>
            </w:r>
          </w:p>
        </w:tc>
        <w:tc>
          <w:tcPr>
            <w:tcW w:w="1863" w:type="dxa"/>
            <w:tcBorders>
              <w:top w:val="nil"/>
              <w:left w:val="nil"/>
              <w:bottom w:val="single" w:color="auto" w:sz="4" w:space="0"/>
              <w:right w:val="single" w:color="auto" w:sz="4" w:space="0"/>
            </w:tcBorders>
            <w:vAlign w:val="center"/>
          </w:tcPr>
          <w:p w:rsidR="08E3FD45" w:rsidP="1CB5ABC0" w:rsidRDefault="08E3FD45" w14:paraId="30207478" w14:textId="0B905B6A">
            <w:pPr>
              <w:pStyle w:val="tablica"/>
            </w:pPr>
            <w:r w:rsidRPr="1CB5ABC0">
              <w:t xml:space="preserve">Odgovara opisu </w:t>
            </w:r>
            <w:r w:rsidRPr="1CB5ABC0" w:rsidR="1CB5ABC0">
              <w:t>(</w:t>
            </w:r>
            <w:r w:rsidR="1CB5ABC0">
              <w:t>true)</w:t>
            </w:r>
          </w:p>
        </w:tc>
        <w:tc>
          <w:tcPr>
            <w:tcW w:w="1723" w:type="dxa"/>
            <w:tcBorders>
              <w:top w:val="nil"/>
              <w:left w:val="nil"/>
              <w:bottom w:val="single" w:color="auto" w:sz="4" w:space="0"/>
              <w:right w:val="single" w:color="auto" w:sz="4" w:space="0"/>
            </w:tcBorders>
            <w:vAlign w:val="center"/>
          </w:tcPr>
          <w:p w:rsidR="1CB5ABC0" w:rsidP="1CB5ABC0" w:rsidRDefault="1CB5ABC0" w14:paraId="0C0218D6" w14:textId="77034B3A">
            <w:pPr>
              <w:pStyle w:val="tablica"/>
            </w:pPr>
            <w:r>
              <w:t>boolean</w:t>
            </w:r>
          </w:p>
        </w:tc>
      </w:tr>
    </w:tbl>
    <w:p w:rsidR="0578CBA1" w:rsidP="0578CBA1" w:rsidRDefault="0578CBA1" w14:paraId="467277E5" w14:textId="202759ED">
      <w:pPr>
        <w:rPr>
          <w:highlight w:val="yellow"/>
        </w:rPr>
      </w:pPr>
    </w:p>
    <w:p w:rsidR="0578CBA1" w:rsidP="0578CBA1" w:rsidRDefault="0578CBA1" w14:paraId="60E15259" w14:textId="6001E960">
      <w:pPr>
        <w:rPr>
          <w:highlight w:val="yellow"/>
        </w:rPr>
      </w:pPr>
    </w:p>
    <w:p w:rsidR="0578CBA1" w:rsidP="1CB5ABC0" w:rsidRDefault="135F0B0D" w14:paraId="27DC4E09" w14:textId="2F68719C">
      <w:pPr>
        <w:pStyle w:val="slika0"/>
      </w:pPr>
      <w:r>
        <w:t xml:space="preserve">Tablica </w:t>
      </w:r>
      <w:r w:rsidRPr="1CB5ABC0" w:rsidR="0578CBA1">
        <w:rPr>
          <w:highlight w:val="yellow"/>
        </w:rPr>
        <w:fldChar w:fldCharType="begin"/>
      </w:r>
      <w:r w:rsidRPr="1CB5ABC0" w:rsidR="0578CBA1">
        <w:rPr>
          <w:highlight w:val="yellow"/>
        </w:rPr>
        <w:instrText xml:space="preserve"> SEQ Tablica \* ARABIC </w:instrText>
      </w:r>
      <w:r w:rsidRPr="1CB5ABC0" w:rsidR="0578CBA1">
        <w:rPr>
          <w:highlight w:val="yellow"/>
        </w:rPr>
        <w:fldChar w:fldCharType="separate"/>
      </w:r>
      <w:r w:rsidR="002A460A">
        <w:rPr>
          <w:noProof/>
          <w:highlight w:val="yellow"/>
        </w:rPr>
        <w:t>11</w:t>
      </w:r>
      <w:r w:rsidRPr="1CB5ABC0" w:rsidR="0578CBA1">
        <w:rPr>
          <w:highlight w:val="yellow"/>
        </w:rPr>
        <w:fldChar w:fldCharType="end"/>
      </w:r>
      <w:r>
        <w:t xml:space="preserve"> Tabelaran prikaz tipa entiteta </w:t>
      </w:r>
      <w:r w:rsidRPr="1CB5ABC0">
        <w:rPr>
          <w:color w:val="000000" w:themeColor="text1"/>
        </w:rPr>
        <w:t>AUKCIJSKA GRUPA</w:t>
      </w:r>
    </w:p>
    <w:tbl>
      <w:tblPr>
        <w:tblW w:w="0" w:type="auto"/>
        <w:tblLook w:val="04A0" w:firstRow="1" w:lastRow="0" w:firstColumn="1" w:lastColumn="0" w:noHBand="0" w:noVBand="1"/>
      </w:tblPr>
      <w:tblGrid>
        <w:gridCol w:w="996"/>
        <w:gridCol w:w="1838"/>
        <w:gridCol w:w="2484"/>
        <w:gridCol w:w="2354"/>
        <w:gridCol w:w="1388"/>
      </w:tblGrid>
      <w:tr w:rsidR="1CB5ABC0" w:rsidTr="1CB5ABC0" w14:paraId="5D80D1D3" w14:textId="77777777">
        <w:trPr>
          <w:trHeight w:val="290"/>
        </w:trPr>
        <w:tc>
          <w:tcPr>
            <w:tcW w:w="2404" w:type="dxa"/>
            <w:gridSpan w:val="2"/>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tcPr>
          <w:p w:rsidR="1CB5ABC0" w:rsidP="1CB5ABC0" w:rsidRDefault="1CB5ABC0" w14:paraId="53BE0182" w14:textId="77777777">
            <w:pPr>
              <w:pStyle w:val="tablica"/>
            </w:pPr>
            <w:r>
              <w:t>Naziv toka podataka</w:t>
            </w:r>
          </w:p>
        </w:tc>
        <w:tc>
          <w:tcPr>
            <w:tcW w:w="2693" w:type="dxa"/>
            <w:tcBorders>
              <w:top w:val="single" w:color="auto" w:sz="4" w:space="0"/>
              <w:left w:val="nil"/>
              <w:bottom w:val="single" w:color="auto" w:sz="4" w:space="0"/>
              <w:right w:val="single" w:color="auto" w:sz="4" w:space="0"/>
            </w:tcBorders>
            <w:shd w:val="clear" w:color="auto" w:fill="D9D9D9" w:themeFill="background1" w:themeFillShade="D9"/>
            <w:vAlign w:val="center"/>
          </w:tcPr>
          <w:p w:rsidR="1CB5ABC0" w:rsidP="1CB5ABC0" w:rsidRDefault="1CB5ABC0" w14:paraId="07FA2B7F" w14:textId="6C1E8898">
            <w:pPr>
              <w:pStyle w:val="tablica"/>
            </w:pPr>
            <w:r>
              <w:t>Podaci o parametrima aukcij</w:t>
            </w:r>
            <w:r w:rsidR="15CFABE4">
              <w:t>ske grupe - veće</w:t>
            </w:r>
            <w:r w:rsidR="7B78A66F">
              <w:t>g</w:t>
            </w:r>
            <w:r w:rsidR="15CFABE4">
              <w:t xml:space="preserve"> </w:t>
            </w:r>
            <w:r w:rsidR="594F2521">
              <w:t xml:space="preserve">broja </w:t>
            </w:r>
            <w:r w:rsidR="15CFABE4">
              <w:t xml:space="preserve">aukcijskih predmeta </w:t>
            </w:r>
            <w:r w:rsidR="1FCA2604">
              <w:t xml:space="preserve">koji </w:t>
            </w:r>
            <w:r w:rsidR="571E2491">
              <w:t>ć</w:t>
            </w:r>
            <w:r w:rsidR="1FCA2604">
              <w:t xml:space="preserve">e se </w:t>
            </w:r>
            <w:r w:rsidR="635583EA">
              <w:t xml:space="preserve">provoditi </w:t>
            </w:r>
            <w:r w:rsidR="1FCA2604">
              <w:t>na određeni datum</w:t>
            </w:r>
          </w:p>
        </w:tc>
        <w:tc>
          <w:tcPr>
            <w:tcW w:w="3963" w:type="dxa"/>
            <w:gridSpan w:val="2"/>
            <w:tcBorders>
              <w:top w:val="single" w:color="auto" w:sz="4" w:space="0"/>
              <w:left w:val="nil"/>
              <w:bottom w:val="single" w:color="auto" w:sz="4" w:space="0"/>
              <w:right w:val="single" w:color="auto" w:sz="4" w:space="0"/>
            </w:tcBorders>
            <w:shd w:val="clear" w:color="auto" w:fill="D9D9D9" w:themeFill="background1" w:themeFillShade="D9"/>
            <w:vAlign w:val="center"/>
          </w:tcPr>
          <w:p w:rsidR="1CB5ABC0" w:rsidP="1CB5ABC0" w:rsidRDefault="1CB5ABC0" w14:paraId="4B87F21A" w14:textId="1ED75BF1">
            <w:pPr>
              <w:pStyle w:val="tablica"/>
            </w:pPr>
            <w:r>
              <w:t xml:space="preserve">Omogućava povezivanje </w:t>
            </w:r>
            <w:r w:rsidR="66F6A9BC">
              <w:t xml:space="preserve">i grupiranje </w:t>
            </w:r>
            <w:r>
              <w:t>a</w:t>
            </w:r>
            <w:r w:rsidR="51F46FCA">
              <w:t>ukcija</w:t>
            </w:r>
          </w:p>
        </w:tc>
      </w:tr>
      <w:tr w:rsidR="1CB5ABC0" w:rsidTr="1CB5ABC0" w14:paraId="3A5A3340" w14:textId="77777777">
        <w:trPr>
          <w:trHeight w:val="290"/>
        </w:trPr>
        <w:tc>
          <w:tcPr>
            <w:tcW w:w="590" w:type="dxa"/>
            <w:tcBorders>
              <w:top w:val="nil"/>
              <w:left w:val="single" w:color="auto" w:sz="4" w:space="0"/>
              <w:bottom w:val="single" w:color="auto" w:sz="4" w:space="0"/>
              <w:right w:val="single" w:color="auto" w:sz="4" w:space="0"/>
            </w:tcBorders>
            <w:shd w:val="clear" w:color="auto" w:fill="D9D9D9" w:themeFill="background1" w:themeFillShade="D9"/>
            <w:vAlign w:val="center"/>
          </w:tcPr>
          <w:p w:rsidR="1CB5ABC0" w:rsidP="1CB5ABC0" w:rsidRDefault="1CB5ABC0" w14:paraId="493860AA" w14:textId="77777777">
            <w:pPr>
              <w:pStyle w:val="tablica"/>
            </w:pPr>
            <w:r>
              <w:t>r.br.</w:t>
            </w:r>
          </w:p>
        </w:tc>
        <w:tc>
          <w:tcPr>
            <w:tcW w:w="1814" w:type="dxa"/>
            <w:tcBorders>
              <w:top w:val="nil"/>
              <w:left w:val="nil"/>
              <w:bottom w:val="single" w:color="auto" w:sz="4" w:space="0"/>
              <w:right w:val="single" w:color="auto" w:sz="4" w:space="0"/>
            </w:tcBorders>
            <w:shd w:val="clear" w:color="auto" w:fill="D9D9D9" w:themeFill="background1" w:themeFillShade="D9"/>
            <w:vAlign w:val="center"/>
          </w:tcPr>
          <w:p w:rsidR="1CB5ABC0" w:rsidP="1CB5ABC0" w:rsidRDefault="1CB5ABC0" w14:paraId="7933E309" w14:textId="77777777">
            <w:pPr>
              <w:pStyle w:val="tablica"/>
            </w:pPr>
            <w:r>
              <w:t>Naziv podataka</w:t>
            </w:r>
          </w:p>
        </w:tc>
        <w:tc>
          <w:tcPr>
            <w:tcW w:w="2693" w:type="dxa"/>
            <w:tcBorders>
              <w:top w:val="nil"/>
              <w:left w:val="nil"/>
              <w:bottom w:val="single" w:color="auto" w:sz="4" w:space="0"/>
              <w:right w:val="single" w:color="auto" w:sz="4" w:space="0"/>
            </w:tcBorders>
            <w:shd w:val="clear" w:color="auto" w:fill="D9D9D9" w:themeFill="background1" w:themeFillShade="D9"/>
            <w:vAlign w:val="center"/>
          </w:tcPr>
          <w:p w:rsidR="1CB5ABC0" w:rsidP="1CB5ABC0" w:rsidRDefault="1CB5ABC0" w14:paraId="552176A5" w14:textId="77777777">
            <w:pPr>
              <w:pStyle w:val="tablica"/>
            </w:pPr>
            <w:r>
              <w:t>Opis podataka</w:t>
            </w:r>
          </w:p>
        </w:tc>
        <w:tc>
          <w:tcPr>
            <w:tcW w:w="2551" w:type="dxa"/>
            <w:tcBorders>
              <w:top w:val="nil"/>
              <w:left w:val="nil"/>
              <w:bottom w:val="single" w:color="auto" w:sz="4" w:space="0"/>
              <w:right w:val="single" w:color="auto" w:sz="4" w:space="0"/>
            </w:tcBorders>
            <w:shd w:val="clear" w:color="auto" w:fill="D9D9D9" w:themeFill="background1" w:themeFillShade="D9"/>
            <w:vAlign w:val="center"/>
          </w:tcPr>
          <w:p w:rsidR="1CB5ABC0" w:rsidP="1CB5ABC0" w:rsidRDefault="1CB5ABC0" w14:paraId="14896340" w14:textId="77777777">
            <w:pPr>
              <w:pStyle w:val="tablica"/>
            </w:pPr>
            <w:r>
              <w:t>Primjer</w:t>
            </w:r>
          </w:p>
        </w:tc>
        <w:tc>
          <w:tcPr>
            <w:tcW w:w="1412" w:type="dxa"/>
            <w:tcBorders>
              <w:top w:val="nil"/>
              <w:left w:val="nil"/>
              <w:bottom w:val="single" w:color="auto" w:sz="4" w:space="0"/>
              <w:right w:val="single" w:color="auto" w:sz="4" w:space="0"/>
            </w:tcBorders>
            <w:shd w:val="clear" w:color="auto" w:fill="D9D9D9" w:themeFill="background1" w:themeFillShade="D9"/>
            <w:vAlign w:val="center"/>
          </w:tcPr>
          <w:p w:rsidR="1CB5ABC0" w:rsidP="1CB5ABC0" w:rsidRDefault="1CB5ABC0" w14:paraId="35690961" w14:textId="77777777">
            <w:pPr>
              <w:pStyle w:val="tablica"/>
            </w:pPr>
            <w:r>
              <w:t>Tip i duljina</w:t>
            </w:r>
          </w:p>
        </w:tc>
      </w:tr>
      <w:tr w:rsidR="1CB5ABC0" w:rsidTr="1CB5ABC0" w14:paraId="00C0AF9C" w14:textId="77777777">
        <w:trPr>
          <w:trHeight w:val="290"/>
        </w:trPr>
        <w:tc>
          <w:tcPr>
            <w:tcW w:w="590" w:type="dxa"/>
            <w:tcBorders>
              <w:top w:val="nil"/>
              <w:left w:val="single" w:color="auto" w:sz="4" w:space="0"/>
              <w:bottom w:val="single" w:color="auto" w:sz="4" w:space="0"/>
              <w:right w:val="single" w:color="auto" w:sz="4" w:space="0"/>
            </w:tcBorders>
            <w:vAlign w:val="center"/>
          </w:tcPr>
          <w:p w:rsidR="1CB5ABC0" w:rsidP="1CB5ABC0" w:rsidRDefault="1CB5ABC0" w14:paraId="1A3C7FFD" w14:textId="77777777">
            <w:pPr>
              <w:pStyle w:val="tablica"/>
            </w:pPr>
            <w:r>
              <w:t>1.</w:t>
            </w:r>
          </w:p>
        </w:tc>
        <w:tc>
          <w:tcPr>
            <w:tcW w:w="1814" w:type="dxa"/>
            <w:tcBorders>
              <w:top w:val="nil"/>
              <w:left w:val="nil"/>
              <w:bottom w:val="single" w:color="auto" w:sz="4" w:space="0"/>
              <w:right w:val="single" w:color="auto" w:sz="4" w:space="0"/>
            </w:tcBorders>
            <w:vAlign w:val="center"/>
          </w:tcPr>
          <w:p w:rsidR="76F9EA3C" w:rsidP="1CB5ABC0" w:rsidRDefault="76F9EA3C" w14:paraId="5AA33559" w14:textId="6FAA821C">
            <w:pPr>
              <w:pStyle w:val="tablica"/>
              <w:jc w:val="both"/>
            </w:pPr>
            <w:r w:rsidRPr="1CB5ABC0">
              <w:rPr>
                <w:rFonts w:ascii="Helvetica" w:hAnsi="Helvetica" w:eastAsia="Helvetica" w:cs="Helvetica"/>
                <w:color w:val="000000" w:themeColor="text1"/>
                <w:sz w:val="18"/>
                <w:szCs w:val="18"/>
              </w:rPr>
              <w:t>aukcijagrupa_datum</w:t>
            </w:r>
          </w:p>
        </w:tc>
        <w:tc>
          <w:tcPr>
            <w:tcW w:w="2693" w:type="dxa"/>
            <w:tcBorders>
              <w:top w:val="nil"/>
              <w:left w:val="nil"/>
              <w:bottom w:val="single" w:color="auto" w:sz="4" w:space="0"/>
              <w:right w:val="single" w:color="auto" w:sz="4" w:space="0"/>
            </w:tcBorders>
            <w:vAlign w:val="center"/>
          </w:tcPr>
          <w:p w:rsidR="50CBD48F" w:rsidP="1CB5ABC0" w:rsidRDefault="50CBD48F" w14:paraId="16E1BD44" w14:textId="22DAADA1">
            <w:pPr>
              <w:pStyle w:val="tablica"/>
              <w:spacing w:line="259" w:lineRule="auto"/>
            </w:pPr>
            <w:r>
              <w:t xml:space="preserve">Datum kada će se provoditi </w:t>
            </w:r>
            <w:r w:rsidR="0FE99A6D">
              <w:t xml:space="preserve">aukcije iz </w:t>
            </w:r>
            <w:r>
              <w:t>određen</w:t>
            </w:r>
            <w:r w:rsidR="7AEE222E">
              <w:t>e</w:t>
            </w:r>
            <w:r>
              <w:t xml:space="preserve"> grup</w:t>
            </w:r>
            <w:r w:rsidR="34D78B39">
              <w:t>e</w:t>
            </w:r>
            <w:r>
              <w:t xml:space="preserve"> aukcija</w:t>
            </w:r>
          </w:p>
        </w:tc>
        <w:tc>
          <w:tcPr>
            <w:tcW w:w="2551" w:type="dxa"/>
            <w:tcBorders>
              <w:top w:val="nil"/>
              <w:left w:val="nil"/>
              <w:bottom w:val="single" w:color="auto" w:sz="4" w:space="0"/>
              <w:right w:val="single" w:color="auto" w:sz="4" w:space="0"/>
            </w:tcBorders>
            <w:vAlign w:val="center"/>
          </w:tcPr>
          <w:p w:rsidR="1CB5ABC0" w:rsidP="1CB5ABC0" w:rsidRDefault="1CB5ABC0" w14:paraId="36E6618C" w14:textId="118C04A2">
            <w:pPr>
              <w:pStyle w:val="tablica"/>
              <w:spacing w:line="259" w:lineRule="auto"/>
            </w:pPr>
            <w:r>
              <w:t>2026.03.31.</w:t>
            </w:r>
          </w:p>
        </w:tc>
        <w:tc>
          <w:tcPr>
            <w:tcW w:w="1412" w:type="dxa"/>
            <w:tcBorders>
              <w:top w:val="nil"/>
              <w:left w:val="nil"/>
              <w:bottom w:val="single" w:color="auto" w:sz="4" w:space="0"/>
              <w:right w:val="single" w:color="auto" w:sz="4" w:space="0"/>
            </w:tcBorders>
            <w:vAlign w:val="center"/>
          </w:tcPr>
          <w:p w:rsidR="1CB5ABC0" w:rsidP="1CB5ABC0" w:rsidRDefault="1CB5ABC0" w14:paraId="063B0244" w14:textId="59B614CE">
            <w:pPr>
              <w:pStyle w:val="tablica"/>
            </w:pPr>
            <w:r>
              <w:t>date()</w:t>
            </w:r>
          </w:p>
        </w:tc>
      </w:tr>
      <w:tr w:rsidR="1CB5ABC0" w:rsidTr="1CB5ABC0" w14:paraId="283E711B" w14:textId="77777777">
        <w:trPr>
          <w:trHeight w:val="290"/>
        </w:trPr>
        <w:tc>
          <w:tcPr>
            <w:tcW w:w="590" w:type="dxa"/>
            <w:tcBorders>
              <w:top w:val="nil"/>
              <w:left w:val="single" w:color="auto" w:sz="4" w:space="0"/>
              <w:bottom w:val="single" w:color="auto" w:sz="4" w:space="0"/>
              <w:right w:val="single" w:color="auto" w:sz="4" w:space="0"/>
            </w:tcBorders>
            <w:vAlign w:val="center"/>
          </w:tcPr>
          <w:p w:rsidR="1D6D9360" w:rsidP="1CB5ABC0" w:rsidRDefault="1D6D9360" w14:paraId="0A2A03F0" w14:textId="71BA3A3A">
            <w:pPr>
              <w:pStyle w:val="tablica"/>
            </w:pPr>
            <w:commentRangeStart w:id="106"/>
            <w:r>
              <w:t>2.</w:t>
            </w:r>
            <w:commentRangeEnd w:id="106"/>
            <w:r>
              <w:rPr>
                <w:rStyle w:val="CommentReference"/>
                <w:sz w:val="24"/>
                <w:szCs w:val="24"/>
              </w:rPr>
              <w:commentReference w:id="106"/>
            </w:r>
          </w:p>
        </w:tc>
        <w:tc>
          <w:tcPr>
            <w:tcW w:w="1814" w:type="dxa"/>
            <w:tcBorders>
              <w:top w:val="nil"/>
              <w:left w:val="nil"/>
              <w:bottom w:val="single" w:color="auto" w:sz="4" w:space="0"/>
              <w:right w:val="single" w:color="auto" w:sz="4" w:space="0"/>
            </w:tcBorders>
            <w:vAlign w:val="center"/>
          </w:tcPr>
          <w:p w:rsidR="1D6D9360" w:rsidP="1CB5ABC0" w:rsidRDefault="1D6D9360" w14:paraId="34E065AE" w14:textId="0D4077B5">
            <w:pPr>
              <w:pStyle w:val="tablica"/>
              <w:jc w:val="both"/>
            </w:pPr>
            <w:r w:rsidRPr="1CB5ABC0">
              <w:rPr>
                <w:rFonts w:ascii="Helvetica" w:hAnsi="Helvetica" w:eastAsia="Helvetica" w:cs="Helvetica"/>
                <w:color w:val="000000" w:themeColor="text1"/>
                <w:sz w:val="18"/>
                <w:szCs w:val="18"/>
              </w:rPr>
              <w:t>aukcijagrupa_naziv</w:t>
            </w:r>
          </w:p>
        </w:tc>
        <w:tc>
          <w:tcPr>
            <w:tcW w:w="2693" w:type="dxa"/>
            <w:tcBorders>
              <w:top w:val="nil"/>
              <w:left w:val="nil"/>
              <w:bottom w:val="single" w:color="auto" w:sz="4" w:space="0"/>
              <w:right w:val="single" w:color="auto" w:sz="4" w:space="0"/>
            </w:tcBorders>
            <w:vAlign w:val="center"/>
          </w:tcPr>
          <w:p w:rsidR="1D6D9360" w:rsidP="1CB5ABC0" w:rsidRDefault="1D6D9360" w14:paraId="25E8D2B3" w14:textId="55251E73">
            <w:pPr>
              <w:pStyle w:val="tablica"/>
              <w:spacing w:line="259" w:lineRule="auto"/>
            </w:pPr>
            <w:r>
              <w:t>Naziv aukcijske grupe</w:t>
            </w:r>
          </w:p>
        </w:tc>
        <w:tc>
          <w:tcPr>
            <w:tcW w:w="2551" w:type="dxa"/>
            <w:tcBorders>
              <w:top w:val="nil"/>
              <w:left w:val="nil"/>
              <w:bottom w:val="single" w:color="auto" w:sz="4" w:space="0"/>
              <w:right w:val="single" w:color="auto" w:sz="4" w:space="0"/>
            </w:tcBorders>
            <w:vAlign w:val="center"/>
          </w:tcPr>
          <w:p w:rsidR="1D6D9360" w:rsidP="1CB5ABC0" w:rsidRDefault="1D6D9360" w14:paraId="7A610B34" w14:textId="26D214B3">
            <w:pPr>
              <w:pStyle w:val="tablica"/>
              <w:spacing w:line="259" w:lineRule="auto"/>
            </w:pPr>
            <w:r>
              <w:t>A2026/3</w:t>
            </w:r>
          </w:p>
        </w:tc>
        <w:tc>
          <w:tcPr>
            <w:tcW w:w="1412" w:type="dxa"/>
            <w:tcBorders>
              <w:top w:val="nil"/>
              <w:left w:val="nil"/>
              <w:bottom w:val="single" w:color="auto" w:sz="4" w:space="0"/>
              <w:right w:val="single" w:color="auto" w:sz="4" w:space="0"/>
            </w:tcBorders>
            <w:vAlign w:val="center"/>
          </w:tcPr>
          <w:p w:rsidR="1D6D9360" w:rsidP="1CB5ABC0" w:rsidRDefault="1D6D9360" w14:paraId="55F86F95" w14:textId="239D2743">
            <w:pPr>
              <w:pStyle w:val="tablica"/>
            </w:pPr>
            <w:r>
              <w:t>char(32)</w:t>
            </w:r>
          </w:p>
        </w:tc>
      </w:tr>
      <w:tr w:rsidR="1CB5ABC0" w:rsidTr="1CB5ABC0" w14:paraId="3AC8EE17" w14:textId="77777777">
        <w:trPr>
          <w:trHeight w:val="290"/>
        </w:trPr>
        <w:tc>
          <w:tcPr>
            <w:tcW w:w="590" w:type="dxa"/>
            <w:tcBorders>
              <w:top w:val="nil"/>
              <w:left w:val="single" w:color="auto" w:sz="4" w:space="0"/>
              <w:bottom w:val="single" w:color="auto" w:sz="4" w:space="0"/>
              <w:right w:val="single" w:color="auto" w:sz="4" w:space="0"/>
            </w:tcBorders>
            <w:vAlign w:val="center"/>
          </w:tcPr>
          <w:p w:rsidR="1D6D9360" w:rsidP="1CB5ABC0" w:rsidRDefault="1D6D9360" w14:paraId="536354B3" w14:textId="5D264C50">
            <w:pPr>
              <w:pStyle w:val="tablica"/>
            </w:pPr>
            <w:r>
              <w:t>3</w:t>
            </w:r>
            <w:r w:rsidR="1CB5ABC0">
              <w:t>.</w:t>
            </w:r>
          </w:p>
        </w:tc>
        <w:tc>
          <w:tcPr>
            <w:tcW w:w="1814" w:type="dxa"/>
            <w:tcBorders>
              <w:top w:val="nil"/>
              <w:left w:val="nil"/>
              <w:bottom w:val="single" w:color="auto" w:sz="4" w:space="0"/>
              <w:right w:val="single" w:color="auto" w:sz="4" w:space="0"/>
            </w:tcBorders>
            <w:vAlign w:val="center"/>
          </w:tcPr>
          <w:p w:rsidR="43432157" w:rsidP="1CB5ABC0" w:rsidRDefault="43432157" w14:paraId="5DCA5EDA" w14:textId="0339DB91">
            <w:pPr>
              <w:pStyle w:val="tablica"/>
              <w:jc w:val="both"/>
            </w:pPr>
            <w:r w:rsidRPr="1CB5ABC0">
              <w:rPr>
                <w:rFonts w:ascii="Helvetica" w:hAnsi="Helvetica" w:eastAsia="Helvetica" w:cs="Helvetica"/>
                <w:color w:val="000000" w:themeColor="text1"/>
                <w:sz w:val="18"/>
                <w:szCs w:val="18"/>
              </w:rPr>
              <w:t>aukcijagrupa_opis</w:t>
            </w:r>
          </w:p>
        </w:tc>
        <w:tc>
          <w:tcPr>
            <w:tcW w:w="2693" w:type="dxa"/>
            <w:tcBorders>
              <w:top w:val="nil"/>
              <w:left w:val="nil"/>
              <w:bottom w:val="single" w:color="auto" w:sz="4" w:space="0"/>
              <w:right w:val="single" w:color="auto" w:sz="4" w:space="0"/>
            </w:tcBorders>
            <w:vAlign w:val="center"/>
          </w:tcPr>
          <w:p w:rsidR="1CB5ABC0" w:rsidP="1CB5ABC0" w:rsidRDefault="1CB5ABC0" w14:paraId="06C7EC39" w14:textId="367A12F2">
            <w:pPr>
              <w:pStyle w:val="tablica"/>
              <w:spacing w:line="259" w:lineRule="auto"/>
            </w:pPr>
            <w:r>
              <w:t xml:space="preserve">Opis </w:t>
            </w:r>
            <w:r w:rsidR="6B886F18">
              <w:t>aukcijske grupe</w:t>
            </w:r>
          </w:p>
        </w:tc>
        <w:tc>
          <w:tcPr>
            <w:tcW w:w="2551" w:type="dxa"/>
            <w:tcBorders>
              <w:top w:val="nil"/>
              <w:left w:val="nil"/>
              <w:bottom w:val="single" w:color="auto" w:sz="4" w:space="0"/>
              <w:right w:val="single" w:color="auto" w:sz="4" w:space="0"/>
            </w:tcBorders>
            <w:vAlign w:val="center"/>
          </w:tcPr>
          <w:p w:rsidR="6B886F18" w:rsidP="1CB5ABC0" w:rsidRDefault="6B886F18" w14:paraId="52D04FA9" w14:textId="7A628519">
            <w:pPr>
              <w:pStyle w:val="tablica"/>
              <w:spacing w:line="259" w:lineRule="auto"/>
            </w:pPr>
            <w:r>
              <w:t>U ovom aukcijskoj grupi pro</w:t>
            </w:r>
            <w:r w:rsidR="73E3EA39">
              <w:t xml:space="preserve">voditi će se aukcije za </w:t>
            </w:r>
            <w:r>
              <w:t>osobna vozila</w:t>
            </w:r>
          </w:p>
        </w:tc>
        <w:tc>
          <w:tcPr>
            <w:tcW w:w="1412" w:type="dxa"/>
            <w:tcBorders>
              <w:top w:val="nil"/>
              <w:left w:val="nil"/>
              <w:bottom w:val="single" w:color="auto" w:sz="4" w:space="0"/>
              <w:right w:val="single" w:color="auto" w:sz="4" w:space="0"/>
            </w:tcBorders>
            <w:vAlign w:val="center"/>
          </w:tcPr>
          <w:p w:rsidR="1CB5ABC0" w:rsidP="1CB5ABC0" w:rsidRDefault="1CB5ABC0" w14:paraId="55E9B57D" w14:textId="35D037DC">
            <w:pPr>
              <w:pStyle w:val="tablica"/>
            </w:pPr>
            <w:r>
              <w:t>char(1000)</w:t>
            </w:r>
          </w:p>
        </w:tc>
      </w:tr>
    </w:tbl>
    <w:p w:rsidR="0578CBA1" w:rsidP="0578CBA1" w:rsidRDefault="0578CBA1" w14:paraId="48898631" w14:textId="5422EA14">
      <w:pPr>
        <w:rPr>
          <w:highlight w:val="yellow"/>
        </w:rPr>
      </w:pPr>
    </w:p>
    <w:p w:rsidRPr="0058502B" w:rsidR="00604D11" w:rsidRDefault="00604D11" w14:paraId="57DA0D62" w14:textId="2865DAF2">
      <w:pPr>
        <w:rPr>
          <w:highlight w:val="yellow"/>
        </w:rPr>
      </w:pPr>
    </w:p>
    <w:p w:rsidR="0578CBA1" w:rsidP="1CB5ABC0" w:rsidRDefault="00FF3F6E" w14:paraId="1C8F6D68" w14:textId="1963C0E0">
      <w:pPr>
        <w:pStyle w:val="slika0"/>
      </w:pPr>
      <w:r>
        <w:t xml:space="preserve">Tablica </w:t>
      </w:r>
      <w:r w:rsidRPr="0058502B">
        <w:rPr>
          <w:highlight w:val="yellow"/>
        </w:rPr>
        <w:fldChar w:fldCharType="begin"/>
      </w:r>
      <w:r w:rsidRPr="0058502B">
        <w:rPr>
          <w:highlight w:val="yellow"/>
        </w:rPr>
        <w:instrText xml:space="preserve"> SEQ Tablica \* ARABIC </w:instrText>
      </w:r>
      <w:r w:rsidRPr="0058502B">
        <w:rPr>
          <w:highlight w:val="yellow"/>
        </w:rPr>
        <w:fldChar w:fldCharType="separate"/>
      </w:r>
      <w:r w:rsidR="002A460A">
        <w:rPr>
          <w:noProof/>
          <w:highlight w:val="yellow"/>
        </w:rPr>
        <w:t>12</w:t>
      </w:r>
      <w:r w:rsidRPr="0058502B">
        <w:rPr>
          <w:highlight w:val="yellow"/>
        </w:rPr>
        <w:fldChar w:fldCharType="end"/>
      </w:r>
      <w:r w:rsidR="000D15E7">
        <w:t xml:space="preserve"> Tabelaran prikaz tipa entiteta </w:t>
      </w:r>
      <w:r w:rsidRPr="1CB5ABC0" w:rsidR="000D15E7">
        <w:rPr>
          <w:color w:val="000000" w:themeColor="text1"/>
        </w:rPr>
        <w:t>PONUDA</w:t>
      </w:r>
    </w:p>
    <w:tbl>
      <w:tblPr>
        <w:tblW w:w="0" w:type="auto"/>
        <w:tblLook w:val="04A0" w:firstRow="1" w:lastRow="0" w:firstColumn="1" w:lastColumn="0" w:noHBand="0" w:noVBand="1"/>
      </w:tblPr>
      <w:tblGrid>
        <w:gridCol w:w="590"/>
        <w:gridCol w:w="2607"/>
        <w:gridCol w:w="2234"/>
        <w:gridCol w:w="2093"/>
        <w:gridCol w:w="1536"/>
      </w:tblGrid>
      <w:tr w:rsidR="1CB5ABC0" w:rsidTr="1CB5ABC0" w14:paraId="048DD14E" w14:textId="77777777">
        <w:trPr>
          <w:trHeight w:val="290"/>
        </w:trPr>
        <w:tc>
          <w:tcPr>
            <w:tcW w:w="3208" w:type="dxa"/>
            <w:gridSpan w:val="2"/>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tcPr>
          <w:p w:rsidR="1CB5ABC0" w:rsidP="1CB5ABC0" w:rsidRDefault="1CB5ABC0" w14:paraId="4EC8D5F5" w14:textId="77777777">
            <w:pPr>
              <w:pStyle w:val="tablica"/>
            </w:pPr>
            <w:r>
              <w:t>Naziv toka podataka</w:t>
            </w:r>
          </w:p>
        </w:tc>
        <w:tc>
          <w:tcPr>
            <w:tcW w:w="2355" w:type="dxa"/>
            <w:tcBorders>
              <w:top w:val="single" w:color="auto" w:sz="4" w:space="0"/>
              <w:left w:val="nil"/>
              <w:bottom w:val="single" w:color="auto" w:sz="4" w:space="0"/>
              <w:right w:val="single" w:color="auto" w:sz="4" w:space="0"/>
            </w:tcBorders>
            <w:shd w:val="clear" w:color="auto" w:fill="D9D9D9" w:themeFill="background1" w:themeFillShade="D9"/>
            <w:vAlign w:val="center"/>
          </w:tcPr>
          <w:p w:rsidR="1CB5ABC0" w:rsidP="1CB5ABC0" w:rsidRDefault="1CB5ABC0" w14:paraId="22321E81" w14:textId="4B2D263F">
            <w:pPr>
              <w:pStyle w:val="tablica"/>
            </w:pPr>
            <w:r>
              <w:t xml:space="preserve">Podaci o </w:t>
            </w:r>
            <w:r w:rsidR="373892F2">
              <w:t xml:space="preserve">predanim ponudama u </w:t>
            </w:r>
            <w:r>
              <w:t>postupk</w:t>
            </w:r>
            <w:r w:rsidR="6930FB12">
              <w:t>u</w:t>
            </w:r>
            <w:r>
              <w:t xml:space="preserve"> aukcije za jedan artefakt </w:t>
            </w:r>
          </w:p>
        </w:tc>
        <w:tc>
          <w:tcPr>
            <w:tcW w:w="3497" w:type="dxa"/>
            <w:gridSpan w:val="2"/>
            <w:tcBorders>
              <w:top w:val="single" w:color="auto" w:sz="4" w:space="0"/>
              <w:left w:val="nil"/>
              <w:bottom w:val="single" w:color="auto" w:sz="4" w:space="0"/>
              <w:right w:val="single" w:color="auto" w:sz="4" w:space="0"/>
            </w:tcBorders>
            <w:shd w:val="clear" w:color="auto" w:fill="D9D9D9" w:themeFill="background1" w:themeFillShade="D9"/>
            <w:vAlign w:val="center"/>
          </w:tcPr>
          <w:p w:rsidR="1CB5ABC0" w:rsidP="1CB5ABC0" w:rsidRDefault="1CB5ABC0" w14:paraId="022101C2" w14:textId="2AAC174A">
            <w:pPr>
              <w:pStyle w:val="tablica"/>
            </w:pPr>
            <w:r>
              <w:t>Omogućava povezivanje s aukcijom</w:t>
            </w:r>
            <w:r w:rsidR="2E37E2D9">
              <w:t xml:space="preserve"> i</w:t>
            </w:r>
            <w:r>
              <w:t xml:space="preserve"> korisnikom (</w:t>
            </w:r>
            <w:r w:rsidR="30F595FD">
              <w:t>ponuditeljem</w:t>
            </w:r>
            <w:r>
              <w:t>)</w:t>
            </w:r>
          </w:p>
        </w:tc>
      </w:tr>
      <w:tr w:rsidR="1CB5ABC0" w:rsidTr="1CB5ABC0" w14:paraId="0954FABA" w14:textId="77777777">
        <w:trPr>
          <w:trHeight w:val="290"/>
        </w:trPr>
        <w:tc>
          <w:tcPr>
            <w:tcW w:w="590" w:type="dxa"/>
            <w:tcBorders>
              <w:top w:val="nil"/>
              <w:left w:val="single" w:color="auto" w:sz="4" w:space="0"/>
              <w:bottom w:val="single" w:color="auto" w:sz="4" w:space="0"/>
              <w:right w:val="single" w:color="auto" w:sz="4" w:space="0"/>
            </w:tcBorders>
            <w:shd w:val="clear" w:color="auto" w:fill="D9D9D9" w:themeFill="background1" w:themeFillShade="D9"/>
            <w:vAlign w:val="center"/>
          </w:tcPr>
          <w:p w:rsidR="1CB5ABC0" w:rsidP="1CB5ABC0" w:rsidRDefault="1CB5ABC0" w14:paraId="7E6316DF" w14:textId="77777777">
            <w:pPr>
              <w:pStyle w:val="tablica"/>
            </w:pPr>
            <w:r>
              <w:t>r.br.</w:t>
            </w:r>
          </w:p>
        </w:tc>
        <w:tc>
          <w:tcPr>
            <w:tcW w:w="2618" w:type="dxa"/>
            <w:tcBorders>
              <w:top w:val="nil"/>
              <w:left w:val="nil"/>
              <w:bottom w:val="single" w:color="auto" w:sz="4" w:space="0"/>
              <w:right w:val="single" w:color="auto" w:sz="4" w:space="0"/>
            </w:tcBorders>
            <w:shd w:val="clear" w:color="auto" w:fill="D9D9D9" w:themeFill="background1" w:themeFillShade="D9"/>
            <w:vAlign w:val="center"/>
          </w:tcPr>
          <w:p w:rsidR="1CB5ABC0" w:rsidP="1CB5ABC0" w:rsidRDefault="1CB5ABC0" w14:paraId="6060542C" w14:textId="77777777">
            <w:pPr>
              <w:pStyle w:val="tablica"/>
            </w:pPr>
            <w:r>
              <w:t>Naziv podataka</w:t>
            </w:r>
          </w:p>
        </w:tc>
        <w:tc>
          <w:tcPr>
            <w:tcW w:w="2355" w:type="dxa"/>
            <w:tcBorders>
              <w:top w:val="nil"/>
              <w:left w:val="nil"/>
              <w:bottom w:val="single" w:color="auto" w:sz="4" w:space="0"/>
              <w:right w:val="single" w:color="auto" w:sz="4" w:space="0"/>
            </w:tcBorders>
            <w:shd w:val="clear" w:color="auto" w:fill="D9D9D9" w:themeFill="background1" w:themeFillShade="D9"/>
            <w:vAlign w:val="center"/>
          </w:tcPr>
          <w:p w:rsidR="1CB5ABC0" w:rsidP="1CB5ABC0" w:rsidRDefault="1CB5ABC0" w14:paraId="7D9EE74A" w14:textId="77777777">
            <w:pPr>
              <w:pStyle w:val="tablica"/>
            </w:pPr>
            <w:r>
              <w:t>Opis podataka</w:t>
            </w:r>
          </w:p>
        </w:tc>
        <w:tc>
          <w:tcPr>
            <w:tcW w:w="2166" w:type="dxa"/>
            <w:tcBorders>
              <w:top w:val="nil"/>
              <w:left w:val="nil"/>
              <w:bottom w:val="single" w:color="auto" w:sz="4" w:space="0"/>
              <w:right w:val="single" w:color="auto" w:sz="4" w:space="0"/>
            </w:tcBorders>
            <w:shd w:val="clear" w:color="auto" w:fill="D9D9D9" w:themeFill="background1" w:themeFillShade="D9"/>
            <w:vAlign w:val="center"/>
          </w:tcPr>
          <w:p w:rsidR="1CB5ABC0" w:rsidP="1CB5ABC0" w:rsidRDefault="1CB5ABC0" w14:paraId="141B383E" w14:textId="77777777">
            <w:pPr>
              <w:pStyle w:val="tablica"/>
            </w:pPr>
            <w:r>
              <w:t>Primjer</w:t>
            </w:r>
          </w:p>
        </w:tc>
        <w:tc>
          <w:tcPr>
            <w:tcW w:w="1331" w:type="dxa"/>
            <w:tcBorders>
              <w:top w:val="nil"/>
              <w:left w:val="nil"/>
              <w:bottom w:val="single" w:color="auto" w:sz="4" w:space="0"/>
              <w:right w:val="single" w:color="auto" w:sz="4" w:space="0"/>
            </w:tcBorders>
            <w:shd w:val="clear" w:color="auto" w:fill="D9D9D9" w:themeFill="background1" w:themeFillShade="D9"/>
            <w:vAlign w:val="center"/>
          </w:tcPr>
          <w:p w:rsidR="1CB5ABC0" w:rsidP="1CB5ABC0" w:rsidRDefault="1CB5ABC0" w14:paraId="098A2055" w14:textId="77777777">
            <w:pPr>
              <w:pStyle w:val="tablica"/>
            </w:pPr>
            <w:r>
              <w:t>Tip i duljina</w:t>
            </w:r>
          </w:p>
        </w:tc>
      </w:tr>
      <w:tr w:rsidR="1CB5ABC0" w:rsidTr="1CB5ABC0" w14:paraId="24007405" w14:textId="77777777">
        <w:trPr>
          <w:trHeight w:val="290"/>
        </w:trPr>
        <w:tc>
          <w:tcPr>
            <w:tcW w:w="590" w:type="dxa"/>
            <w:tcBorders>
              <w:top w:val="nil"/>
              <w:left w:val="single" w:color="auto" w:sz="4" w:space="0"/>
              <w:bottom w:val="single" w:color="auto" w:sz="4" w:space="0"/>
              <w:right w:val="single" w:color="auto" w:sz="4" w:space="0"/>
            </w:tcBorders>
            <w:vAlign w:val="center"/>
          </w:tcPr>
          <w:p w:rsidR="1CB5ABC0" w:rsidP="1CB5ABC0" w:rsidRDefault="1CB5ABC0" w14:paraId="15C5C810" w14:textId="77777777">
            <w:pPr>
              <w:pStyle w:val="tablica"/>
            </w:pPr>
            <w:r>
              <w:t>1.</w:t>
            </w:r>
          </w:p>
        </w:tc>
        <w:tc>
          <w:tcPr>
            <w:tcW w:w="2618" w:type="dxa"/>
            <w:tcBorders>
              <w:top w:val="nil"/>
              <w:left w:val="nil"/>
              <w:bottom w:val="single" w:color="auto" w:sz="4" w:space="0"/>
              <w:right w:val="single" w:color="auto" w:sz="4" w:space="0"/>
            </w:tcBorders>
            <w:vAlign w:val="center"/>
          </w:tcPr>
          <w:p w:rsidR="325B9796" w:rsidP="1CB5ABC0" w:rsidRDefault="325B9796" w14:paraId="52107026" w14:textId="2EE086A2">
            <w:pPr>
              <w:pStyle w:val="tablica"/>
            </w:pPr>
            <w:r w:rsidRPr="1CB5ABC0">
              <w:rPr>
                <w:rFonts w:ascii="Helvetica" w:hAnsi="Helvetica" w:eastAsia="Helvetica" w:cs="Helvetica"/>
                <w:color w:val="000000" w:themeColor="text1"/>
                <w:sz w:val="18"/>
                <w:szCs w:val="18"/>
              </w:rPr>
              <w:t>ponuda_rednibroj</w:t>
            </w:r>
          </w:p>
        </w:tc>
        <w:tc>
          <w:tcPr>
            <w:tcW w:w="2355" w:type="dxa"/>
            <w:tcBorders>
              <w:top w:val="nil"/>
              <w:left w:val="nil"/>
              <w:bottom w:val="single" w:color="auto" w:sz="4" w:space="0"/>
              <w:right w:val="single" w:color="auto" w:sz="4" w:space="0"/>
            </w:tcBorders>
            <w:vAlign w:val="center"/>
          </w:tcPr>
          <w:p w:rsidR="395C5BDE" w:rsidP="1CB5ABC0" w:rsidRDefault="395C5BDE" w14:paraId="69F38584" w14:textId="391EBDDA">
            <w:pPr>
              <w:pStyle w:val="tablica"/>
              <w:spacing w:line="259" w:lineRule="auto"/>
            </w:pPr>
            <w:r>
              <w:t>R</w:t>
            </w:r>
            <w:r w:rsidR="1CB5ABC0">
              <w:t xml:space="preserve">edni broj </w:t>
            </w:r>
            <w:r w:rsidR="2FB49FD3">
              <w:t xml:space="preserve">ponude za </w:t>
            </w:r>
            <w:r w:rsidR="1CB5ABC0">
              <w:t>aukcijsk</w:t>
            </w:r>
            <w:r w:rsidR="08841EDE">
              <w:t>i</w:t>
            </w:r>
            <w:r w:rsidR="1CB5ABC0">
              <w:t xml:space="preserve"> predmet</w:t>
            </w:r>
          </w:p>
        </w:tc>
        <w:tc>
          <w:tcPr>
            <w:tcW w:w="2166" w:type="dxa"/>
            <w:tcBorders>
              <w:top w:val="nil"/>
              <w:left w:val="nil"/>
              <w:bottom w:val="single" w:color="auto" w:sz="4" w:space="0"/>
              <w:right w:val="single" w:color="auto" w:sz="4" w:space="0"/>
            </w:tcBorders>
            <w:vAlign w:val="center"/>
          </w:tcPr>
          <w:p w:rsidR="3FFB6E32" w:rsidP="1CB5ABC0" w:rsidRDefault="3FFB6E32" w14:paraId="4ECA5988" w14:textId="1F0D2220">
            <w:pPr>
              <w:pStyle w:val="tablica"/>
              <w:spacing w:line="259" w:lineRule="auto"/>
            </w:pPr>
            <w:r>
              <w:t>P</w:t>
            </w:r>
            <w:r w:rsidR="1CB5ABC0">
              <w:t>2026/3/55</w:t>
            </w:r>
            <w:r w:rsidR="240067EA">
              <w:t>/6</w:t>
            </w:r>
          </w:p>
        </w:tc>
        <w:tc>
          <w:tcPr>
            <w:tcW w:w="1331" w:type="dxa"/>
            <w:tcBorders>
              <w:top w:val="nil"/>
              <w:left w:val="nil"/>
              <w:bottom w:val="single" w:color="auto" w:sz="4" w:space="0"/>
              <w:right w:val="single" w:color="auto" w:sz="4" w:space="0"/>
            </w:tcBorders>
            <w:vAlign w:val="center"/>
          </w:tcPr>
          <w:p w:rsidR="1CB5ABC0" w:rsidP="1CB5ABC0" w:rsidRDefault="1CB5ABC0" w14:paraId="5BFBCB5A" w14:textId="560B13EC">
            <w:pPr>
              <w:pStyle w:val="tablica"/>
            </w:pPr>
            <w:r>
              <w:t>char(32)</w:t>
            </w:r>
          </w:p>
        </w:tc>
      </w:tr>
      <w:tr w:rsidR="1CB5ABC0" w:rsidTr="1CB5ABC0" w14:paraId="49347934" w14:textId="77777777">
        <w:trPr>
          <w:trHeight w:val="290"/>
        </w:trPr>
        <w:tc>
          <w:tcPr>
            <w:tcW w:w="590" w:type="dxa"/>
            <w:tcBorders>
              <w:top w:val="nil"/>
              <w:left w:val="single" w:color="auto" w:sz="4" w:space="0"/>
              <w:bottom w:val="single" w:color="auto" w:sz="4" w:space="0"/>
              <w:right w:val="single" w:color="auto" w:sz="4" w:space="0"/>
            </w:tcBorders>
            <w:vAlign w:val="center"/>
          </w:tcPr>
          <w:p w:rsidR="1CB5ABC0" w:rsidP="1CB5ABC0" w:rsidRDefault="1CB5ABC0" w14:paraId="342120B1" w14:textId="77777777">
            <w:pPr>
              <w:pStyle w:val="tablica"/>
            </w:pPr>
            <w:r>
              <w:t>2.</w:t>
            </w:r>
          </w:p>
        </w:tc>
        <w:tc>
          <w:tcPr>
            <w:tcW w:w="2618" w:type="dxa"/>
            <w:tcBorders>
              <w:top w:val="nil"/>
              <w:left w:val="nil"/>
              <w:bottom w:val="single" w:color="auto" w:sz="4" w:space="0"/>
              <w:right w:val="single" w:color="auto" w:sz="4" w:space="0"/>
            </w:tcBorders>
            <w:vAlign w:val="center"/>
          </w:tcPr>
          <w:p w:rsidR="13A232B4" w:rsidP="1CB5ABC0" w:rsidRDefault="13A232B4" w14:paraId="73B93988" w14:textId="002C475D">
            <w:pPr>
              <w:pStyle w:val="tablica"/>
            </w:pPr>
            <w:r w:rsidRPr="1CB5ABC0">
              <w:rPr>
                <w:rFonts w:ascii="Helvetica" w:hAnsi="Helvetica" w:eastAsia="Helvetica" w:cs="Helvetica"/>
                <w:color w:val="000000" w:themeColor="text1"/>
                <w:sz w:val="18"/>
                <w:szCs w:val="18"/>
              </w:rPr>
              <w:t xml:space="preserve">ponuda_vrijeme </w:t>
            </w:r>
            <w:r w:rsidRPr="1CB5ABC0">
              <w:t xml:space="preserve"> </w:t>
            </w:r>
          </w:p>
        </w:tc>
        <w:tc>
          <w:tcPr>
            <w:tcW w:w="2355" w:type="dxa"/>
            <w:tcBorders>
              <w:top w:val="nil"/>
              <w:left w:val="nil"/>
              <w:bottom w:val="single" w:color="auto" w:sz="4" w:space="0"/>
              <w:right w:val="single" w:color="auto" w:sz="4" w:space="0"/>
            </w:tcBorders>
            <w:vAlign w:val="center"/>
          </w:tcPr>
          <w:p w:rsidR="7F491B8E" w:rsidP="1CB5ABC0" w:rsidRDefault="7F491B8E" w14:paraId="78C76DD3" w14:textId="4A32B585">
            <w:pPr>
              <w:pStyle w:val="tablica"/>
              <w:spacing w:line="259" w:lineRule="auto"/>
            </w:pPr>
            <w:r>
              <w:t xml:space="preserve">Vrijeme davanja ponude za </w:t>
            </w:r>
            <w:r w:rsidR="1CB5ABC0">
              <w:t>aukcijsk</w:t>
            </w:r>
            <w:r w:rsidR="63017DC5">
              <w:t>i</w:t>
            </w:r>
            <w:r w:rsidR="1CB5ABC0">
              <w:t xml:space="preserve"> predmet</w:t>
            </w:r>
          </w:p>
        </w:tc>
        <w:tc>
          <w:tcPr>
            <w:tcW w:w="2166" w:type="dxa"/>
            <w:tcBorders>
              <w:top w:val="nil"/>
              <w:left w:val="nil"/>
              <w:bottom w:val="single" w:color="auto" w:sz="4" w:space="0"/>
              <w:right w:val="single" w:color="auto" w:sz="4" w:space="0"/>
            </w:tcBorders>
            <w:vAlign w:val="center"/>
          </w:tcPr>
          <w:p w:rsidR="1CB5ABC0" w:rsidP="1CB5ABC0" w:rsidRDefault="1CB5ABC0" w14:paraId="29042B4A" w14:textId="0D8AF993">
            <w:pPr>
              <w:pStyle w:val="tablica"/>
              <w:spacing w:line="259" w:lineRule="auto"/>
            </w:pPr>
            <w:r>
              <w:t>2026.03.31. 16:3</w:t>
            </w:r>
            <w:r w:rsidR="581C5851">
              <w:t>3:46.22</w:t>
            </w:r>
          </w:p>
        </w:tc>
        <w:tc>
          <w:tcPr>
            <w:tcW w:w="1331" w:type="dxa"/>
            <w:tcBorders>
              <w:top w:val="nil"/>
              <w:left w:val="nil"/>
              <w:bottom w:val="single" w:color="auto" w:sz="4" w:space="0"/>
              <w:right w:val="single" w:color="auto" w:sz="4" w:space="0"/>
            </w:tcBorders>
            <w:vAlign w:val="center"/>
          </w:tcPr>
          <w:p w:rsidR="1CB5ABC0" w:rsidP="1CB5ABC0" w:rsidRDefault="1CB5ABC0" w14:paraId="106911A9" w14:textId="008267C1">
            <w:pPr>
              <w:pStyle w:val="tablica"/>
            </w:pPr>
            <w:r>
              <w:t>datetime()</w:t>
            </w:r>
          </w:p>
        </w:tc>
      </w:tr>
      <w:tr w:rsidR="1CB5ABC0" w:rsidTr="1CB5ABC0" w14:paraId="7820D218" w14:textId="77777777">
        <w:trPr>
          <w:trHeight w:val="290"/>
        </w:trPr>
        <w:tc>
          <w:tcPr>
            <w:tcW w:w="590" w:type="dxa"/>
            <w:tcBorders>
              <w:top w:val="nil"/>
              <w:left w:val="single" w:color="auto" w:sz="4" w:space="0"/>
              <w:bottom w:val="single" w:color="auto" w:sz="4" w:space="0"/>
              <w:right w:val="single" w:color="auto" w:sz="4" w:space="0"/>
            </w:tcBorders>
            <w:vAlign w:val="center"/>
          </w:tcPr>
          <w:p w:rsidR="1CB5ABC0" w:rsidP="1CB5ABC0" w:rsidRDefault="1CB5ABC0" w14:paraId="1868A685" w14:textId="77777777">
            <w:pPr>
              <w:pStyle w:val="tablica"/>
            </w:pPr>
            <w:r>
              <w:t>3.</w:t>
            </w:r>
          </w:p>
        </w:tc>
        <w:tc>
          <w:tcPr>
            <w:tcW w:w="2618" w:type="dxa"/>
            <w:tcBorders>
              <w:top w:val="nil"/>
              <w:left w:val="nil"/>
              <w:bottom w:val="single" w:color="auto" w:sz="4" w:space="0"/>
              <w:right w:val="single" w:color="auto" w:sz="4" w:space="0"/>
            </w:tcBorders>
            <w:vAlign w:val="center"/>
          </w:tcPr>
          <w:p w:rsidR="4ECF2A44" w:rsidP="1CB5ABC0" w:rsidRDefault="4ECF2A44" w14:paraId="1AB5A556" w14:textId="1170AF9A">
            <w:pPr>
              <w:shd w:val="clear" w:color="auto" w:fill="ECECEC"/>
              <w:rPr>
                <w:rFonts w:ascii="Helvetica" w:hAnsi="Helvetica" w:eastAsia="Helvetica" w:cs="Helvetica"/>
                <w:color w:val="000000" w:themeColor="text1"/>
                <w:sz w:val="18"/>
                <w:szCs w:val="18"/>
              </w:rPr>
            </w:pPr>
            <w:r w:rsidRPr="1CB5ABC0">
              <w:rPr>
                <w:rFonts w:ascii="Helvetica" w:hAnsi="Helvetica" w:eastAsia="Helvetica" w:cs="Helvetica"/>
                <w:color w:val="000000" w:themeColor="text1"/>
                <w:sz w:val="18"/>
                <w:szCs w:val="18"/>
              </w:rPr>
              <w:t>ponuda_cijena_ponudjena</w:t>
            </w:r>
          </w:p>
        </w:tc>
        <w:tc>
          <w:tcPr>
            <w:tcW w:w="2355" w:type="dxa"/>
            <w:tcBorders>
              <w:top w:val="nil"/>
              <w:left w:val="nil"/>
              <w:bottom w:val="single" w:color="auto" w:sz="4" w:space="0"/>
              <w:right w:val="single" w:color="auto" w:sz="4" w:space="0"/>
            </w:tcBorders>
            <w:vAlign w:val="center"/>
          </w:tcPr>
          <w:p w:rsidR="7531BE25" w:rsidP="1CB5ABC0" w:rsidRDefault="7531BE25" w14:paraId="235C79FE" w14:textId="1C3F13CB">
            <w:pPr>
              <w:pStyle w:val="tablica"/>
              <w:spacing w:line="259" w:lineRule="auto"/>
            </w:pPr>
            <w:r>
              <w:t>Iznos ponude za aukcijski predmet</w:t>
            </w:r>
          </w:p>
        </w:tc>
        <w:tc>
          <w:tcPr>
            <w:tcW w:w="2166" w:type="dxa"/>
            <w:tcBorders>
              <w:top w:val="nil"/>
              <w:left w:val="nil"/>
              <w:bottom w:val="single" w:color="auto" w:sz="4" w:space="0"/>
              <w:right w:val="single" w:color="auto" w:sz="4" w:space="0"/>
            </w:tcBorders>
            <w:vAlign w:val="center"/>
          </w:tcPr>
          <w:p w:rsidR="1CB5ABC0" w:rsidP="1CB5ABC0" w:rsidRDefault="1CB5ABC0" w14:paraId="1C5CB507" w14:textId="251684BD">
            <w:pPr>
              <w:pStyle w:val="tablica"/>
              <w:spacing w:line="259" w:lineRule="auto"/>
            </w:pPr>
            <w:r>
              <w:t>11.500,00 €</w:t>
            </w:r>
          </w:p>
        </w:tc>
        <w:tc>
          <w:tcPr>
            <w:tcW w:w="1331" w:type="dxa"/>
            <w:tcBorders>
              <w:top w:val="nil"/>
              <w:left w:val="nil"/>
              <w:bottom w:val="single" w:color="auto" w:sz="4" w:space="0"/>
              <w:right w:val="single" w:color="auto" w:sz="4" w:space="0"/>
            </w:tcBorders>
            <w:vAlign w:val="center"/>
          </w:tcPr>
          <w:p w:rsidR="1CB5ABC0" w:rsidP="1CB5ABC0" w:rsidRDefault="1CB5ABC0" w14:paraId="7B8FDE75" w14:textId="58D3C1F7">
            <w:pPr>
              <w:pStyle w:val="tablica"/>
            </w:pPr>
            <w:r>
              <w:t>int(16)</w:t>
            </w:r>
          </w:p>
        </w:tc>
      </w:tr>
      <w:tr w:rsidR="1CB5ABC0" w:rsidTr="1CB5ABC0" w14:paraId="78F7C87A" w14:textId="77777777">
        <w:trPr>
          <w:trHeight w:val="290"/>
        </w:trPr>
        <w:tc>
          <w:tcPr>
            <w:tcW w:w="590" w:type="dxa"/>
            <w:tcBorders>
              <w:top w:val="nil"/>
              <w:left w:val="single" w:color="auto" w:sz="4" w:space="0"/>
              <w:bottom w:val="single" w:color="auto" w:sz="4" w:space="0"/>
              <w:right w:val="single" w:color="auto" w:sz="4" w:space="0"/>
            </w:tcBorders>
            <w:vAlign w:val="center"/>
          </w:tcPr>
          <w:p w:rsidR="1CB5ABC0" w:rsidP="1CB5ABC0" w:rsidRDefault="1CB5ABC0" w14:paraId="6F3CF0E1" w14:textId="77777777">
            <w:pPr>
              <w:pStyle w:val="tablica"/>
            </w:pPr>
            <w:r>
              <w:t>4.</w:t>
            </w:r>
          </w:p>
        </w:tc>
        <w:tc>
          <w:tcPr>
            <w:tcW w:w="2618" w:type="dxa"/>
            <w:tcBorders>
              <w:top w:val="nil"/>
              <w:left w:val="nil"/>
              <w:bottom w:val="single" w:color="auto" w:sz="4" w:space="0"/>
              <w:right w:val="single" w:color="auto" w:sz="4" w:space="0"/>
            </w:tcBorders>
            <w:vAlign w:val="center"/>
          </w:tcPr>
          <w:p w:rsidR="0F70D0E1" w:rsidP="1CB5ABC0" w:rsidRDefault="0F70D0E1" w14:paraId="5D151545" w14:textId="7E17DF45">
            <w:pPr>
              <w:shd w:val="clear" w:color="auto" w:fill="ECECEC"/>
              <w:rPr>
                <w:rFonts w:ascii="Helvetica" w:hAnsi="Helvetica" w:eastAsia="Helvetica" w:cs="Helvetica"/>
                <w:color w:val="000000" w:themeColor="text1"/>
                <w:sz w:val="18"/>
                <w:szCs w:val="18"/>
              </w:rPr>
            </w:pPr>
            <w:r w:rsidRPr="1CB5ABC0">
              <w:rPr>
                <w:rFonts w:ascii="Helvetica" w:hAnsi="Helvetica" w:eastAsia="Helvetica" w:cs="Helvetica"/>
                <w:color w:val="000000" w:themeColor="text1"/>
                <w:sz w:val="18"/>
                <w:szCs w:val="18"/>
              </w:rPr>
              <w:t>ponuda_cijena_autobid_max</w:t>
            </w:r>
          </w:p>
        </w:tc>
        <w:tc>
          <w:tcPr>
            <w:tcW w:w="2355" w:type="dxa"/>
            <w:tcBorders>
              <w:top w:val="nil"/>
              <w:left w:val="nil"/>
              <w:bottom w:val="single" w:color="auto" w:sz="4" w:space="0"/>
              <w:right w:val="single" w:color="auto" w:sz="4" w:space="0"/>
            </w:tcBorders>
            <w:vAlign w:val="center"/>
          </w:tcPr>
          <w:p w:rsidR="5752AB2E" w:rsidP="1CB5ABC0" w:rsidRDefault="5752AB2E" w14:paraId="68B25BAA" w14:textId="630BC305">
            <w:pPr>
              <w:pStyle w:val="tablica"/>
              <w:spacing w:line="259" w:lineRule="auto"/>
            </w:pPr>
            <w:r>
              <w:t>Najveći iznos do kojeg će sustav automatski davati ponudu za aukcijski predmet</w:t>
            </w:r>
          </w:p>
        </w:tc>
        <w:tc>
          <w:tcPr>
            <w:tcW w:w="2166" w:type="dxa"/>
            <w:tcBorders>
              <w:top w:val="nil"/>
              <w:left w:val="nil"/>
              <w:bottom w:val="single" w:color="auto" w:sz="4" w:space="0"/>
              <w:right w:val="single" w:color="auto" w:sz="4" w:space="0"/>
            </w:tcBorders>
            <w:vAlign w:val="center"/>
          </w:tcPr>
          <w:p w:rsidR="1CB5ABC0" w:rsidP="1CB5ABC0" w:rsidRDefault="1CB5ABC0" w14:paraId="7FA8B9DE" w14:textId="63DEB7E3">
            <w:pPr>
              <w:pStyle w:val="tablica"/>
              <w:spacing w:line="259" w:lineRule="auto"/>
            </w:pPr>
            <w:r>
              <w:t>1</w:t>
            </w:r>
            <w:r w:rsidR="323A2D73">
              <w:t>6</w:t>
            </w:r>
            <w:r>
              <w:t>.500,00 €</w:t>
            </w:r>
          </w:p>
        </w:tc>
        <w:tc>
          <w:tcPr>
            <w:tcW w:w="1331" w:type="dxa"/>
            <w:tcBorders>
              <w:top w:val="nil"/>
              <w:left w:val="nil"/>
              <w:bottom w:val="single" w:color="auto" w:sz="4" w:space="0"/>
              <w:right w:val="single" w:color="auto" w:sz="4" w:space="0"/>
            </w:tcBorders>
            <w:vAlign w:val="center"/>
          </w:tcPr>
          <w:p w:rsidR="1CB5ABC0" w:rsidP="1CB5ABC0" w:rsidRDefault="1CB5ABC0" w14:paraId="1C8BA90B" w14:textId="58D3C1F7">
            <w:pPr>
              <w:pStyle w:val="tablica"/>
            </w:pPr>
            <w:r>
              <w:t>int(16)</w:t>
            </w:r>
          </w:p>
        </w:tc>
      </w:tr>
      <w:tr w:rsidR="1CB5ABC0" w:rsidTr="1CB5ABC0" w14:paraId="4D52C434" w14:textId="77777777">
        <w:trPr>
          <w:trHeight w:val="290"/>
        </w:trPr>
        <w:tc>
          <w:tcPr>
            <w:tcW w:w="590" w:type="dxa"/>
            <w:tcBorders>
              <w:top w:val="nil"/>
              <w:left w:val="single" w:color="auto" w:sz="4" w:space="0"/>
              <w:bottom w:val="single" w:color="auto" w:sz="4" w:space="0"/>
              <w:right w:val="single" w:color="auto" w:sz="4" w:space="0"/>
            </w:tcBorders>
            <w:vAlign w:val="center"/>
          </w:tcPr>
          <w:p w:rsidR="1CB5ABC0" w:rsidP="1CB5ABC0" w:rsidRDefault="1CB5ABC0" w14:paraId="35878DD5" w14:textId="77777777">
            <w:pPr>
              <w:pStyle w:val="tablica"/>
            </w:pPr>
            <w:r>
              <w:t>5.</w:t>
            </w:r>
          </w:p>
        </w:tc>
        <w:tc>
          <w:tcPr>
            <w:tcW w:w="2618" w:type="dxa"/>
            <w:tcBorders>
              <w:top w:val="nil"/>
              <w:left w:val="nil"/>
              <w:bottom w:val="single" w:color="auto" w:sz="4" w:space="0"/>
              <w:right w:val="single" w:color="auto" w:sz="4" w:space="0"/>
            </w:tcBorders>
            <w:vAlign w:val="center"/>
          </w:tcPr>
          <w:p w:rsidR="7A041FD8" w:rsidP="1CB5ABC0" w:rsidRDefault="7A041FD8" w14:paraId="21A2250F" w14:textId="55135F8B">
            <w:pPr>
              <w:shd w:val="clear" w:color="auto" w:fill="ECECEC"/>
              <w:rPr>
                <w:rFonts w:ascii="Helvetica" w:hAnsi="Helvetica" w:eastAsia="Helvetica" w:cs="Helvetica"/>
                <w:color w:val="000000" w:themeColor="text1"/>
                <w:sz w:val="18"/>
                <w:szCs w:val="18"/>
              </w:rPr>
            </w:pPr>
            <w:r w:rsidRPr="1CB5ABC0">
              <w:rPr>
                <w:rFonts w:ascii="Helvetica" w:hAnsi="Helvetica" w:eastAsia="Helvetica" w:cs="Helvetica"/>
                <w:color w:val="000000" w:themeColor="text1"/>
                <w:sz w:val="18"/>
                <w:szCs w:val="18"/>
              </w:rPr>
              <w:t>ponuda_cijena_autobid_step</w:t>
            </w:r>
          </w:p>
        </w:tc>
        <w:tc>
          <w:tcPr>
            <w:tcW w:w="2355" w:type="dxa"/>
            <w:tcBorders>
              <w:top w:val="nil"/>
              <w:left w:val="nil"/>
              <w:bottom w:val="single" w:color="auto" w:sz="4" w:space="0"/>
              <w:right w:val="single" w:color="auto" w:sz="4" w:space="0"/>
            </w:tcBorders>
            <w:vAlign w:val="center"/>
          </w:tcPr>
          <w:p w:rsidR="1877079A" w:rsidP="1CB5ABC0" w:rsidRDefault="1877079A" w14:paraId="4E24FE54" w14:textId="5653C539">
            <w:pPr>
              <w:pStyle w:val="tablica"/>
              <w:spacing w:line="259" w:lineRule="auto"/>
            </w:pPr>
            <w:r>
              <w:t>Korak za koliko će sustav automatski davati ponudu za aukcijski predmet</w:t>
            </w:r>
          </w:p>
        </w:tc>
        <w:tc>
          <w:tcPr>
            <w:tcW w:w="2166" w:type="dxa"/>
            <w:tcBorders>
              <w:top w:val="nil"/>
              <w:left w:val="nil"/>
              <w:bottom w:val="single" w:color="auto" w:sz="4" w:space="0"/>
              <w:right w:val="single" w:color="auto" w:sz="4" w:space="0"/>
            </w:tcBorders>
            <w:vAlign w:val="center"/>
          </w:tcPr>
          <w:p w:rsidR="1CB5ABC0" w:rsidP="1CB5ABC0" w:rsidRDefault="1CB5ABC0" w14:paraId="348731E2" w14:textId="185BE1B2">
            <w:pPr>
              <w:pStyle w:val="tablica"/>
              <w:spacing w:line="259" w:lineRule="auto"/>
            </w:pPr>
            <w:r>
              <w:t>500,00 €</w:t>
            </w:r>
          </w:p>
        </w:tc>
        <w:tc>
          <w:tcPr>
            <w:tcW w:w="1331" w:type="dxa"/>
            <w:tcBorders>
              <w:top w:val="nil"/>
              <w:left w:val="nil"/>
              <w:bottom w:val="single" w:color="auto" w:sz="4" w:space="0"/>
              <w:right w:val="single" w:color="auto" w:sz="4" w:space="0"/>
            </w:tcBorders>
            <w:vAlign w:val="center"/>
          </w:tcPr>
          <w:p w:rsidR="1CB5ABC0" w:rsidP="1CB5ABC0" w:rsidRDefault="1CB5ABC0" w14:paraId="640B0859" w14:textId="58D3C1F7">
            <w:pPr>
              <w:pStyle w:val="tablica"/>
            </w:pPr>
            <w:r>
              <w:t>int(16)</w:t>
            </w:r>
          </w:p>
        </w:tc>
      </w:tr>
      <w:tr w:rsidR="1CB5ABC0" w:rsidTr="1CB5ABC0" w14:paraId="2F78BC85" w14:textId="77777777">
        <w:trPr>
          <w:trHeight w:val="290"/>
        </w:trPr>
        <w:tc>
          <w:tcPr>
            <w:tcW w:w="590" w:type="dxa"/>
            <w:tcBorders>
              <w:top w:val="nil"/>
              <w:left w:val="single" w:color="auto" w:sz="4" w:space="0"/>
              <w:bottom w:val="single" w:color="auto" w:sz="4" w:space="0"/>
              <w:right w:val="single" w:color="auto" w:sz="4" w:space="0"/>
            </w:tcBorders>
            <w:vAlign w:val="center"/>
          </w:tcPr>
          <w:p w:rsidR="1CB5ABC0" w:rsidP="1CB5ABC0" w:rsidRDefault="1CB5ABC0" w14:paraId="0B3C9A3B" w14:textId="6686C2FA">
            <w:pPr>
              <w:pStyle w:val="tablica"/>
            </w:pPr>
            <w:r>
              <w:t>6.</w:t>
            </w:r>
          </w:p>
        </w:tc>
        <w:tc>
          <w:tcPr>
            <w:tcW w:w="2618" w:type="dxa"/>
            <w:tcBorders>
              <w:top w:val="nil"/>
              <w:left w:val="nil"/>
              <w:bottom w:val="single" w:color="auto" w:sz="4" w:space="0"/>
              <w:right w:val="single" w:color="auto" w:sz="4" w:space="0"/>
            </w:tcBorders>
            <w:vAlign w:val="center"/>
          </w:tcPr>
          <w:p w:rsidR="6DA550E8" w:rsidP="1CB5ABC0" w:rsidRDefault="6DA550E8" w14:paraId="307C9B60" w14:textId="09AA729D">
            <w:pPr>
              <w:shd w:val="clear" w:color="auto" w:fill="ECECEC"/>
              <w:rPr>
                <w:rFonts w:ascii="Helvetica" w:hAnsi="Helvetica" w:eastAsia="Helvetica" w:cs="Helvetica"/>
                <w:color w:val="000000" w:themeColor="text1"/>
                <w:sz w:val="18"/>
                <w:szCs w:val="18"/>
              </w:rPr>
            </w:pPr>
            <w:r w:rsidRPr="1CB5ABC0">
              <w:rPr>
                <w:rFonts w:ascii="Helvetica" w:hAnsi="Helvetica" w:eastAsia="Helvetica" w:cs="Helvetica"/>
                <w:color w:val="000000" w:themeColor="text1"/>
                <w:sz w:val="18"/>
                <w:szCs w:val="18"/>
              </w:rPr>
              <w:t>ponuda_cijena_autobid_time</w:t>
            </w:r>
          </w:p>
        </w:tc>
        <w:tc>
          <w:tcPr>
            <w:tcW w:w="2355" w:type="dxa"/>
            <w:tcBorders>
              <w:top w:val="nil"/>
              <w:left w:val="nil"/>
              <w:bottom w:val="single" w:color="auto" w:sz="4" w:space="0"/>
              <w:right w:val="single" w:color="auto" w:sz="4" w:space="0"/>
            </w:tcBorders>
            <w:vAlign w:val="center"/>
          </w:tcPr>
          <w:p w:rsidR="252B9411" w:rsidP="1CB5ABC0" w:rsidRDefault="252B9411" w14:paraId="690C782E" w14:textId="2A849A0C">
            <w:pPr>
              <w:pStyle w:val="tablica"/>
              <w:spacing w:line="259" w:lineRule="auto"/>
            </w:pPr>
            <w:r>
              <w:t>trenutak kada će sustav automatski davati ponudu za aukcijski predmet</w:t>
            </w:r>
          </w:p>
          <w:p w:rsidR="252B9411" w:rsidP="1CB5ABC0" w:rsidRDefault="252B9411" w14:paraId="18AA10ED" w14:textId="7DC48BDA">
            <w:pPr>
              <w:pStyle w:val="tablica"/>
              <w:spacing w:line="259" w:lineRule="auto"/>
            </w:pPr>
            <w:r>
              <w:t>- Odmah po povećanju cijene</w:t>
            </w:r>
          </w:p>
          <w:p w:rsidR="1CB5ABC0" w:rsidP="1CB5ABC0" w:rsidRDefault="1CB5ABC0" w14:paraId="43CD268B" w14:textId="4CEE4F07">
            <w:pPr>
              <w:pStyle w:val="tablica"/>
              <w:spacing w:line="259" w:lineRule="auto"/>
            </w:pPr>
            <w:r>
              <w:t xml:space="preserve">- </w:t>
            </w:r>
            <w:r w:rsidR="2042BB91">
              <w:t>Nakon p</w:t>
            </w:r>
            <w:r>
              <w:t>rv</w:t>
            </w:r>
            <w:r w:rsidR="4D0794F3">
              <w:t>og</w:t>
            </w:r>
            <w:r>
              <w:t xml:space="preserve"> poziv</w:t>
            </w:r>
            <w:r w:rsidR="43E31E8F">
              <w:t>a</w:t>
            </w:r>
          </w:p>
          <w:p w:rsidR="43E31E8F" w:rsidP="1CB5ABC0" w:rsidRDefault="43E31E8F" w14:paraId="7D0DD049" w14:textId="47C29B4B">
            <w:pPr>
              <w:pStyle w:val="tablica"/>
              <w:spacing w:line="259" w:lineRule="auto"/>
            </w:pPr>
            <w:r>
              <w:t>- Nakon drugog poziva</w:t>
            </w:r>
          </w:p>
          <w:p w:rsidR="43E31E8F" w:rsidP="1CB5ABC0" w:rsidRDefault="43E31E8F" w14:paraId="4B1E804E" w14:textId="2DE1712C">
            <w:pPr>
              <w:pStyle w:val="tablica"/>
              <w:spacing w:line="259" w:lineRule="auto"/>
            </w:pPr>
            <w:r>
              <w:t>- Nakon zadnjeg poziva</w:t>
            </w:r>
          </w:p>
        </w:tc>
        <w:tc>
          <w:tcPr>
            <w:tcW w:w="2166" w:type="dxa"/>
            <w:tcBorders>
              <w:top w:val="nil"/>
              <w:left w:val="nil"/>
              <w:bottom w:val="single" w:color="auto" w:sz="4" w:space="0"/>
              <w:right w:val="single" w:color="auto" w:sz="4" w:space="0"/>
            </w:tcBorders>
            <w:vAlign w:val="center"/>
          </w:tcPr>
          <w:p w:rsidR="43E31E8F" w:rsidP="1CB5ABC0" w:rsidRDefault="43E31E8F" w14:paraId="32C02E5C" w14:textId="201F3853">
            <w:pPr>
              <w:pStyle w:val="tablica"/>
              <w:spacing w:line="259" w:lineRule="auto"/>
            </w:pPr>
            <w:r>
              <w:t>Nakon prvog poziva</w:t>
            </w:r>
          </w:p>
        </w:tc>
        <w:tc>
          <w:tcPr>
            <w:tcW w:w="1331" w:type="dxa"/>
            <w:tcBorders>
              <w:top w:val="nil"/>
              <w:left w:val="nil"/>
              <w:bottom w:val="single" w:color="auto" w:sz="4" w:space="0"/>
              <w:right w:val="single" w:color="auto" w:sz="4" w:space="0"/>
            </w:tcBorders>
            <w:vAlign w:val="center"/>
          </w:tcPr>
          <w:p w:rsidR="1CB5ABC0" w:rsidP="1CB5ABC0" w:rsidRDefault="1CB5ABC0" w14:paraId="573C3CA9" w14:textId="3E4CF974">
            <w:pPr>
              <w:pStyle w:val="tablica"/>
              <w:spacing w:line="259" w:lineRule="auto"/>
            </w:pPr>
            <w:r>
              <w:t>enum(</w:t>
            </w:r>
            <w:r w:rsidR="263CE671">
              <w:t>Odmah po povećanju cijene, Nakon prvog poziva, Nakon drugog poziva, Nakon zadnjeg poziva</w:t>
            </w:r>
            <w:r>
              <w:t>)</w:t>
            </w:r>
          </w:p>
        </w:tc>
      </w:tr>
    </w:tbl>
    <w:p w:rsidR="0578CBA1" w:rsidP="0578CBA1" w:rsidRDefault="0578CBA1" w14:paraId="315042F9" w14:textId="0D502924"/>
    <w:p w:rsidR="0578CBA1" w:rsidP="0578CBA1" w:rsidRDefault="0578CBA1" w14:paraId="1752234C" w14:textId="3D555146">
      <w:pPr>
        <w:rPr>
          <w:highlight w:val="yellow"/>
        </w:rPr>
      </w:pPr>
    </w:p>
    <w:p w:rsidRPr="0058502B" w:rsidR="00604D11" w:rsidRDefault="00604D11" w14:paraId="7C7348DB" w14:textId="0417E4BF">
      <w:pPr>
        <w:rPr>
          <w:highlight w:val="yellow"/>
        </w:rPr>
      </w:pPr>
    </w:p>
    <w:p w:rsidR="0578CBA1" w:rsidP="1CB5ABC0" w:rsidRDefault="00FF3F6E" w14:paraId="275869A0" w14:textId="5548E3FC">
      <w:pPr>
        <w:pStyle w:val="slika0"/>
      </w:pPr>
      <w:r>
        <w:t xml:space="preserve">Tablica </w:t>
      </w:r>
      <w:r w:rsidRPr="0058502B">
        <w:rPr>
          <w:highlight w:val="yellow"/>
        </w:rPr>
        <w:fldChar w:fldCharType="begin"/>
      </w:r>
      <w:r w:rsidRPr="0058502B">
        <w:rPr>
          <w:highlight w:val="yellow"/>
        </w:rPr>
        <w:instrText xml:space="preserve"> SEQ Tablica \* ARABIC </w:instrText>
      </w:r>
      <w:r w:rsidRPr="0058502B">
        <w:rPr>
          <w:highlight w:val="yellow"/>
        </w:rPr>
        <w:fldChar w:fldCharType="separate"/>
      </w:r>
      <w:r w:rsidR="002A460A">
        <w:rPr>
          <w:noProof/>
          <w:highlight w:val="yellow"/>
        </w:rPr>
        <w:t>13</w:t>
      </w:r>
      <w:r w:rsidRPr="0058502B">
        <w:rPr>
          <w:highlight w:val="yellow"/>
        </w:rPr>
        <w:fldChar w:fldCharType="end"/>
      </w:r>
      <w:r w:rsidR="51AE6903">
        <w:t xml:space="preserve"> Tabelaran prikaz tipa entiteta </w:t>
      </w:r>
      <w:r w:rsidRPr="1CB5ABC0" w:rsidR="51AE6903">
        <w:rPr>
          <w:color w:val="000000" w:themeColor="text1"/>
        </w:rPr>
        <w:t>RECENZIJA</w:t>
      </w:r>
    </w:p>
    <w:tbl>
      <w:tblPr>
        <w:tblW w:w="0" w:type="auto"/>
        <w:tblLook w:val="04A0" w:firstRow="1" w:lastRow="0" w:firstColumn="1" w:lastColumn="0" w:noHBand="0" w:noVBand="1"/>
      </w:tblPr>
      <w:tblGrid>
        <w:gridCol w:w="590"/>
        <w:gridCol w:w="2618"/>
        <w:gridCol w:w="2355"/>
        <w:gridCol w:w="2166"/>
        <w:gridCol w:w="1331"/>
      </w:tblGrid>
      <w:tr w:rsidR="1CB5ABC0" w:rsidTr="1CB5ABC0" w14:paraId="64C5BE83" w14:textId="77777777">
        <w:trPr>
          <w:trHeight w:val="290"/>
        </w:trPr>
        <w:tc>
          <w:tcPr>
            <w:tcW w:w="3208" w:type="dxa"/>
            <w:gridSpan w:val="2"/>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tcPr>
          <w:p w:rsidR="1CB5ABC0" w:rsidP="1CB5ABC0" w:rsidRDefault="1CB5ABC0" w14:paraId="696F5B12" w14:textId="77777777">
            <w:pPr>
              <w:pStyle w:val="tablica"/>
            </w:pPr>
            <w:r>
              <w:t>Naziv toka podataka</w:t>
            </w:r>
          </w:p>
        </w:tc>
        <w:tc>
          <w:tcPr>
            <w:tcW w:w="2355" w:type="dxa"/>
            <w:tcBorders>
              <w:top w:val="single" w:color="auto" w:sz="4" w:space="0"/>
              <w:left w:val="nil"/>
              <w:bottom w:val="single" w:color="auto" w:sz="4" w:space="0"/>
              <w:right w:val="single" w:color="auto" w:sz="4" w:space="0"/>
            </w:tcBorders>
            <w:shd w:val="clear" w:color="auto" w:fill="D9D9D9" w:themeFill="background1" w:themeFillShade="D9"/>
            <w:vAlign w:val="center"/>
          </w:tcPr>
          <w:p w:rsidR="1CB5ABC0" w:rsidP="1CB5ABC0" w:rsidRDefault="1CB5ABC0" w14:paraId="4530B5F1" w14:textId="0B8CFE60">
            <w:pPr>
              <w:pStyle w:val="tablica"/>
            </w:pPr>
            <w:r>
              <w:t xml:space="preserve">Podaci o </w:t>
            </w:r>
            <w:r w:rsidR="1892EB49">
              <w:t xml:space="preserve">recenzijama za prevedene aukcijske </w:t>
            </w:r>
            <w:r>
              <w:t>postupk</w:t>
            </w:r>
            <w:r w:rsidR="27A79085">
              <w:t>e za artefakte</w:t>
            </w:r>
            <w:r>
              <w:t xml:space="preserve"> </w:t>
            </w:r>
          </w:p>
        </w:tc>
        <w:tc>
          <w:tcPr>
            <w:tcW w:w="3497" w:type="dxa"/>
            <w:gridSpan w:val="2"/>
            <w:tcBorders>
              <w:top w:val="single" w:color="auto" w:sz="4" w:space="0"/>
              <w:left w:val="nil"/>
              <w:bottom w:val="single" w:color="auto" w:sz="4" w:space="0"/>
              <w:right w:val="single" w:color="auto" w:sz="4" w:space="0"/>
            </w:tcBorders>
            <w:shd w:val="clear" w:color="auto" w:fill="D9D9D9" w:themeFill="background1" w:themeFillShade="D9"/>
            <w:vAlign w:val="center"/>
          </w:tcPr>
          <w:p w:rsidR="1CB5ABC0" w:rsidP="1CB5ABC0" w:rsidRDefault="1CB5ABC0" w14:paraId="30979F87" w14:textId="366C4AC4">
            <w:pPr>
              <w:pStyle w:val="tablica"/>
            </w:pPr>
            <w:r>
              <w:t>Omogućava povezivanje s aukcijom i korisnikom (ponuditeljem</w:t>
            </w:r>
            <w:r w:rsidR="45DCC42C">
              <w:t>/kupcem</w:t>
            </w:r>
            <w:r>
              <w:t>)</w:t>
            </w:r>
          </w:p>
        </w:tc>
      </w:tr>
      <w:tr w:rsidR="1CB5ABC0" w:rsidTr="1CB5ABC0" w14:paraId="4BA70CEC" w14:textId="77777777">
        <w:trPr>
          <w:trHeight w:val="290"/>
        </w:trPr>
        <w:tc>
          <w:tcPr>
            <w:tcW w:w="590" w:type="dxa"/>
            <w:tcBorders>
              <w:top w:val="nil"/>
              <w:left w:val="single" w:color="auto" w:sz="4" w:space="0"/>
              <w:bottom w:val="single" w:color="auto" w:sz="4" w:space="0"/>
              <w:right w:val="single" w:color="auto" w:sz="4" w:space="0"/>
            </w:tcBorders>
            <w:shd w:val="clear" w:color="auto" w:fill="D9D9D9" w:themeFill="background1" w:themeFillShade="D9"/>
            <w:vAlign w:val="center"/>
          </w:tcPr>
          <w:p w:rsidR="1CB5ABC0" w:rsidP="1CB5ABC0" w:rsidRDefault="1CB5ABC0" w14:paraId="74981C12" w14:textId="77777777">
            <w:pPr>
              <w:pStyle w:val="tablica"/>
            </w:pPr>
            <w:r>
              <w:t>r.br.</w:t>
            </w:r>
          </w:p>
        </w:tc>
        <w:tc>
          <w:tcPr>
            <w:tcW w:w="2618" w:type="dxa"/>
            <w:tcBorders>
              <w:top w:val="nil"/>
              <w:left w:val="nil"/>
              <w:bottom w:val="single" w:color="auto" w:sz="4" w:space="0"/>
              <w:right w:val="single" w:color="auto" w:sz="4" w:space="0"/>
            </w:tcBorders>
            <w:shd w:val="clear" w:color="auto" w:fill="D9D9D9" w:themeFill="background1" w:themeFillShade="D9"/>
            <w:vAlign w:val="center"/>
          </w:tcPr>
          <w:p w:rsidR="1CB5ABC0" w:rsidP="1CB5ABC0" w:rsidRDefault="1CB5ABC0" w14:paraId="32C7F03A" w14:textId="77777777">
            <w:pPr>
              <w:pStyle w:val="tablica"/>
            </w:pPr>
            <w:r>
              <w:t>Naziv podataka</w:t>
            </w:r>
          </w:p>
        </w:tc>
        <w:tc>
          <w:tcPr>
            <w:tcW w:w="2355" w:type="dxa"/>
            <w:tcBorders>
              <w:top w:val="nil"/>
              <w:left w:val="nil"/>
              <w:bottom w:val="single" w:color="auto" w:sz="4" w:space="0"/>
              <w:right w:val="single" w:color="auto" w:sz="4" w:space="0"/>
            </w:tcBorders>
            <w:shd w:val="clear" w:color="auto" w:fill="D9D9D9" w:themeFill="background1" w:themeFillShade="D9"/>
            <w:vAlign w:val="center"/>
          </w:tcPr>
          <w:p w:rsidR="1CB5ABC0" w:rsidP="1CB5ABC0" w:rsidRDefault="1CB5ABC0" w14:paraId="07182B4C" w14:textId="77777777">
            <w:pPr>
              <w:pStyle w:val="tablica"/>
            </w:pPr>
            <w:r>
              <w:t>Opis podataka</w:t>
            </w:r>
          </w:p>
        </w:tc>
        <w:tc>
          <w:tcPr>
            <w:tcW w:w="2166" w:type="dxa"/>
            <w:tcBorders>
              <w:top w:val="nil"/>
              <w:left w:val="nil"/>
              <w:bottom w:val="single" w:color="auto" w:sz="4" w:space="0"/>
              <w:right w:val="single" w:color="auto" w:sz="4" w:space="0"/>
            </w:tcBorders>
            <w:shd w:val="clear" w:color="auto" w:fill="D9D9D9" w:themeFill="background1" w:themeFillShade="D9"/>
            <w:vAlign w:val="center"/>
          </w:tcPr>
          <w:p w:rsidR="1CB5ABC0" w:rsidP="1CB5ABC0" w:rsidRDefault="1CB5ABC0" w14:paraId="0E970ACF" w14:textId="77777777">
            <w:pPr>
              <w:pStyle w:val="tablica"/>
            </w:pPr>
            <w:r>
              <w:t>Primjer</w:t>
            </w:r>
          </w:p>
        </w:tc>
        <w:tc>
          <w:tcPr>
            <w:tcW w:w="1331" w:type="dxa"/>
            <w:tcBorders>
              <w:top w:val="nil"/>
              <w:left w:val="nil"/>
              <w:bottom w:val="single" w:color="auto" w:sz="4" w:space="0"/>
              <w:right w:val="single" w:color="auto" w:sz="4" w:space="0"/>
            </w:tcBorders>
            <w:shd w:val="clear" w:color="auto" w:fill="D9D9D9" w:themeFill="background1" w:themeFillShade="D9"/>
            <w:vAlign w:val="center"/>
          </w:tcPr>
          <w:p w:rsidR="1CB5ABC0" w:rsidP="1CB5ABC0" w:rsidRDefault="1CB5ABC0" w14:paraId="66AE2949" w14:textId="77777777">
            <w:pPr>
              <w:pStyle w:val="tablica"/>
            </w:pPr>
            <w:r>
              <w:t>Tip i duljina</w:t>
            </w:r>
          </w:p>
        </w:tc>
      </w:tr>
      <w:tr w:rsidR="1CB5ABC0" w:rsidTr="1CB5ABC0" w14:paraId="226C34FF" w14:textId="77777777">
        <w:trPr>
          <w:trHeight w:val="290"/>
        </w:trPr>
        <w:tc>
          <w:tcPr>
            <w:tcW w:w="590" w:type="dxa"/>
            <w:tcBorders>
              <w:top w:val="nil"/>
              <w:left w:val="single" w:color="auto" w:sz="4" w:space="0"/>
              <w:bottom w:val="single" w:color="auto" w:sz="4" w:space="0"/>
              <w:right w:val="single" w:color="auto" w:sz="4" w:space="0"/>
            </w:tcBorders>
            <w:vAlign w:val="center"/>
          </w:tcPr>
          <w:p w:rsidR="1CB5ABC0" w:rsidP="1CB5ABC0" w:rsidRDefault="1CB5ABC0" w14:paraId="1BF172BF" w14:textId="77777777">
            <w:pPr>
              <w:pStyle w:val="tablica"/>
            </w:pPr>
            <w:r>
              <w:t>1.</w:t>
            </w:r>
          </w:p>
        </w:tc>
        <w:tc>
          <w:tcPr>
            <w:tcW w:w="2618" w:type="dxa"/>
            <w:tcBorders>
              <w:top w:val="nil"/>
              <w:left w:val="nil"/>
              <w:bottom w:val="single" w:color="auto" w:sz="4" w:space="0"/>
              <w:right w:val="single" w:color="auto" w:sz="4" w:space="0"/>
            </w:tcBorders>
            <w:vAlign w:val="center"/>
          </w:tcPr>
          <w:p w:rsidR="395122BB" w:rsidP="1CB5ABC0" w:rsidRDefault="395122BB" w14:paraId="458DE981" w14:textId="40BCCC29">
            <w:pPr>
              <w:pStyle w:val="tablica"/>
            </w:pPr>
            <w:r w:rsidRPr="1CB5ABC0">
              <w:rPr>
                <w:rFonts w:ascii="Helvetica" w:hAnsi="Helvetica" w:eastAsia="Helvetica" w:cs="Helvetica"/>
                <w:color w:val="000000" w:themeColor="text1"/>
                <w:sz w:val="18"/>
                <w:szCs w:val="18"/>
              </w:rPr>
              <w:t>recenzija_ocjena</w:t>
            </w:r>
          </w:p>
        </w:tc>
        <w:tc>
          <w:tcPr>
            <w:tcW w:w="2355" w:type="dxa"/>
            <w:tcBorders>
              <w:top w:val="nil"/>
              <w:left w:val="nil"/>
              <w:bottom w:val="single" w:color="auto" w:sz="4" w:space="0"/>
              <w:right w:val="single" w:color="auto" w:sz="4" w:space="0"/>
            </w:tcBorders>
            <w:vAlign w:val="center"/>
          </w:tcPr>
          <w:p w:rsidR="5897532C" w:rsidP="1CB5ABC0" w:rsidRDefault="5897532C" w14:paraId="17DF1745" w14:textId="015B459C">
            <w:pPr>
              <w:pStyle w:val="tablica"/>
              <w:spacing w:line="259" w:lineRule="auto"/>
            </w:pPr>
            <w:r>
              <w:t>Brojčana ocjena ili ocjena sa zvjezdicama 0-5</w:t>
            </w:r>
          </w:p>
        </w:tc>
        <w:tc>
          <w:tcPr>
            <w:tcW w:w="2166" w:type="dxa"/>
            <w:tcBorders>
              <w:top w:val="nil"/>
              <w:left w:val="nil"/>
              <w:bottom w:val="single" w:color="auto" w:sz="4" w:space="0"/>
              <w:right w:val="single" w:color="auto" w:sz="4" w:space="0"/>
            </w:tcBorders>
            <w:vAlign w:val="center"/>
          </w:tcPr>
          <w:p w:rsidR="5897532C" w:rsidP="1CB5ABC0" w:rsidRDefault="5897532C" w14:paraId="506A3560" w14:textId="39661782">
            <w:pPr>
              <w:pStyle w:val="tablica"/>
              <w:spacing w:line="259" w:lineRule="auto"/>
            </w:pPr>
            <w:r>
              <w:t>3</w:t>
            </w:r>
          </w:p>
        </w:tc>
        <w:tc>
          <w:tcPr>
            <w:tcW w:w="1331" w:type="dxa"/>
            <w:tcBorders>
              <w:top w:val="nil"/>
              <w:left w:val="nil"/>
              <w:bottom w:val="single" w:color="auto" w:sz="4" w:space="0"/>
              <w:right w:val="single" w:color="auto" w:sz="4" w:space="0"/>
            </w:tcBorders>
            <w:vAlign w:val="center"/>
          </w:tcPr>
          <w:p w:rsidR="5897532C" w:rsidP="1CB5ABC0" w:rsidRDefault="5897532C" w14:paraId="5489A34D" w14:textId="1CC83C5B">
            <w:pPr>
              <w:pStyle w:val="tablica"/>
            </w:pPr>
            <w:r>
              <w:t>int</w:t>
            </w:r>
            <w:r w:rsidR="1CB5ABC0">
              <w:t>(</w:t>
            </w:r>
            <w:r w:rsidR="2C941284">
              <w:t>1</w:t>
            </w:r>
            <w:r w:rsidR="1CB5ABC0">
              <w:t>)</w:t>
            </w:r>
          </w:p>
        </w:tc>
      </w:tr>
      <w:tr w:rsidR="1CB5ABC0" w:rsidTr="1CB5ABC0" w14:paraId="5C36249F" w14:textId="77777777">
        <w:trPr>
          <w:trHeight w:val="290"/>
        </w:trPr>
        <w:tc>
          <w:tcPr>
            <w:tcW w:w="590" w:type="dxa"/>
            <w:tcBorders>
              <w:top w:val="nil"/>
              <w:left w:val="single" w:color="auto" w:sz="4" w:space="0"/>
              <w:bottom w:val="single" w:color="auto" w:sz="4" w:space="0"/>
              <w:right w:val="single" w:color="auto" w:sz="4" w:space="0"/>
            </w:tcBorders>
            <w:vAlign w:val="center"/>
          </w:tcPr>
          <w:p w:rsidR="1CB5ABC0" w:rsidP="1CB5ABC0" w:rsidRDefault="1CB5ABC0" w14:paraId="59FA2119" w14:textId="77777777">
            <w:pPr>
              <w:pStyle w:val="tablica"/>
            </w:pPr>
            <w:r>
              <w:t>2.</w:t>
            </w:r>
          </w:p>
        </w:tc>
        <w:tc>
          <w:tcPr>
            <w:tcW w:w="2618" w:type="dxa"/>
            <w:tcBorders>
              <w:top w:val="nil"/>
              <w:left w:val="nil"/>
              <w:bottom w:val="single" w:color="auto" w:sz="4" w:space="0"/>
              <w:right w:val="single" w:color="auto" w:sz="4" w:space="0"/>
            </w:tcBorders>
            <w:vAlign w:val="center"/>
          </w:tcPr>
          <w:p w:rsidR="59C3510B" w:rsidP="1CB5ABC0" w:rsidRDefault="59C3510B" w14:paraId="4F524EEA" w14:textId="58172757">
            <w:pPr>
              <w:pStyle w:val="tablica"/>
            </w:pPr>
            <w:r w:rsidRPr="1CB5ABC0">
              <w:rPr>
                <w:rFonts w:ascii="Helvetica" w:hAnsi="Helvetica" w:eastAsia="Helvetica" w:cs="Helvetica"/>
                <w:color w:val="000000" w:themeColor="text1"/>
                <w:sz w:val="18"/>
                <w:szCs w:val="18"/>
              </w:rPr>
              <w:t>recenzija_komentar</w:t>
            </w:r>
          </w:p>
        </w:tc>
        <w:tc>
          <w:tcPr>
            <w:tcW w:w="2355" w:type="dxa"/>
            <w:tcBorders>
              <w:top w:val="nil"/>
              <w:left w:val="nil"/>
              <w:bottom w:val="single" w:color="auto" w:sz="4" w:space="0"/>
              <w:right w:val="single" w:color="auto" w:sz="4" w:space="0"/>
            </w:tcBorders>
            <w:vAlign w:val="center"/>
          </w:tcPr>
          <w:p w:rsidR="76E54E47" w:rsidP="1CB5ABC0" w:rsidRDefault="76E54E47" w14:paraId="375C4B47" w14:textId="2393CAD5">
            <w:pPr>
              <w:pStyle w:val="tablica"/>
              <w:spacing w:line="259" w:lineRule="auto"/>
            </w:pPr>
            <w:r>
              <w:t xml:space="preserve">Obrazloženje </w:t>
            </w:r>
            <w:r w:rsidR="6801DE44">
              <w:t xml:space="preserve">recenzije i zadovoljstva sa provedenim aukcijskim postupkom i </w:t>
            </w:r>
            <w:r w:rsidR="4BEDA2C2">
              <w:t>artefaktim</w:t>
            </w:r>
          </w:p>
        </w:tc>
        <w:tc>
          <w:tcPr>
            <w:tcW w:w="2166" w:type="dxa"/>
            <w:tcBorders>
              <w:top w:val="nil"/>
              <w:left w:val="nil"/>
              <w:bottom w:val="single" w:color="auto" w:sz="4" w:space="0"/>
              <w:right w:val="single" w:color="auto" w:sz="4" w:space="0"/>
            </w:tcBorders>
            <w:vAlign w:val="center"/>
          </w:tcPr>
          <w:p w:rsidR="59CBAD3B" w:rsidP="1CB5ABC0" w:rsidRDefault="59CBAD3B" w14:paraId="419B0CDF" w14:textId="72CC926E">
            <w:pPr>
              <w:pStyle w:val="tablica"/>
              <w:spacing w:line="259" w:lineRule="auto"/>
            </w:pPr>
            <w:r>
              <w:t>Aukcijski postupak je bio u redu, ali je predmet lošijeg stanja nego što je oglašeno i slanje i dostava su trajali dugo</w:t>
            </w:r>
          </w:p>
        </w:tc>
        <w:tc>
          <w:tcPr>
            <w:tcW w:w="1331" w:type="dxa"/>
            <w:tcBorders>
              <w:top w:val="nil"/>
              <w:left w:val="nil"/>
              <w:bottom w:val="single" w:color="auto" w:sz="4" w:space="0"/>
              <w:right w:val="single" w:color="auto" w:sz="4" w:space="0"/>
            </w:tcBorders>
            <w:vAlign w:val="center"/>
          </w:tcPr>
          <w:p w:rsidR="132C4649" w:rsidP="1CB5ABC0" w:rsidRDefault="132C4649" w14:paraId="35D5EF96" w14:textId="21682B45">
            <w:pPr>
              <w:pStyle w:val="tablica"/>
            </w:pPr>
            <w:r>
              <w:t>char</w:t>
            </w:r>
            <w:r w:rsidR="1CB5ABC0">
              <w:t>(</w:t>
            </w:r>
            <w:r w:rsidR="126E0C53">
              <w:t>256</w:t>
            </w:r>
            <w:r w:rsidR="1CB5ABC0">
              <w:t>)</w:t>
            </w:r>
          </w:p>
        </w:tc>
      </w:tr>
    </w:tbl>
    <w:p w:rsidR="0578CBA1" w:rsidP="0578CBA1" w:rsidRDefault="0578CBA1" w14:paraId="7958BEE7" w14:textId="5A99B896">
      <w:pPr>
        <w:rPr>
          <w:highlight w:val="yellow"/>
        </w:rPr>
      </w:pPr>
    </w:p>
    <w:p w:rsidR="0578CBA1" w:rsidP="0578CBA1" w:rsidRDefault="0578CBA1" w14:paraId="6FF49628" w14:textId="5BCC3FCC">
      <w:pPr>
        <w:rPr>
          <w:highlight w:val="yellow"/>
        </w:rPr>
      </w:pPr>
    </w:p>
    <w:p w:rsidR="0578CBA1" w:rsidP="0578CBA1" w:rsidRDefault="0578CBA1" w14:paraId="2753F6CF" w14:textId="644704CE">
      <w:pPr>
        <w:rPr>
          <w:highlight w:val="yellow"/>
        </w:rPr>
      </w:pPr>
    </w:p>
    <w:p w:rsidRPr="0058502B" w:rsidR="00E13ADF" w:rsidP="00E13ADF" w:rsidRDefault="00E13ADF" w14:paraId="5B6E056D" w14:textId="77777777">
      <w:pPr>
        <w:pStyle w:val="BodyText"/>
        <w:rPr>
          <w:highlight w:val="yellow"/>
        </w:rPr>
      </w:pPr>
    </w:p>
    <w:p w:rsidRPr="0058502B" w:rsidR="00BA7634" w:rsidP="00540063" w:rsidRDefault="4D08C470" w14:paraId="61DCF624" w14:textId="3F40B9E8">
      <w:pPr>
        <w:pStyle w:val="Heading3"/>
        <w:rPr>
          <w:highlight w:val="yellow"/>
        </w:rPr>
      </w:pPr>
      <w:bookmarkStart w:name="_Toc195234273" w:id="107"/>
      <w:bookmarkStart w:name="_Toc198282607" w:id="108"/>
      <w:bookmarkStart w:name="_Toc225631583" w:id="109"/>
      <w:r w:rsidRPr="0058502B">
        <w:rPr>
          <w:highlight w:val="yellow"/>
        </w:rPr>
        <w:t>R</w:t>
      </w:r>
      <w:r w:rsidRPr="0058502B" w:rsidR="0095633D">
        <w:rPr>
          <w:highlight w:val="yellow"/>
        </w:rPr>
        <w:t>elacijski model</w:t>
      </w:r>
      <w:bookmarkEnd w:id="107"/>
      <w:bookmarkEnd w:id="108"/>
      <w:bookmarkEnd w:id="109"/>
      <w:r w:rsidRPr="0058502B" w:rsidR="0095633D">
        <w:rPr>
          <w:highlight w:val="yellow"/>
        </w:rPr>
        <w:t xml:space="preserve"> </w:t>
      </w:r>
    </w:p>
    <w:p w:rsidRPr="00432C12" w:rsidR="000B5624" w:rsidP="000B5624" w:rsidRDefault="0002544E" w14:paraId="316FA2A7" w14:textId="70293CF8">
      <w:pPr>
        <w:pStyle w:val="Style1"/>
      </w:pPr>
      <w:r>
        <w:t>Polazeći od</w:t>
      </w:r>
      <w:r w:rsidRPr="00432C12" w:rsidR="000B5624">
        <w:t xml:space="preserve"> EVA modela </w:t>
      </w:r>
      <w:r>
        <w:t>oblikovan</w:t>
      </w:r>
      <w:r w:rsidRPr="00432C12" w:rsidR="000B5624">
        <w:t xml:space="preserve"> je relacijski model podataka</w:t>
      </w:r>
      <w:r w:rsidR="001D48C3">
        <w:t xml:space="preserve"> u kojem su entiteti</w:t>
      </w:r>
      <w:r w:rsidRPr="00432C12" w:rsidR="000B5624">
        <w:t xml:space="preserve"> </w:t>
      </w:r>
      <w:r w:rsidR="004A452A">
        <w:t xml:space="preserve">preslikani u </w:t>
      </w:r>
      <w:r w:rsidRPr="00432C12" w:rsidR="000B5624">
        <w:t xml:space="preserve">relacije s </w:t>
      </w:r>
      <w:r w:rsidR="004A452A">
        <w:t xml:space="preserve">odgovarajućim </w:t>
      </w:r>
      <w:r w:rsidRPr="00432C12" w:rsidR="000B5624">
        <w:t>atributima</w:t>
      </w:r>
      <w:r w:rsidR="002D686B">
        <w:t xml:space="preserve"> kao i </w:t>
      </w:r>
      <w:r w:rsidRPr="00432C12" w:rsidR="000B5624">
        <w:t xml:space="preserve">primarnim i stranim ključevima. </w:t>
      </w:r>
      <w:r w:rsidR="002D686B">
        <w:t>Sve r</w:t>
      </w:r>
      <w:r w:rsidRPr="00432C12" w:rsidR="000B5624">
        <w:t>elacije su normalizirane i pri</w:t>
      </w:r>
      <w:r w:rsidR="0033777B">
        <w:t>lagođ</w:t>
      </w:r>
      <w:r w:rsidRPr="00432C12" w:rsidR="000B5624">
        <w:t>ene za implementaciju u odabrani sustav za upravljanje bazama podataka</w:t>
      </w:r>
    </w:p>
    <w:p w:rsidRPr="0058502B" w:rsidR="00BA7634" w:rsidP="00654B22" w:rsidRDefault="000B6E64" w14:paraId="481445AF" w14:textId="6F176551">
      <w:pPr>
        <w:pStyle w:val="Heading4"/>
        <w:rPr>
          <w:highlight w:val="yellow"/>
        </w:rPr>
      </w:pPr>
      <w:r w:rsidRPr="0058502B">
        <w:rPr>
          <w:highlight w:val="yellow"/>
        </w:rPr>
        <w:t xml:space="preserve"> </w:t>
      </w:r>
      <w:bookmarkStart w:name="_Toc225631584" w:id="110"/>
      <w:r w:rsidRPr="0058502B">
        <w:rPr>
          <w:highlight w:val="yellow"/>
        </w:rPr>
        <w:t>R</w:t>
      </w:r>
      <w:r w:rsidRPr="0058502B" w:rsidR="0095633D">
        <w:rPr>
          <w:highlight w:val="yellow"/>
        </w:rPr>
        <w:t>elacijski model podataka sustava</w:t>
      </w:r>
      <w:bookmarkEnd w:id="110"/>
      <w:r w:rsidRPr="0058502B" w:rsidR="0095633D">
        <w:rPr>
          <w:highlight w:val="yellow"/>
        </w:rPr>
        <w:t xml:space="preserve"> </w:t>
      </w:r>
    </w:p>
    <w:p w:rsidRPr="0058502B" w:rsidR="000B6E64" w:rsidP="000B6E64" w:rsidRDefault="000B6E64" w14:paraId="7E891686" w14:textId="5D1CB26D">
      <w:pPr>
        <w:pStyle w:val="Style1"/>
        <w:rPr>
          <w:highlight w:val="yellow"/>
        </w:rPr>
      </w:pPr>
      <w:r w:rsidRPr="00C06233">
        <w:t xml:space="preserve">Relacijski model </w:t>
      </w:r>
      <w:r w:rsidR="0043595D">
        <w:t xml:space="preserve">baze </w:t>
      </w:r>
      <w:r w:rsidRPr="00C06233">
        <w:t xml:space="preserve">podataka </w:t>
      </w:r>
      <w:r w:rsidR="0043595D">
        <w:t xml:space="preserve">razvijen </w:t>
      </w:r>
      <w:r w:rsidRPr="00C06233">
        <w:t xml:space="preserve">je </w:t>
      </w:r>
      <w:r w:rsidR="0043595D">
        <w:t xml:space="preserve">pretvorbom </w:t>
      </w:r>
      <w:r w:rsidRPr="00C06233">
        <w:t xml:space="preserve">prethodno </w:t>
      </w:r>
      <w:r w:rsidR="00396661">
        <w:t xml:space="preserve">dizajniranog </w:t>
      </w:r>
      <w:r w:rsidRPr="00C06233">
        <w:t xml:space="preserve">EVA (entitet–veza) modela u skup relacija koje </w:t>
      </w:r>
      <w:r w:rsidR="00396661">
        <w:t>cjelovito</w:t>
      </w:r>
      <w:r w:rsidRPr="00C06233">
        <w:t xml:space="preserve"> odražavaju strukturu i logiku konceptualnog modela.</w:t>
      </w:r>
      <w:r w:rsidRPr="00843D34">
        <w:t xml:space="preserve"> Svi entiteti </w:t>
      </w:r>
      <w:r w:rsidR="004A24F6">
        <w:t>koje prepoznaje i prikazuje</w:t>
      </w:r>
      <w:r w:rsidRPr="00843D34">
        <w:t xml:space="preserve"> EVA model – </w:t>
      </w:r>
      <w:r w:rsidRPr="00056808" w:rsidR="004A24F6">
        <w:t xml:space="preserve">poput </w:t>
      </w:r>
      <w:r w:rsidRPr="00056808" w:rsidR="00393F74">
        <w:t xml:space="preserve">Korisnika, Uvjeta korištenja, Artefakta, Aukcije, Grupe aukcija, </w:t>
      </w:r>
      <w:r w:rsidRPr="00056808" w:rsidR="00056808">
        <w:t>Procjene, Ponude, Recenzije</w:t>
      </w:r>
      <w:r w:rsidRPr="00056808">
        <w:t xml:space="preserve"> –</w:t>
      </w:r>
      <w:r w:rsidRPr="00843D34">
        <w:t xml:space="preserve"> </w:t>
      </w:r>
      <w:r w:rsidR="00B039CE">
        <w:t xml:space="preserve">preslikani </w:t>
      </w:r>
      <w:r w:rsidRPr="00843D34">
        <w:t>su u odgovarajuće relacije s jasno definiranim atributima</w:t>
      </w:r>
      <w:r w:rsidR="00B039CE">
        <w:t xml:space="preserve"> te</w:t>
      </w:r>
      <w:r w:rsidR="00BA09A9">
        <w:t xml:space="preserve"> određenim </w:t>
      </w:r>
      <w:r w:rsidRPr="00843D34">
        <w:t>primarnim i stranim ključevima.</w:t>
      </w:r>
    </w:p>
    <w:p w:rsidRPr="0058502B" w:rsidR="000B6E64" w:rsidP="000B6E64" w:rsidRDefault="000B6E64" w14:paraId="5995080E" w14:textId="77777777">
      <w:pPr>
        <w:pStyle w:val="Style1"/>
        <w:rPr>
          <w:highlight w:val="yellow"/>
        </w:rPr>
      </w:pPr>
      <w:r w:rsidRPr="0058502B">
        <w:rPr>
          <w:highlight w:val="yellow"/>
        </w:rPr>
        <w:t>Posebnu ulogu ima entitet Evidencija, koji predstavlja agregaciju odnosa više-na-više između edukacije, termina, nastavnika i polaznika. Taj entitet omogućava detaljno bilježenje prisutnosti i sudjelovanja na edukacijama te je implementiran kao samostalna relacija s više stranih ključeva.</w:t>
      </w:r>
    </w:p>
    <w:p w:rsidRPr="0058502B" w:rsidR="000B6E64" w:rsidP="000B6E64" w:rsidRDefault="000B6E64" w14:paraId="7E07F5A9" w14:textId="67C76A27">
      <w:pPr>
        <w:pStyle w:val="Style1"/>
        <w:rPr>
          <w:highlight w:val="yellow"/>
        </w:rPr>
      </w:pPr>
      <w:r w:rsidRPr="00D42D1E">
        <w:t>Za svak</w:t>
      </w:r>
      <w:r w:rsidRPr="00D42D1E" w:rsidR="00BF566F">
        <w:t xml:space="preserve">u relaciju </w:t>
      </w:r>
      <w:r w:rsidR="001B0DBC">
        <w:t>odre</w:t>
      </w:r>
      <w:r w:rsidRPr="00D42D1E" w:rsidR="00BF566F">
        <w:t>đen je</w:t>
      </w:r>
      <w:r w:rsidRPr="00D42D1E">
        <w:t xml:space="preserve"> jedinstveni primarni ključ</w:t>
      </w:r>
      <w:r w:rsidR="001B0DBC">
        <w:t xml:space="preserve"> dok se </w:t>
      </w:r>
      <w:r w:rsidR="00A5561C">
        <w:t>veze iz</w:t>
      </w:r>
      <w:r w:rsidRPr="00D42D1E">
        <w:t>među tablica ostvar</w:t>
      </w:r>
      <w:r w:rsidR="00A5561C">
        <w:t>uju</w:t>
      </w:r>
      <w:r w:rsidRPr="00D42D1E">
        <w:t xml:space="preserve"> putem </w:t>
      </w:r>
      <w:r w:rsidR="00447354">
        <w:t xml:space="preserve">vanjskih </w:t>
      </w:r>
      <w:r w:rsidRPr="00D42D1E">
        <w:t>ključeva</w:t>
      </w:r>
      <w:r w:rsidR="00447354">
        <w:t xml:space="preserve"> što osigurava</w:t>
      </w:r>
      <w:r w:rsidRPr="00D42D1E">
        <w:t xml:space="preserve"> referencijaln</w:t>
      </w:r>
      <w:r w:rsidR="00447354">
        <w:t>u</w:t>
      </w:r>
      <w:r w:rsidRPr="00D42D1E">
        <w:t xml:space="preserve"> povezanost </w:t>
      </w:r>
      <w:r w:rsidR="00B12C02">
        <w:t>podataka</w:t>
      </w:r>
      <w:r w:rsidRPr="0084207F">
        <w:t xml:space="preserve">. Na svim </w:t>
      </w:r>
      <w:r w:rsidR="002B7A23">
        <w:t xml:space="preserve">relacijama </w:t>
      </w:r>
      <w:r w:rsidRPr="0084207F">
        <w:t xml:space="preserve">primijenjena su odgovarajuća pravila za održavanje referencijalnog integriteta, poput ON UPDATE CASCADE i ON DELETE RESTRICT, </w:t>
      </w:r>
      <w:r w:rsidR="008752CE">
        <w:t xml:space="preserve">čime je </w:t>
      </w:r>
      <w:r w:rsidRPr="0084207F">
        <w:t>osigura</w:t>
      </w:r>
      <w:r w:rsidR="008752CE">
        <w:t>n</w:t>
      </w:r>
      <w:r w:rsidRPr="0084207F">
        <w:t>a konzistentnost i pouzdanost sustava pri promjenama ili brisanju podataka.</w:t>
      </w:r>
    </w:p>
    <w:p w:rsidRPr="00BA245E" w:rsidR="000B6E64" w:rsidP="000B6E64" w:rsidRDefault="000B6E64" w14:paraId="27E5F51A" w14:textId="184721D9">
      <w:pPr>
        <w:pStyle w:val="Style1"/>
      </w:pPr>
      <w:r w:rsidRPr="00BA245E">
        <w:t xml:space="preserve">Relacijski model u potpunosti odgovara konceptualnom EVA modelu te predstavlja njegovu ispravnu i </w:t>
      </w:r>
      <w:r w:rsidR="000667FD">
        <w:t>cjelovitu</w:t>
      </w:r>
      <w:r w:rsidRPr="00BA245E">
        <w:t xml:space="preserve"> transformaciju u strukturu baze podataka.</w:t>
      </w:r>
    </w:p>
    <w:p w:rsidRPr="0058502B" w:rsidR="00D164B0" w:rsidP="00D164B0" w:rsidRDefault="2509B1C3" w14:paraId="04B3D22B" w14:textId="3C499ECD">
      <w:pPr>
        <w:pStyle w:val="Style2slikaslika"/>
      </w:pPr>
      <w:r>
        <w:drawing>
          <wp:inline distT="0" distB="0" distL="0" distR="0" wp14:anchorId="0EED1A7D" wp14:editId="0AFD3262">
            <wp:extent cx="6019800" cy="5960100"/>
            <wp:effectExtent l="0" t="0" r="0" b="0"/>
            <wp:docPr id="847931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3161" name="Picture 84793161"/>
                    <pic:cNvPicPr/>
                  </pic:nvPicPr>
                  <pic:blipFill>
                    <a:blip r:embed="rId99">
                      <a:extLst>
                        <a:ext uri="{28A0092B-C50C-407E-A947-70E740481C1C}">
                          <a14:useLocalDpi xmlns:a14="http://schemas.microsoft.com/office/drawing/2010/main"/>
                        </a:ext>
                      </a:extLst>
                    </a:blip>
                    <a:stretch>
                      <a:fillRect/>
                    </a:stretch>
                  </pic:blipFill>
                  <pic:spPr>
                    <a:xfrm>
                      <a:off x="0" y="0"/>
                      <a:ext cx="6019800" cy="5960100"/>
                    </a:xfrm>
                    <a:prstGeom prst="rect">
                      <a:avLst/>
                    </a:prstGeom>
                  </pic:spPr>
                </pic:pic>
              </a:graphicData>
            </a:graphic>
          </wp:inline>
        </w:drawing>
      </w:r>
    </w:p>
    <w:p w:rsidRPr="0058502B" w:rsidR="00D164B0" w:rsidP="00D164B0" w:rsidRDefault="00D164B0" w14:paraId="663D2AD0" w14:textId="36D3EDD0">
      <w:pPr>
        <w:pStyle w:val="slika0"/>
        <w:rPr>
          <w:highlight w:val="yellow"/>
        </w:rPr>
      </w:pPr>
      <w:bookmarkStart w:name="_Toc198286647" w:id="111"/>
      <w:r w:rsidRPr="0058502B">
        <w:rPr>
          <w:highlight w:val="yellow"/>
        </w:rPr>
        <w:t xml:space="preserve">Slika </w:t>
      </w:r>
      <w:r w:rsidR="00D22153">
        <w:rPr>
          <w:highlight w:val="yellow"/>
        </w:rPr>
        <w:fldChar w:fldCharType="begin"/>
      </w:r>
      <w:r w:rsidR="00D22153">
        <w:rPr>
          <w:highlight w:val="yellow"/>
        </w:rPr>
        <w:instrText xml:space="preserve"> SEQ Slika \* ARABIC </w:instrText>
      </w:r>
      <w:r w:rsidR="00D22153">
        <w:rPr>
          <w:highlight w:val="yellow"/>
        </w:rPr>
        <w:fldChar w:fldCharType="separate"/>
      </w:r>
      <w:r w:rsidR="00D22153">
        <w:rPr>
          <w:noProof/>
          <w:highlight w:val="yellow"/>
        </w:rPr>
        <w:t>27</w:t>
      </w:r>
      <w:r w:rsidR="00D22153">
        <w:rPr>
          <w:highlight w:val="yellow"/>
        </w:rPr>
        <w:fldChar w:fldCharType="end"/>
      </w:r>
      <w:r w:rsidRPr="0058502B">
        <w:rPr>
          <w:highlight w:val="yellow"/>
        </w:rPr>
        <w:t xml:space="preserve"> Grafički prikaz relacijske baze podataka</w:t>
      </w:r>
      <w:bookmarkEnd w:id="111"/>
    </w:p>
    <w:p w:rsidRPr="0058502B" w:rsidR="00D164B0" w:rsidP="00D164B0" w:rsidRDefault="00D164B0" w14:paraId="3A463709" w14:textId="77777777">
      <w:pPr>
        <w:pStyle w:val="slika0"/>
        <w:rPr>
          <w:highlight w:val="yellow"/>
        </w:rPr>
      </w:pPr>
    </w:p>
    <w:p w:rsidRPr="0058502B" w:rsidR="001E13B2" w:rsidP="00D164B0" w:rsidRDefault="001E13B2" w14:paraId="0DF03A2D" w14:textId="77777777">
      <w:pPr>
        <w:pStyle w:val="slika0"/>
        <w:rPr>
          <w:highlight w:val="yellow"/>
        </w:rPr>
      </w:pPr>
    </w:p>
    <w:p w:rsidRPr="0058502B" w:rsidR="00704202" w:rsidP="00654B22" w:rsidRDefault="00BE0BB9" w14:paraId="43DC107B" w14:textId="2C450682">
      <w:pPr>
        <w:pStyle w:val="Heading4"/>
        <w:rPr>
          <w:highlight w:val="yellow"/>
        </w:rPr>
      </w:pPr>
      <w:r w:rsidRPr="0058502B">
        <w:rPr>
          <w:highlight w:val="yellow"/>
        </w:rPr>
        <w:t xml:space="preserve"> </w:t>
      </w:r>
      <w:bookmarkStart w:name="_Toc225631585" w:id="112"/>
      <w:r w:rsidRPr="0058502B">
        <w:rPr>
          <w:highlight w:val="yellow"/>
        </w:rPr>
        <w:t>O</w:t>
      </w:r>
      <w:r w:rsidRPr="0058502B" w:rsidR="0095633D">
        <w:rPr>
          <w:highlight w:val="yellow"/>
        </w:rPr>
        <w:t>pis relacijskog modela</w:t>
      </w:r>
      <w:bookmarkEnd w:id="112"/>
      <w:r w:rsidRPr="0058502B" w:rsidR="0095633D">
        <w:rPr>
          <w:highlight w:val="yellow"/>
        </w:rPr>
        <w:t xml:space="preserve"> </w:t>
      </w:r>
    </w:p>
    <w:p w:rsidRPr="0058502B" w:rsidR="000C4B8F" w:rsidP="000C4B8F" w:rsidRDefault="000C4B8F" w14:paraId="2E3939F1" w14:textId="67D01C54">
      <w:pPr>
        <w:pStyle w:val="slika0"/>
        <w:rPr>
          <w:highlight w:val="yellow"/>
        </w:rPr>
      </w:pPr>
      <w:bookmarkStart w:name="_Toc198286670" w:id="113"/>
      <w:r w:rsidRPr="133140B7" w:rsidR="690C5236">
        <w:rPr>
          <w:highlight w:val="yellow"/>
        </w:rPr>
        <w:t xml:space="preserve">Tablica </w:t>
      </w:r>
      <w:r w:rsidRPr="133140B7">
        <w:rPr>
          <w:highlight w:val="yellow"/>
        </w:rPr>
        <w:fldChar w:fldCharType="begin"/>
      </w:r>
      <w:r w:rsidRPr="133140B7">
        <w:rPr>
          <w:highlight w:val="yellow"/>
        </w:rPr>
        <w:instrText xml:space="preserve"> SEQ Tablica \* ARABIC </w:instrText>
      </w:r>
      <w:r w:rsidRPr="133140B7">
        <w:rPr>
          <w:highlight w:val="yellow"/>
        </w:rPr>
        <w:fldChar w:fldCharType="separate"/>
      </w:r>
      <w:r w:rsidRPr="133140B7" w:rsidR="24E3DD3F">
        <w:rPr>
          <w:noProof/>
          <w:highlight w:val="yellow"/>
        </w:rPr>
        <w:t>11</w:t>
      </w:r>
      <w:r w:rsidRPr="133140B7">
        <w:rPr>
          <w:highlight w:val="yellow"/>
        </w:rPr>
        <w:fldChar w:fldCharType="end"/>
      </w:r>
      <w:r w:rsidRPr="133140B7" w:rsidR="690C5236">
        <w:rPr>
          <w:highlight w:val="yellow"/>
        </w:rPr>
        <w:t xml:space="preserve"> Prikaz sheme relacije</w:t>
      </w:r>
      <w:r w:rsidRPr="133140B7" w:rsidR="58C6EAD6">
        <w:rPr>
          <w:highlight w:val="yellow"/>
        </w:rPr>
        <w:t xml:space="preserve"> – </w:t>
      </w:r>
      <w:bookmarkEnd w:id="113"/>
      <w:r w:rsidRPr="133140B7" w:rsidR="6651F4F6">
        <w:rPr>
          <w:highlight w:val="yellow"/>
        </w:rPr>
        <w:t>KORISNIK</w:t>
      </w:r>
    </w:p>
    <w:tbl>
      <w:tblPr>
        <w:tblStyle w:val="TableGrid"/>
        <w:tblW w:w="0" w:type="auto"/>
        <w:tblLook w:val="04A0" w:firstRow="1" w:lastRow="0" w:firstColumn="1" w:lastColumn="0" w:noHBand="0" w:noVBand="1"/>
      </w:tblPr>
      <w:tblGrid>
        <w:gridCol w:w="2405"/>
        <w:gridCol w:w="3327"/>
        <w:gridCol w:w="3328"/>
      </w:tblGrid>
      <w:tr w:rsidRPr="0058502B" w:rsidR="00FD14BD" w:rsidTr="133140B7" w14:paraId="45749CB1" w14:textId="77777777">
        <w:tc>
          <w:tcPr>
            <w:tcW w:w="2405" w:type="dxa"/>
            <w:shd w:val="clear" w:color="auto" w:fill="D9D9D9" w:themeFill="background1" w:themeFillShade="D9"/>
            <w:tcMar/>
          </w:tcPr>
          <w:p w:rsidRPr="0058502B" w:rsidR="00FD14BD" w:rsidP="1E186175" w:rsidRDefault="00FD14BD" w14:paraId="2AD45938" w14:textId="03A674A9">
            <w:pPr>
              <w:pStyle w:val="tablica"/>
              <w:rPr>
                <w:b w:val="1"/>
                <w:bCs w:val="1"/>
              </w:rPr>
            </w:pPr>
            <w:bookmarkStart w:name="_Toc195234274" w:id="114"/>
            <w:r w:rsidRPr="1E186175" w:rsidR="10ECA8EF">
              <w:rPr>
                <w:b w:val="1"/>
                <w:bCs w:val="1"/>
              </w:rPr>
              <w:t>Naziv relacije</w:t>
            </w:r>
          </w:p>
        </w:tc>
        <w:tc>
          <w:tcPr>
            <w:tcW w:w="6655" w:type="dxa"/>
            <w:gridSpan w:val="2"/>
            <w:tcMar/>
          </w:tcPr>
          <w:p w:rsidRPr="0058502B" w:rsidR="00FD14BD" w:rsidP="1E186175" w:rsidRDefault="007E0076" w14:paraId="2CFEC913" w14:textId="65D0A9D0">
            <w:pPr>
              <w:pStyle w:val="tablica"/>
            </w:pPr>
            <w:r w:rsidR="24D4A31B">
              <w:rPr/>
              <w:t>K</w:t>
            </w:r>
            <w:r w:rsidR="7A79AB14">
              <w:rPr/>
              <w:t>orisnik aplikacije</w:t>
            </w:r>
          </w:p>
        </w:tc>
      </w:tr>
      <w:tr w:rsidRPr="0058502B" w:rsidR="007E0076" w:rsidTr="133140B7" w14:paraId="5596C486" w14:textId="77777777">
        <w:tc>
          <w:tcPr>
            <w:tcW w:w="2405" w:type="dxa"/>
            <w:shd w:val="clear" w:color="auto" w:fill="D9D9D9" w:themeFill="background1" w:themeFillShade="D9"/>
            <w:tcMar/>
          </w:tcPr>
          <w:p w:rsidRPr="0058502B" w:rsidR="007E0076" w:rsidP="1E186175" w:rsidRDefault="007E0076" w14:paraId="4FE6C171" w14:textId="088F51F1">
            <w:pPr>
              <w:pStyle w:val="tablica"/>
              <w:rPr>
                <w:b w:val="1"/>
                <w:bCs w:val="1"/>
              </w:rPr>
            </w:pPr>
            <w:r w:rsidRPr="1E186175" w:rsidR="011D5C4E">
              <w:rPr>
                <w:b w:val="1"/>
                <w:bCs w:val="1"/>
              </w:rPr>
              <w:t>Opis sheme</w:t>
            </w:r>
          </w:p>
        </w:tc>
        <w:tc>
          <w:tcPr>
            <w:tcW w:w="6655" w:type="dxa"/>
            <w:gridSpan w:val="2"/>
            <w:tcMar/>
          </w:tcPr>
          <w:p w:rsidRPr="0058502B" w:rsidR="007E0076" w:rsidP="1E186175" w:rsidRDefault="007E0076" w14:paraId="25AC1462" w14:textId="256E41E3">
            <w:pPr>
              <w:pStyle w:val="tablica"/>
            </w:pPr>
            <w:r w:rsidR="764F9418">
              <w:rPr/>
              <w:t xml:space="preserve">Sadrži podatke </w:t>
            </w:r>
            <w:r w:rsidR="37D2F625">
              <w:rPr/>
              <w:t>korisnicima aplikacije</w:t>
            </w:r>
          </w:p>
        </w:tc>
      </w:tr>
      <w:tr w:rsidRPr="0058502B" w:rsidR="0011677C" w:rsidTr="133140B7" w14:paraId="780CF71C" w14:textId="77777777">
        <w:tc>
          <w:tcPr>
            <w:tcW w:w="2405" w:type="dxa"/>
            <w:shd w:val="clear" w:color="auto" w:fill="D9D9D9" w:themeFill="background1" w:themeFillShade="D9"/>
            <w:tcMar/>
          </w:tcPr>
          <w:p w:rsidRPr="0058502B" w:rsidR="0011677C" w:rsidP="1E186175" w:rsidRDefault="0011677C" w14:paraId="62779D3D" w14:textId="21A7AD40">
            <w:pPr>
              <w:pStyle w:val="tablica"/>
              <w:rPr>
                <w:b w:val="1"/>
                <w:bCs w:val="1"/>
                <w:lang w:val="en-US"/>
              </w:rPr>
            </w:pPr>
            <w:r w:rsidRPr="1E186175" w:rsidR="746905C1">
              <w:rPr>
                <w:b w:val="1"/>
                <w:bCs w:val="1"/>
              </w:rPr>
              <w:t>Primarni ključ</w:t>
            </w:r>
          </w:p>
        </w:tc>
        <w:tc>
          <w:tcPr>
            <w:tcW w:w="6655" w:type="dxa"/>
            <w:gridSpan w:val="2"/>
            <w:tcMar/>
          </w:tcPr>
          <w:p w:rsidRPr="0058502B" w:rsidR="0011677C" w:rsidP="1E186175" w:rsidRDefault="009E5942" w14:paraId="21D80A39" w14:textId="51B79DE3">
            <w:pPr>
              <w:pStyle w:val="tablica"/>
              <w:suppressLineNumbers w:val="0"/>
              <w:bidi w:val="0"/>
              <w:spacing w:before="0" w:beforeAutospacing="off" w:after="0" w:afterAutospacing="off" w:line="259" w:lineRule="auto"/>
              <w:ind w:left="0" w:right="0"/>
              <w:jc w:val="left"/>
            </w:pPr>
            <w:r w:rsidR="76CFB6D5">
              <w:rPr/>
              <w:t>Šifra korisnika</w:t>
            </w:r>
          </w:p>
        </w:tc>
      </w:tr>
      <w:tr w:rsidRPr="0058502B" w:rsidR="009E5942" w:rsidTr="133140B7" w14:paraId="3C407520" w14:textId="77777777">
        <w:tc>
          <w:tcPr>
            <w:tcW w:w="2405" w:type="dxa"/>
            <w:shd w:val="clear" w:color="auto" w:fill="D9D9D9" w:themeFill="background1" w:themeFillShade="D9"/>
            <w:tcMar/>
          </w:tcPr>
          <w:p w:rsidRPr="0058502B" w:rsidR="009E5942" w:rsidP="1E186175" w:rsidRDefault="009E5942" w14:paraId="6DE2D22B" w14:textId="0E0CCC53">
            <w:pPr>
              <w:pStyle w:val="tablica"/>
              <w:rPr>
                <w:b w:val="1"/>
                <w:bCs w:val="1"/>
              </w:rPr>
            </w:pPr>
            <w:r w:rsidRPr="1E186175" w:rsidR="5612098C">
              <w:rPr>
                <w:b w:val="1"/>
                <w:bCs w:val="1"/>
              </w:rPr>
              <w:t>Sekundarni ključ</w:t>
            </w:r>
          </w:p>
        </w:tc>
        <w:tc>
          <w:tcPr>
            <w:tcW w:w="6655" w:type="dxa"/>
            <w:gridSpan w:val="2"/>
            <w:tcMar/>
          </w:tcPr>
          <w:p w:rsidRPr="0058502B" w:rsidR="009E5942" w:rsidP="1E186175" w:rsidRDefault="009E5942" w14:paraId="31A5AF3D" w14:textId="4E5FF65F">
            <w:pPr>
              <w:pStyle w:val="tablica"/>
            </w:pPr>
            <w:r w:rsidR="5612098C">
              <w:rPr/>
              <w:t>—</w:t>
            </w:r>
          </w:p>
        </w:tc>
      </w:tr>
      <w:tr w:rsidRPr="0058502B" w:rsidR="0059516D" w:rsidTr="133140B7" w14:paraId="2B794A4F" w14:textId="77777777">
        <w:tc>
          <w:tcPr>
            <w:tcW w:w="2405" w:type="dxa"/>
            <w:shd w:val="clear" w:color="auto" w:fill="D9D9D9" w:themeFill="background1" w:themeFillShade="D9"/>
            <w:tcMar/>
          </w:tcPr>
          <w:p w:rsidRPr="0058502B" w:rsidR="0059516D" w:rsidP="1E186175" w:rsidRDefault="0059516D" w14:paraId="0B5AA01D" w14:textId="3713B5C9">
            <w:pPr>
              <w:pStyle w:val="tablica"/>
              <w:rPr>
                <w:b w:val="1"/>
                <w:bCs w:val="1"/>
              </w:rPr>
            </w:pPr>
            <w:r w:rsidRPr="1E186175" w:rsidR="312CF20F">
              <w:rPr>
                <w:b w:val="1"/>
                <w:bCs w:val="1"/>
              </w:rPr>
              <w:t>Naziv atributa</w:t>
            </w:r>
          </w:p>
        </w:tc>
        <w:tc>
          <w:tcPr>
            <w:tcW w:w="3327" w:type="dxa"/>
            <w:shd w:val="clear" w:color="auto" w:fill="D9D9D9" w:themeFill="background1" w:themeFillShade="D9"/>
            <w:tcMar/>
          </w:tcPr>
          <w:p w:rsidRPr="0058502B" w:rsidR="0059516D" w:rsidP="1E186175" w:rsidRDefault="0059516D" w14:paraId="598C67A8" w14:textId="2A12D8C0">
            <w:pPr>
              <w:pStyle w:val="tablica"/>
              <w:rPr>
                <w:b w:val="1"/>
                <w:bCs w:val="1"/>
              </w:rPr>
            </w:pPr>
            <w:r w:rsidRPr="1E186175" w:rsidR="312CF20F">
              <w:rPr>
                <w:b w:val="1"/>
                <w:bCs w:val="1"/>
              </w:rPr>
              <w:t>Opis atributa</w:t>
            </w:r>
          </w:p>
        </w:tc>
        <w:tc>
          <w:tcPr>
            <w:tcW w:w="3328" w:type="dxa"/>
            <w:shd w:val="clear" w:color="auto" w:fill="D9D9D9" w:themeFill="background1" w:themeFillShade="D9"/>
            <w:tcMar/>
          </w:tcPr>
          <w:p w:rsidRPr="0058502B" w:rsidR="0059516D" w:rsidP="1E186175" w:rsidRDefault="0059516D" w14:paraId="2EBD33CF" w14:textId="16ED63A6">
            <w:pPr>
              <w:pStyle w:val="tablica"/>
              <w:rPr>
                <w:b w:val="1"/>
                <w:bCs w:val="1"/>
              </w:rPr>
            </w:pPr>
            <w:r w:rsidRPr="1E186175" w:rsidR="312CF20F">
              <w:rPr>
                <w:b w:val="1"/>
                <w:bCs w:val="1"/>
              </w:rPr>
              <w:t>Ograničenja</w:t>
            </w:r>
          </w:p>
        </w:tc>
      </w:tr>
      <w:tr w:rsidRPr="0058502B" w:rsidR="000B6920" w:rsidTr="133140B7" w14:paraId="2883114B" w14:textId="77777777">
        <w:tc>
          <w:tcPr>
            <w:tcW w:w="2405" w:type="dxa"/>
            <w:tcMar/>
          </w:tcPr>
          <w:p w:rsidRPr="0058502B" w:rsidR="000B6920" w:rsidP="1E186175" w:rsidRDefault="000B6920" w14:paraId="2FBFF02B" w14:textId="286624C5">
            <w:pPr>
              <w:spacing w:before="0" w:beforeAutospacing="off" w:after="0" w:afterAutospacing="off"/>
            </w:pPr>
            <w:r w:rsidRPr="1E186175" w:rsidR="7448D456">
              <w:rPr>
                <w:rFonts w:ascii="Times New Roman" w:hAnsi="Times New Roman" w:eastAsia="SimSun" w:cs="Mangal"/>
                <w:color w:val="auto"/>
                <w:sz w:val="24"/>
                <w:szCs w:val="24"/>
                <w:lang w:eastAsia="zh-CN" w:bidi="hi-IN"/>
              </w:rPr>
              <w:t>korisnik_sifra</w:t>
            </w:r>
          </w:p>
        </w:tc>
        <w:tc>
          <w:tcPr>
            <w:tcW w:w="3327" w:type="dxa"/>
            <w:tcMar/>
          </w:tcPr>
          <w:p w:rsidRPr="0058502B" w:rsidR="000B6920" w:rsidP="1E186175" w:rsidRDefault="000B6920" w14:paraId="716D63A1" w14:textId="102C1D65">
            <w:pPr>
              <w:pStyle w:val="tablica"/>
              <w:suppressLineNumbers w:val="0"/>
              <w:bidi w:val="0"/>
              <w:spacing w:before="0" w:beforeAutospacing="off" w:after="0" w:afterAutospacing="off" w:line="259" w:lineRule="auto"/>
              <w:ind w:left="0" w:right="0"/>
              <w:jc w:val="left"/>
            </w:pPr>
            <w:r w:rsidR="7448D456">
              <w:rPr/>
              <w:t>Šifra korisnika</w:t>
            </w:r>
          </w:p>
        </w:tc>
        <w:tc>
          <w:tcPr>
            <w:tcW w:w="3328" w:type="dxa"/>
            <w:tcMar/>
          </w:tcPr>
          <w:p w:rsidRPr="0058502B" w:rsidR="000B6920" w:rsidP="1E186175" w:rsidRDefault="000B6920" w14:paraId="0C9418AB" w14:textId="7A48ED70">
            <w:pPr>
              <w:pStyle w:val="tablica"/>
            </w:pPr>
            <w:r w:rsidR="0DC39939">
              <w:rPr/>
              <w:t xml:space="preserve">PK, </w:t>
            </w:r>
            <w:r w:rsidR="70685A7E">
              <w:rPr/>
              <w:t>NOT NULL</w:t>
            </w:r>
            <w:r w:rsidR="3CEA832C">
              <w:rPr/>
              <w:t>, AUTO</w:t>
            </w:r>
            <w:r w:rsidR="1E43714B">
              <w:rPr/>
              <w:t>INCREMENT</w:t>
            </w:r>
          </w:p>
        </w:tc>
      </w:tr>
      <w:tr w:rsidRPr="0058502B" w:rsidR="000B6920" w:rsidTr="133140B7" w14:paraId="1D044146" w14:textId="77777777">
        <w:tc>
          <w:tcPr>
            <w:tcW w:w="2405" w:type="dxa"/>
            <w:tcMar/>
          </w:tcPr>
          <w:p w:rsidR="1E186175" w:rsidP="1E186175" w:rsidRDefault="1E186175" w14:paraId="010BFE0F" w14:textId="10D2D6EF">
            <w:pPr>
              <w:spacing w:before="0" w:beforeAutospacing="off" w:after="0" w:afterAutospacing="off"/>
            </w:pPr>
            <w:r w:rsidRPr="1E186175" w:rsidR="1E186175">
              <w:rPr>
                <w:rFonts w:ascii="Times New Roman" w:hAnsi="Times New Roman" w:eastAsia="SimSun" w:cs="Mangal"/>
                <w:color w:val="auto"/>
                <w:sz w:val="24"/>
                <w:szCs w:val="24"/>
                <w:lang w:eastAsia="zh-CN" w:bidi="hi-IN"/>
              </w:rPr>
              <w:t>korisnik_ime</w:t>
            </w:r>
          </w:p>
        </w:tc>
        <w:tc>
          <w:tcPr>
            <w:tcW w:w="3327" w:type="dxa"/>
            <w:tcMar/>
          </w:tcPr>
          <w:p w:rsidR="1E186175" w:rsidP="1E186175" w:rsidRDefault="1E186175" w14:paraId="0D63C171" w14:textId="30078B33">
            <w:pPr>
              <w:spacing w:before="0" w:beforeAutospacing="off" w:after="0" w:afterAutospacing="off" w:line="257" w:lineRule="auto"/>
              <w:rPr>
                <w:rFonts w:ascii="Times New Roman" w:hAnsi="Times New Roman" w:eastAsia="Times New Roman" w:cs="Times New Roman"/>
                <w:sz w:val="24"/>
                <w:szCs w:val="24"/>
              </w:rPr>
            </w:pPr>
            <w:r w:rsidRPr="1E186175" w:rsidR="1E186175">
              <w:rPr>
                <w:rFonts w:ascii="Times New Roman" w:hAnsi="Times New Roman" w:eastAsia="Times New Roman" w:cs="Times New Roman"/>
                <w:sz w:val="24"/>
                <w:szCs w:val="24"/>
              </w:rPr>
              <w:t>Ime korisnika</w:t>
            </w:r>
          </w:p>
        </w:tc>
        <w:tc>
          <w:tcPr>
            <w:tcW w:w="3328" w:type="dxa"/>
            <w:tcMar/>
          </w:tcPr>
          <w:p w:rsidRPr="0058502B" w:rsidR="000B6920" w:rsidP="1E186175" w:rsidRDefault="000B6920" w14:paraId="0BB7960E" w14:textId="4217BDBD">
            <w:pPr>
              <w:pStyle w:val="tablica"/>
            </w:pPr>
            <w:r w:rsidR="70685A7E">
              <w:rPr/>
              <w:t>NOT NULL</w:t>
            </w:r>
          </w:p>
        </w:tc>
      </w:tr>
      <w:tr w:rsidRPr="0058502B" w:rsidR="000B6920" w:rsidTr="133140B7" w14:paraId="0ABAB880" w14:textId="77777777">
        <w:tc>
          <w:tcPr>
            <w:tcW w:w="2405" w:type="dxa"/>
            <w:tcMar/>
          </w:tcPr>
          <w:p w:rsidR="1E186175" w:rsidP="1E186175" w:rsidRDefault="1E186175" w14:paraId="74F99D0E" w14:textId="4EA85A43">
            <w:pPr>
              <w:spacing w:before="0" w:beforeAutospacing="off" w:after="0" w:afterAutospacing="off"/>
            </w:pPr>
            <w:r w:rsidRPr="1E186175" w:rsidR="1E186175">
              <w:rPr>
                <w:rFonts w:ascii="Times New Roman" w:hAnsi="Times New Roman" w:eastAsia="SimSun" w:cs="Mangal"/>
                <w:color w:val="auto"/>
                <w:sz w:val="24"/>
                <w:szCs w:val="24"/>
                <w:lang w:eastAsia="zh-CN" w:bidi="hi-IN"/>
              </w:rPr>
              <w:t>korisnik_prezime</w:t>
            </w:r>
          </w:p>
        </w:tc>
        <w:tc>
          <w:tcPr>
            <w:tcW w:w="3327" w:type="dxa"/>
            <w:tcMar/>
          </w:tcPr>
          <w:p w:rsidR="1E186175" w:rsidP="1E186175" w:rsidRDefault="1E186175" w14:paraId="2A01D2CF" w14:textId="544D5864">
            <w:pPr>
              <w:spacing w:before="0" w:beforeAutospacing="off" w:after="0" w:afterAutospacing="off"/>
              <w:rPr>
                <w:rFonts w:ascii="Times New Roman" w:hAnsi="Times New Roman" w:eastAsia="Times New Roman" w:cs="Times New Roman"/>
                <w:sz w:val="24"/>
                <w:szCs w:val="24"/>
              </w:rPr>
            </w:pPr>
            <w:r w:rsidRPr="1E186175" w:rsidR="1E186175">
              <w:rPr>
                <w:rFonts w:ascii="Times New Roman" w:hAnsi="Times New Roman" w:eastAsia="Times New Roman" w:cs="Times New Roman"/>
                <w:sz w:val="24"/>
                <w:szCs w:val="24"/>
              </w:rPr>
              <w:t>Prezime korisnika</w:t>
            </w:r>
          </w:p>
        </w:tc>
        <w:tc>
          <w:tcPr>
            <w:tcW w:w="3328" w:type="dxa"/>
            <w:tcMar/>
          </w:tcPr>
          <w:p w:rsidRPr="0058502B" w:rsidR="000B6920" w:rsidP="1E186175" w:rsidRDefault="000B6920" w14:paraId="5C963D4E" w14:textId="577545DE">
            <w:pPr>
              <w:pStyle w:val="tablica"/>
              <w:rPr>
                <w:b w:val="1"/>
                <w:bCs w:val="1"/>
              </w:rPr>
            </w:pPr>
            <w:r w:rsidR="329A360E">
              <w:rPr/>
              <w:t>NOT NULL</w:t>
            </w:r>
          </w:p>
        </w:tc>
      </w:tr>
      <w:tr w:rsidRPr="0058502B" w:rsidR="000B6920" w:rsidTr="133140B7" w14:paraId="7564B8A2" w14:textId="77777777">
        <w:tc>
          <w:tcPr>
            <w:tcW w:w="2405" w:type="dxa"/>
            <w:tcMar/>
          </w:tcPr>
          <w:p w:rsidR="1E186175" w:rsidP="1E186175" w:rsidRDefault="1E186175" w14:paraId="2A16E2E3" w14:textId="24ED25F8">
            <w:pPr>
              <w:spacing w:before="0" w:beforeAutospacing="off" w:after="0" w:afterAutospacing="off"/>
            </w:pPr>
            <w:r w:rsidRPr="1E186175" w:rsidR="1E186175">
              <w:rPr>
                <w:rFonts w:ascii="Times New Roman" w:hAnsi="Times New Roman" w:eastAsia="SimSun" w:cs="Mangal"/>
                <w:color w:val="auto"/>
                <w:sz w:val="24"/>
                <w:szCs w:val="24"/>
                <w:lang w:eastAsia="zh-CN" w:bidi="hi-IN"/>
              </w:rPr>
              <w:t>korisnik_OIB</w:t>
            </w:r>
          </w:p>
        </w:tc>
        <w:tc>
          <w:tcPr>
            <w:tcW w:w="3327" w:type="dxa"/>
            <w:tcMar/>
          </w:tcPr>
          <w:p w:rsidR="1E186175" w:rsidP="1E186175" w:rsidRDefault="1E186175" w14:paraId="37172B68" w14:textId="5E3EC44E">
            <w:pPr>
              <w:spacing w:before="0" w:beforeAutospacing="off" w:after="0" w:afterAutospacing="off" w:line="257" w:lineRule="auto"/>
              <w:rPr>
                <w:rFonts w:ascii="Times New Roman" w:hAnsi="Times New Roman" w:eastAsia="Times New Roman" w:cs="Times New Roman"/>
                <w:sz w:val="24"/>
                <w:szCs w:val="24"/>
              </w:rPr>
            </w:pPr>
            <w:r w:rsidRPr="1E186175" w:rsidR="1E186175">
              <w:rPr>
                <w:rFonts w:ascii="Times New Roman" w:hAnsi="Times New Roman" w:eastAsia="Times New Roman" w:cs="Times New Roman"/>
                <w:sz w:val="24"/>
                <w:szCs w:val="24"/>
              </w:rPr>
              <w:t>OIB korisnika</w:t>
            </w:r>
          </w:p>
        </w:tc>
        <w:tc>
          <w:tcPr>
            <w:tcW w:w="3328" w:type="dxa"/>
            <w:tcMar/>
          </w:tcPr>
          <w:p w:rsidRPr="0058502B" w:rsidR="000B6920" w:rsidP="1E186175" w:rsidRDefault="000B6920" w14:paraId="7EC5629A" w14:textId="4A8E6A30">
            <w:pPr>
              <w:pStyle w:val="tablica"/>
            </w:pPr>
            <w:r w:rsidR="309ECAEE">
              <w:rPr/>
              <w:t>NOT NULL</w:t>
            </w:r>
            <w:r w:rsidR="4F515D58">
              <w:rPr/>
              <w:t xml:space="preserve">, </w:t>
            </w:r>
            <w:r w:rsidR="0FDA0D05">
              <w:rPr/>
              <w:t>točno 11 znamenki</w:t>
            </w:r>
          </w:p>
        </w:tc>
      </w:tr>
      <w:tr w:rsidRPr="0058502B" w:rsidR="000B6920" w:rsidTr="133140B7" w14:paraId="05FDC4D2" w14:textId="77777777">
        <w:tc>
          <w:tcPr>
            <w:tcW w:w="2405" w:type="dxa"/>
            <w:tcMar/>
          </w:tcPr>
          <w:p w:rsidR="1E186175" w:rsidP="1E186175" w:rsidRDefault="1E186175" w14:paraId="7B46EE30" w14:textId="7ABC8A47">
            <w:pPr>
              <w:spacing w:before="0" w:beforeAutospacing="off" w:after="0" w:afterAutospacing="off"/>
            </w:pPr>
            <w:r w:rsidRPr="1E186175" w:rsidR="1E186175">
              <w:rPr>
                <w:rFonts w:ascii="Times New Roman" w:hAnsi="Times New Roman" w:eastAsia="SimSun" w:cs="Mangal"/>
                <w:color w:val="auto"/>
                <w:sz w:val="24"/>
                <w:szCs w:val="24"/>
                <w:lang w:eastAsia="zh-CN" w:bidi="hi-IN"/>
              </w:rPr>
              <w:t>korisnik_uloga</w:t>
            </w:r>
          </w:p>
        </w:tc>
        <w:tc>
          <w:tcPr>
            <w:tcW w:w="3327" w:type="dxa"/>
            <w:tcMar/>
          </w:tcPr>
          <w:p w:rsidR="1E186175" w:rsidP="1E186175" w:rsidRDefault="1E186175" w14:paraId="7A70E8A6" w14:textId="52F51D98">
            <w:pPr>
              <w:spacing w:before="0" w:beforeAutospacing="off" w:after="0" w:afterAutospacing="off" w:line="257" w:lineRule="auto"/>
              <w:rPr>
                <w:rFonts w:ascii="Times New Roman" w:hAnsi="Times New Roman" w:eastAsia="Times New Roman" w:cs="Times New Roman"/>
                <w:sz w:val="24"/>
                <w:szCs w:val="24"/>
              </w:rPr>
            </w:pPr>
            <w:r w:rsidRPr="1E186175" w:rsidR="1E186175">
              <w:rPr>
                <w:rFonts w:ascii="Times New Roman" w:hAnsi="Times New Roman" w:eastAsia="Times New Roman" w:cs="Times New Roman"/>
                <w:sz w:val="24"/>
                <w:szCs w:val="24"/>
              </w:rPr>
              <w:t>Uloga korisnika u aukciji</w:t>
            </w:r>
          </w:p>
        </w:tc>
        <w:tc>
          <w:tcPr>
            <w:tcW w:w="3328" w:type="dxa"/>
            <w:tcMar/>
          </w:tcPr>
          <w:p w:rsidRPr="0058502B" w:rsidR="000B6920" w:rsidP="1E186175" w:rsidRDefault="000B6920" w14:paraId="504519DB" w14:textId="50FCE25F">
            <w:pPr>
              <w:pStyle w:val="tablica"/>
              <w:rPr>
                <w:b w:val="1"/>
                <w:bCs w:val="1"/>
              </w:rPr>
            </w:pPr>
            <w:r w:rsidR="68B044C7">
              <w:rPr/>
              <w:t xml:space="preserve">NOT NULL, </w:t>
            </w:r>
            <w:r w:rsidR="7500FFD7">
              <w:rPr/>
              <w:t>ENU</w:t>
            </w:r>
            <w:r w:rsidR="7500FFD7">
              <w:rPr/>
              <w:t>M</w:t>
            </w:r>
            <w:r w:rsidR="69C325CB">
              <w:rPr/>
              <w:t xml:space="preserve"> </w:t>
            </w:r>
            <w:r w:rsidR="7500FFD7">
              <w:rPr/>
              <w:t>(prodavatelj, ponuditelj, procjenitelj, voditelj)</w:t>
            </w:r>
          </w:p>
        </w:tc>
      </w:tr>
      <w:tr w:rsidR="1E186175" w:rsidTr="133140B7" w14:paraId="38055EB1">
        <w:trPr>
          <w:trHeight w:val="300"/>
        </w:trPr>
        <w:tc>
          <w:tcPr>
            <w:tcW w:w="2405" w:type="dxa"/>
            <w:tcMar/>
          </w:tcPr>
          <w:p w:rsidR="1E186175" w:rsidP="1E186175" w:rsidRDefault="1E186175" w14:paraId="78EA039B" w14:textId="7D6C8D2F">
            <w:pPr>
              <w:spacing w:before="0" w:beforeAutospacing="off" w:after="0" w:afterAutospacing="off"/>
            </w:pPr>
            <w:r w:rsidRPr="1E186175" w:rsidR="1E186175">
              <w:rPr>
                <w:rFonts w:ascii="Times New Roman" w:hAnsi="Times New Roman" w:eastAsia="SimSun" w:cs="Mangal"/>
                <w:color w:val="auto"/>
                <w:sz w:val="24"/>
                <w:szCs w:val="24"/>
                <w:lang w:eastAsia="zh-CN" w:bidi="hi-IN"/>
              </w:rPr>
              <w:t>korisnik_username</w:t>
            </w:r>
          </w:p>
        </w:tc>
        <w:tc>
          <w:tcPr>
            <w:tcW w:w="3327" w:type="dxa"/>
            <w:tcMar/>
          </w:tcPr>
          <w:p w:rsidR="1E186175" w:rsidP="1E186175" w:rsidRDefault="1E186175" w14:paraId="2F3B6A51" w14:textId="5A4010F3">
            <w:pPr>
              <w:spacing w:before="0" w:beforeAutospacing="off" w:after="0" w:afterAutospacing="off" w:line="257" w:lineRule="auto"/>
              <w:rPr>
                <w:rFonts w:ascii="Times New Roman" w:hAnsi="Times New Roman" w:eastAsia="Times New Roman" w:cs="Times New Roman"/>
                <w:sz w:val="24"/>
                <w:szCs w:val="24"/>
              </w:rPr>
            </w:pPr>
            <w:r w:rsidRPr="1E186175" w:rsidR="1E186175">
              <w:rPr>
                <w:rFonts w:ascii="Times New Roman" w:hAnsi="Times New Roman" w:eastAsia="Times New Roman" w:cs="Times New Roman"/>
                <w:sz w:val="24"/>
                <w:szCs w:val="24"/>
              </w:rPr>
              <w:t>Korisničko ime korisnika</w:t>
            </w:r>
          </w:p>
        </w:tc>
        <w:tc>
          <w:tcPr>
            <w:tcW w:w="3328" w:type="dxa"/>
            <w:tcMar/>
          </w:tcPr>
          <w:p w:rsidR="2461EEDF" w:rsidP="1E186175" w:rsidRDefault="2461EEDF" w14:paraId="17ED8BA3" w14:textId="0B2D7FD5">
            <w:pPr>
              <w:pStyle w:val="tablica"/>
              <w:rPr>
                <w:b w:val="1"/>
                <w:bCs w:val="1"/>
              </w:rPr>
            </w:pPr>
            <w:r w:rsidR="680616D2">
              <w:rPr/>
              <w:t>NOT NULL</w:t>
            </w:r>
          </w:p>
        </w:tc>
      </w:tr>
      <w:tr w:rsidR="1E186175" w:rsidTr="133140B7" w14:paraId="064048B0">
        <w:trPr>
          <w:trHeight w:val="300"/>
        </w:trPr>
        <w:tc>
          <w:tcPr>
            <w:tcW w:w="2405" w:type="dxa"/>
            <w:tcMar/>
          </w:tcPr>
          <w:p w:rsidR="1E186175" w:rsidP="1E186175" w:rsidRDefault="1E186175" w14:paraId="2000EC3C" w14:textId="285F24B6">
            <w:pPr>
              <w:spacing w:before="0" w:beforeAutospacing="off" w:after="0" w:afterAutospacing="off"/>
            </w:pPr>
            <w:r w:rsidRPr="1E186175" w:rsidR="1E186175">
              <w:rPr>
                <w:rFonts w:ascii="Times New Roman" w:hAnsi="Times New Roman" w:eastAsia="SimSun" w:cs="Mangal"/>
                <w:color w:val="auto"/>
                <w:sz w:val="24"/>
                <w:szCs w:val="24"/>
                <w:lang w:eastAsia="zh-CN" w:bidi="hi-IN"/>
              </w:rPr>
              <w:t>korisnik_pass</w:t>
            </w:r>
          </w:p>
        </w:tc>
        <w:tc>
          <w:tcPr>
            <w:tcW w:w="3327" w:type="dxa"/>
            <w:tcMar/>
          </w:tcPr>
          <w:p w:rsidR="1E186175" w:rsidP="1E186175" w:rsidRDefault="1E186175" w14:paraId="5F91AEC0" w14:textId="000C2F34">
            <w:pPr>
              <w:spacing w:before="0" w:beforeAutospacing="off" w:after="0" w:afterAutospacing="off"/>
              <w:rPr>
                <w:rFonts w:ascii="Times New Roman" w:hAnsi="Times New Roman" w:eastAsia="Times New Roman" w:cs="Times New Roman"/>
                <w:sz w:val="24"/>
                <w:szCs w:val="24"/>
              </w:rPr>
            </w:pPr>
            <w:r w:rsidRPr="1E186175" w:rsidR="1E186175">
              <w:rPr>
                <w:rFonts w:ascii="Times New Roman" w:hAnsi="Times New Roman" w:eastAsia="Times New Roman" w:cs="Times New Roman"/>
                <w:sz w:val="24"/>
                <w:szCs w:val="24"/>
              </w:rPr>
              <w:t>Lozinka korisnika</w:t>
            </w:r>
          </w:p>
        </w:tc>
        <w:tc>
          <w:tcPr>
            <w:tcW w:w="3328" w:type="dxa"/>
            <w:tcMar/>
          </w:tcPr>
          <w:p w:rsidR="1E186175" w:rsidP="133140B7" w:rsidRDefault="1E186175" w14:paraId="6C46BD7B" w14:textId="3FCC0ACD">
            <w:pPr>
              <w:pStyle w:val="tablica"/>
              <w:rPr>
                <w:b w:val="1"/>
                <w:bCs w:val="1"/>
              </w:rPr>
            </w:pPr>
            <w:r w:rsidR="2E739091">
              <w:rPr/>
              <w:t>NOT NULL</w:t>
            </w:r>
          </w:p>
        </w:tc>
      </w:tr>
      <w:tr w:rsidR="1E186175" w:rsidTr="133140B7" w14:paraId="65FBD137">
        <w:trPr>
          <w:trHeight w:val="300"/>
        </w:trPr>
        <w:tc>
          <w:tcPr>
            <w:tcW w:w="2405" w:type="dxa"/>
            <w:tcMar/>
          </w:tcPr>
          <w:p w:rsidR="1E186175" w:rsidP="1E186175" w:rsidRDefault="1E186175" w14:paraId="4D3BA37F" w14:textId="3C39CAD5">
            <w:pPr>
              <w:spacing w:before="0" w:beforeAutospacing="off" w:after="0" w:afterAutospacing="off"/>
            </w:pPr>
            <w:r w:rsidRPr="1E186175" w:rsidR="1E186175">
              <w:rPr>
                <w:rFonts w:ascii="Times New Roman" w:hAnsi="Times New Roman" w:eastAsia="SimSun" w:cs="Mangal"/>
                <w:color w:val="auto"/>
                <w:sz w:val="24"/>
                <w:szCs w:val="24"/>
                <w:lang w:eastAsia="zh-CN" w:bidi="hi-IN"/>
              </w:rPr>
              <w:t>korisnik_IBAN</w:t>
            </w:r>
          </w:p>
        </w:tc>
        <w:tc>
          <w:tcPr>
            <w:tcW w:w="3327" w:type="dxa"/>
            <w:tcMar/>
          </w:tcPr>
          <w:p w:rsidR="1E186175" w:rsidP="1E186175" w:rsidRDefault="1E186175" w14:paraId="04E4E771" w14:textId="442C4838">
            <w:pPr>
              <w:spacing w:before="0" w:beforeAutospacing="off" w:after="0" w:afterAutospacing="off"/>
              <w:rPr>
                <w:rFonts w:ascii="Times New Roman" w:hAnsi="Times New Roman" w:eastAsia="Times New Roman" w:cs="Times New Roman"/>
                <w:sz w:val="24"/>
                <w:szCs w:val="24"/>
              </w:rPr>
            </w:pPr>
            <w:r w:rsidRPr="1E186175" w:rsidR="1E186175">
              <w:rPr>
                <w:rFonts w:ascii="Times New Roman" w:hAnsi="Times New Roman" w:eastAsia="Times New Roman" w:cs="Times New Roman"/>
                <w:sz w:val="24"/>
                <w:szCs w:val="24"/>
              </w:rPr>
              <w:t>IBAN korisnika</w:t>
            </w:r>
          </w:p>
        </w:tc>
        <w:tc>
          <w:tcPr>
            <w:tcW w:w="3328" w:type="dxa"/>
            <w:tcMar/>
          </w:tcPr>
          <w:p w:rsidR="1E186175" w:rsidP="1E186175" w:rsidRDefault="1E186175" w14:paraId="4F93110E" w14:textId="123D974B">
            <w:pPr>
              <w:pStyle w:val="tablica"/>
            </w:pPr>
          </w:p>
        </w:tc>
      </w:tr>
      <w:tr w:rsidR="1E186175" w:rsidTr="133140B7" w14:paraId="6701E1E3">
        <w:trPr>
          <w:trHeight w:val="300"/>
        </w:trPr>
        <w:tc>
          <w:tcPr>
            <w:tcW w:w="2405" w:type="dxa"/>
            <w:tcMar/>
          </w:tcPr>
          <w:p w:rsidR="1E186175" w:rsidP="1E186175" w:rsidRDefault="1E186175" w14:paraId="7408E6CD" w14:textId="6634426E">
            <w:pPr>
              <w:spacing w:before="0" w:beforeAutospacing="off" w:after="0" w:afterAutospacing="off"/>
            </w:pPr>
            <w:r w:rsidRPr="1E186175" w:rsidR="1E186175">
              <w:rPr>
                <w:rFonts w:ascii="Times New Roman" w:hAnsi="Times New Roman" w:eastAsia="SimSun" w:cs="Mangal"/>
                <w:color w:val="auto"/>
                <w:sz w:val="24"/>
                <w:szCs w:val="24"/>
                <w:lang w:eastAsia="zh-CN" w:bidi="hi-IN"/>
              </w:rPr>
              <w:t>korisnik_adresa</w:t>
            </w:r>
          </w:p>
        </w:tc>
        <w:tc>
          <w:tcPr>
            <w:tcW w:w="3327" w:type="dxa"/>
            <w:tcMar/>
          </w:tcPr>
          <w:p w:rsidR="1E186175" w:rsidP="1E186175" w:rsidRDefault="1E186175" w14:paraId="19060F28" w14:textId="036CBE12">
            <w:pPr>
              <w:spacing w:before="0" w:beforeAutospacing="off" w:after="0" w:afterAutospacing="off"/>
              <w:rPr>
                <w:rFonts w:ascii="Times New Roman" w:hAnsi="Times New Roman" w:eastAsia="Times New Roman" w:cs="Times New Roman"/>
                <w:sz w:val="24"/>
                <w:szCs w:val="24"/>
              </w:rPr>
            </w:pPr>
            <w:r w:rsidRPr="1E186175" w:rsidR="1E186175">
              <w:rPr>
                <w:rFonts w:ascii="Times New Roman" w:hAnsi="Times New Roman" w:eastAsia="Times New Roman" w:cs="Times New Roman"/>
                <w:sz w:val="24"/>
                <w:szCs w:val="24"/>
              </w:rPr>
              <w:t>Adresa korisnika</w:t>
            </w:r>
          </w:p>
        </w:tc>
        <w:tc>
          <w:tcPr>
            <w:tcW w:w="3328" w:type="dxa"/>
            <w:tcMar/>
          </w:tcPr>
          <w:p w:rsidR="1E186175" w:rsidP="133140B7" w:rsidRDefault="1E186175" w14:paraId="69DB555C" w14:textId="15D6C9F4">
            <w:pPr>
              <w:pStyle w:val="tablica"/>
              <w:rPr>
                <w:b w:val="1"/>
                <w:bCs w:val="1"/>
              </w:rPr>
            </w:pPr>
            <w:r w:rsidR="2F733604">
              <w:rPr/>
              <w:t>NOT NULL</w:t>
            </w:r>
          </w:p>
        </w:tc>
      </w:tr>
      <w:tr w:rsidR="1E186175" w:rsidTr="133140B7" w14:paraId="274D5387">
        <w:trPr>
          <w:trHeight w:val="300"/>
        </w:trPr>
        <w:tc>
          <w:tcPr>
            <w:tcW w:w="2405" w:type="dxa"/>
            <w:tcMar/>
          </w:tcPr>
          <w:p w:rsidR="133140B7" w:rsidP="133140B7" w:rsidRDefault="133140B7" w14:paraId="6FFDB626" w14:textId="0EBEE97A">
            <w:pPr>
              <w:spacing w:before="0" w:beforeAutospacing="off" w:after="0" w:afterAutospacing="off"/>
              <w:rPr>
                <w:rFonts w:ascii="Times New Roman" w:hAnsi="Times New Roman" w:eastAsia="SimSun" w:cs="Mangal"/>
                <w:color w:val="000000" w:themeColor="text1" w:themeTint="FF" w:themeShade="FF"/>
                <w:sz w:val="24"/>
                <w:szCs w:val="24"/>
              </w:rPr>
            </w:pPr>
            <w:r w:rsidRPr="133140B7" w:rsidR="133140B7">
              <w:rPr>
                <w:rFonts w:ascii="Times New Roman" w:hAnsi="Times New Roman" w:eastAsia="SimSun" w:cs="Mangal"/>
                <w:color w:val="000000" w:themeColor="text1" w:themeTint="FF" w:themeShade="FF"/>
                <w:sz w:val="24"/>
                <w:szCs w:val="24"/>
              </w:rPr>
              <w:t>korisnik_email</w:t>
            </w:r>
          </w:p>
        </w:tc>
        <w:tc>
          <w:tcPr>
            <w:tcW w:w="3327" w:type="dxa"/>
            <w:tcMar/>
          </w:tcPr>
          <w:p w:rsidR="133140B7" w:rsidP="133140B7" w:rsidRDefault="133140B7" w14:paraId="1F852F90" w14:textId="2F800796">
            <w:pPr>
              <w:spacing w:before="0" w:beforeAutospacing="off" w:after="0" w:afterAutospacing="off"/>
              <w:rPr>
                <w:rFonts w:ascii="Times New Roman" w:hAnsi="Times New Roman" w:eastAsia="SimSun" w:cs="Mangal"/>
                <w:sz w:val="24"/>
                <w:szCs w:val="24"/>
              </w:rPr>
            </w:pPr>
            <w:r w:rsidRPr="133140B7" w:rsidR="133140B7">
              <w:rPr>
                <w:rFonts w:ascii="Times New Roman" w:hAnsi="Times New Roman" w:eastAsia="SimSun" w:cs="Mangal"/>
                <w:sz w:val="24"/>
                <w:szCs w:val="24"/>
              </w:rPr>
              <w:t>Email adresa korisnika</w:t>
            </w:r>
          </w:p>
        </w:tc>
        <w:tc>
          <w:tcPr>
            <w:tcW w:w="3328" w:type="dxa"/>
            <w:tcMar/>
          </w:tcPr>
          <w:p w:rsidR="1E186175" w:rsidP="1E186175" w:rsidRDefault="1E186175" w14:paraId="0FABA52A" w14:textId="041F459B">
            <w:pPr>
              <w:pStyle w:val="tablica"/>
            </w:pPr>
            <w:r w:rsidR="1224467C">
              <w:rPr/>
              <w:t>NOT NULL</w:t>
            </w:r>
            <w:r w:rsidR="4B15DD94">
              <w:rPr/>
              <w:t>, mora sadržavati “</w:t>
            </w:r>
            <w:r w:rsidR="4B15DD94">
              <w:rPr/>
              <w:t>@</w:t>
            </w:r>
            <w:r w:rsidR="4B15DD94">
              <w:rPr/>
              <w:t>”</w:t>
            </w:r>
          </w:p>
        </w:tc>
      </w:tr>
      <w:tr w:rsidR="1E186175" w:rsidTr="133140B7" w14:paraId="4D11661A">
        <w:trPr>
          <w:trHeight w:val="300"/>
        </w:trPr>
        <w:tc>
          <w:tcPr>
            <w:tcW w:w="2405" w:type="dxa"/>
            <w:tcMar/>
          </w:tcPr>
          <w:p w:rsidR="133140B7" w:rsidP="133140B7" w:rsidRDefault="133140B7" w14:paraId="645092A9" w14:textId="0874344A">
            <w:pPr>
              <w:spacing w:before="0" w:beforeAutospacing="off" w:after="0" w:afterAutospacing="off"/>
              <w:rPr>
                <w:rFonts w:ascii="Times New Roman" w:hAnsi="Times New Roman" w:eastAsia="SimSun" w:cs="Mangal"/>
                <w:color w:val="000000" w:themeColor="text1" w:themeTint="FF" w:themeShade="FF"/>
                <w:sz w:val="24"/>
                <w:szCs w:val="24"/>
              </w:rPr>
            </w:pPr>
            <w:r w:rsidRPr="133140B7" w:rsidR="133140B7">
              <w:rPr>
                <w:rFonts w:ascii="Times New Roman" w:hAnsi="Times New Roman" w:eastAsia="SimSun" w:cs="Mangal"/>
                <w:color w:val="000000" w:themeColor="text1" w:themeTint="FF" w:themeShade="FF"/>
                <w:sz w:val="24"/>
                <w:szCs w:val="24"/>
              </w:rPr>
              <w:t>korisnik_mob</w:t>
            </w:r>
          </w:p>
        </w:tc>
        <w:tc>
          <w:tcPr>
            <w:tcW w:w="3327" w:type="dxa"/>
            <w:tcMar/>
          </w:tcPr>
          <w:p w:rsidR="133140B7" w:rsidP="133140B7" w:rsidRDefault="133140B7" w14:paraId="2572A65C" w14:textId="5989C4A5">
            <w:pPr>
              <w:spacing w:before="0" w:beforeAutospacing="off" w:after="0" w:afterAutospacing="off"/>
              <w:rPr>
                <w:rFonts w:ascii="Times New Roman" w:hAnsi="Times New Roman" w:eastAsia="SimSun" w:cs="Mangal"/>
                <w:sz w:val="24"/>
                <w:szCs w:val="24"/>
              </w:rPr>
            </w:pPr>
            <w:r w:rsidRPr="133140B7" w:rsidR="133140B7">
              <w:rPr>
                <w:rFonts w:ascii="Times New Roman" w:hAnsi="Times New Roman" w:eastAsia="SimSun" w:cs="Mangal"/>
                <w:sz w:val="24"/>
                <w:szCs w:val="24"/>
              </w:rPr>
              <w:t xml:space="preserve">Broj </w:t>
            </w:r>
            <w:r w:rsidRPr="133140B7" w:rsidR="133140B7">
              <w:rPr>
                <w:rFonts w:ascii="Times New Roman" w:hAnsi="Times New Roman" w:eastAsia="SimSun" w:cs="Mangal"/>
                <w:sz w:val="24"/>
                <w:szCs w:val="24"/>
              </w:rPr>
              <w:t>mobitela</w:t>
            </w:r>
            <w:r w:rsidRPr="133140B7" w:rsidR="133140B7">
              <w:rPr>
                <w:rFonts w:ascii="Times New Roman" w:hAnsi="Times New Roman" w:eastAsia="SimSun" w:cs="Mangal"/>
                <w:sz w:val="24"/>
                <w:szCs w:val="24"/>
              </w:rPr>
              <w:t xml:space="preserve"> korisnika</w:t>
            </w:r>
          </w:p>
        </w:tc>
        <w:tc>
          <w:tcPr>
            <w:tcW w:w="3328" w:type="dxa"/>
            <w:tcMar/>
          </w:tcPr>
          <w:p w:rsidR="1E186175" w:rsidP="133140B7" w:rsidRDefault="1E186175" w14:paraId="3CCB6D2A" w14:textId="79E8473F">
            <w:pPr>
              <w:pStyle w:val="tablica"/>
              <w:rPr>
                <w:b w:val="1"/>
                <w:bCs w:val="1"/>
              </w:rPr>
            </w:pPr>
            <w:r w:rsidR="78524BD2">
              <w:rPr/>
              <w:t>NOT NULL</w:t>
            </w:r>
          </w:p>
        </w:tc>
      </w:tr>
      <w:tr w:rsidR="1E186175" w:rsidTr="133140B7" w14:paraId="47382BAE">
        <w:trPr>
          <w:trHeight w:val="300"/>
        </w:trPr>
        <w:tc>
          <w:tcPr>
            <w:tcW w:w="2405" w:type="dxa"/>
            <w:tcMar/>
          </w:tcPr>
          <w:p w:rsidR="133140B7" w:rsidP="133140B7" w:rsidRDefault="133140B7" w14:paraId="59380E99" w14:textId="65F4259F">
            <w:pPr>
              <w:spacing w:before="0" w:beforeAutospacing="off" w:after="0" w:afterAutospacing="off"/>
              <w:rPr>
                <w:rFonts w:ascii="Times New Roman" w:hAnsi="Times New Roman" w:eastAsia="SimSun" w:cs="Mangal"/>
                <w:color w:val="000000" w:themeColor="text1" w:themeTint="FF" w:themeShade="FF"/>
                <w:sz w:val="24"/>
                <w:szCs w:val="24"/>
              </w:rPr>
            </w:pPr>
            <w:r w:rsidRPr="133140B7" w:rsidR="133140B7">
              <w:rPr>
                <w:rFonts w:ascii="Times New Roman" w:hAnsi="Times New Roman" w:eastAsia="SimSun" w:cs="Mangal"/>
                <w:color w:val="000000" w:themeColor="text1" w:themeTint="FF" w:themeShade="FF"/>
                <w:sz w:val="24"/>
                <w:szCs w:val="24"/>
              </w:rPr>
              <w:t>korisnik_status</w:t>
            </w:r>
          </w:p>
        </w:tc>
        <w:tc>
          <w:tcPr>
            <w:tcW w:w="3327" w:type="dxa"/>
            <w:tcMar/>
          </w:tcPr>
          <w:p w:rsidR="133140B7" w:rsidP="133140B7" w:rsidRDefault="133140B7" w14:paraId="05DEB077" w14:textId="718420C0">
            <w:pPr>
              <w:spacing w:before="0" w:beforeAutospacing="off" w:after="0" w:afterAutospacing="off"/>
              <w:rPr>
                <w:rFonts w:ascii="Times New Roman" w:hAnsi="Times New Roman" w:eastAsia="SimSun" w:cs="Mangal"/>
                <w:sz w:val="24"/>
                <w:szCs w:val="24"/>
              </w:rPr>
            </w:pPr>
            <w:r w:rsidRPr="133140B7" w:rsidR="133140B7">
              <w:rPr>
                <w:rFonts w:ascii="Times New Roman" w:hAnsi="Times New Roman" w:eastAsia="SimSun" w:cs="Mangal"/>
                <w:sz w:val="24"/>
                <w:szCs w:val="24"/>
              </w:rPr>
              <w:t>Status korisnika u sustavu</w:t>
            </w:r>
          </w:p>
        </w:tc>
        <w:tc>
          <w:tcPr>
            <w:tcW w:w="3328" w:type="dxa"/>
            <w:tcMar/>
          </w:tcPr>
          <w:p w:rsidR="1E186175" w:rsidP="133140B7" w:rsidRDefault="1E186175" w14:paraId="6F5E10FD" w14:textId="6B0DC383">
            <w:pPr>
              <w:pStyle w:val="tablica"/>
              <w:rPr>
                <w:b w:val="1"/>
                <w:bCs w:val="1"/>
              </w:rPr>
            </w:pPr>
            <w:r w:rsidR="430465EA">
              <w:rPr/>
              <w:t>NOT NULL, ENUM</w:t>
            </w:r>
            <w:r w:rsidR="4FD16ED6">
              <w:rPr/>
              <w:t xml:space="preserve"> </w:t>
            </w:r>
            <w:r w:rsidR="430465EA">
              <w:rPr/>
              <w:t>(aktivan, neaktivan, blokiran)</w:t>
            </w:r>
          </w:p>
        </w:tc>
      </w:tr>
    </w:tbl>
    <w:p w:rsidR="1E186175" w:rsidP="133140B7" w:rsidRDefault="1E186175" w14:paraId="1572F3E4" w14:textId="13E173CF">
      <w:pPr/>
    </w:p>
    <w:p w:rsidR="1E186175" w:rsidP="133140B7" w:rsidRDefault="1E186175" w14:paraId="47E984B6" w14:textId="3EC82241">
      <w:pPr/>
    </w:p>
    <w:p w:rsidR="1E186175" w:rsidP="133140B7" w:rsidRDefault="1E186175" w14:paraId="62C399E8" w14:textId="2BA93F51">
      <w:pPr>
        <w:pStyle w:val="slika0"/>
        <w:rPr>
          <w:highlight w:val="yellow"/>
        </w:rPr>
      </w:pPr>
      <w:r w:rsidRPr="133140B7" w:rsidR="2E6FD21C">
        <w:rPr>
          <w:highlight w:val="yellow"/>
        </w:rPr>
        <w:t xml:space="preserve">Tablica </w:t>
      </w:r>
      <w:r w:rsidRPr="133140B7">
        <w:rPr>
          <w:highlight w:val="yellow"/>
        </w:rPr>
        <w:fldChar w:fldCharType="begin"/>
      </w:r>
      <w:r w:rsidRPr="133140B7">
        <w:rPr>
          <w:highlight w:val="yellow"/>
        </w:rPr>
        <w:instrText xml:space="preserve"> SEQ Tablica \* ARABIC </w:instrText>
      </w:r>
      <w:r w:rsidRPr="133140B7">
        <w:rPr>
          <w:highlight w:val="yellow"/>
        </w:rPr>
        <w:fldChar w:fldCharType="separate"/>
      </w:r>
      <w:r w:rsidRPr="133140B7" w:rsidR="2E6FD21C">
        <w:rPr>
          <w:noProof/>
          <w:highlight w:val="yellow"/>
        </w:rPr>
        <w:t>11</w:t>
      </w:r>
      <w:r w:rsidRPr="133140B7">
        <w:rPr>
          <w:highlight w:val="yellow"/>
        </w:rPr>
        <w:fldChar w:fldCharType="end"/>
      </w:r>
      <w:r w:rsidRPr="133140B7" w:rsidR="2E6FD21C">
        <w:rPr>
          <w:highlight w:val="yellow"/>
        </w:rPr>
        <w:t xml:space="preserve"> Prikaz sheme relacije – </w:t>
      </w:r>
      <w:r w:rsidRPr="133140B7" w:rsidR="4A31C94B">
        <w:rPr>
          <w:highlight w:val="yellow"/>
        </w:rPr>
        <w:t>UVJETI_KORISTENJA</w:t>
      </w:r>
    </w:p>
    <w:tbl>
      <w:tblPr>
        <w:tblStyle w:val="TableGrid"/>
        <w:tblW w:w="0" w:type="auto"/>
        <w:tblLook w:val="04A0" w:firstRow="1" w:lastRow="0" w:firstColumn="1" w:lastColumn="0" w:noHBand="0" w:noVBand="1"/>
      </w:tblPr>
      <w:tblGrid>
        <w:gridCol w:w="2405"/>
        <w:gridCol w:w="3327"/>
        <w:gridCol w:w="3328"/>
      </w:tblGrid>
      <w:tr w:rsidR="133140B7" w:rsidTr="133140B7" w14:paraId="484B5E29">
        <w:trPr>
          <w:trHeight w:val="300"/>
        </w:trPr>
        <w:tc>
          <w:tcPr>
            <w:tcW w:w="2405" w:type="dxa"/>
            <w:shd w:val="clear" w:color="auto" w:fill="D9D9D9" w:themeFill="background1" w:themeFillShade="D9"/>
            <w:tcMar/>
          </w:tcPr>
          <w:p w:rsidR="133140B7" w:rsidP="133140B7" w:rsidRDefault="133140B7" w14:paraId="0F67B8AC" w14:textId="03A674A9">
            <w:pPr>
              <w:pStyle w:val="tablica"/>
              <w:rPr>
                <w:b w:val="1"/>
                <w:bCs w:val="1"/>
              </w:rPr>
            </w:pPr>
            <w:r w:rsidRPr="133140B7" w:rsidR="133140B7">
              <w:rPr>
                <w:b w:val="1"/>
                <w:bCs w:val="1"/>
              </w:rPr>
              <w:t>Naziv relacije</w:t>
            </w:r>
          </w:p>
        </w:tc>
        <w:tc>
          <w:tcPr>
            <w:tcW w:w="6655" w:type="dxa"/>
            <w:gridSpan w:val="2"/>
            <w:tcMar/>
          </w:tcPr>
          <w:p w:rsidR="51BD1E6F" w:rsidP="133140B7" w:rsidRDefault="51BD1E6F" w14:paraId="5A45F5FD" w14:textId="1D30DA71">
            <w:pPr>
              <w:pStyle w:val="tablica"/>
            </w:pPr>
            <w:r w:rsidR="51BD1E6F">
              <w:rPr/>
              <w:t>U</w:t>
            </w:r>
            <w:r w:rsidR="1F234906">
              <w:rPr/>
              <w:t>vjeti korištenja aplikacije</w:t>
            </w:r>
          </w:p>
        </w:tc>
      </w:tr>
      <w:tr w:rsidR="133140B7" w:rsidTr="133140B7" w14:paraId="72F08E26">
        <w:trPr>
          <w:trHeight w:val="300"/>
        </w:trPr>
        <w:tc>
          <w:tcPr>
            <w:tcW w:w="2405" w:type="dxa"/>
            <w:shd w:val="clear" w:color="auto" w:fill="D9D9D9" w:themeFill="background1" w:themeFillShade="D9"/>
            <w:tcMar/>
          </w:tcPr>
          <w:p w:rsidR="133140B7" w:rsidP="133140B7" w:rsidRDefault="133140B7" w14:paraId="697180C1" w14:textId="088F51F1">
            <w:pPr>
              <w:pStyle w:val="tablica"/>
              <w:rPr>
                <w:b w:val="1"/>
                <w:bCs w:val="1"/>
              </w:rPr>
            </w:pPr>
            <w:r w:rsidRPr="133140B7" w:rsidR="133140B7">
              <w:rPr>
                <w:b w:val="1"/>
                <w:bCs w:val="1"/>
              </w:rPr>
              <w:t>Opis sheme</w:t>
            </w:r>
          </w:p>
        </w:tc>
        <w:tc>
          <w:tcPr>
            <w:tcW w:w="6655" w:type="dxa"/>
            <w:gridSpan w:val="2"/>
            <w:tcMar/>
          </w:tcPr>
          <w:p w:rsidR="133140B7" w:rsidP="133140B7" w:rsidRDefault="133140B7" w14:paraId="08E7D3E2" w14:textId="39D0568B">
            <w:pPr>
              <w:pStyle w:val="tablica"/>
            </w:pPr>
            <w:r w:rsidR="133140B7">
              <w:rPr/>
              <w:t xml:space="preserve">Sadrži podatke </w:t>
            </w:r>
            <w:r w:rsidR="63EC0F5A">
              <w:rPr/>
              <w:t>o uvjetima korištenja aplikacije</w:t>
            </w:r>
          </w:p>
        </w:tc>
      </w:tr>
      <w:tr w:rsidR="133140B7" w:rsidTr="133140B7" w14:paraId="2593F332">
        <w:trPr>
          <w:trHeight w:val="300"/>
        </w:trPr>
        <w:tc>
          <w:tcPr>
            <w:tcW w:w="2405" w:type="dxa"/>
            <w:shd w:val="clear" w:color="auto" w:fill="D9D9D9" w:themeFill="background1" w:themeFillShade="D9"/>
            <w:tcMar/>
          </w:tcPr>
          <w:p w:rsidR="133140B7" w:rsidP="133140B7" w:rsidRDefault="133140B7" w14:paraId="6ECB71F6" w14:textId="21A7AD40">
            <w:pPr>
              <w:pStyle w:val="tablica"/>
              <w:rPr>
                <w:b w:val="1"/>
                <w:bCs w:val="1"/>
                <w:lang w:val="en-US"/>
              </w:rPr>
            </w:pPr>
            <w:r w:rsidRPr="133140B7" w:rsidR="133140B7">
              <w:rPr>
                <w:b w:val="1"/>
                <w:bCs w:val="1"/>
              </w:rPr>
              <w:t>Primarni ključ</w:t>
            </w:r>
          </w:p>
        </w:tc>
        <w:tc>
          <w:tcPr>
            <w:tcW w:w="6655" w:type="dxa"/>
            <w:gridSpan w:val="2"/>
            <w:tcMar/>
          </w:tcPr>
          <w:p w:rsidR="133140B7" w:rsidP="133140B7" w:rsidRDefault="133140B7" w14:paraId="2CF55886" w14:textId="47983A97">
            <w:pPr>
              <w:pStyle w:val="tablica"/>
              <w:suppressLineNumbers w:val="0"/>
              <w:bidi w:val="0"/>
              <w:spacing w:before="0" w:beforeAutospacing="off" w:after="0" w:afterAutospacing="off" w:line="259" w:lineRule="auto"/>
              <w:ind w:left="0" w:right="0"/>
              <w:jc w:val="left"/>
            </w:pPr>
            <w:r w:rsidR="133140B7">
              <w:rPr/>
              <w:t xml:space="preserve">Šifra </w:t>
            </w:r>
            <w:r w:rsidR="70B7E81D">
              <w:rPr/>
              <w:t>uvjeta korištenja</w:t>
            </w:r>
          </w:p>
        </w:tc>
      </w:tr>
      <w:tr w:rsidR="133140B7" w:rsidTr="133140B7" w14:paraId="09FCA9D7">
        <w:trPr>
          <w:trHeight w:val="300"/>
        </w:trPr>
        <w:tc>
          <w:tcPr>
            <w:tcW w:w="2405" w:type="dxa"/>
            <w:shd w:val="clear" w:color="auto" w:fill="D9D9D9" w:themeFill="background1" w:themeFillShade="D9"/>
            <w:tcMar/>
          </w:tcPr>
          <w:p w:rsidR="133140B7" w:rsidP="133140B7" w:rsidRDefault="133140B7" w14:paraId="0089F4EA" w14:textId="0E0CCC53">
            <w:pPr>
              <w:pStyle w:val="tablica"/>
              <w:rPr>
                <w:b w:val="1"/>
                <w:bCs w:val="1"/>
              </w:rPr>
            </w:pPr>
            <w:r w:rsidRPr="133140B7" w:rsidR="133140B7">
              <w:rPr>
                <w:b w:val="1"/>
                <w:bCs w:val="1"/>
              </w:rPr>
              <w:t>Sekundarni ključ</w:t>
            </w:r>
          </w:p>
        </w:tc>
        <w:tc>
          <w:tcPr>
            <w:tcW w:w="6655" w:type="dxa"/>
            <w:gridSpan w:val="2"/>
            <w:tcMar/>
          </w:tcPr>
          <w:p w:rsidR="133140B7" w:rsidP="133140B7" w:rsidRDefault="133140B7" w14:paraId="62174C1E" w14:textId="4E5FF65F">
            <w:pPr>
              <w:pStyle w:val="tablica"/>
            </w:pPr>
            <w:r w:rsidR="133140B7">
              <w:rPr/>
              <w:t>—</w:t>
            </w:r>
          </w:p>
        </w:tc>
      </w:tr>
      <w:tr w:rsidR="133140B7" w:rsidTr="133140B7" w14:paraId="21F2813A">
        <w:trPr>
          <w:trHeight w:val="300"/>
        </w:trPr>
        <w:tc>
          <w:tcPr>
            <w:tcW w:w="2405" w:type="dxa"/>
            <w:shd w:val="clear" w:color="auto" w:fill="D9D9D9" w:themeFill="background1" w:themeFillShade="D9"/>
            <w:tcMar/>
          </w:tcPr>
          <w:p w:rsidR="133140B7" w:rsidP="133140B7" w:rsidRDefault="133140B7" w14:paraId="340BE7FA" w14:textId="3713B5C9">
            <w:pPr>
              <w:pStyle w:val="tablica"/>
              <w:rPr>
                <w:b w:val="1"/>
                <w:bCs w:val="1"/>
              </w:rPr>
            </w:pPr>
            <w:r w:rsidRPr="133140B7" w:rsidR="133140B7">
              <w:rPr>
                <w:b w:val="1"/>
                <w:bCs w:val="1"/>
              </w:rPr>
              <w:t>Naziv atributa</w:t>
            </w:r>
          </w:p>
        </w:tc>
        <w:tc>
          <w:tcPr>
            <w:tcW w:w="3327" w:type="dxa"/>
            <w:shd w:val="clear" w:color="auto" w:fill="D9D9D9" w:themeFill="background1" w:themeFillShade="D9"/>
            <w:tcMar/>
          </w:tcPr>
          <w:p w:rsidR="133140B7" w:rsidP="133140B7" w:rsidRDefault="133140B7" w14:paraId="3B84FE31" w14:textId="2A12D8C0">
            <w:pPr>
              <w:pStyle w:val="tablica"/>
              <w:rPr>
                <w:b w:val="1"/>
                <w:bCs w:val="1"/>
              </w:rPr>
            </w:pPr>
            <w:r w:rsidRPr="133140B7" w:rsidR="133140B7">
              <w:rPr>
                <w:b w:val="1"/>
                <w:bCs w:val="1"/>
              </w:rPr>
              <w:t>Opis atributa</w:t>
            </w:r>
          </w:p>
        </w:tc>
        <w:tc>
          <w:tcPr>
            <w:tcW w:w="3328" w:type="dxa"/>
            <w:shd w:val="clear" w:color="auto" w:fill="D9D9D9" w:themeFill="background1" w:themeFillShade="D9"/>
            <w:tcMar/>
          </w:tcPr>
          <w:p w:rsidR="133140B7" w:rsidP="133140B7" w:rsidRDefault="133140B7" w14:paraId="76960E3D" w14:textId="16ED63A6">
            <w:pPr>
              <w:pStyle w:val="tablica"/>
              <w:rPr>
                <w:b w:val="1"/>
                <w:bCs w:val="1"/>
              </w:rPr>
            </w:pPr>
            <w:r w:rsidRPr="133140B7" w:rsidR="133140B7">
              <w:rPr>
                <w:b w:val="1"/>
                <w:bCs w:val="1"/>
              </w:rPr>
              <w:t>Ograničenja</w:t>
            </w:r>
          </w:p>
        </w:tc>
      </w:tr>
      <w:tr w:rsidR="133140B7" w:rsidTr="133140B7" w14:paraId="15330113">
        <w:trPr>
          <w:trHeight w:val="300"/>
        </w:trPr>
        <w:tc>
          <w:tcPr>
            <w:tcW w:w="2405" w:type="dxa"/>
            <w:tcMar/>
          </w:tcPr>
          <w:p w:rsidR="24AEC4A6" w:rsidP="133140B7" w:rsidRDefault="24AEC4A6" w14:paraId="22C96D01" w14:textId="45F8A09C">
            <w:pPr>
              <w:spacing w:before="0" w:beforeAutospacing="off" w:after="0" w:afterAutospacing="off"/>
            </w:pPr>
            <w:r w:rsidRPr="133140B7" w:rsidR="24AEC4A6">
              <w:rPr>
                <w:rFonts w:ascii="Times New Roman" w:hAnsi="Times New Roman" w:eastAsia="SimSun" w:cs="Mangal"/>
                <w:color w:val="auto"/>
                <w:sz w:val="24"/>
                <w:szCs w:val="24"/>
                <w:lang w:eastAsia="zh-CN" w:bidi="hi-IN"/>
              </w:rPr>
              <w:t>uvj_koristenja_sifra</w:t>
            </w:r>
          </w:p>
        </w:tc>
        <w:tc>
          <w:tcPr>
            <w:tcW w:w="3327" w:type="dxa"/>
            <w:tcMar/>
          </w:tcPr>
          <w:p w:rsidR="133140B7" w:rsidP="133140B7" w:rsidRDefault="133140B7" w14:paraId="0FD7A794" w14:textId="7589922F">
            <w:pPr>
              <w:pStyle w:val="tablica"/>
              <w:suppressLineNumbers w:val="0"/>
              <w:bidi w:val="0"/>
              <w:spacing w:before="0" w:beforeAutospacing="off" w:after="0" w:afterAutospacing="off" w:line="259" w:lineRule="auto"/>
              <w:ind w:left="0" w:right="0"/>
              <w:jc w:val="left"/>
            </w:pPr>
            <w:r w:rsidR="133140B7">
              <w:rPr/>
              <w:t xml:space="preserve">Šifra </w:t>
            </w:r>
            <w:r w:rsidR="60F7D8BD">
              <w:rPr/>
              <w:t>uvjeta korištenja</w:t>
            </w:r>
          </w:p>
        </w:tc>
        <w:tc>
          <w:tcPr>
            <w:tcW w:w="3328" w:type="dxa"/>
            <w:tcMar/>
          </w:tcPr>
          <w:p w:rsidR="133140B7" w:rsidP="133140B7" w:rsidRDefault="133140B7" w14:paraId="5F2E4532" w14:textId="7A48ED70">
            <w:pPr>
              <w:pStyle w:val="tablica"/>
            </w:pPr>
            <w:r w:rsidR="133140B7">
              <w:rPr/>
              <w:t xml:space="preserve">PK, </w:t>
            </w:r>
            <w:r w:rsidR="133140B7">
              <w:rPr/>
              <w:t>NOT NULL</w:t>
            </w:r>
            <w:r w:rsidR="133140B7">
              <w:rPr/>
              <w:t>, AUTO</w:t>
            </w:r>
            <w:r w:rsidR="133140B7">
              <w:rPr/>
              <w:t>INCREMENT</w:t>
            </w:r>
          </w:p>
        </w:tc>
      </w:tr>
      <w:tr w:rsidR="133140B7" w:rsidTr="133140B7" w14:paraId="41017D51">
        <w:trPr>
          <w:trHeight w:val="300"/>
        </w:trPr>
        <w:tc>
          <w:tcPr>
            <w:tcW w:w="2405" w:type="dxa"/>
            <w:tcMar/>
          </w:tcPr>
          <w:p w:rsidR="5CFA17B2" w:rsidP="133140B7" w:rsidRDefault="5CFA17B2" w14:paraId="6A7C5D6C" w14:textId="07DE11EF">
            <w:pPr>
              <w:spacing w:before="0" w:beforeAutospacing="off" w:after="0" w:afterAutospacing="off"/>
            </w:pPr>
            <w:r w:rsidRPr="133140B7" w:rsidR="5CFA17B2">
              <w:rPr>
                <w:rFonts w:ascii="Times New Roman" w:hAnsi="Times New Roman" w:eastAsia="SimSun" w:cs="Mangal"/>
                <w:color w:val="auto"/>
                <w:sz w:val="24"/>
                <w:szCs w:val="24"/>
                <w:lang w:eastAsia="zh-CN" w:bidi="hi-IN"/>
              </w:rPr>
              <w:t>uvj_koristenja_verzija</w:t>
            </w:r>
          </w:p>
        </w:tc>
        <w:tc>
          <w:tcPr>
            <w:tcW w:w="3327" w:type="dxa"/>
            <w:tcMar/>
          </w:tcPr>
          <w:p w:rsidR="413B0AE0" w:rsidP="133140B7" w:rsidRDefault="413B0AE0" w14:paraId="0DEB1C8B" w14:textId="0591E2D6">
            <w:pPr>
              <w:spacing w:before="0" w:beforeAutospacing="off" w:after="0" w:afterAutospacing="off" w:line="257" w:lineRule="auto"/>
              <w:rPr>
                <w:rFonts w:ascii="Times New Roman" w:hAnsi="Times New Roman" w:eastAsia="Times New Roman" w:cs="Times New Roman"/>
                <w:sz w:val="24"/>
                <w:szCs w:val="24"/>
              </w:rPr>
            </w:pPr>
            <w:r w:rsidRPr="133140B7" w:rsidR="413B0AE0">
              <w:rPr>
                <w:rFonts w:ascii="Times New Roman" w:hAnsi="Times New Roman" w:eastAsia="Times New Roman" w:cs="Times New Roman"/>
                <w:sz w:val="24"/>
                <w:szCs w:val="24"/>
              </w:rPr>
              <w:t>Verzija teksta uvjeta korištenja</w:t>
            </w:r>
          </w:p>
        </w:tc>
        <w:tc>
          <w:tcPr>
            <w:tcW w:w="3328" w:type="dxa"/>
            <w:tcMar/>
          </w:tcPr>
          <w:p w:rsidR="133140B7" w:rsidP="133140B7" w:rsidRDefault="133140B7" w14:paraId="297F4041" w14:textId="4217BDBD">
            <w:pPr>
              <w:pStyle w:val="tablica"/>
            </w:pPr>
            <w:r w:rsidR="133140B7">
              <w:rPr/>
              <w:t>NOT NULL</w:t>
            </w:r>
          </w:p>
        </w:tc>
      </w:tr>
      <w:tr w:rsidR="133140B7" w:rsidTr="133140B7" w14:paraId="3F90E261">
        <w:trPr>
          <w:trHeight w:val="300"/>
        </w:trPr>
        <w:tc>
          <w:tcPr>
            <w:tcW w:w="2405" w:type="dxa"/>
            <w:tcMar/>
          </w:tcPr>
          <w:p w:rsidR="618ADD7E" w:rsidP="133140B7" w:rsidRDefault="618ADD7E" w14:paraId="1D4BB722" w14:textId="1D12011D">
            <w:pPr>
              <w:spacing w:before="0" w:beforeAutospacing="off" w:after="0" w:afterAutospacing="off"/>
            </w:pPr>
            <w:r w:rsidRPr="133140B7" w:rsidR="618ADD7E">
              <w:rPr>
                <w:rFonts w:ascii="Times New Roman" w:hAnsi="Times New Roman" w:eastAsia="SimSun" w:cs="Mangal"/>
                <w:color w:val="auto"/>
                <w:sz w:val="24"/>
                <w:szCs w:val="24"/>
                <w:lang w:eastAsia="zh-CN" w:bidi="hi-IN"/>
              </w:rPr>
              <w:t>uvj_koristenja_tekst</w:t>
            </w:r>
          </w:p>
        </w:tc>
        <w:tc>
          <w:tcPr>
            <w:tcW w:w="3327" w:type="dxa"/>
            <w:tcMar/>
          </w:tcPr>
          <w:p w:rsidR="573D850B" w:rsidP="133140B7" w:rsidRDefault="573D850B" w14:paraId="2D653304" w14:textId="5C878DCF">
            <w:pPr>
              <w:pStyle w:val="Normal"/>
              <w:spacing w:before="0" w:beforeAutospacing="off" w:after="0" w:afterAutospacing="off" w:line="257" w:lineRule="auto"/>
            </w:pPr>
            <w:r w:rsidRPr="133140B7" w:rsidR="573D850B">
              <w:rPr>
                <w:rFonts w:ascii="Times New Roman" w:hAnsi="Times New Roman" w:eastAsia="Times New Roman" w:cs="Times New Roman"/>
                <w:sz w:val="24"/>
                <w:szCs w:val="24"/>
              </w:rPr>
              <w:t>Tekst uvjeta korištenja</w:t>
            </w:r>
          </w:p>
        </w:tc>
        <w:tc>
          <w:tcPr>
            <w:tcW w:w="3328" w:type="dxa"/>
            <w:tcMar/>
          </w:tcPr>
          <w:p w:rsidR="133140B7" w:rsidP="133140B7" w:rsidRDefault="133140B7" w14:paraId="770546C3" w14:textId="577545DE">
            <w:pPr>
              <w:pStyle w:val="tablica"/>
              <w:rPr>
                <w:b w:val="1"/>
                <w:bCs w:val="1"/>
              </w:rPr>
            </w:pPr>
            <w:r w:rsidR="133140B7">
              <w:rPr/>
              <w:t>NOT NULL</w:t>
            </w:r>
          </w:p>
        </w:tc>
      </w:tr>
    </w:tbl>
    <w:p w:rsidR="1E186175" w:rsidP="133140B7" w:rsidRDefault="1E186175" w14:paraId="5254CDC8" w14:textId="344B0F2F">
      <w:pPr/>
    </w:p>
    <w:p w:rsidR="1E186175" w:rsidP="1E186175" w:rsidRDefault="1E186175" w14:paraId="536847F6" w14:textId="6FBFD866">
      <w:pPr>
        <w:pStyle w:val="tablica"/>
        <w:rPr>
          <w:highlight w:val="yellow"/>
        </w:rPr>
      </w:pPr>
    </w:p>
    <w:p w:rsidR="1E186175" w:rsidP="133140B7" w:rsidRDefault="1E186175" w14:paraId="082F6D4F" w14:textId="582FB1A4">
      <w:pPr>
        <w:pStyle w:val="slika0"/>
        <w:rPr>
          <w:highlight w:val="yellow"/>
        </w:rPr>
      </w:pPr>
      <w:r w:rsidRPr="133140B7" w:rsidR="608D2E11">
        <w:rPr>
          <w:highlight w:val="yellow"/>
        </w:rPr>
        <w:t xml:space="preserve">Tablica </w:t>
      </w:r>
      <w:r w:rsidRPr="133140B7">
        <w:rPr>
          <w:highlight w:val="yellow"/>
        </w:rPr>
        <w:fldChar w:fldCharType="begin"/>
      </w:r>
      <w:r w:rsidRPr="133140B7">
        <w:rPr>
          <w:highlight w:val="yellow"/>
        </w:rPr>
        <w:instrText xml:space="preserve"> SEQ Tablica \* ARABIC </w:instrText>
      </w:r>
      <w:r w:rsidRPr="133140B7">
        <w:rPr>
          <w:highlight w:val="yellow"/>
        </w:rPr>
        <w:fldChar w:fldCharType="separate"/>
      </w:r>
      <w:r w:rsidRPr="133140B7" w:rsidR="608D2E11">
        <w:rPr>
          <w:noProof/>
          <w:highlight w:val="yellow"/>
        </w:rPr>
        <w:t>11</w:t>
      </w:r>
      <w:r w:rsidRPr="133140B7">
        <w:rPr>
          <w:highlight w:val="yellow"/>
        </w:rPr>
        <w:fldChar w:fldCharType="end"/>
      </w:r>
      <w:r w:rsidRPr="133140B7" w:rsidR="608D2E11">
        <w:rPr>
          <w:highlight w:val="yellow"/>
        </w:rPr>
        <w:t xml:space="preserve"> Prikaz sheme relacije – ARTEFAKT</w:t>
      </w:r>
    </w:p>
    <w:tbl>
      <w:tblPr>
        <w:tblStyle w:val="TableGrid"/>
        <w:tblW w:w="0" w:type="auto"/>
        <w:tblLook w:val="04A0" w:firstRow="1" w:lastRow="0" w:firstColumn="1" w:lastColumn="0" w:noHBand="0" w:noVBand="1"/>
      </w:tblPr>
      <w:tblGrid>
        <w:gridCol w:w="2405"/>
        <w:gridCol w:w="3327"/>
        <w:gridCol w:w="3328"/>
      </w:tblGrid>
      <w:tr w:rsidR="133140B7" w:rsidTr="133140B7" w14:paraId="50E3059A">
        <w:trPr>
          <w:trHeight w:val="300"/>
        </w:trPr>
        <w:tc>
          <w:tcPr>
            <w:tcW w:w="2405" w:type="dxa"/>
            <w:shd w:val="clear" w:color="auto" w:fill="D9D9D9" w:themeFill="background1" w:themeFillShade="D9"/>
            <w:tcMar/>
          </w:tcPr>
          <w:p w:rsidR="133140B7" w:rsidP="133140B7" w:rsidRDefault="133140B7" w14:paraId="6A4EA33C" w14:textId="03A674A9">
            <w:pPr>
              <w:pStyle w:val="tablica"/>
              <w:rPr>
                <w:b w:val="1"/>
                <w:bCs w:val="1"/>
              </w:rPr>
            </w:pPr>
            <w:r w:rsidRPr="133140B7" w:rsidR="133140B7">
              <w:rPr>
                <w:b w:val="1"/>
                <w:bCs w:val="1"/>
              </w:rPr>
              <w:t>Naziv relacije</w:t>
            </w:r>
          </w:p>
        </w:tc>
        <w:tc>
          <w:tcPr>
            <w:tcW w:w="6655" w:type="dxa"/>
            <w:gridSpan w:val="2"/>
            <w:tcMar/>
          </w:tcPr>
          <w:p w:rsidR="24E21E37" w:rsidP="133140B7" w:rsidRDefault="24E21E37" w14:paraId="7019F98E" w14:textId="3B275B42">
            <w:pPr>
              <w:pStyle w:val="tablica"/>
              <w:suppressLineNumbers w:val="0"/>
              <w:bidi w:val="0"/>
              <w:spacing w:before="0" w:beforeAutospacing="off" w:after="0" w:afterAutospacing="off" w:line="259" w:lineRule="auto"/>
              <w:ind w:left="0" w:right="0"/>
              <w:jc w:val="left"/>
            </w:pPr>
            <w:r w:rsidR="24E21E37">
              <w:rPr/>
              <w:t>Artefakt za prodaju na aukciji</w:t>
            </w:r>
          </w:p>
        </w:tc>
      </w:tr>
      <w:tr w:rsidR="133140B7" w:rsidTr="133140B7" w14:paraId="35B20962">
        <w:trPr>
          <w:trHeight w:val="300"/>
        </w:trPr>
        <w:tc>
          <w:tcPr>
            <w:tcW w:w="2405" w:type="dxa"/>
            <w:shd w:val="clear" w:color="auto" w:fill="D9D9D9" w:themeFill="background1" w:themeFillShade="D9"/>
            <w:tcMar/>
          </w:tcPr>
          <w:p w:rsidR="133140B7" w:rsidP="133140B7" w:rsidRDefault="133140B7" w14:paraId="5C9385D9" w14:textId="088F51F1">
            <w:pPr>
              <w:pStyle w:val="tablica"/>
              <w:rPr>
                <w:b w:val="1"/>
                <w:bCs w:val="1"/>
              </w:rPr>
            </w:pPr>
            <w:r w:rsidRPr="133140B7" w:rsidR="133140B7">
              <w:rPr>
                <w:b w:val="1"/>
                <w:bCs w:val="1"/>
              </w:rPr>
              <w:t>Opis sheme</w:t>
            </w:r>
          </w:p>
        </w:tc>
        <w:tc>
          <w:tcPr>
            <w:tcW w:w="6655" w:type="dxa"/>
            <w:gridSpan w:val="2"/>
            <w:tcMar/>
          </w:tcPr>
          <w:p w:rsidR="133140B7" w:rsidP="133140B7" w:rsidRDefault="133140B7" w14:paraId="576D9BED" w14:textId="5EAA9BFC">
            <w:pPr>
              <w:pStyle w:val="tablica"/>
            </w:pPr>
            <w:r w:rsidR="133140B7">
              <w:rPr/>
              <w:t xml:space="preserve">Sadrži podatke </w:t>
            </w:r>
            <w:r w:rsidR="69F225F2">
              <w:rPr/>
              <w:t>o artefaktu koji će se prodavati na aukciji</w:t>
            </w:r>
          </w:p>
        </w:tc>
      </w:tr>
      <w:tr w:rsidR="133140B7" w:rsidTr="133140B7" w14:paraId="13E13C27">
        <w:trPr>
          <w:trHeight w:val="300"/>
        </w:trPr>
        <w:tc>
          <w:tcPr>
            <w:tcW w:w="2405" w:type="dxa"/>
            <w:shd w:val="clear" w:color="auto" w:fill="D9D9D9" w:themeFill="background1" w:themeFillShade="D9"/>
            <w:tcMar/>
          </w:tcPr>
          <w:p w:rsidR="133140B7" w:rsidP="133140B7" w:rsidRDefault="133140B7" w14:paraId="761C6EC9" w14:textId="21A7AD40">
            <w:pPr>
              <w:pStyle w:val="tablica"/>
              <w:rPr>
                <w:b w:val="1"/>
                <w:bCs w:val="1"/>
                <w:lang w:val="en-US"/>
              </w:rPr>
            </w:pPr>
            <w:r w:rsidRPr="133140B7" w:rsidR="133140B7">
              <w:rPr>
                <w:b w:val="1"/>
                <w:bCs w:val="1"/>
              </w:rPr>
              <w:t>Primarni ključ</w:t>
            </w:r>
          </w:p>
        </w:tc>
        <w:tc>
          <w:tcPr>
            <w:tcW w:w="6655" w:type="dxa"/>
            <w:gridSpan w:val="2"/>
            <w:tcMar/>
          </w:tcPr>
          <w:p w:rsidR="133140B7" w:rsidP="133140B7" w:rsidRDefault="133140B7" w14:paraId="78727F31" w14:textId="44D5939D">
            <w:pPr>
              <w:pStyle w:val="tablica"/>
              <w:suppressLineNumbers w:val="0"/>
              <w:bidi w:val="0"/>
              <w:spacing w:before="0" w:beforeAutospacing="off" w:after="0" w:afterAutospacing="off" w:line="259" w:lineRule="auto"/>
              <w:ind w:left="0" w:right="0"/>
              <w:jc w:val="left"/>
            </w:pPr>
            <w:r w:rsidR="133140B7">
              <w:rPr/>
              <w:t xml:space="preserve">Šifra </w:t>
            </w:r>
            <w:r w:rsidR="12079E78">
              <w:rPr/>
              <w:t>artefakta</w:t>
            </w:r>
          </w:p>
        </w:tc>
      </w:tr>
      <w:tr w:rsidR="133140B7" w:rsidTr="133140B7" w14:paraId="36171EFA">
        <w:trPr>
          <w:trHeight w:val="300"/>
        </w:trPr>
        <w:tc>
          <w:tcPr>
            <w:tcW w:w="2405" w:type="dxa"/>
            <w:shd w:val="clear" w:color="auto" w:fill="D9D9D9" w:themeFill="background1" w:themeFillShade="D9"/>
            <w:tcMar/>
          </w:tcPr>
          <w:p w:rsidR="133140B7" w:rsidP="133140B7" w:rsidRDefault="133140B7" w14:paraId="0C5AF4D1" w14:textId="0E0CCC53">
            <w:pPr>
              <w:pStyle w:val="tablica"/>
              <w:rPr>
                <w:b w:val="1"/>
                <w:bCs w:val="1"/>
              </w:rPr>
            </w:pPr>
            <w:r w:rsidRPr="133140B7" w:rsidR="133140B7">
              <w:rPr>
                <w:b w:val="1"/>
                <w:bCs w:val="1"/>
              </w:rPr>
              <w:t>Sekundarni ključ</w:t>
            </w:r>
          </w:p>
        </w:tc>
        <w:tc>
          <w:tcPr>
            <w:tcW w:w="6655" w:type="dxa"/>
            <w:gridSpan w:val="2"/>
            <w:tcMar/>
          </w:tcPr>
          <w:p w:rsidR="133140B7" w:rsidP="133140B7" w:rsidRDefault="133140B7" w14:paraId="31EA267C" w14:textId="4E5FF65F">
            <w:pPr>
              <w:pStyle w:val="tablica"/>
            </w:pPr>
            <w:r w:rsidR="133140B7">
              <w:rPr/>
              <w:t>—</w:t>
            </w:r>
          </w:p>
        </w:tc>
      </w:tr>
      <w:tr w:rsidR="133140B7" w:rsidTr="133140B7" w14:paraId="3E1164AD">
        <w:trPr>
          <w:trHeight w:val="300"/>
        </w:trPr>
        <w:tc>
          <w:tcPr>
            <w:tcW w:w="2405" w:type="dxa"/>
            <w:shd w:val="clear" w:color="auto" w:fill="D9D9D9" w:themeFill="background1" w:themeFillShade="D9"/>
            <w:tcMar/>
          </w:tcPr>
          <w:p w:rsidR="133140B7" w:rsidP="133140B7" w:rsidRDefault="133140B7" w14:paraId="6221E24F" w14:textId="3713B5C9">
            <w:pPr>
              <w:pStyle w:val="tablica"/>
              <w:rPr>
                <w:b w:val="1"/>
                <w:bCs w:val="1"/>
              </w:rPr>
            </w:pPr>
            <w:r w:rsidRPr="133140B7" w:rsidR="133140B7">
              <w:rPr>
                <w:b w:val="1"/>
                <w:bCs w:val="1"/>
              </w:rPr>
              <w:t>Naziv atributa</w:t>
            </w:r>
          </w:p>
        </w:tc>
        <w:tc>
          <w:tcPr>
            <w:tcW w:w="3327" w:type="dxa"/>
            <w:shd w:val="clear" w:color="auto" w:fill="D9D9D9" w:themeFill="background1" w:themeFillShade="D9"/>
            <w:tcMar/>
          </w:tcPr>
          <w:p w:rsidR="133140B7" w:rsidP="133140B7" w:rsidRDefault="133140B7" w14:paraId="0B83BA92" w14:textId="2A12D8C0">
            <w:pPr>
              <w:pStyle w:val="tablica"/>
              <w:rPr>
                <w:b w:val="1"/>
                <w:bCs w:val="1"/>
              </w:rPr>
            </w:pPr>
            <w:r w:rsidRPr="133140B7" w:rsidR="133140B7">
              <w:rPr>
                <w:b w:val="1"/>
                <w:bCs w:val="1"/>
              </w:rPr>
              <w:t>Opis atributa</w:t>
            </w:r>
          </w:p>
        </w:tc>
        <w:tc>
          <w:tcPr>
            <w:tcW w:w="3328" w:type="dxa"/>
            <w:shd w:val="clear" w:color="auto" w:fill="D9D9D9" w:themeFill="background1" w:themeFillShade="D9"/>
            <w:tcMar/>
          </w:tcPr>
          <w:p w:rsidR="133140B7" w:rsidP="133140B7" w:rsidRDefault="133140B7" w14:paraId="091BAAB0" w14:textId="16ED63A6">
            <w:pPr>
              <w:pStyle w:val="tablica"/>
              <w:rPr>
                <w:b w:val="1"/>
                <w:bCs w:val="1"/>
              </w:rPr>
            </w:pPr>
            <w:r w:rsidRPr="133140B7" w:rsidR="133140B7">
              <w:rPr>
                <w:b w:val="1"/>
                <w:bCs w:val="1"/>
              </w:rPr>
              <w:t>Ograničenja</w:t>
            </w:r>
          </w:p>
        </w:tc>
      </w:tr>
      <w:tr w:rsidR="133140B7" w:rsidTr="133140B7" w14:paraId="3AFD5FFC">
        <w:trPr>
          <w:trHeight w:val="300"/>
        </w:trPr>
        <w:tc>
          <w:tcPr>
            <w:tcW w:w="2405" w:type="dxa"/>
            <w:tcMar/>
          </w:tcPr>
          <w:p w:rsidR="122EEE2D" w:rsidP="133140B7" w:rsidRDefault="122EEE2D" w14:paraId="2F8A9421" w14:textId="0482639A">
            <w:pPr>
              <w:spacing w:before="0" w:beforeAutospacing="off" w:after="0" w:afterAutospacing="off"/>
              <w:rPr>
                <w:rFonts w:ascii="Times New Roman" w:hAnsi="Times New Roman" w:eastAsia="SimSun" w:cs="Mangal"/>
                <w:color w:val="auto"/>
                <w:sz w:val="24"/>
                <w:szCs w:val="24"/>
                <w:lang w:eastAsia="zh-CN" w:bidi="hi-IN"/>
              </w:rPr>
            </w:pPr>
            <w:r w:rsidRPr="133140B7" w:rsidR="122EEE2D">
              <w:rPr>
                <w:rFonts w:ascii="Times New Roman" w:hAnsi="Times New Roman" w:eastAsia="SimSun" w:cs="Mangal"/>
                <w:color w:val="auto"/>
                <w:sz w:val="24"/>
                <w:szCs w:val="24"/>
                <w:lang w:eastAsia="zh-CN" w:bidi="hi-IN"/>
              </w:rPr>
              <w:t>artefakt</w:t>
            </w:r>
            <w:r w:rsidRPr="133140B7" w:rsidR="133140B7">
              <w:rPr>
                <w:rFonts w:ascii="Times New Roman" w:hAnsi="Times New Roman" w:eastAsia="SimSun" w:cs="Mangal"/>
                <w:color w:val="auto"/>
                <w:sz w:val="24"/>
                <w:szCs w:val="24"/>
                <w:lang w:eastAsia="zh-CN" w:bidi="hi-IN"/>
              </w:rPr>
              <w:t>_</w:t>
            </w:r>
            <w:r w:rsidRPr="133140B7" w:rsidR="133140B7">
              <w:rPr>
                <w:rFonts w:ascii="Times New Roman" w:hAnsi="Times New Roman" w:eastAsia="SimSun" w:cs="Mangal"/>
                <w:color w:val="auto"/>
                <w:sz w:val="24"/>
                <w:szCs w:val="24"/>
                <w:lang w:eastAsia="zh-CN" w:bidi="hi-IN"/>
              </w:rPr>
              <w:t>sifra</w:t>
            </w:r>
          </w:p>
        </w:tc>
        <w:tc>
          <w:tcPr>
            <w:tcW w:w="3327" w:type="dxa"/>
            <w:tcMar/>
          </w:tcPr>
          <w:p w:rsidR="133140B7" w:rsidP="133140B7" w:rsidRDefault="133140B7" w14:paraId="5D4ED4DF" w14:textId="09675E9D">
            <w:pPr>
              <w:pStyle w:val="tablica"/>
              <w:suppressLineNumbers w:val="0"/>
              <w:bidi w:val="0"/>
              <w:spacing w:before="0" w:beforeAutospacing="off" w:after="0" w:afterAutospacing="off" w:line="259" w:lineRule="auto"/>
              <w:ind w:left="0" w:right="0"/>
              <w:jc w:val="left"/>
            </w:pPr>
            <w:r w:rsidR="133140B7">
              <w:rPr/>
              <w:t xml:space="preserve">Šifra </w:t>
            </w:r>
            <w:r w:rsidR="61CB2AC2">
              <w:rPr/>
              <w:t>artefakta</w:t>
            </w:r>
          </w:p>
        </w:tc>
        <w:tc>
          <w:tcPr>
            <w:tcW w:w="3328" w:type="dxa"/>
            <w:tcMar/>
          </w:tcPr>
          <w:p w:rsidR="133140B7" w:rsidP="133140B7" w:rsidRDefault="133140B7" w14:paraId="748241E1" w14:textId="7A48ED70">
            <w:pPr>
              <w:pStyle w:val="tablica"/>
            </w:pPr>
            <w:r w:rsidR="133140B7">
              <w:rPr/>
              <w:t xml:space="preserve">PK, </w:t>
            </w:r>
            <w:r w:rsidR="133140B7">
              <w:rPr/>
              <w:t>NOT NULL</w:t>
            </w:r>
            <w:r w:rsidR="133140B7">
              <w:rPr/>
              <w:t>, AUTO</w:t>
            </w:r>
            <w:r w:rsidR="133140B7">
              <w:rPr/>
              <w:t>INCREMENT</w:t>
            </w:r>
          </w:p>
        </w:tc>
      </w:tr>
      <w:tr w:rsidR="133140B7" w:rsidTr="133140B7" w14:paraId="4AE47E94">
        <w:trPr>
          <w:trHeight w:val="300"/>
        </w:trPr>
        <w:tc>
          <w:tcPr>
            <w:tcW w:w="2405" w:type="dxa"/>
            <w:tcMar/>
          </w:tcPr>
          <w:p w:rsidR="133140B7" w:rsidP="133140B7" w:rsidRDefault="133140B7" w14:paraId="17C0948C" w14:textId="79AB2B90">
            <w:pPr>
              <w:spacing w:before="0" w:beforeAutospacing="off" w:after="0" w:afterAutospacing="off"/>
              <w:rPr>
                <w:rFonts w:ascii="Times New Roman" w:hAnsi="Times New Roman" w:eastAsia="SimSun" w:cs="Mangal"/>
                <w:color w:val="auto"/>
                <w:sz w:val="24"/>
                <w:szCs w:val="24"/>
              </w:rPr>
            </w:pPr>
            <w:r w:rsidRPr="133140B7" w:rsidR="133140B7">
              <w:rPr>
                <w:rFonts w:ascii="Times New Roman" w:hAnsi="Times New Roman" w:eastAsia="SimSun" w:cs="Mangal"/>
                <w:color w:val="auto"/>
                <w:sz w:val="24"/>
                <w:szCs w:val="24"/>
              </w:rPr>
              <w:t>artefakt_naziv</w:t>
            </w:r>
          </w:p>
        </w:tc>
        <w:tc>
          <w:tcPr>
            <w:tcW w:w="3327" w:type="dxa"/>
            <w:tcMar/>
          </w:tcPr>
          <w:p w:rsidR="133140B7" w:rsidP="133140B7" w:rsidRDefault="133140B7" w14:paraId="1C74BFA4" w14:textId="16258865">
            <w:pPr>
              <w:spacing w:before="0" w:beforeAutospacing="off" w:after="0" w:afterAutospacing="off"/>
              <w:rPr>
                <w:rFonts w:ascii="Times New Roman" w:hAnsi="Times New Roman" w:eastAsia="SimSun" w:cs="Mangal"/>
                <w:color w:val="auto"/>
                <w:sz w:val="24"/>
                <w:szCs w:val="24"/>
              </w:rPr>
            </w:pPr>
            <w:r w:rsidRPr="133140B7" w:rsidR="133140B7">
              <w:rPr>
                <w:rFonts w:ascii="Times New Roman" w:hAnsi="Times New Roman" w:eastAsia="SimSun" w:cs="Mangal"/>
                <w:color w:val="auto"/>
                <w:sz w:val="24"/>
                <w:szCs w:val="24"/>
              </w:rPr>
              <w:t>Naziv artefakta</w:t>
            </w:r>
          </w:p>
        </w:tc>
        <w:tc>
          <w:tcPr>
            <w:tcW w:w="3328" w:type="dxa"/>
            <w:tcMar/>
          </w:tcPr>
          <w:p w:rsidR="133140B7" w:rsidP="133140B7" w:rsidRDefault="133140B7" w14:paraId="0C16D9F5" w14:textId="4217BDBD">
            <w:pPr>
              <w:pStyle w:val="tablica"/>
            </w:pPr>
            <w:r w:rsidR="133140B7">
              <w:rPr/>
              <w:t>NOT NULL</w:t>
            </w:r>
          </w:p>
        </w:tc>
      </w:tr>
      <w:tr w:rsidR="133140B7" w:rsidTr="133140B7" w14:paraId="0565DC14">
        <w:trPr>
          <w:trHeight w:val="300"/>
        </w:trPr>
        <w:tc>
          <w:tcPr>
            <w:tcW w:w="2405" w:type="dxa"/>
            <w:tcMar/>
          </w:tcPr>
          <w:p w:rsidR="133140B7" w:rsidP="133140B7" w:rsidRDefault="133140B7" w14:paraId="4FD7C941" w14:textId="2DA14202">
            <w:pPr>
              <w:spacing w:before="0" w:beforeAutospacing="off" w:after="0" w:afterAutospacing="off"/>
              <w:rPr>
                <w:rFonts w:ascii="Times New Roman" w:hAnsi="Times New Roman" w:eastAsia="SimSun" w:cs="Mangal"/>
                <w:color w:val="auto"/>
                <w:sz w:val="24"/>
                <w:szCs w:val="24"/>
              </w:rPr>
            </w:pPr>
            <w:r w:rsidRPr="133140B7" w:rsidR="133140B7">
              <w:rPr>
                <w:rFonts w:ascii="Times New Roman" w:hAnsi="Times New Roman" w:eastAsia="SimSun" w:cs="Mangal"/>
                <w:color w:val="auto"/>
                <w:sz w:val="24"/>
                <w:szCs w:val="24"/>
              </w:rPr>
              <w:t>artefakt_marka</w:t>
            </w:r>
          </w:p>
        </w:tc>
        <w:tc>
          <w:tcPr>
            <w:tcW w:w="3327" w:type="dxa"/>
            <w:tcMar/>
          </w:tcPr>
          <w:p w:rsidR="133140B7" w:rsidP="133140B7" w:rsidRDefault="133140B7" w14:paraId="7D1C14E1" w14:textId="59E3E00F">
            <w:pPr>
              <w:spacing w:before="0" w:beforeAutospacing="off" w:after="0" w:afterAutospacing="off"/>
              <w:rPr>
                <w:rFonts w:ascii="Times New Roman" w:hAnsi="Times New Roman" w:eastAsia="SimSun" w:cs="Mangal"/>
                <w:color w:val="auto"/>
                <w:sz w:val="24"/>
                <w:szCs w:val="24"/>
              </w:rPr>
            </w:pPr>
            <w:r w:rsidRPr="133140B7" w:rsidR="133140B7">
              <w:rPr>
                <w:rFonts w:ascii="Times New Roman" w:hAnsi="Times New Roman" w:eastAsia="SimSun" w:cs="Mangal"/>
                <w:color w:val="auto"/>
                <w:sz w:val="24"/>
                <w:szCs w:val="24"/>
              </w:rPr>
              <w:t>Marka artefakta</w:t>
            </w:r>
          </w:p>
        </w:tc>
        <w:tc>
          <w:tcPr>
            <w:tcW w:w="3328" w:type="dxa"/>
            <w:tcMar/>
          </w:tcPr>
          <w:p w:rsidR="133140B7" w:rsidP="133140B7" w:rsidRDefault="133140B7" w14:paraId="390420DD" w14:textId="50B5ACEF">
            <w:pPr>
              <w:pStyle w:val="tablica"/>
            </w:pPr>
          </w:p>
        </w:tc>
      </w:tr>
      <w:tr w:rsidR="133140B7" w:rsidTr="133140B7" w14:paraId="4D82874B">
        <w:trPr>
          <w:trHeight w:val="300"/>
        </w:trPr>
        <w:tc>
          <w:tcPr>
            <w:tcW w:w="2405" w:type="dxa"/>
            <w:tcMar/>
          </w:tcPr>
          <w:p w:rsidR="133140B7" w:rsidP="133140B7" w:rsidRDefault="133140B7" w14:paraId="38C901A4" w14:textId="707BE613">
            <w:pPr>
              <w:spacing w:before="0" w:beforeAutospacing="off" w:after="0" w:afterAutospacing="off"/>
              <w:rPr>
                <w:rFonts w:ascii="Times New Roman" w:hAnsi="Times New Roman" w:eastAsia="SimSun" w:cs="Mangal"/>
                <w:color w:val="auto"/>
                <w:sz w:val="24"/>
                <w:szCs w:val="24"/>
              </w:rPr>
            </w:pPr>
            <w:r w:rsidRPr="133140B7" w:rsidR="133140B7">
              <w:rPr>
                <w:rFonts w:ascii="Times New Roman" w:hAnsi="Times New Roman" w:eastAsia="SimSun" w:cs="Mangal"/>
                <w:color w:val="auto"/>
                <w:sz w:val="24"/>
                <w:szCs w:val="24"/>
              </w:rPr>
              <w:t>artefakt_model</w:t>
            </w:r>
          </w:p>
        </w:tc>
        <w:tc>
          <w:tcPr>
            <w:tcW w:w="3327" w:type="dxa"/>
            <w:tcMar/>
          </w:tcPr>
          <w:p w:rsidR="133140B7" w:rsidP="133140B7" w:rsidRDefault="133140B7" w14:paraId="34FF769D" w14:textId="47A9609E">
            <w:pPr>
              <w:spacing w:before="0" w:beforeAutospacing="off" w:after="0" w:afterAutospacing="off"/>
              <w:rPr>
                <w:rFonts w:ascii="Times New Roman" w:hAnsi="Times New Roman" w:eastAsia="SimSun" w:cs="Mangal"/>
                <w:color w:val="auto"/>
                <w:sz w:val="24"/>
                <w:szCs w:val="24"/>
              </w:rPr>
            </w:pPr>
            <w:r w:rsidRPr="133140B7" w:rsidR="133140B7">
              <w:rPr>
                <w:rFonts w:ascii="Times New Roman" w:hAnsi="Times New Roman" w:eastAsia="SimSun" w:cs="Mangal"/>
                <w:color w:val="auto"/>
                <w:sz w:val="24"/>
                <w:szCs w:val="24"/>
              </w:rPr>
              <w:t>Model artefakta</w:t>
            </w:r>
          </w:p>
        </w:tc>
        <w:tc>
          <w:tcPr>
            <w:tcW w:w="3328" w:type="dxa"/>
            <w:tcMar/>
          </w:tcPr>
          <w:p w:rsidR="133140B7" w:rsidP="133140B7" w:rsidRDefault="133140B7" w14:paraId="62C67BBF" w14:textId="182D582B">
            <w:pPr>
              <w:pStyle w:val="tablica"/>
            </w:pPr>
          </w:p>
        </w:tc>
      </w:tr>
      <w:tr w:rsidR="133140B7" w:rsidTr="133140B7" w14:paraId="6136D821">
        <w:trPr>
          <w:trHeight w:val="300"/>
        </w:trPr>
        <w:tc>
          <w:tcPr>
            <w:tcW w:w="2405" w:type="dxa"/>
            <w:tcMar/>
          </w:tcPr>
          <w:p w:rsidR="133140B7" w:rsidP="133140B7" w:rsidRDefault="133140B7" w14:paraId="5D6ED6AF" w14:textId="79665762">
            <w:pPr>
              <w:spacing w:before="0" w:beforeAutospacing="off" w:after="0" w:afterAutospacing="off"/>
              <w:rPr>
                <w:rFonts w:ascii="Times New Roman" w:hAnsi="Times New Roman" w:eastAsia="SimSun" w:cs="Mangal"/>
                <w:color w:val="auto"/>
                <w:sz w:val="24"/>
                <w:szCs w:val="24"/>
              </w:rPr>
            </w:pPr>
            <w:r w:rsidRPr="133140B7" w:rsidR="133140B7">
              <w:rPr>
                <w:rFonts w:ascii="Times New Roman" w:hAnsi="Times New Roman" w:eastAsia="SimSun" w:cs="Mangal"/>
                <w:color w:val="auto"/>
                <w:sz w:val="24"/>
                <w:szCs w:val="24"/>
              </w:rPr>
              <w:t>artefakt_datum_proizvodnje</w:t>
            </w:r>
          </w:p>
        </w:tc>
        <w:tc>
          <w:tcPr>
            <w:tcW w:w="3327" w:type="dxa"/>
            <w:tcMar/>
          </w:tcPr>
          <w:p w:rsidR="133140B7" w:rsidP="133140B7" w:rsidRDefault="133140B7" w14:paraId="7D329F90" w14:textId="052082F9">
            <w:pPr>
              <w:spacing w:before="0" w:beforeAutospacing="off" w:after="0" w:afterAutospacing="off"/>
              <w:rPr>
                <w:rFonts w:ascii="Times New Roman" w:hAnsi="Times New Roman" w:eastAsia="SimSun" w:cs="Mangal"/>
                <w:color w:val="auto"/>
                <w:sz w:val="24"/>
                <w:szCs w:val="24"/>
              </w:rPr>
            </w:pPr>
            <w:r w:rsidRPr="133140B7" w:rsidR="133140B7">
              <w:rPr>
                <w:rFonts w:ascii="Times New Roman" w:hAnsi="Times New Roman" w:eastAsia="SimSun" w:cs="Mangal"/>
                <w:color w:val="auto"/>
                <w:sz w:val="24"/>
                <w:szCs w:val="24"/>
              </w:rPr>
              <w:t>Datum/godina proizvodnje artefakta</w:t>
            </w:r>
          </w:p>
        </w:tc>
        <w:tc>
          <w:tcPr>
            <w:tcW w:w="3328" w:type="dxa"/>
            <w:tcMar/>
          </w:tcPr>
          <w:p w:rsidR="0008F326" w:rsidP="133140B7" w:rsidRDefault="0008F326" w14:paraId="1102DB6C" w14:textId="577812CC">
            <w:pPr>
              <w:pStyle w:val="tablica"/>
            </w:pPr>
            <w:r w:rsidR="0008F326">
              <w:rPr/>
              <w:t xml:space="preserve">NOT NULL, </w:t>
            </w:r>
            <w:r w:rsidR="0008F326">
              <w:rPr/>
              <w:t>mora sadržavati najmanje godinu</w:t>
            </w:r>
          </w:p>
        </w:tc>
      </w:tr>
      <w:tr w:rsidR="133140B7" w:rsidTr="133140B7" w14:paraId="2D401D57">
        <w:trPr>
          <w:trHeight w:val="300"/>
        </w:trPr>
        <w:tc>
          <w:tcPr>
            <w:tcW w:w="2405" w:type="dxa"/>
            <w:tcMar/>
          </w:tcPr>
          <w:p w:rsidR="133140B7" w:rsidP="133140B7" w:rsidRDefault="133140B7" w14:paraId="51B96577" w14:textId="24896D48">
            <w:pPr>
              <w:spacing w:before="0" w:beforeAutospacing="off" w:after="0" w:afterAutospacing="off"/>
              <w:rPr>
                <w:rFonts w:ascii="Times New Roman" w:hAnsi="Times New Roman" w:eastAsia="SimSun" w:cs="Mangal"/>
                <w:color w:val="auto"/>
                <w:sz w:val="24"/>
                <w:szCs w:val="24"/>
              </w:rPr>
            </w:pPr>
            <w:r w:rsidRPr="133140B7" w:rsidR="133140B7">
              <w:rPr>
                <w:rFonts w:ascii="Times New Roman" w:hAnsi="Times New Roman" w:eastAsia="SimSun" w:cs="Mangal"/>
                <w:color w:val="auto"/>
                <w:sz w:val="24"/>
                <w:szCs w:val="24"/>
              </w:rPr>
              <w:t>artefakt_dokaz_vlasnistva</w:t>
            </w:r>
          </w:p>
        </w:tc>
        <w:tc>
          <w:tcPr>
            <w:tcW w:w="3327" w:type="dxa"/>
            <w:tcMar/>
          </w:tcPr>
          <w:p w:rsidR="133140B7" w:rsidP="133140B7" w:rsidRDefault="133140B7" w14:paraId="7ADC3C90" w14:textId="2E7A8DCE">
            <w:pPr>
              <w:spacing w:before="0" w:beforeAutospacing="off" w:after="0" w:afterAutospacing="off"/>
              <w:rPr>
                <w:rFonts w:ascii="Times New Roman" w:hAnsi="Times New Roman" w:eastAsia="SimSun" w:cs="Mangal"/>
                <w:color w:val="auto"/>
                <w:sz w:val="24"/>
                <w:szCs w:val="24"/>
              </w:rPr>
            </w:pPr>
            <w:r w:rsidRPr="133140B7" w:rsidR="133140B7">
              <w:rPr>
                <w:rFonts w:ascii="Times New Roman" w:hAnsi="Times New Roman" w:eastAsia="SimSun" w:cs="Mangal"/>
                <w:color w:val="auto"/>
                <w:sz w:val="24"/>
                <w:szCs w:val="24"/>
              </w:rPr>
              <w:t>Dokaz vlasništva artefakta</w:t>
            </w:r>
          </w:p>
        </w:tc>
        <w:tc>
          <w:tcPr>
            <w:tcW w:w="3328" w:type="dxa"/>
            <w:tcMar/>
          </w:tcPr>
          <w:p w:rsidR="133140B7" w:rsidP="133140B7" w:rsidRDefault="133140B7" w14:paraId="7B5BEFA0" w14:textId="593C46DC">
            <w:pPr>
              <w:pStyle w:val="tablica"/>
            </w:pPr>
          </w:p>
        </w:tc>
      </w:tr>
      <w:tr w:rsidR="133140B7" w:rsidTr="133140B7" w14:paraId="307085E2">
        <w:trPr>
          <w:trHeight w:val="300"/>
        </w:trPr>
        <w:tc>
          <w:tcPr>
            <w:tcW w:w="2405" w:type="dxa"/>
            <w:tcMar/>
          </w:tcPr>
          <w:p w:rsidR="133140B7" w:rsidP="133140B7" w:rsidRDefault="133140B7" w14:paraId="1F50E58F" w14:textId="06B5E151">
            <w:pPr>
              <w:spacing w:before="0" w:beforeAutospacing="off" w:after="0" w:afterAutospacing="off"/>
              <w:rPr>
                <w:rFonts w:ascii="Times New Roman" w:hAnsi="Times New Roman" w:eastAsia="SimSun" w:cs="Mangal"/>
                <w:color w:val="auto"/>
                <w:sz w:val="24"/>
                <w:szCs w:val="24"/>
              </w:rPr>
            </w:pPr>
            <w:r w:rsidRPr="133140B7" w:rsidR="133140B7">
              <w:rPr>
                <w:rFonts w:ascii="Times New Roman" w:hAnsi="Times New Roman" w:eastAsia="SimSun" w:cs="Mangal"/>
                <w:color w:val="auto"/>
                <w:sz w:val="24"/>
                <w:szCs w:val="24"/>
              </w:rPr>
              <w:t>artefakt_stanje</w:t>
            </w:r>
          </w:p>
        </w:tc>
        <w:tc>
          <w:tcPr>
            <w:tcW w:w="3327" w:type="dxa"/>
            <w:tcMar/>
          </w:tcPr>
          <w:p w:rsidR="133140B7" w:rsidP="133140B7" w:rsidRDefault="133140B7" w14:paraId="75C141F2" w14:textId="1FE63DD2">
            <w:pPr>
              <w:spacing w:before="0" w:beforeAutospacing="off" w:after="0" w:afterAutospacing="off"/>
              <w:rPr>
                <w:rFonts w:ascii="Times New Roman" w:hAnsi="Times New Roman" w:eastAsia="SimSun" w:cs="Mangal"/>
                <w:color w:val="auto"/>
                <w:sz w:val="24"/>
                <w:szCs w:val="24"/>
              </w:rPr>
            </w:pPr>
            <w:r w:rsidRPr="133140B7" w:rsidR="133140B7">
              <w:rPr>
                <w:rFonts w:ascii="Times New Roman" w:hAnsi="Times New Roman" w:eastAsia="SimSun" w:cs="Mangal"/>
                <w:color w:val="auto"/>
                <w:sz w:val="24"/>
                <w:szCs w:val="24"/>
              </w:rPr>
              <w:t>Opis stanja artefakta</w:t>
            </w:r>
          </w:p>
        </w:tc>
        <w:tc>
          <w:tcPr>
            <w:tcW w:w="3328" w:type="dxa"/>
            <w:tcMar/>
          </w:tcPr>
          <w:p w:rsidR="133140B7" w:rsidP="133140B7" w:rsidRDefault="133140B7" w14:paraId="7758D159" w14:textId="3FCC0ACD">
            <w:pPr>
              <w:pStyle w:val="tablica"/>
              <w:rPr>
                <w:b w:val="1"/>
                <w:bCs w:val="1"/>
              </w:rPr>
            </w:pPr>
            <w:r w:rsidR="133140B7">
              <w:rPr/>
              <w:t>NOT NULL</w:t>
            </w:r>
          </w:p>
        </w:tc>
      </w:tr>
      <w:tr w:rsidR="133140B7" w:rsidTr="133140B7" w14:paraId="08702D5B">
        <w:trPr>
          <w:trHeight w:val="300"/>
        </w:trPr>
        <w:tc>
          <w:tcPr>
            <w:tcW w:w="2405" w:type="dxa"/>
            <w:tcMar/>
          </w:tcPr>
          <w:p w:rsidR="133140B7" w:rsidP="133140B7" w:rsidRDefault="133140B7" w14:paraId="6197EEA2" w14:textId="4CAA415A">
            <w:pPr>
              <w:spacing w:before="0" w:beforeAutospacing="off" w:after="0" w:afterAutospacing="off"/>
              <w:rPr>
                <w:rFonts w:ascii="Times New Roman" w:hAnsi="Times New Roman" w:eastAsia="SimSun" w:cs="Mangal"/>
                <w:color w:val="auto"/>
                <w:sz w:val="24"/>
                <w:szCs w:val="24"/>
              </w:rPr>
            </w:pPr>
            <w:r w:rsidRPr="133140B7" w:rsidR="133140B7">
              <w:rPr>
                <w:rFonts w:ascii="Times New Roman" w:hAnsi="Times New Roman" w:eastAsia="SimSun" w:cs="Mangal"/>
                <w:color w:val="auto"/>
                <w:sz w:val="24"/>
                <w:szCs w:val="24"/>
              </w:rPr>
              <w:t>artefakt_fotografija</w:t>
            </w:r>
          </w:p>
        </w:tc>
        <w:tc>
          <w:tcPr>
            <w:tcW w:w="3327" w:type="dxa"/>
            <w:tcMar/>
          </w:tcPr>
          <w:p w:rsidR="133140B7" w:rsidP="133140B7" w:rsidRDefault="133140B7" w14:paraId="7B6072C5" w14:textId="385A992B">
            <w:pPr>
              <w:spacing w:before="0" w:beforeAutospacing="off" w:after="0" w:afterAutospacing="off"/>
              <w:rPr>
                <w:rFonts w:ascii="Times New Roman" w:hAnsi="Times New Roman" w:eastAsia="SimSun" w:cs="Mangal"/>
                <w:color w:val="auto"/>
                <w:sz w:val="24"/>
                <w:szCs w:val="24"/>
              </w:rPr>
            </w:pPr>
            <w:r w:rsidRPr="133140B7" w:rsidR="133140B7">
              <w:rPr>
                <w:rFonts w:ascii="Times New Roman" w:hAnsi="Times New Roman" w:eastAsia="SimSun" w:cs="Mangal"/>
                <w:color w:val="auto"/>
                <w:sz w:val="24"/>
                <w:szCs w:val="24"/>
              </w:rPr>
              <w:t>Fotografije artefakta</w:t>
            </w:r>
          </w:p>
        </w:tc>
        <w:tc>
          <w:tcPr>
            <w:tcW w:w="3328" w:type="dxa"/>
            <w:tcMar/>
          </w:tcPr>
          <w:p w:rsidR="133140B7" w:rsidP="133140B7" w:rsidRDefault="133140B7" w14:paraId="313EBEB3" w14:textId="123D974B">
            <w:pPr>
              <w:pStyle w:val="tablica"/>
            </w:pPr>
          </w:p>
        </w:tc>
      </w:tr>
      <w:tr w:rsidR="133140B7" w:rsidTr="133140B7" w14:paraId="6603B0B3">
        <w:trPr>
          <w:trHeight w:val="300"/>
        </w:trPr>
        <w:tc>
          <w:tcPr>
            <w:tcW w:w="2405" w:type="dxa"/>
            <w:tcMar/>
          </w:tcPr>
          <w:p w:rsidR="133140B7" w:rsidP="133140B7" w:rsidRDefault="133140B7" w14:paraId="31A71FB4" w14:textId="221655ED">
            <w:pPr>
              <w:spacing w:before="0" w:beforeAutospacing="off" w:after="0" w:afterAutospacing="off"/>
              <w:rPr>
                <w:rFonts w:ascii="Times New Roman" w:hAnsi="Times New Roman" w:eastAsia="SimSun" w:cs="Mangal"/>
                <w:color w:val="auto"/>
                <w:sz w:val="24"/>
                <w:szCs w:val="24"/>
              </w:rPr>
            </w:pPr>
            <w:r w:rsidRPr="133140B7" w:rsidR="133140B7">
              <w:rPr>
                <w:rFonts w:ascii="Times New Roman" w:hAnsi="Times New Roman" w:eastAsia="SimSun" w:cs="Mangal"/>
                <w:color w:val="auto"/>
                <w:sz w:val="24"/>
                <w:szCs w:val="24"/>
              </w:rPr>
              <w:t>artefakt_cijena_trazena</w:t>
            </w:r>
          </w:p>
        </w:tc>
        <w:tc>
          <w:tcPr>
            <w:tcW w:w="3327" w:type="dxa"/>
            <w:tcMar/>
          </w:tcPr>
          <w:p w:rsidR="133140B7" w:rsidP="133140B7" w:rsidRDefault="133140B7" w14:paraId="73E049B7" w14:textId="3B606C17">
            <w:pPr>
              <w:spacing w:before="0" w:beforeAutospacing="off" w:after="0" w:afterAutospacing="off"/>
              <w:rPr>
                <w:rFonts w:ascii="Times New Roman" w:hAnsi="Times New Roman" w:eastAsia="SimSun" w:cs="Mangal"/>
                <w:color w:val="auto"/>
                <w:sz w:val="24"/>
                <w:szCs w:val="24"/>
              </w:rPr>
            </w:pPr>
            <w:r w:rsidRPr="133140B7" w:rsidR="133140B7">
              <w:rPr>
                <w:rFonts w:ascii="Times New Roman" w:hAnsi="Times New Roman" w:eastAsia="SimSun" w:cs="Mangal"/>
                <w:color w:val="auto"/>
                <w:sz w:val="24"/>
                <w:szCs w:val="24"/>
              </w:rPr>
              <w:t>Cijena koju prodavatelj očekuje za artefakt</w:t>
            </w:r>
          </w:p>
        </w:tc>
        <w:tc>
          <w:tcPr>
            <w:tcW w:w="3328" w:type="dxa"/>
            <w:tcMar/>
          </w:tcPr>
          <w:p w:rsidR="133140B7" w:rsidP="133140B7" w:rsidRDefault="133140B7" w14:paraId="5E6044C6" w14:textId="084DC988">
            <w:pPr>
              <w:pStyle w:val="tablica"/>
            </w:pPr>
          </w:p>
        </w:tc>
      </w:tr>
      <w:tr w:rsidR="133140B7" w:rsidTr="133140B7" w14:paraId="08EEBBC0">
        <w:trPr>
          <w:trHeight w:val="300"/>
        </w:trPr>
        <w:tc>
          <w:tcPr>
            <w:tcW w:w="2405" w:type="dxa"/>
            <w:tcMar/>
          </w:tcPr>
          <w:p w:rsidR="133140B7" w:rsidP="133140B7" w:rsidRDefault="133140B7" w14:paraId="5511B8E3" w14:textId="7203F44E">
            <w:pPr>
              <w:spacing w:before="0" w:beforeAutospacing="off" w:after="0" w:afterAutospacing="off"/>
              <w:rPr>
                <w:rFonts w:ascii="Times New Roman" w:hAnsi="Times New Roman" w:eastAsia="SimSun" w:cs="Mangal"/>
                <w:color w:val="auto"/>
                <w:sz w:val="24"/>
                <w:szCs w:val="24"/>
              </w:rPr>
            </w:pPr>
            <w:r w:rsidRPr="133140B7" w:rsidR="133140B7">
              <w:rPr>
                <w:rFonts w:ascii="Times New Roman" w:hAnsi="Times New Roman" w:eastAsia="SimSun" w:cs="Mangal"/>
                <w:color w:val="auto"/>
                <w:sz w:val="24"/>
                <w:szCs w:val="24"/>
              </w:rPr>
              <w:t>artefakt_cijena_rezervirana</w:t>
            </w:r>
          </w:p>
        </w:tc>
        <w:tc>
          <w:tcPr>
            <w:tcW w:w="3327" w:type="dxa"/>
            <w:tcMar/>
          </w:tcPr>
          <w:p w:rsidR="133140B7" w:rsidP="133140B7" w:rsidRDefault="133140B7" w14:paraId="4DD093FC" w14:textId="3BD50914">
            <w:pPr>
              <w:spacing w:before="0" w:beforeAutospacing="off" w:after="0" w:afterAutospacing="off"/>
              <w:rPr>
                <w:rFonts w:ascii="Times New Roman" w:hAnsi="Times New Roman" w:eastAsia="SimSun" w:cs="Mangal"/>
                <w:color w:val="auto"/>
                <w:sz w:val="24"/>
                <w:szCs w:val="24"/>
              </w:rPr>
            </w:pPr>
            <w:r w:rsidRPr="133140B7" w:rsidR="133140B7">
              <w:rPr>
                <w:rFonts w:ascii="Times New Roman" w:hAnsi="Times New Roman" w:eastAsia="SimSun" w:cs="Mangal"/>
                <w:color w:val="auto"/>
                <w:sz w:val="24"/>
                <w:szCs w:val="24"/>
              </w:rPr>
              <w:t>Minimalna cijena ispod koje prodavatelj ne želi prodati artefakt</w:t>
            </w:r>
          </w:p>
        </w:tc>
        <w:tc>
          <w:tcPr>
            <w:tcW w:w="3328" w:type="dxa"/>
            <w:tcMar/>
          </w:tcPr>
          <w:p w:rsidR="133140B7" w:rsidP="133140B7" w:rsidRDefault="133140B7" w14:paraId="5848F8C3" w14:textId="3F29C866">
            <w:pPr>
              <w:pStyle w:val="tablica"/>
            </w:pPr>
          </w:p>
        </w:tc>
      </w:tr>
      <w:tr w:rsidR="133140B7" w:rsidTr="133140B7" w14:paraId="17E56281">
        <w:trPr>
          <w:trHeight w:val="300"/>
        </w:trPr>
        <w:tc>
          <w:tcPr>
            <w:tcW w:w="2405" w:type="dxa"/>
            <w:tcMar/>
          </w:tcPr>
          <w:p w:rsidR="133140B7" w:rsidP="133140B7" w:rsidRDefault="133140B7" w14:paraId="54B14E8F" w14:textId="4157F643">
            <w:pPr>
              <w:spacing w:before="0" w:beforeAutospacing="off" w:after="0" w:afterAutospacing="off"/>
              <w:rPr>
                <w:rFonts w:ascii="Times New Roman" w:hAnsi="Times New Roman" w:eastAsia="SimSun" w:cs="Mangal"/>
                <w:color w:val="auto"/>
                <w:sz w:val="24"/>
                <w:szCs w:val="24"/>
              </w:rPr>
            </w:pPr>
            <w:r w:rsidRPr="133140B7" w:rsidR="133140B7">
              <w:rPr>
                <w:rFonts w:ascii="Times New Roman" w:hAnsi="Times New Roman" w:eastAsia="SimSun" w:cs="Mangal"/>
                <w:color w:val="auto"/>
                <w:sz w:val="24"/>
                <w:szCs w:val="24"/>
              </w:rPr>
              <w:t>artefakt_odobren</w:t>
            </w:r>
          </w:p>
        </w:tc>
        <w:tc>
          <w:tcPr>
            <w:tcW w:w="3327" w:type="dxa"/>
            <w:tcMar/>
          </w:tcPr>
          <w:p w:rsidR="133140B7" w:rsidP="133140B7" w:rsidRDefault="133140B7" w14:paraId="5A171026" w14:textId="281DB716">
            <w:pPr>
              <w:spacing w:before="0" w:beforeAutospacing="off" w:after="0" w:afterAutospacing="off"/>
              <w:rPr>
                <w:rFonts w:ascii="Times New Roman" w:hAnsi="Times New Roman" w:eastAsia="SimSun" w:cs="Mangal"/>
                <w:color w:val="auto"/>
                <w:sz w:val="24"/>
                <w:szCs w:val="24"/>
              </w:rPr>
            </w:pPr>
            <w:r w:rsidRPr="133140B7" w:rsidR="133140B7">
              <w:rPr>
                <w:rFonts w:ascii="Times New Roman" w:hAnsi="Times New Roman" w:eastAsia="SimSun" w:cs="Mangal"/>
                <w:color w:val="auto"/>
                <w:sz w:val="24"/>
                <w:szCs w:val="24"/>
              </w:rPr>
              <w:t>Status artefakta – odobren za aukciju</w:t>
            </w:r>
          </w:p>
        </w:tc>
        <w:tc>
          <w:tcPr>
            <w:tcW w:w="3328" w:type="dxa"/>
            <w:tcMar/>
          </w:tcPr>
          <w:p w:rsidR="2691DFE2" w:rsidP="133140B7" w:rsidRDefault="2691DFE2" w14:paraId="0F32AF3A" w14:textId="57D21761">
            <w:pPr>
              <w:pStyle w:val="Normal"/>
            </w:pPr>
            <w:r w:rsidR="2691DFE2">
              <w:rPr/>
              <w:t>BOOLEAN</w:t>
            </w:r>
          </w:p>
        </w:tc>
      </w:tr>
      <w:tr w:rsidR="133140B7" w:rsidTr="133140B7" w14:paraId="64DFA897">
        <w:trPr>
          <w:trHeight w:val="300"/>
        </w:trPr>
        <w:tc>
          <w:tcPr>
            <w:tcW w:w="2405" w:type="dxa"/>
            <w:tcMar/>
          </w:tcPr>
          <w:p w:rsidR="133140B7" w:rsidP="133140B7" w:rsidRDefault="133140B7" w14:paraId="54AF60D4" w14:textId="542F02BA">
            <w:pPr>
              <w:spacing w:before="0" w:beforeAutospacing="off" w:after="0" w:afterAutospacing="off"/>
              <w:rPr>
                <w:rFonts w:ascii="Times New Roman" w:hAnsi="Times New Roman" w:eastAsia="SimSun" w:cs="Mangal"/>
                <w:color w:val="auto"/>
                <w:sz w:val="24"/>
                <w:szCs w:val="24"/>
              </w:rPr>
            </w:pPr>
            <w:r w:rsidRPr="133140B7" w:rsidR="133140B7">
              <w:rPr>
                <w:rFonts w:ascii="Times New Roman" w:hAnsi="Times New Roman" w:eastAsia="SimSun" w:cs="Mangal"/>
                <w:color w:val="auto"/>
                <w:sz w:val="24"/>
                <w:szCs w:val="24"/>
              </w:rPr>
              <w:t>artefakt_odbijen</w:t>
            </w:r>
          </w:p>
        </w:tc>
        <w:tc>
          <w:tcPr>
            <w:tcW w:w="3327" w:type="dxa"/>
            <w:tcMar/>
          </w:tcPr>
          <w:p w:rsidR="133140B7" w:rsidP="133140B7" w:rsidRDefault="133140B7" w14:paraId="1417D21A" w14:textId="6B9FB9CD">
            <w:pPr>
              <w:spacing w:before="0" w:beforeAutospacing="off" w:after="0" w:afterAutospacing="off"/>
              <w:rPr>
                <w:rFonts w:ascii="Times New Roman" w:hAnsi="Times New Roman" w:eastAsia="SimSun" w:cs="Mangal"/>
                <w:color w:val="auto"/>
                <w:sz w:val="24"/>
                <w:szCs w:val="24"/>
              </w:rPr>
            </w:pPr>
            <w:r w:rsidRPr="133140B7" w:rsidR="133140B7">
              <w:rPr>
                <w:rFonts w:ascii="Times New Roman" w:hAnsi="Times New Roman" w:eastAsia="SimSun" w:cs="Mangal"/>
                <w:color w:val="auto"/>
                <w:sz w:val="24"/>
                <w:szCs w:val="24"/>
              </w:rPr>
              <w:t>Status artefakta – odbijen i nije pogodan za aukciju</w:t>
            </w:r>
          </w:p>
        </w:tc>
        <w:tc>
          <w:tcPr>
            <w:tcW w:w="3328" w:type="dxa"/>
            <w:tcMar/>
          </w:tcPr>
          <w:p w:rsidR="7B9863F9" w:rsidP="133140B7" w:rsidRDefault="7B9863F9" w14:paraId="18E0BFE4" w14:textId="104E3B10">
            <w:pPr>
              <w:pStyle w:val="Normal"/>
            </w:pPr>
            <w:r w:rsidR="7B9863F9">
              <w:rPr/>
              <w:t>BOOLEAN</w:t>
            </w:r>
          </w:p>
        </w:tc>
      </w:tr>
      <w:tr w:rsidR="133140B7" w:rsidTr="133140B7" w14:paraId="6CBF17A0">
        <w:trPr>
          <w:trHeight w:val="300"/>
        </w:trPr>
        <w:tc>
          <w:tcPr>
            <w:tcW w:w="2405" w:type="dxa"/>
            <w:tcMar/>
          </w:tcPr>
          <w:p w:rsidR="133140B7" w:rsidP="133140B7" w:rsidRDefault="133140B7" w14:paraId="5F86DF04" w14:textId="465D3107">
            <w:pPr>
              <w:spacing w:before="0" w:beforeAutospacing="off" w:after="0" w:afterAutospacing="off"/>
              <w:rPr>
                <w:rFonts w:ascii="Times New Roman" w:hAnsi="Times New Roman" w:eastAsia="SimSun" w:cs="Mangal"/>
                <w:color w:val="auto"/>
                <w:sz w:val="24"/>
                <w:szCs w:val="24"/>
              </w:rPr>
            </w:pPr>
            <w:r w:rsidRPr="133140B7" w:rsidR="133140B7">
              <w:rPr>
                <w:rFonts w:ascii="Times New Roman" w:hAnsi="Times New Roman" w:eastAsia="SimSun" w:cs="Mangal"/>
                <w:color w:val="auto"/>
                <w:sz w:val="24"/>
                <w:szCs w:val="24"/>
              </w:rPr>
              <w:t>artefakt_odbijen_obrazlozenje</w:t>
            </w:r>
          </w:p>
        </w:tc>
        <w:tc>
          <w:tcPr>
            <w:tcW w:w="3327" w:type="dxa"/>
            <w:tcMar/>
          </w:tcPr>
          <w:p w:rsidR="133140B7" w:rsidP="133140B7" w:rsidRDefault="133140B7" w14:paraId="287AD78E" w14:textId="45E886EC">
            <w:pPr>
              <w:spacing w:before="0" w:beforeAutospacing="off" w:after="0" w:afterAutospacing="off"/>
              <w:rPr>
                <w:rFonts w:ascii="Times New Roman" w:hAnsi="Times New Roman" w:eastAsia="SimSun" w:cs="Mangal"/>
                <w:color w:val="auto"/>
                <w:sz w:val="24"/>
                <w:szCs w:val="24"/>
              </w:rPr>
            </w:pPr>
            <w:r w:rsidRPr="133140B7" w:rsidR="133140B7">
              <w:rPr>
                <w:rFonts w:ascii="Times New Roman" w:hAnsi="Times New Roman" w:eastAsia="SimSun" w:cs="Mangal"/>
                <w:color w:val="auto"/>
                <w:sz w:val="24"/>
                <w:szCs w:val="24"/>
              </w:rPr>
              <w:t>Obrazloženje odbijanja artefakta</w:t>
            </w:r>
          </w:p>
        </w:tc>
        <w:tc>
          <w:tcPr>
            <w:tcW w:w="3328" w:type="dxa"/>
            <w:tcMar/>
          </w:tcPr>
          <w:p w:rsidR="2FA3C525" w:rsidP="133140B7" w:rsidRDefault="2FA3C525" w14:paraId="5DF89F64" w14:textId="50B09C5A">
            <w:pPr>
              <w:pStyle w:val="tablica"/>
            </w:pPr>
            <w:r w:rsidR="2FA3C525">
              <w:rPr/>
              <w:t>Ako je prethodni “</w:t>
            </w:r>
            <w:r w:rsidR="2FA3C525">
              <w:rPr/>
              <w:t>true</w:t>
            </w:r>
            <w:r w:rsidR="2FA3C525">
              <w:rPr/>
              <w:t>” NOT NULL</w:t>
            </w:r>
          </w:p>
        </w:tc>
      </w:tr>
      <w:tr w:rsidR="133140B7" w:rsidTr="133140B7" w14:paraId="58CF100C">
        <w:trPr>
          <w:trHeight w:val="300"/>
        </w:trPr>
        <w:tc>
          <w:tcPr>
            <w:tcW w:w="2405" w:type="dxa"/>
            <w:tcMar/>
          </w:tcPr>
          <w:p w:rsidR="133140B7" w:rsidP="133140B7" w:rsidRDefault="133140B7" w14:paraId="1478B05E" w14:textId="3792D7A2">
            <w:pPr>
              <w:spacing w:before="0" w:beforeAutospacing="off" w:after="0" w:afterAutospacing="off"/>
              <w:rPr>
                <w:rFonts w:ascii="Times New Roman" w:hAnsi="Times New Roman" w:eastAsia="SimSun" w:cs="Mangal"/>
                <w:color w:val="auto"/>
                <w:sz w:val="24"/>
                <w:szCs w:val="24"/>
              </w:rPr>
            </w:pPr>
            <w:r w:rsidRPr="133140B7" w:rsidR="133140B7">
              <w:rPr>
                <w:rFonts w:ascii="Times New Roman" w:hAnsi="Times New Roman" w:eastAsia="SimSun" w:cs="Mangal"/>
                <w:color w:val="auto"/>
                <w:sz w:val="24"/>
                <w:szCs w:val="24"/>
              </w:rPr>
              <w:t>artefakt_povucen</w:t>
            </w:r>
          </w:p>
        </w:tc>
        <w:tc>
          <w:tcPr>
            <w:tcW w:w="3327" w:type="dxa"/>
            <w:tcMar/>
          </w:tcPr>
          <w:p w:rsidR="133140B7" w:rsidP="133140B7" w:rsidRDefault="133140B7" w14:paraId="5241D6C0" w14:textId="4F018189">
            <w:pPr>
              <w:spacing w:before="0" w:beforeAutospacing="off" w:after="0" w:afterAutospacing="off"/>
              <w:rPr>
                <w:rFonts w:ascii="Times New Roman" w:hAnsi="Times New Roman" w:eastAsia="SimSun" w:cs="Mangal"/>
                <w:color w:val="auto"/>
                <w:sz w:val="24"/>
                <w:szCs w:val="24"/>
              </w:rPr>
            </w:pPr>
            <w:r w:rsidRPr="133140B7" w:rsidR="133140B7">
              <w:rPr>
                <w:rFonts w:ascii="Times New Roman" w:hAnsi="Times New Roman" w:eastAsia="SimSun" w:cs="Mangal"/>
                <w:color w:val="auto"/>
                <w:sz w:val="24"/>
                <w:szCs w:val="24"/>
              </w:rPr>
              <w:t>Status artefakta – povučen iz prodaje</w:t>
            </w:r>
          </w:p>
        </w:tc>
        <w:tc>
          <w:tcPr>
            <w:tcW w:w="3328" w:type="dxa"/>
            <w:tcMar/>
          </w:tcPr>
          <w:p w:rsidR="7333819D" w:rsidP="133140B7" w:rsidRDefault="7333819D" w14:paraId="29E07142" w14:textId="7C6983CE">
            <w:pPr>
              <w:pStyle w:val="Normal"/>
            </w:pPr>
            <w:r w:rsidR="7333819D">
              <w:rPr/>
              <w:t>BOOLEAN</w:t>
            </w:r>
          </w:p>
        </w:tc>
      </w:tr>
      <w:tr w:rsidR="133140B7" w:rsidTr="133140B7" w14:paraId="5966A4FA">
        <w:trPr>
          <w:trHeight w:val="300"/>
        </w:trPr>
        <w:tc>
          <w:tcPr>
            <w:tcW w:w="2405" w:type="dxa"/>
            <w:tcMar/>
          </w:tcPr>
          <w:p w:rsidR="133140B7" w:rsidP="133140B7" w:rsidRDefault="133140B7" w14:paraId="5B1A5C0E" w14:textId="585CCA52">
            <w:pPr>
              <w:spacing w:before="0" w:beforeAutospacing="off" w:after="0" w:afterAutospacing="off"/>
              <w:rPr>
                <w:rFonts w:ascii="Times New Roman" w:hAnsi="Times New Roman" w:eastAsia="SimSun" w:cs="Mangal"/>
                <w:color w:val="auto"/>
                <w:sz w:val="24"/>
                <w:szCs w:val="24"/>
              </w:rPr>
            </w:pPr>
            <w:r w:rsidRPr="133140B7" w:rsidR="133140B7">
              <w:rPr>
                <w:rFonts w:ascii="Times New Roman" w:hAnsi="Times New Roman" w:eastAsia="SimSun" w:cs="Mangal"/>
                <w:color w:val="auto"/>
                <w:sz w:val="24"/>
                <w:szCs w:val="24"/>
              </w:rPr>
              <w:t>artefakt_prodan</w:t>
            </w:r>
          </w:p>
        </w:tc>
        <w:tc>
          <w:tcPr>
            <w:tcW w:w="3327" w:type="dxa"/>
            <w:tcMar/>
          </w:tcPr>
          <w:p w:rsidR="133140B7" w:rsidP="133140B7" w:rsidRDefault="133140B7" w14:paraId="5BAC8AE0" w14:textId="4CD129E6">
            <w:pPr>
              <w:spacing w:before="0" w:beforeAutospacing="off" w:after="0" w:afterAutospacing="off"/>
              <w:rPr>
                <w:rFonts w:ascii="Times New Roman" w:hAnsi="Times New Roman" w:eastAsia="SimSun" w:cs="Mangal"/>
                <w:color w:val="auto"/>
                <w:sz w:val="24"/>
                <w:szCs w:val="24"/>
              </w:rPr>
            </w:pPr>
            <w:r w:rsidRPr="133140B7" w:rsidR="133140B7">
              <w:rPr>
                <w:rFonts w:ascii="Times New Roman" w:hAnsi="Times New Roman" w:eastAsia="SimSun" w:cs="Mangal"/>
                <w:color w:val="auto"/>
                <w:sz w:val="24"/>
                <w:szCs w:val="24"/>
              </w:rPr>
              <w:t>Status artefakta – prodan</w:t>
            </w:r>
          </w:p>
        </w:tc>
        <w:tc>
          <w:tcPr>
            <w:tcW w:w="3328" w:type="dxa"/>
            <w:tcMar/>
          </w:tcPr>
          <w:p w:rsidR="45228E6D" w:rsidP="133140B7" w:rsidRDefault="45228E6D" w14:paraId="306AD7C8" w14:textId="063B81C3">
            <w:pPr>
              <w:pStyle w:val="Normal"/>
            </w:pPr>
            <w:r w:rsidR="45228E6D">
              <w:rPr/>
              <w:t>BOOLEAN</w:t>
            </w:r>
          </w:p>
        </w:tc>
      </w:tr>
    </w:tbl>
    <w:p w:rsidR="1E186175" w:rsidP="133140B7" w:rsidRDefault="1E186175" w14:paraId="6DA3A52D" w14:textId="3F717AF1">
      <w:pPr/>
    </w:p>
    <w:p w:rsidR="1E186175" w:rsidP="133140B7" w:rsidRDefault="1E186175" w14:paraId="0BCD47E6" w14:textId="13E173CF">
      <w:pPr/>
    </w:p>
    <w:p w:rsidR="1E186175" w:rsidP="133140B7" w:rsidRDefault="1E186175" w14:paraId="185421A9" w14:textId="38F2336C">
      <w:pPr>
        <w:pStyle w:val="slika0"/>
        <w:rPr>
          <w:highlight w:val="yellow"/>
        </w:rPr>
      </w:pPr>
      <w:r w:rsidRPr="133140B7" w:rsidR="7BE5E366">
        <w:rPr>
          <w:highlight w:val="yellow"/>
        </w:rPr>
        <w:t xml:space="preserve">Tablica </w:t>
      </w:r>
      <w:r w:rsidRPr="133140B7">
        <w:rPr>
          <w:highlight w:val="yellow"/>
        </w:rPr>
        <w:fldChar w:fldCharType="begin"/>
      </w:r>
      <w:r w:rsidRPr="133140B7">
        <w:rPr>
          <w:highlight w:val="yellow"/>
        </w:rPr>
        <w:instrText xml:space="preserve"> SEQ Tablica \* ARABIC </w:instrText>
      </w:r>
      <w:r w:rsidRPr="133140B7">
        <w:rPr>
          <w:highlight w:val="yellow"/>
        </w:rPr>
        <w:fldChar w:fldCharType="separate"/>
      </w:r>
      <w:r w:rsidRPr="133140B7" w:rsidR="7BE5E366">
        <w:rPr>
          <w:noProof/>
          <w:highlight w:val="yellow"/>
        </w:rPr>
        <w:t>11</w:t>
      </w:r>
      <w:r w:rsidRPr="133140B7">
        <w:rPr>
          <w:highlight w:val="yellow"/>
        </w:rPr>
        <w:fldChar w:fldCharType="end"/>
      </w:r>
      <w:r w:rsidRPr="133140B7" w:rsidR="7BE5E366">
        <w:rPr>
          <w:highlight w:val="yellow"/>
        </w:rPr>
        <w:t xml:space="preserve"> Prikaz sheme relacije – KATEGORIJA</w:t>
      </w:r>
    </w:p>
    <w:tbl>
      <w:tblPr>
        <w:tblStyle w:val="TableGrid"/>
        <w:tblW w:w="0" w:type="auto"/>
        <w:tblLook w:val="04A0" w:firstRow="1" w:lastRow="0" w:firstColumn="1" w:lastColumn="0" w:noHBand="0" w:noVBand="1"/>
      </w:tblPr>
      <w:tblGrid>
        <w:gridCol w:w="2405"/>
        <w:gridCol w:w="3327"/>
        <w:gridCol w:w="3328"/>
      </w:tblGrid>
      <w:tr w:rsidR="133140B7" w:rsidTr="133140B7" w14:paraId="7AE46569">
        <w:trPr>
          <w:trHeight w:val="300"/>
        </w:trPr>
        <w:tc>
          <w:tcPr>
            <w:tcW w:w="2405" w:type="dxa"/>
            <w:shd w:val="clear" w:color="auto" w:fill="D9D9D9" w:themeFill="background1" w:themeFillShade="D9"/>
            <w:tcMar/>
          </w:tcPr>
          <w:p w:rsidR="133140B7" w:rsidP="133140B7" w:rsidRDefault="133140B7" w14:paraId="1A9766AB" w14:textId="03A674A9">
            <w:pPr>
              <w:pStyle w:val="tablica"/>
              <w:rPr>
                <w:b w:val="1"/>
                <w:bCs w:val="1"/>
              </w:rPr>
            </w:pPr>
            <w:r w:rsidRPr="133140B7" w:rsidR="133140B7">
              <w:rPr>
                <w:b w:val="1"/>
                <w:bCs w:val="1"/>
              </w:rPr>
              <w:t>Naziv relacije</w:t>
            </w:r>
          </w:p>
        </w:tc>
        <w:tc>
          <w:tcPr>
            <w:tcW w:w="6655" w:type="dxa"/>
            <w:gridSpan w:val="2"/>
            <w:tcMar/>
          </w:tcPr>
          <w:p w:rsidR="3E31F94E" w:rsidP="133140B7" w:rsidRDefault="3E31F94E" w14:paraId="01502F67" w14:textId="593E89D6">
            <w:pPr>
              <w:pStyle w:val="tablica"/>
              <w:suppressLineNumbers w:val="0"/>
              <w:bidi w:val="0"/>
              <w:spacing w:before="0" w:beforeAutospacing="off" w:after="0" w:afterAutospacing="off" w:line="259" w:lineRule="auto"/>
              <w:ind w:left="0" w:right="0"/>
              <w:jc w:val="left"/>
            </w:pPr>
            <w:r w:rsidR="3E31F94E">
              <w:rPr/>
              <w:t>Kategorija a</w:t>
            </w:r>
            <w:r w:rsidR="133140B7">
              <w:rPr/>
              <w:t>rtefakt</w:t>
            </w:r>
            <w:r w:rsidR="3A8C75EE">
              <w:rPr/>
              <w:t>a</w:t>
            </w:r>
          </w:p>
        </w:tc>
      </w:tr>
      <w:tr w:rsidR="133140B7" w:rsidTr="133140B7" w14:paraId="2472E013">
        <w:trPr>
          <w:trHeight w:val="300"/>
        </w:trPr>
        <w:tc>
          <w:tcPr>
            <w:tcW w:w="2405" w:type="dxa"/>
            <w:shd w:val="clear" w:color="auto" w:fill="D9D9D9" w:themeFill="background1" w:themeFillShade="D9"/>
            <w:tcMar/>
          </w:tcPr>
          <w:p w:rsidR="133140B7" w:rsidP="133140B7" w:rsidRDefault="133140B7" w14:paraId="40373193" w14:textId="088F51F1">
            <w:pPr>
              <w:pStyle w:val="tablica"/>
              <w:rPr>
                <w:b w:val="1"/>
                <w:bCs w:val="1"/>
              </w:rPr>
            </w:pPr>
            <w:r w:rsidRPr="133140B7" w:rsidR="133140B7">
              <w:rPr>
                <w:b w:val="1"/>
                <w:bCs w:val="1"/>
              </w:rPr>
              <w:t>Opis sheme</w:t>
            </w:r>
          </w:p>
        </w:tc>
        <w:tc>
          <w:tcPr>
            <w:tcW w:w="6655" w:type="dxa"/>
            <w:gridSpan w:val="2"/>
            <w:tcMar/>
          </w:tcPr>
          <w:p w:rsidR="133140B7" w:rsidP="133140B7" w:rsidRDefault="133140B7" w14:paraId="13A2B79B" w14:textId="4F303433">
            <w:pPr>
              <w:pStyle w:val="tablica"/>
            </w:pPr>
            <w:r w:rsidR="133140B7">
              <w:rPr/>
              <w:t xml:space="preserve">Sadrži podatke </w:t>
            </w:r>
            <w:r w:rsidR="13974CBE">
              <w:rPr/>
              <w:t xml:space="preserve">o kategoriji kojima može pripadati </w:t>
            </w:r>
            <w:r w:rsidR="13974CBE">
              <w:rPr/>
              <w:t>artefakt</w:t>
            </w:r>
          </w:p>
        </w:tc>
      </w:tr>
      <w:tr w:rsidR="133140B7" w:rsidTr="133140B7" w14:paraId="658FC13B">
        <w:trPr>
          <w:trHeight w:val="300"/>
        </w:trPr>
        <w:tc>
          <w:tcPr>
            <w:tcW w:w="2405" w:type="dxa"/>
            <w:shd w:val="clear" w:color="auto" w:fill="D9D9D9" w:themeFill="background1" w:themeFillShade="D9"/>
            <w:tcMar/>
          </w:tcPr>
          <w:p w:rsidR="133140B7" w:rsidP="133140B7" w:rsidRDefault="133140B7" w14:paraId="2D9CD1BC" w14:textId="21A7AD40">
            <w:pPr>
              <w:pStyle w:val="tablica"/>
              <w:rPr>
                <w:b w:val="1"/>
                <w:bCs w:val="1"/>
                <w:lang w:val="en-US"/>
              </w:rPr>
            </w:pPr>
            <w:r w:rsidRPr="133140B7" w:rsidR="133140B7">
              <w:rPr>
                <w:b w:val="1"/>
                <w:bCs w:val="1"/>
              </w:rPr>
              <w:t>Primarni ključ</w:t>
            </w:r>
          </w:p>
        </w:tc>
        <w:tc>
          <w:tcPr>
            <w:tcW w:w="6655" w:type="dxa"/>
            <w:gridSpan w:val="2"/>
            <w:tcMar/>
          </w:tcPr>
          <w:p w:rsidR="133140B7" w:rsidP="133140B7" w:rsidRDefault="133140B7" w14:paraId="2DB0D7BC" w14:textId="24355BD0">
            <w:pPr>
              <w:pStyle w:val="tablica"/>
              <w:suppressLineNumbers w:val="0"/>
              <w:bidi w:val="0"/>
              <w:spacing w:before="0" w:beforeAutospacing="off" w:after="0" w:afterAutospacing="off" w:line="259" w:lineRule="auto"/>
              <w:ind w:left="0" w:right="0"/>
              <w:jc w:val="left"/>
            </w:pPr>
            <w:r w:rsidR="133140B7">
              <w:rPr/>
              <w:t xml:space="preserve">Šifra </w:t>
            </w:r>
            <w:r w:rsidR="62B51F38">
              <w:rPr/>
              <w:t>kategorije</w:t>
            </w:r>
          </w:p>
        </w:tc>
      </w:tr>
      <w:tr w:rsidR="133140B7" w:rsidTr="133140B7" w14:paraId="3EBFB203">
        <w:trPr>
          <w:trHeight w:val="300"/>
        </w:trPr>
        <w:tc>
          <w:tcPr>
            <w:tcW w:w="2405" w:type="dxa"/>
            <w:shd w:val="clear" w:color="auto" w:fill="D9D9D9" w:themeFill="background1" w:themeFillShade="D9"/>
            <w:tcMar/>
          </w:tcPr>
          <w:p w:rsidR="133140B7" w:rsidP="133140B7" w:rsidRDefault="133140B7" w14:paraId="45DB38B7" w14:textId="0E0CCC53">
            <w:pPr>
              <w:pStyle w:val="tablica"/>
              <w:rPr>
                <w:b w:val="1"/>
                <w:bCs w:val="1"/>
              </w:rPr>
            </w:pPr>
            <w:r w:rsidRPr="133140B7" w:rsidR="133140B7">
              <w:rPr>
                <w:b w:val="1"/>
                <w:bCs w:val="1"/>
              </w:rPr>
              <w:t>Sekundarni ključ</w:t>
            </w:r>
          </w:p>
        </w:tc>
        <w:tc>
          <w:tcPr>
            <w:tcW w:w="6655" w:type="dxa"/>
            <w:gridSpan w:val="2"/>
            <w:tcMar/>
          </w:tcPr>
          <w:p w:rsidR="133140B7" w:rsidP="133140B7" w:rsidRDefault="133140B7" w14:paraId="114BA44B" w14:textId="4E5FF65F">
            <w:pPr>
              <w:pStyle w:val="tablica"/>
            </w:pPr>
            <w:r w:rsidR="133140B7">
              <w:rPr/>
              <w:t>—</w:t>
            </w:r>
          </w:p>
        </w:tc>
      </w:tr>
      <w:tr w:rsidR="133140B7" w:rsidTr="133140B7" w14:paraId="147A91FD">
        <w:trPr>
          <w:trHeight w:val="300"/>
        </w:trPr>
        <w:tc>
          <w:tcPr>
            <w:tcW w:w="2405" w:type="dxa"/>
            <w:shd w:val="clear" w:color="auto" w:fill="D9D9D9" w:themeFill="background1" w:themeFillShade="D9"/>
            <w:tcMar/>
          </w:tcPr>
          <w:p w:rsidR="133140B7" w:rsidP="133140B7" w:rsidRDefault="133140B7" w14:paraId="4661C251" w14:textId="3713B5C9">
            <w:pPr>
              <w:pStyle w:val="tablica"/>
              <w:rPr>
                <w:b w:val="1"/>
                <w:bCs w:val="1"/>
              </w:rPr>
            </w:pPr>
            <w:r w:rsidRPr="133140B7" w:rsidR="133140B7">
              <w:rPr>
                <w:b w:val="1"/>
                <w:bCs w:val="1"/>
              </w:rPr>
              <w:t>Naziv atributa</w:t>
            </w:r>
          </w:p>
        </w:tc>
        <w:tc>
          <w:tcPr>
            <w:tcW w:w="3327" w:type="dxa"/>
            <w:shd w:val="clear" w:color="auto" w:fill="D9D9D9" w:themeFill="background1" w:themeFillShade="D9"/>
            <w:tcMar/>
          </w:tcPr>
          <w:p w:rsidR="133140B7" w:rsidP="133140B7" w:rsidRDefault="133140B7" w14:paraId="1658C628" w14:textId="2A12D8C0">
            <w:pPr>
              <w:pStyle w:val="tablica"/>
              <w:rPr>
                <w:b w:val="1"/>
                <w:bCs w:val="1"/>
              </w:rPr>
            </w:pPr>
            <w:r w:rsidRPr="133140B7" w:rsidR="133140B7">
              <w:rPr>
                <w:b w:val="1"/>
                <w:bCs w:val="1"/>
              </w:rPr>
              <w:t>Opis atributa</w:t>
            </w:r>
          </w:p>
        </w:tc>
        <w:tc>
          <w:tcPr>
            <w:tcW w:w="3328" w:type="dxa"/>
            <w:shd w:val="clear" w:color="auto" w:fill="D9D9D9" w:themeFill="background1" w:themeFillShade="D9"/>
            <w:tcMar/>
          </w:tcPr>
          <w:p w:rsidR="133140B7" w:rsidP="133140B7" w:rsidRDefault="133140B7" w14:paraId="49747CE5" w14:textId="16ED63A6">
            <w:pPr>
              <w:pStyle w:val="tablica"/>
              <w:rPr>
                <w:b w:val="1"/>
                <w:bCs w:val="1"/>
              </w:rPr>
            </w:pPr>
            <w:r w:rsidRPr="133140B7" w:rsidR="133140B7">
              <w:rPr>
                <w:b w:val="1"/>
                <w:bCs w:val="1"/>
              </w:rPr>
              <w:t>Ograničenja</w:t>
            </w:r>
          </w:p>
        </w:tc>
      </w:tr>
      <w:tr w:rsidR="133140B7" w:rsidTr="133140B7" w14:paraId="4F1E3B2B">
        <w:trPr>
          <w:trHeight w:val="300"/>
        </w:trPr>
        <w:tc>
          <w:tcPr>
            <w:tcW w:w="2405" w:type="dxa"/>
            <w:tcMar/>
          </w:tcPr>
          <w:p w:rsidR="69E073BA" w:rsidP="133140B7" w:rsidRDefault="69E073BA" w14:paraId="4438DDAE" w14:textId="319B1F6D">
            <w:pPr>
              <w:spacing w:before="0" w:beforeAutospacing="off" w:after="0" w:afterAutospacing="off"/>
              <w:rPr>
                <w:rFonts w:ascii="Times New Roman" w:hAnsi="Times New Roman" w:eastAsia="SimSun" w:cs="Mangal"/>
                <w:color w:val="auto"/>
                <w:sz w:val="24"/>
                <w:szCs w:val="24"/>
                <w:lang w:eastAsia="zh-CN" w:bidi="hi-IN"/>
              </w:rPr>
            </w:pPr>
            <w:r w:rsidRPr="133140B7" w:rsidR="69E073BA">
              <w:rPr>
                <w:rFonts w:ascii="Times New Roman" w:hAnsi="Times New Roman" w:eastAsia="SimSun" w:cs="Mangal"/>
                <w:color w:val="auto"/>
                <w:sz w:val="24"/>
                <w:szCs w:val="24"/>
                <w:lang w:eastAsia="zh-CN" w:bidi="hi-IN"/>
              </w:rPr>
              <w:t>kategorija</w:t>
            </w:r>
            <w:r w:rsidRPr="133140B7" w:rsidR="133140B7">
              <w:rPr>
                <w:rFonts w:ascii="Times New Roman" w:hAnsi="Times New Roman" w:eastAsia="SimSun" w:cs="Mangal"/>
                <w:color w:val="auto"/>
                <w:sz w:val="24"/>
                <w:szCs w:val="24"/>
                <w:lang w:eastAsia="zh-CN" w:bidi="hi-IN"/>
              </w:rPr>
              <w:t>_</w:t>
            </w:r>
            <w:r w:rsidRPr="133140B7" w:rsidR="133140B7">
              <w:rPr>
                <w:rFonts w:ascii="Times New Roman" w:hAnsi="Times New Roman" w:eastAsia="SimSun" w:cs="Mangal"/>
                <w:color w:val="auto"/>
                <w:sz w:val="24"/>
                <w:szCs w:val="24"/>
                <w:lang w:eastAsia="zh-CN" w:bidi="hi-IN"/>
              </w:rPr>
              <w:t>sifra</w:t>
            </w:r>
          </w:p>
        </w:tc>
        <w:tc>
          <w:tcPr>
            <w:tcW w:w="3327" w:type="dxa"/>
            <w:tcMar/>
          </w:tcPr>
          <w:p w:rsidR="133140B7" w:rsidP="133140B7" w:rsidRDefault="133140B7" w14:paraId="7118B116" w14:textId="3CD34593">
            <w:pPr>
              <w:pStyle w:val="tablica"/>
              <w:suppressLineNumbers w:val="0"/>
              <w:bidi w:val="0"/>
              <w:spacing w:before="0" w:beforeAutospacing="off" w:after="0" w:afterAutospacing="off" w:line="259" w:lineRule="auto"/>
              <w:ind w:left="0" w:right="0"/>
              <w:jc w:val="left"/>
            </w:pPr>
            <w:r w:rsidR="133140B7">
              <w:rPr/>
              <w:t xml:space="preserve">Šifra </w:t>
            </w:r>
            <w:r w:rsidR="083F157B">
              <w:rPr/>
              <w:t>kategorije</w:t>
            </w:r>
          </w:p>
        </w:tc>
        <w:tc>
          <w:tcPr>
            <w:tcW w:w="3328" w:type="dxa"/>
            <w:tcMar/>
          </w:tcPr>
          <w:p w:rsidR="133140B7" w:rsidP="133140B7" w:rsidRDefault="133140B7" w14:paraId="2735AF4F" w14:textId="7A48ED70">
            <w:pPr>
              <w:pStyle w:val="tablica"/>
            </w:pPr>
            <w:r w:rsidR="133140B7">
              <w:rPr/>
              <w:t xml:space="preserve">PK, </w:t>
            </w:r>
            <w:r w:rsidR="133140B7">
              <w:rPr/>
              <w:t>NOT NULL</w:t>
            </w:r>
            <w:r w:rsidR="133140B7">
              <w:rPr/>
              <w:t>, AUTO</w:t>
            </w:r>
            <w:r w:rsidR="133140B7">
              <w:rPr/>
              <w:t>INCREMENT</w:t>
            </w:r>
          </w:p>
        </w:tc>
      </w:tr>
      <w:tr w:rsidR="133140B7" w:rsidTr="133140B7" w14:paraId="5EB7996F">
        <w:trPr>
          <w:trHeight w:val="300"/>
        </w:trPr>
        <w:tc>
          <w:tcPr>
            <w:tcW w:w="2405" w:type="dxa"/>
            <w:tcMar/>
          </w:tcPr>
          <w:p w:rsidR="133140B7" w:rsidP="133140B7" w:rsidRDefault="133140B7" w14:paraId="2FCC7FF0" w14:textId="1A4C4C69">
            <w:pPr>
              <w:spacing w:before="0" w:beforeAutospacing="off" w:after="0" w:afterAutospacing="off"/>
              <w:rPr>
                <w:rFonts w:ascii="Times New Roman" w:hAnsi="Times New Roman" w:eastAsia="SimSun" w:cs="Mangal"/>
                <w:color w:val="auto"/>
                <w:sz w:val="24"/>
                <w:szCs w:val="24"/>
                <w:lang w:eastAsia="zh-CN" w:bidi="hi-IN"/>
              </w:rPr>
            </w:pPr>
            <w:r w:rsidRPr="133140B7" w:rsidR="133140B7">
              <w:rPr>
                <w:rFonts w:ascii="Times New Roman" w:hAnsi="Times New Roman" w:eastAsia="SimSun" w:cs="Mangal"/>
                <w:color w:val="auto"/>
                <w:sz w:val="24"/>
                <w:szCs w:val="24"/>
                <w:lang w:eastAsia="zh-CN" w:bidi="hi-IN"/>
              </w:rPr>
              <w:t>kategorija_naziv</w:t>
            </w:r>
          </w:p>
        </w:tc>
        <w:tc>
          <w:tcPr>
            <w:tcW w:w="3327" w:type="dxa"/>
            <w:tcMar/>
          </w:tcPr>
          <w:p w:rsidR="133140B7" w:rsidP="133140B7" w:rsidRDefault="133140B7" w14:paraId="24EF97C5" w14:textId="5E3169EA">
            <w:pPr>
              <w:spacing w:before="0" w:beforeAutospacing="off" w:after="0" w:afterAutospacing="off" w:line="257" w:lineRule="auto"/>
            </w:pPr>
            <w:r w:rsidRPr="133140B7" w:rsidR="133140B7">
              <w:rPr>
                <w:rFonts w:ascii="Times New Roman" w:hAnsi="Times New Roman" w:eastAsia="Times New Roman" w:cs="Times New Roman"/>
                <w:sz w:val="24"/>
                <w:szCs w:val="24"/>
              </w:rPr>
              <w:t>Naziv kategorije artefakata</w:t>
            </w:r>
          </w:p>
        </w:tc>
        <w:tc>
          <w:tcPr>
            <w:tcW w:w="3328" w:type="dxa"/>
            <w:tcMar/>
          </w:tcPr>
          <w:p w:rsidR="133140B7" w:rsidP="133140B7" w:rsidRDefault="133140B7" w14:paraId="64E70917" w14:textId="4217BDBD">
            <w:pPr>
              <w:pStyle w:val="tablica"/>
            </w:pPr>
            <w:r w:rsidR="133140B7">
              <w:rPr/>
              <w:t>NOT NULL</w:t>
            </w:r>
          </w:p>
        </w:tc>
      </w:tr>
      <w:tr w:rsidR="133140B7" w:rsidTr="133140B7" w14:paraId="56A9716C">
        <w:trPr>
          <w:trHeight w:val="300"/>
        </w:trPr>
        <w:tc>
          <w:tcPr>
            <w:tcW w:w="2405" w:type="dxa"/>
            <w:tcMar/>
          </w:tcPr>
          <w:p w:rsidR="133140B7" w:rsidP="133140B7" w:rsidRDefault="133140B7" w14:paraId="7F5A3BD3" w14:textId="6ECE3DFD">
            <w:pPr>
              <w:spacing w:before="0" w:beforeAutospacing="off" w:after="0" w:afterAutospacing="off"/>
              <w:rPr>
                <w:rFonts w:ascii="Times New Roman" w:hAnsi="Times New Roman" w:eastAsia="SimSun" w:cs="Mangal"/>
                <w:color w:val="auto"/>
                <w:sz w:val="24"/>
                <w:szCs w:val="24"/>
                <w:lang w:eastAsia="zh-CN" w:bidi="hi-IN"/>
              </w:rPr>
            </w:pPr>
            <w:r w:rsidRPr="133140B7" w:rsidR="133140B7">
              <w:rPr>
                <w:rFonts w:ascii="Times New Roman" w:hAnsi="Times New Roman" w:eastAsia="SimSun" w:cs="Mangal"/>
                <w:color w:val="auto"/>
                <w:sz w:val="24"/>
                <w:szCs w:val="24"/>
                <w:lang w:eastAsia="zh-CN" w:bidi="hi-IN"/>
              </w:rPr>
              <w:t>kategorija_opis</w:t>
            </w:r>
          </w:p>
        </w:tc>
        <w:tc>
          <w:tcPr>
            <w:tcW w:w="3327" w:type="dxa"/>
            <w:tcMar/>
          </w:tcPr>
          <w:p w:rsidR="133140B7" w:rsidP="133140B7" w:rsidRDefault="133140B7" w14:paraId="3CFF8EE5" w14:textId="7A6D35A2">
            <w:pPr>
              <w:spacing w:before="0" w:beforeAutospacing="off" w:after="0" w:afterAutospacing="off" w:line="257" w:lineRule="auto"/>
            </w:pPr>
            <w:r w:rsidRPr="133140B7" w:rsidR="133140B7">
              <w:rPr>
                <w:rFonts w:ascii="Times New Roman" w:hAnsi="Times New Roman" w:eastAsia="Times New Roman" w:cs="Times New Roman"/>
                <w:sz w:val="24"/>
                <w:szCs w:val="24"/>
              </w:rPr>
              <w:t>Opis kategorije artefakata</w:t>
            </w:r>
          </w:p>
        </w:tc>
        <w:tc>
          <w:tcPr>
            <w:tcW w:w="3328" w:type="dxa"/>
            <w:tcMar/>
          </w:tcPr>
          <w:p w:rsidR="6CB7911C" w:rsidP="133140B7" w:rsidRDefault="6CB7911C" w14:paraId="102D6B9B" w14:textId="5D66271E">
            <w:pPr>
              <w:pStyle w:val="tablica"/>
            </w:pPr>
            <w:r w:rsidR="6CB7911C">
              <w:rPr/>
              <w:t>NOT NULL</w:t>
            </w:r>
          </w:p>
        </w:tc>
      </w:tr>
    </w:tbl>
    <w:p w:rsidR="1E186175" w:rsidP="133140B7" w:rsidRDefault="1E186175" w14:paraId="1107C48D" w14:textId="2C47446C">
      <w:pPr/>
    </w:p>
    <w:p w:rsidR="1E186175" w:rsidP="1E186175" w:rsidRDefault="1E186175" w14:paraId="1C0CC3BE" w14:textId="034683E5">
      <w:pPr>
        <w:pStyle w:val="tablica"/>
        <w:rPr>
          <w:highlight w:val="yellow"/>
        </w:rPr>
      </w:pPr>
    </w:p>
    <w:p w:rsidR="1E186175" w:rsidP="133140B7" w:rsidRDefault="1E186175" w14:paraId="0C59FC9D" w14:textId="2E4C3CAD">
      <w:pPr>
        <w:pStyle w:val="slika0"/>
        <w:rPr>
          <w:highlight w:val="yellow"/>
        </w:rPr>
      </w:pPr>
      <w:r w:rsidRPr="133140B7" w:rsidR="6CB7911C">
        <w:rPr>
          <w:highlight w:val="yellow"/>
        </w:rPr>
        <w:t xml:space="preserve">Tablica </w:t>
      </w:r>
      <w:r w:rsidRPr="133140B7">
        <w:rPr>
          <w:highlight w:val="yellow"/>
        </w:rPr>
        <w:fldChar w:fldCharType="begin"/>
      </w:r>
      <w:r w:rsidRPr="133140B7">
        <w:rPr>
          <w:highlight w:val="yellow"/>
        </w:rPr>
        <w:instrText xml:space="preserve"> SEQ Tablica \* ARABIC </w:instrText>
      </w:r>
      <w:r w:rsidRPr="133140B7">
        <w:rPr>
          <w:highlight w:val="yellow"/>
        </w:rPr>
        <w:fldChar w:fldCharType="separate"/>
      </w:r>
      <w:r w:rsidRPr="133140B7" w:rsidR="6CB7911C">
        <w:rPr>
          <w:noProof/>
          <w:highlight w:val="yellow"/>
        </w:rPr>
        <w:t>11</w:t>
      </w:r>
      <w:r w:rsidRPr="133140B7">
        <w:rPr>
          <w:highlight w:val="yellow"/>
        </w:rPr>
        <w:fldChar w:fldCharType="end"/>
      </w:r>
      <w:r w:rsidRPr="133140B7" w:rsidR="6CB7911C">
        <w:rPr>
          <w:highlight w:val="yellow"/>
        </w:rPr>
        <w:t xml:space="preserve"> Prikaz sheme relacije – PROCJENA</w:t>
      </w:r>
    </w:p>
    <w:tbl>
      <w:tblPr>
        <w:tblStyle w:val="TableGrid"/>
        <w:tblW w:w="0" w:type="auto"/>
        <w:tblLook w:val="04A0" w:firstRow="1" w:lastRow="0" w:firstColumn="1" w:lastColumn="0" w:noHBand="0" w:noVBand="1"/>
      </w:tblPr>
      <w:tblGrid>
        <w:gridCol w:w="2405"/>
        <w:gridCol w:w="3327"/>
        <w:gridCol w:w="3328"/>
      </w:tblGrid>
      <w:tr w:rsidR="133140B7" w:rsidTr="133140B7" w14:paraId="6D071E45">
        <w:trPr>
          <w:trHeight w:val="300"/>
        </w:trPr>
        <w:tc>
          <w:tcPr>
            <w:tcW w:w="2405" w:type="dxa"/>
            <w:shd w:val="clear" w:color="auto" w:fill="D9D9D9" w:themeFill="background1" w:themeFillShade="D9"/>
            <w:tcMar/>
          </w:tcPr>
          <w:p w:rsidR="133140B7" w:rsidP="133140B7" w:rsidRDefault="133140B7" w14:paraId="73FF1947" w14:textId="03A674A9">
            <w:pPr>
              <w:pStyle w:val="tablica"/>
              <w:rPr>
                <w:b w:val="1"/>
                <w:bCs w:val="1"/>
              </w:rPr>
            </w:pPr>
            <w:r w:rsidRPr="133140B7" w:rsidR="133140B7">
              <w:rPr>
                <w:b w:val="1"/>
                <w:bCs w:val="1"/>
              </w:rPr>
              <w:t>Naziv relacije</w:t>
            </w:r>
          </w:p>
        </w:tc>
        <w:tc>
          <w:tcPr>
            <w:tcW w:w="6655" w:type="dxa"/>
            <w:gridSpan w:val="2"/>
            <w:tcMar/>
          </w:tcPr>
          <w:p w:rsidR="235938F3" w:rsidP="133140B7" w:rsidRDefault="235938F3" w14:paraId="1FA88E15" w14:textId="7E5F63C4">
            <w:pPr>
              <w:pStyle w:val="tablica"/>
              <w:suppressLineNumbers w:val="0"/>
              <w:bidi w:val="0"/>
              <w:spacing w:before="0" w:beforeAutospacing="off" w:after="0" w:afterAutospacing="off" w:line="259" w:lineRule="auto"/>
              <w:ind w:left="0" w:right="0"/>
              <w:jc w:val="left"/>
            </w:pPr>
            <w:r w:rsidR="235938F3">
              <w:rPr/>
              <w:t>Procjena a</w:t>
            </w:r>
            <w:r w:rsidR="133140B7">
              <w:rPr/>
              <w:t>rtefakt</w:t>
            </w:r>
            <w:r w:rsidR="3109E4DD">
              <w:rPr/>
              <w:t>a</w:t>
            </w:r>
          </w:p>
        </w:tc>
      </w:tr>
      <w:tr w:rsidR="133140B7" w:rsidTr="133140B7" w14:paraId="612AB249">
        <w:trPr>
          <w:trHeight w:val="300"/>
        </w:trPr>
        <w:tc>
          <w:tcPr>
            <w:tcW w:w="2405" w:type="dxa"/>
            <w:shd w:val="clear" w:color="auto" w:fill="D9D9D9" w:themeFill="background1" w:themeFillShade="D9"/>
            <w:tcMar/>
          </w:tcPr>
          <w:p w:rsidR="133140B7" w:rsidP="133140B7" w:rsidRDefault="133140B7" w14:paraId="4155D308" w14:textId="088F51F1">
            <w:pPr>
              <w:pStyle w:val="tablica"/>
              <w:rPr>
                <w:b w:val="1"/>
                <w:bCs w:val="1"/>
              </w:rPr>
            </w:pPr>
            <w:r w:rsidRPr="133140B7" w:rsidR="133140B7">
              <w:rPr>
                <w:b w:val="1"/>
                <w:bCs w:val="1"/>
              </w:rPr>
              <w:t>Opis sheme</w:t>
            </w:r>
          </w:p>
        </w:tc>
        <w:tc>
          <w:tcPr>
            <w:tcW w:w="6655" w:type="dxa"/>
            <w:gridSpan w:val="2"/>
            <w:tcMar/>
          </w:tcPr>
          <w:p w:rsidR="133140B7" w:rsidP="133140B7" w:rsidRDefault="133140B7" w14:paraId="10CD2BBF" w14:textId="6019522A">
            <w:pPr>
              <w:pStyle w:val="tablica"/>
            </w:pPr>
            <w:r w:rsidR="133140B7">
              <w:rPr/>
              <w:t xml:space="preserve">Sadrži podatke </w:t>
            </w:r>
            <w:r w:rsidR="7784C577">
              <w:rPr/>
              <w:t>o artefaktu koje navodi procjenitelj</w:t>
            </w:r>
          </w:p>
        </w:tc>
      </w:tr>
      <w:tr w:rsidR="133140B7" w:rsidTr="133140B7" w14:paraId="61C65D76">
        <w:trPr>
          <w:trHeight w:val="300"/>
        </w:trPr>
        <w:tc>
          <w:tcPr>
            <w:tcW w:w="2405" w:type="dxa"/>
            <w:shd w:val="clear" w:color="auto" w:fill="D9D9D9" w:themeFill="background1" w:themeFillShade="D9"/>
            <w:tcMar/>
          </w:tcPr>
          <w:p w:rsidR="133140B7" w:rsidP="133140B7" w:rsidRDefault="133140B7" w14:paraId="7C4C3340" w14:textId="21A7AD40">
            <w:pPr>
              <w:pStyle w:val="tablica"/>
              <w:rPr>
                <w:b w:val="1"/>
                <w:bCs w:val="1"/>
                <w:lang w:val="en-US"/>
              </w:rPr>
            </w:pPr>
            <w:r w:rsidRPr="133140B7" w:rsidR="133140B7">
              <w:rPr>
                <w:b w:val="1"/>
                <w:bCs w:val="1"/>
              </w:rPr>
              <w:t>Primarni ključ</w:t>
            </w:r>
          </w:p>
        </w:tc>
        <w:tc>
          <w:tcPr>
            <w:tcW w:w="6655" w:type="dxa"/>
            <w:gridSpan w:val="2"/>
            <w:tcMar/>
          </w:tcPr>
          <w:p w:rsidR="133140B7" w:rsidP="133140B7" w:rsidRDefault="133140B7" w14:paraId="7C3DAFC8" w14:textId="73A25944">
            <w:pPr>
              <w:pStyle w:val="tablica"/>
              <w:suppressLineNumbers w:val="0"/>
              <w:bidi w:val="0"/>
              <w:spacing w:before="0" w:beforeAutospacing="off" w:after="0" w:afterAutospacing="off" w:line="259" w:lineRule="auto"/>
              <w:ind w:left="0" w:right="0"/>
              <w:jc w:val="left"/>
            </w:pPr>
            <w:r w:rsidR="133140B7">
              <w:rPr/>
              <w:t xml:space="preserve">Šifra </w:t>
            </w:r>
            <w:r w:rsidR="49114052">
              <w:rPr/>
              <w:t>procjene</w:t>
            </w:r>
          </w:p>
        </w:tc>
      </w:tr>
      <w:tr w:rsidR="133140B7" w:rsidTr="133140B7" w14:paraId="5E8A84EC">
        <w:trPr>
          <w:trHeight w:val="300"/>
        </w:trPr>
        <w:tc>
          <w:tcPr>
            <w:tcW w:w="2405" w:type="dxa"/>
            <w:shd w:val="clear" w:color="auto" w:fill="D9D9D9" w:themeFill="background1" w:themeFillShade="D9"/>
            <w:tcMar/>
          </w:tcPr>
          <w:p w:rsidR="133140B7" w:rsidP="133140B7" w:rsidRDefault="133140B7" w14:paraId="46A7DF90" w14:textId="0E0CCC53">
            <w:pPr>
              <w:pStyle w:val="tablica"/>
              <w:rPr>
                <w:b w:val="1"/>
                <w:bCs w:val="1"/>
              </w:rPr>
            </w:pPr>
            <w:r w:rsidRPr="133140B7" w:rsidR="133140B7">
              <w:rPr>
                <w:b w:val="1"/>
                <w:bCs w:val="1"/>
              </w:rPr>
              <w:t>Sekundarni ključ</w:t>
            </w:r>
          </w:p>
        </w:tc>
        <w:tc>
          <w:tcPr>
            <w:tcW w:w="6655" w:type="dxa"/>
            <w:gridSpan w:val="2"/>
            <w:tcMar/>
          </w:tcPr>
          <w:p w:rsidR="133140B7" w:rsidP="133140B7" w:rsidRDefault="133140B7" w14:paraId="3F87146B" w14:textId="4E5FF65F">
            <w:pPr>
              <w:pStyle w:val="tablica"/>
            </w:pPr>
            <w:r w:rsidR="133140B7">
              <w:rPr/>
              <w:t>—</w:t>
            </w:r>
          </w:p>
        </w:tc>
      </w:tr>
      <w:tr w:rsidR="133140B7" w:rsidTr="133140B7" w14:paraId="591D21E1">
        <w:trPr>
          <w:trHeight w:val="300"/>
        </w:trPr>
        <w:tc>
          <w:tcPr>
            <w:tcW w:w="2405" w:type="dxa"/>
            <w:shd w:val="clear" w:color="auto" w:fill="D9D9D9" w:themeFill="background1" w:themeFillShade="D9"/>
            <w:tcMar/>
          </w:tcPr>
          <w:p w:rsidR="133140B7" w:rsidP="133140B7" w:rsidRDefault="133140B7" w14:paraId="4C90B4BD" w14:textId="3713B5C9">
            <w:pPr>
              <w:pStyle w:val="tablica"/>
              <w:rPr>
                <w:b w:val="1"/>
                <w:bCs w:val="1"/>
              </w:rPr>
            </w:pPr>
            <w:r w:rsidRPr="133140B7" w:rsidR="133140B7">
              <w:rPr>
                <w:b w:val="1"/>
                <w:bCs w:val="1"/>
              </w:rPr>
              <w:t>Naziv atributa</w:t>
            </w:r>
          </w:p>
        </w:tc>
        <w:tc>
          <w:tcPr>
            <w:tcW w:w="3327" w:type="dxa"/>
            <w:shd w:val="clear" w:color="auto" w:fill="D9D9D9" w:themeFill="background1" w:themeFillShade="D9"/>
            <w:tcMar/>
          </w:tcPr>
          <w:p w:rsidR="133140B7" w:rsidP="133140B7" w:rsidRDefault="133140B7" w14:paraId="0A4B2C42" w14:textId="2A12D8C0">
            <w:pPr>
              <w:pStyle w:val="tablica"/>
              <w:rPr>
                <w:b w:val="1"/>
                <w:bCs w:val="1"/>
              </w:rPr>
            </w:pPr>
            <w:r w:rsidRPr="133140B7" w:rsidR="133140B7">
              <w:rPr>
                <w:b w:val="1"/>
                <w:bCs w:val="1"/>
              </w:rPr>
              <w:t>Opis atributa</w:t>
            </w:r>
          </w:p>
        </w:tc>
        <w:tc>
          <w:tcPr>
            <w:tcW w:w="3328" w:type="dxa"/>
            <w:shd w:val="clear" w:color="auto" w:fill="D9D9D9" w:themeFill="background1" w:themeFillShade="D9"/>
            <w:tcMar/>
          </w:tcPr>
          <w:p w:rsidR="133140B7" w:rsidP="133140B7" w:rsidRDefault="133140B7" w14:paraId="315A4168" w14:textId="16ED63A6">
            <w:pPr>
              <w:pStyle w:val="tablica"/>
              <w:rPr>
                <w:b w:val="1"/>
                <w:bCs w:val="1"/>
              </w:rPr>
            </w:pPr>
            <w:r w:rsidRPr="133140B7" w:rsidR="133140B7">
              <w:rPr>
                <w:b w:val="1"/>
                <w:bCs w:val="1"/>
              </w:rPr>
              <w:t>Ograničenja</w:t>
            </w:r>
          </w:p>
        </w:tc>
      </w:tr>
      <w:tr w:rsidR="133140B7" w:rsidTr="133140B7" w14:paraId="4A6EE08C">
        <w:trPr>
          <w:trHeight w:val="300"/>
        </w:trPr>
        <w:tc>
          <w:tcPr>
            <w:tcW w:w="2405" w:type="dxa"/>
            <w:tcMar/>
          </w:tcPr>
          <w:p w:rsidR="4AC051CD" w:rsidP="133140B7" w:rsidRDefault="4AC051CD" w14:paraId="2C217A82" w14:textId="65BA4A22">
            <w:pPr>
              <w:pStyle w:val="Normal"/>
              <w:rPr>
                <w:rFonts w:ascii="Times New Roman" w:hAnsi="Times New Roman" w:eastAsia="SimSun" w:cs="Mangal"/>
                <w:color w:val="auto"/>
                <w:sz w:val="24"/>
                <w:szCs w:val="24"/>
                <w:lang w:eastAsia="zh-CN" w:bidi="hi-IN"/>
              </w:rPr>
            </w:pPr>
            <w:r w:rsidRPr="133140B7" w:rsidR="4AC051CD">
              <w:rPr>
                <w:rFonts w:ascii="Times New Roman" w:hAnsi="Times New Roman" w:eastAsia="SimSun" w:cs="Mangal"/>
                <w:color w:val="auto"/>
                <w:sz w:val="24"/>
                <w:szCs w:val="24"/>
                <w:lang w:eastAsia="zh-CN" w:bidi="hi-IN"/>
              </w:rPr>
              <w:t>procjena_šifra</w:t>
            </w:r>
          </w:p>
        </w:tc>
        <w:tc>
          <w:tcPr>
            <w:tcW w:w="3327" w:type="dxa"/>
            <w:tcMar/>
          </w:tcPr>
          <w:p w:rsidR="4AC051CD" w:rsidP="133140B7" w:rsidRDefault="4AC051CD" w14:paraId="620DEC7A" w14:textId="6AE37541">
            <w:pPr>
              <w:pStyle w:val="tablica"/>
              <w:suppressLineNumbers w:val="0"/>
              <w:bidi w:val="0"/>
              <w:spacing w:before="0" w:beforeAutospacing="off" w:after="0" w:afterAutospacing="off" w:line="259" w:lineRule="auto"/>
              <w:ind w:left="0" w:right="0"/>
              <w:jc w:val="left"/>
            </w:pPr>
            <w:r w:rsidR="4AC051CD">
              <w:rPr/>
              <w:t>Šifra procjene</w:t>
            </w:r>
          </w:p>
        </w:tc>
        <w:tc>
          <w:tcPr>
            <w:tcW w:w="3328" w:type="dxa"/>
            <w:tcMar/>
          </w:tcPr>
          <w:p w:rsidR="4AC051CD" w:rsidP="133140B7" w:rsidRDefault="4AC051CD" w14:paraId="3DF765DB" w14:textId="240E84B3">
            <w:pPr>
              <w:pStyle w:val="tablica"/>
            </w:pPr>
            <w:r w:rsidR="4AC051CD">
              <w:rPr/>
              <w:t>PK, NOT NULL, AUTOINCREMENT</w:t>
            </w:r>
          </w:p>
        </w:tc>
      </w:tr>
      <w:tr w:rsidR="133140B7" w:rsidTr="133140B7" w14:paraId="06162C8C">
        <w:trPr>
          <w:trHeight w:val="300"/>
        </w:trPr>
        <w:tc>
          <w:tcPr>
            <w:tcW w:w="2405" w:type="dxa"/>
            <w:tcMar/>
          </w:tcPr>
          <w:p w:rsidR="729C87DB" w:rsidP="133140B7" w:rsidRDefault="729C87DB" w14:paraId="0715CD95" w14:textId="7F3BC7CC">
            <w:pPr>
              <w:spacing w:before="0" w:beforeAutospacing="off" w:after="0" w:afterAutospacing="off"/>
              <w:rPr>
                <w:rFonts w:ascii="Times New Roman" w:hAnsi="Times New Roman" w:eastAsia="SimSun" w:cs="Mangal"/>
                <w:color w:val="auto"/>
                <w:sz w:val="24"/>
                <w:szCs w:val="24"/>
                <w:lang w:eastAsia="zh-CN" w:bidi="hi-IN"/>
              </w:rPr>
            </w:pPr>
            <w:r w:rsidRPr="133140B7" w:rsidR="729C87DB">
              <w:rPr>
                <w:rFonts w:ascii="Times New Roman" w:hAnsi="Times New Roman" w:eastAsia="SimSun" w:cs="Mangal"/>
                <w:color w:val="auto"/>
                <w:sz w:val="24"/>
                <w:szCs w:val="24"/>
                <w:lang w:eastAsia="zh-CN" w:bidi="hi-IN"/>
              </w:rPr>
              <w:t>procjena_opis</w:t>
            </w:r>
          </w:p>
        </w:tc>
        <w:tc>
          <w:tcPr>
            <w:tcW w:w="3327" w:type="dxa"/>
            <w:tcMar/>
          </w:tcPr>
          <w:p w:rsidR="0D1E6D76" w:rsidP="133140B7" w:rsidRDefault="0D1E6D76" w14:paraId="6F778226" w14:textId="78586EE9">
            <w:pPr>
              <w:pStyle w:val="tablica"/>
              <w:suppressLineNumbers w:val="0"/>
              <w:bidi w:val="0"/>
              <w:spacing w:before="0" w:beforeAutospacing="off" w:after="0" w:afterAutospacing="off" w:line="259" w:lineRule="auto"/>
              <w:ind w:left="0" w:right="0"/>
              <w:jc w:val="left"/>
            </w:pPr>
            <w:r w:rsidR="0D1E6D76">
              <w:rPr/>
              <w:t>Detaljan opis stanja artefakta od strane procjenitelja</w:t>
            </w:r>
          </w:p>
        </w:tc>
        <w:tc>
          <w:tcPr>
            <w:tcW w:w="3328" w:type="dxa"/>
            <w:tcMar/>
          </w:tcPr>
          <w:p w:rsidR="58F45A4E" w:rsidP="133140B7" w:rsidRDefault="58F45A4E" w14:paraId="0A143728" w14:textId="133168F1">
            <w:pPr>
              <w:pStyle w:val="tablica"/>
            </w:pPr>
            <w:r w:rsidR="58F45A4E">
              <w:rPr/>
              <w:t>NOT NULL</w:t>
            </w:r>
          </w:p>
        </w:tc>
      </w:tr>
      <w:tr w:rsidR="133140B7" w:rsidTr="133140B7" w14:paraId="7C3647A1">
        <w:trPr>
          <w:trHeight w:val="300"/>
        </w:trPr>
        <w:tc>
          <w:tcPr>
            <w:tcW w:w="2405" w:type="dxa"/>
            <w:tcMar/>
          </w:tcPr>
          <w:p w:rsidR="6CDC0268" w:rsidP="133140B7" w:rsidRDefault="6CDC0268" w14:paraId="39A6D523" w14:textId="4C6A67DE">
            <w:pPr>
              <w:pStyle w:val="Normal"/>
              <w:spacing w:before="0" w:beforeAutospacing="off" w:after="0" w:afterAutospacing="off"/>
              <w:rPr>
                <w:rFonts w:ascii="Times New Roman" w:hAnsi="Times New Roman" w:eastAsia="SimSun" w:cs="Mangal"/>
                <w:color w:val="auto"/>
                <w:sz w:val="24"/>
                <w:szCs w:val="24"/>
                <w:lang w:eastAsia="zh-CN" w:bidi="hi-IN"/>
              </w:rPr>
            </w:pPr>
            <w:r w:rsidRPr="133140B7" w:rsidR="6CDC0268">
              <w:rPr>
                <w:rFonts w:ascii="Times New Roman" w:hAnsi="Times New Roman" w:eastAsia="SimSun" w:cs="Mangal"/>
                <w:color w:val="auto"/>
                <w:sz w:val="24"/>
                <w:szCs w:val="24"/>
                <w:lang w:eastAsia="zh-CN" w:bidi="hi-IN"/>
              </w:rPr>
              <w:t>procjena_fotografija</w:t>
            </w:r>
          </w:p>
        </w:tc>
        <w:tc>
          <w:tcPr>
            <w:tcW w:w="3327" w:type="dxa"/>
            <w:tcMar/>
          </w:tcPr>
          <w:p w:rsidR="3B287D21" w:rsidP="133140B7" w:rsidRDefault="3B287D21" w14:paraId="74E8F686" w14:textId="34220AEE">
            <w:pPr>
              <w:pStyle w:val="tablica"/>
              <w:bidi w:val="0"/>
              <w:spacing w:before="0" w:beforeAutospacing="off" w:after="0" w:afterAutospacing="off" w:line="259" w:lineRule="auto"/>
              <w:ind w:left="0" w:right="0"/>
              <w:jc w:val="left"/>
            </w:pPr>
            <w:r w:rsidR="3B287D21">
              <w:rPr/>
              <w:t>Detaljne fotografije artefakta od strane procjenitelja</w:t>
            </w:r>
          </w:p>
        </w:tc>
        <w:tc>
          <w:tcPr>
            <w:tcW w:w="3328" w:type="dxa"/>
            <w:tcMar/>
          </w:tcPr>
          <w:p w:rsidR="133140B7" w:rsidP="133140B7" w:rsidRDefault="133140B7" w14:paraId="444B711B" w14:textId="276A336A">
            <w:pPr>
              <w:pStyle w:val="tablica"/>
            </w:pPr>
          </w:p>
        </w:tc>
      </w:tr>
      <w:tr w:rsidR="133140B7" w:rsidTr="133140B7" w14:paraId="0CBF26BD">
        <w:trPr>
          <w:trHeight w:val="300"/>
        </w:trPr>
        <w:tc>
          <w:tcPr>
            <w:tcW w:w="2405" w:type="dxa"/>
            <w:tcMar/>
          </w:tcPr>
          <w:p w:rsidR="33FAAA4A" w:rsidP="133140B7" w:rsidRDefault="33FAAA4A" w14:paraId="2966BBCC" w14:textId="3255216F">
            <w:pPr>
              <w:pStyle w:val="Normal"/>
              <w:spacing w:before="0" w:beforeAutospacing="off" w:after="0" w:afterAutospacing="off"/>
              <w:rPr>
                <w:rFonts w:ascii="Times New Roman" w:hAnsi="Times New Roman" w:eastAsia="SimSun" w:cs="Mangal"/>
                <w:color w:val="auto"/>
                <w:sz w:val="24"/>
                <w:szCs w:val="24"/>
                <w:lang w:eastAsia="zh-CN" w:bidi="hi-IN"/>
              </w:rPr>
            </w:pPr>
            <w:r w:rsidRPr="133140B7" w:rsidR="33FAAA4A">
              <w:rPr>
                <w:rFonts w:ascii="Times New Roman" w:hAnsi="Times New Roman" w:eastAsia="SimSun" w:cs="Mangal"/>
                <w:color w:val="auto"/>
                <w:sz w:val="24"/>
                <w:szCs w:val="24"/>
                <w:lang w:eastAsia="zh-CN" w:bidi="hi-IN"/>
              </w:rPr>
              <w:t>procjena_dodatni_dokazi</w:t>
            </w:r>
          </w:p>
        </w:tc>
        <w:tc>
          <w:tcPr>
            <w:tcW w:w="3327" w:type="dxa"/>
            <w:tcMar/>
          </w:tcPr>
          <w:p w:rsidR="4AB8516C" w:rsidP="133140B7" w:rsidRDefault="4AB8516C" w14:paraId="440452B2" w14:textId="335358FE">
            <w:pPr>
              <w:pStyle w:val="tablica"/>
              <w:bidi w:val="0"/>
              <w:spacing w:before="0" w:beforeAutospacing="off" w:after="0" w:afterAutospacing="off" w:line="259" w:lineRule="auto"/>
              <w:ind w:left="0" w:right="0"/>
              <w:jc w:val="left"/>
            </w:pPr>
            <w:r w:rsidR="4AB8516C">
              <w:rPr/>
              <w:t>Dodatni dokumenti i dokazi koje je procjenitelj prikupio o artefaktu</w:t>
            </w:r>
          </w:p>
        </w:tc>
        <w:tc>
          <w:tcPr>
            <w:tcW w:w="3328" w:type="dxa"/>
            <w:tcMar/>
          </w:tcPr>
          <w:p w:rsidR="133140B7" w:rsidP="133140B7" w:rsidRDefault="133140B7" w14:paraId="3D3B58C3" w14:textId="50B5ACEF">
            <w:pPr>
              <w:pStyle w:val="tablica"/>
            </w:pPr>
          </w:p>
        </w:tc>
      </w:tr>
      <w:tr w:rsidR="133140B7" w:rsidTr="133140B7" w14:paraId="38E7EF4C">
        <w:trPr>
          <w:trHeight w:val="300"/>
        </w:trPr>
        <w:tc>
          <w:tcPr>
            <w:tcW w:w="2405" w:type="dxa"/>
            <w:tcMar/>
          </w:tcPr>
          <w:p w:rsidR="5B725C37" w:rsidP="133140B7" w:rsidRDefault="5B725C37" w14:paraId="4EF6D474" w14:textId="65550D79">
            <w:pPr>
              <w:pStyle w:val="Normal"/>
              <w:spacing w:before="0" w:beforeAutospacing="off" w:after="0" w:afterAutospacing="off"/>
              <w:rPr>
                <w:rFonts w:ascii="Times New Roman" w:hAnsi="Times New Roman" w:eastAsia="SimSun" w:cs="Mangal"/>
                <w:color w:val="auto"/>
                <w:sz w:val="24"/>
                <w:szCs w:val="24"/>
                <w:lang w:eastAsia="zh-CN" w:bidi="hi-IN"/>
              </w:rPr>
            </w:pPr>
            <w:r w:rsidRPr="133140B7" w:rsidR="5B725C37">
              <w:rPr>
                <w:rFonts w:ascii="Times New Roman" w:hAnsi="Times New Roman" w:eastAsia="SimSun" w:cs="Mangal"/>
                <w:color w:val="auto"/>
                <w:sz w:val="24"/>
                <w:szCs w:val="24"/>
                <w:lang w:eastAsia="zh-CN" w:bidi="hi-IN"/>
              </w:rPr>
              <w:t>procjena_cijena_procjenjena</w:t>
            </w:r>
          </w:p>
        </w:tc>
        <w:tc>
          <w:tcPr>
            <w:tcW w:w="3327" w:type="dxa"/>
            <w:tcMar/>
          </w:tcPr>
          <w:p w:rsidR="7B26B325" w:rsidP="133140B7" w:rsidRDefault="7B26B325" w14:paraId="3261E7DC" w14:textId="226435A9">
            <w:pPr>
              <w:pStyle w:val="tablica"/>
              <w:bidi w:val="0"/>
              <w:spacing w:before="0" w:beforeAutospacing="off" w:after="0" w:afterAutospacing="off" w:line="259" w:lineRule="auto"/>
              <w:ind w:left="0" w:right="0"/>
              <w:jc w:val="left"/>
            </w:pPr>
            <w:r w:rsidR="7B26B325">
              <w:rPr/>
              <w:t>Cijena koju procjenitelj određuje na temelju pregleda artefakta</w:t>
            </w:r>
          </w:p>
        </w:tc>
        <w:tc>
          <w:tcPr>
            <w:tcW w:w="3328" w:type="dxa"/>
            <w:tcMar/>
          </w:tcPr>
          <w:p w:rsidR="1D868EC2" w:rsidP="133140B7" w:rsidRDefault="1D868EC2" w14:paraId="0876146B" w14:textId="419F6354">
            <w:pPr>
              <w:pStyle w:val="tablica"/>
            </w:pPr>
            <w:r w:rsidR="1D868EC2">
              <w:rPr/>
              <w:t>NOT NULL</w:t>
            </w:r>
          </w:p>
        </w:tc>
      </w:tr>
    </w:tbl>
    <w:p w:rsidR="1E186175" w:rsidP="133140B7" w:rsidRDefault="1E186175" w14:paraId="2FF7E96F" w14:textId="131B6499">
      <w:pPr/>
    </w:p>
    <w:p w:rsidR="1E186175" w:rsidP="1E186175" w:rsidRDefault="1E186175" w14:paraId="1A9224DA" w14:textId="2A597E91">
      <w:pPr>
        <w:pStyle w:val="tablica"/>
        <w:rPr>
          <w:highlight w:val="yellow"/>
        </w:rPr>
      </w:pPr>
    </w:p>
    <w:p w:rsidR="1E186175" w:rsidP="1E186175" w:rsidRDefault="1E186175" w14:paraId="7DCF833A" w14:textId="53E01D45">
      <w:pPr>
        <w:pStyle w:val="tablica"/>
        <w:rPr>
          <w:highlight w:val="yellow"/>
        </w:rPr>
      </w:pPr>
    </w:p>
    <w:p w:rsidR="1E186175" w:rsidP="1E186175" w:rsidRDefault="1E186175" w14:paraId="3E8B7F0A" w14:textId="5C2FE841">
      <w:pPr>
        <w:pStyle w:val="tablica"/>
        <w:rPr>
          <w:highlight w:val="yellow"/>
        </w:rPr>
      </w:pPr>
    </w:p>
    <w:p w:rsidR="133140B7" w:rsidP="133140B7" w:rsidRDefault="133140B7" w14:paraId="5E051AAD" w14:textId="136FE6FF">
      <w:pPr>
        <w:pStyle w:val="tablica"/>
        <w:rPr>
          <w:highlight w:val="yellow"/>
        </w:rPr>
      </w:pPr>
    </w:p>
    <w:p w:rsidR="133140B7" w:rsidP="133140B7" w:rsidRDefault="133140B7" w14:paraId="1EFCCD0B" w14:textId="011B8758">
      <w:pPr>
        <w:pStyle w:val="tablica"/>
        <w:rPr>
          <w:highlight w:val="yellow"/>
        </w:rPr>
      </w:pPr>
    </w:p>
    <w:p w:rsidR="133140B7" w:rsidP="133140B7" w:rsidRDefault="133140B7" w14:paraId="1DB284C5" w14:textId="7D6A54FB">
      <w:pPr>
        <w:pStyle w:val="tablica"/>
        <w:rPr>
          <w:highlight w:val="yellow"/>
        </w:rPr>
      </w:pPr>
    </w:p>
    <w:p w:rsidR="133140B7" w:rsidP="133140B7" w:rsidRDefault="133140B7" w14:paraId="1B76244E" w14:textId="07B364FD">
      <w:pPr>
        <w:pStyle w:val="tablica"/>
        <w:rPr>
          <w:highlight w:val="yellow"/>
        </w:rPr>
      </w:pPr>
    </w:p>
    <w:p w:rsidR="1E186175" w:rsidP="1E186175" w:rsidRDefault="1E186175" w14:paraId="25D12184" w14:textId="34D3F52E">
      <w:pPr>
        <w:pStyle w:val="tablica"/>
        <w:rPr>
          <w:highlight w:val="yellow"/>
        </w:rPr>
      </w:pPr>
    </w:p>
    <w:p w:rsidR="1E186175" w:rsidP="1E186175" w:rsidRDefault="1E186175" w14:paraId="2FAC93EE" w14:textId="1ABF4299">
      <w:pPr>
        <w:pStyle w:val="tablica"/>
        <w:rPr>
          <w:highlight w:val="yellow"/>
        </w:rPr>
      </w:pPr>
    </w:p>
    <w:p w:rsidR="1E186175" w:rsidP="133140B7" w:rsidRDefault="1E186175" w14:paraId="12516F1F" w14:textId="67669D8A">
      <w:pPr>
        <w:pStyle w:val="tablica"/>
        <w:rPr>
          <w:highlight w:val="yellow"/>
        </w:rPr>
      </w:pPr>
    </w:p>
    <w:p w:rsidR="1E186175" w:rsidP="133140B7" w:rsidRDefault="1E186175" w14:paraId="7DD68369" w14:textId="3A428AA3">
      <w:pPr>
        <w:rPr>
          <w:highlight w:val="yellow"/>
        </w:rPr>
      </w:pPr>
    </w:p>
    <w:p w:rsidR="1E186175" w:rsidP="133140B7" w:rsidRDefault="1E186175" w14:paraId="1DF717B8" w14:textId="31340E49">
      <w:pPr>
        <w:pStyle w:val="slika0"/>
      </w:pPr>
      <w:r w:rsidR="2E6D6F72">
        <w:rPr/>
        <w:t xml:space="preserve">Tablica </w:t>
      </w:r>
      <w:r w:rsidRPr="133140B7">
        <w:rPr>
          <w:highlight w:val="yellow"/>
        </w:rPr>
        <w:fldChar w:fldCharType="begin"/>
      </w:r>
      <w:r w:rsidRPr="133140B7">
        <w:rPr>
          <w:highlight w:val="yellow"/>
        </w:rPr>
        <w:instrText xml:space="preserve"> SEQ Tablica \* ARABIC </w:instrText>
      </w:r>
      <w:r w:rsidRPr="133140B7">
        <w:rPr>
          <w:highlight w:val="yellow"/>
        </w:rPr>
        <w:fldChar w:fldCharType="separate"/>
      </w:r>
      <w:r w:rsidRPr="133140B7" w:rsidR="2E6D6F72">
        <w:rPr>
          <w:noProof/>
          <w:highlight w:val="yellow"/>
        </w:rPr>
        <w:t>10</w:t>
      </w:r>
      <w:r w:rsidRPr="133140B7">
        <w:rPr>
          <w:highlight w:val="yellow"/>
        </w:rPr>
        <w:fldChar w:fldCharType="end"/>
      </w:r>
      <w:r w:rsidR="2E6D6F72">
        <w:rPr/>
        <w:t xml:space="preserve"> Tabelaran prikaz tipa entiteta </w:t>
      </w:r>
      <w:r w:rsidRPr="133140B7" w:rsidR="2E6D6F72">
        <w:rPr>
          <w:color w:val="000000" w:themeColor="text1" w:themeTint="FF" w:themeShade="FF"/>
        </w:rPr>
        <w:t xml:space="preserve">AUKCIJA </w:t>
      </w:r>
    </w:p>
    <w:tbl>
      <w:tblPr>
        <w:tblW w:w="0" w:type="auto"/>
        <w:tblLook w:val="04A0" w:firstRow="1" w:lastRow="0" w:firstColumn="1" w:lastColumn="0" w:noHBand="0" w:noVBand="1"/>
      </w:tblPr>
      <w:tblGrid>
        <w:gridCol w:w="590"/>
        <w:gridCol w:w="2878"/>
        <w:gridCol w:w="2244"/>
        <w:gridCol w:w="1625"/>
        <w:gridCol w:w="1723"/>
      </w:tblGrid>
      <w:tr w:rsidR="133140B7" w:rsidTr="133140B7" w14:paraId="45812810">
        <w:trPr>
          <w:trHeight w:val="290"/>
        </w:trPr>
        <w:tc>
          <w:tcPr>
            <w:tcW w:w="3468" w:type="dxa"/>
            <w:gridSpan w:val="2"/>
            <w:tcBorders>
              <w:top w:val="single" w:color="auto" w:sz="4"/>
              <w:left w:val="single" w:color="auto" w:sz="4"/>
              <w:bottom w:val="single" w:color="auto" w:sz="4"/>
              <w:right w:val="single" w:color="auto" w:sz="4"/>
            </w:tcBorders>
            <w:shd w:val="clear" w:color="auto" w:fill="D9D9D9" w:themeFill="background1" w:themeFillShade="D9"/>
            <w:tcMar/>
            <w:vAlign w:val="center"/>
          </w:tcPr>
          <w:p w:rsidR="133140B7" w:rsidP="133140B7" w:rsidRDefault="133140B7" w14:paraId="5C7EDEED">
            <w:pPr>
              <w:pStyle w:val="tablica"/>
            </w:pPr>
            <w:r w:rsidR="133140B7">
              <w:rPr/>
              <w:t>Naziv toka podataka</w:t>
            </w:r>
          </w:p>
        </w:tc>
        <w:tc>
          <w:tcPr>
            <w:tcW w:w="2244" w:type="dxa"/>
            <w:tcBorders>
              <w:top w:val="single" w:color="auto" w:sz="4"/>
              <w:left w:val="nil"/>
              <w:bottom w:val="single" w:color="auto" w:sz="4"/>
              <w:right w:val="single" w:color="auto" w:sz="4"/>
            </w:tcBorders>
            <w:shd w:val="clear" w:color="auto" w:fill="D9D9D9" w:themeFill="background1" w:themeFillShade="D9"/>
            <w:tcMar/>
            <w:vAlign w:val="center"/>
          </w:tcPr>
          <w:p w:rsidR="133140B7" w:rsidP="133140B7" w:rsidRDefault="133140B7" w14:paraId="52BA7172" w14:textId="4F92D2D5">
            <w:pPr>
              <w:pStyle w:val="tablica"/>
            </w:pPr>
            <w:r w:rsidR="133140B7">
              <w:rPr/>
              <w:t>Podaci o</w:t>
            </w:r>
            <w:r w:rsidR="133140B7">
              <w:rPr/>
              <w:t xml:space="preserve"> parametrima postupka aukcije za jedan artefakt </w:t>
            </w:r>
          </w:p>
        </w:tc>
        <w:tc>
          <w:tcPr>
            <w:tcW w:w="3348" w:type="dxa"/>
            <w:gridSpan w:val="2"/>
            <w:tcBorders>
              <w:top w:val="single" w:color="auto" w:sz="4"/>
              <w:left w:val="nil"/>
              <w:bottom w:val="single" w:color="auto" w:sz="4"/>
              <w:right w:val="single" w:color="auto" w:sz="4"/>
            </w:tcBorders>
            <w:shd w:val="clear" w:color="auto" w:fill="D9D9D9" w:themeFill="background1" w:themeFillShade="D9"/>
            <w:tcMar/>
            <w:vAlign w:val="center"/>
          </w:tcPr>
          <w:p w:rsidR="133140B7" w:rsidP="133140B7" w:rsidRDefault="133140B7" w14:paraId="37B2AA40" w14:textId="7925A3EB">
            <w:pPr>
              <w:pStyle w:val="tablica"/>
            </w:pPr>
            <w:r w:rsidR="133140B7">
              <w:rPr/>
              <w:t xml:space="preserve">Omogućava povezivanje s </w:t>
            </w:r>
            <w:r w:rsidR="133140B7">
              <w:rPr/>
              <w:t>artefaktom, ponudom, aukcijskom grupom, korisnikom (voditeljem aukcije) i recenzijom</w:t>
            </w:r>
          </w:p>
        </w:tc>
      </w:tr>
      <w:tr w:rsidR="133140B7" w:rsidTr="133140B7" w14:paraId="76895D20">
        <w:trPr>
          <w:trHeight w:val="290"/>
        </w:trPr>
        <w:tc>
          <w:tcPr>
            <w:tcW w:w="590" w:type="dxa"/>
            <w:tcBorders>
              <w:top w:val="nil"/>
              <w:left w:val="single" w:color="auto" w:sz="4"/>
              <w:bottom w:val="single" w:color="auto" w:sz="4"/>
              <w:right w:val="single" w:color="auto" w:sz="4"/>
            </w:tcBorders>
            <w:shd w:val="clear" w:color="auto" w:fill="D9D9D9" w:themeFill="background1" w:themeFillShade="D9"/>
            <w:tcMar/>
            <w:vAlign w:val="center"/>
          </w:tcPr>
          <w:p w:rsidR="133140B7" w:rsidP="133140B7" w:rsidRDefault="133140B7" w14:paraId="443BBB61">
            <w:pPr>
              <w:pStyle w:val="tablica"/>
            </w:pPr>
            <w:r w:rsidR="133140B7">
              <w:rPr/>
              <w:t>r.br.</w:t>
            </w:r>
          </w:p>
        </w:tc>
        <w:tc>
          <w:tcPr>
            <w:tcW w:w="2878" w:type="dxa"/>
            <w:tcBorders>
              <w:top w:val="nil"/>
              <w:left w:val="nil"/>
              <w:bottom w:val="single" w:color="auto" w:sz="4"/>
              <w:right w:val="single" w:color="auto" w:sz="4"/>
            </w:tcBorders>
            <w:shd w:val="clear" w:color="auto" w:fill="D9D9D9" w:themeFill="background1" w:themeFillShade="D9"/>
            <w:tcMar/>
            <w:vAlign w:val="center"/>
          </w:tcPr>
          <w:p w:rsidR="133140B7" w:rsidP="133140B7" w:rsidRDefault="133140B7" w14:paraId="63B6204A">
            <w:pPr>
              <w:pStyle w:val="tablica"/>
            </w:pPr>
            <w:r w:rsidR="133140B7">
              <w:rPr/>
              <w:t>Naziv podataka</w:t>
            </w:r>
          </w:p>
        </w:tc>
        <w:tc>
          <w:tcPr>
            <w:tcW w:w="2244" w:type="dxa"/>
            <w:tcBorders>
              <w:top w:val="nil"/>
              <w:left w:val="nil"/>
              <w:bottom w:val="single" w:color="auto" w:sz="4"/>
              <w:right w:val="single" w:color="auto" w:sz="4"/>
            </w:tcBorders>
            <w:shd w:val="clear" w:color="auto" w:fill="D9D9D9" w:themeFill="background1" w:themeFillShade="D9"/>
            <w:tcMar/>
            <w:vAlign w:val="center"/>
          </w:tcPr>
          <w:p w:rsidR="133140B7" w:rsidP="133140B7" w:rsidRDefault="133140B7" w14:paraId="323C8FC7">
            <w:pPr>
              <w:pStyle w:val="tablica"/>
            </w:pPr>
            <w:r w:rsidR="133140B7">
              <w:rPr/>
              <w:t>Opis podataka</w:t>
            </w:r>
          </w:p>
        </w:tc>
        <w:tc>
          <w:tcPr>
            <w:tcW w:w="1625" w:type="dxa"/>
            <w:tcBorders>
              <w:top w:val="nil"/>
              <w:left w:val="nil"/>
              <w:bottom w:val="single" w:color="auto" w:sz="4"/>
              <w:right w:val="single" w:color="auto" w:sz="4"/>
            </w:tcBorders>
            <w:shd w:val="clear" w:color="auto" w:fill="D9D9D9" w:themeFill="background1" w:themeFillShade="D9"/>
            <w:tcMar/>
            <w:vAlign w:val="center"/>
          </w:tcPr>
          <w:p w:rsidR="133140B7" w:rsidP="133140B7" w:rsidRDefault="133140B7" w14:paraId="146F10A6">
            <w:pPr>
              <w:pStyle w:val="tablica"/>
            </w:pPr>
            <w:r w:rsidR="133140B7">
              <w:rPr/>
              <w:t>Primjer</w:t>
            </w:r>
          </w:p>
        </w:tc>
        <w:tc>
          <w:tcPr>
            <w:tcW w:w="1723" w:type="dxa"/>
            <w:tcBorders>
              <w:top w:val="nil"/>
              <w:left w:val="nil"/>
              <w:bottom w:val="single" w:color="auto" w:sz="4"/>
              <w:right w:val="single" w:color="auto" w:sz="4"/>
            </w:tcBorders>
            <w:shd w:val="clear" w:color="auto" w:fill="D9D9D9" w:themeFill="background1" w:themeFillShade="D9"/>
            <w:tcMar/>
            <w:vAlign w:val="center"/>
          </w:tcPr>
          <w:p w:rsidR="133140B7" w:rsidP="133140B7" w:rsidRDefault="133140B7" w14:paraId="4510F315">
            <w:pPr>
              <w:pStyle w:val="tablica"/>
            </w:pPr>
            <w:r w:rsidR="133140B7">
              <w:rPr/>
              <w:t>Tip i duljina</w:t>
            </w:r>
          </w:p>
        </w:tc>
      </w:tr>
      <w:tr w:rsidR="133140B7" w:rsidTr="133140B7" w14:paraId="39039D27">
        <w:trPr>
          <w:trHeight w:val="290"/>
        </w:trPr>
        <w:tc>
          <w:tcPr>
            <w:tcW w:w="590" w:type="dxa"/>
            <w:tcBorders>
              <w:top w:val="nil"/>
              <w:left w:val="single" w:color="auto" w:sz="4"/>
              <w:bottom w:val="single" w:color="auto" w:sz="4"/>
              <w:right w:val="single" w:color="auto" w:sz="4"/>
            </w:tcBorders>
            <w:tcMar/>
            <w:vAlign w:val="center"/>
          </w:tcPr>
          <w:p w:rsidR="133140B7" w:rsidP="133140B7" w:rsidRDefault="133140B7" w14:paraId="6ED8C41F">
            <w:pPr>
              <w:pStyle w:val="tablica"/>
            </w:pPr>
            <w:r w:rsidR="133140B7">
              <w:rPr/>
              <w:t>1.</w:t>
            </w:r>
          </w:p>
        </w:tc>
        <w:tc>
          <w:tcPr>
            <w:tcW w:w="2878" w:type="dxa"/>
            <w:tcBorders>
              <w:top w:val="nil"/>
              <w:left w:val="nil"/>
              <w:bottom w:val="single" w:color="auto" w:sz="4"/>
              <w:right w:val="single" w:color="auto" w:sz="4"/>
            </w:tcBorders>
            <w:tcMar/>
            <w:vAlign w:val="center"/>
          </w:tcPr>
          <w:p w:rsidR="133140B7" w:rsidP="133140B7" w:rsidRDefault="133140B7" w14:paraId="105BBED5" w14:textId="05C33A67">
            <w:pPr>
              <w:pStyle w:val="tablica"/>
            </w:pPr>
            <w:r w:rsidRPr="133140B7" w:rsidR="133140B7">
              <w:rPr>
                <w:rFonts w:ascii="Helvetica" w:hAnsi="Helvetica" w:eastAsia="Helvetica" w:cs="Helvetica"/>
                <w:color w:val="000000" w:themeColor="text1" w:themeTint="FF" w:themeShade="FF"/>
                <w:sz w:val="18"/>
                <w:szCs w:val="18"/>
              </w:rPr>
              <w:t>aukcija_naziv</w:t>
            </w:r>
          </w:p>
        </w:tc>
        <w:tc>
          <w:tcPr>
            <w:tcW w:w="2244" w:type="dxa"/>
            <w:tcBorders>
              <w:top w:val="nil"/>
              <w:left w:val="nil"/>
              <w:bottom w:val="single" w:color="auto" w:sz="4"/>
              <w:right w:val="single" w:color="auto" w:sz="4"/>
            </w:tcBorders>
            <w:tcMar/>
            <w:vAlign w:val="center"/>
          </w:tcPr>
          <w:p w:rsidR="133140B7" w:rsidP="133140B7" w:rsidRDefault="133140B7" w14:paraId="63EC0E41" w14:textId="5CE73B3E">
            <w:pPr>
              <w:pStyle w:val="tablica"/>
              <w:spacing w:line="259" w:lineRule="auto"/>
            </w:pPr>
            <w:r w:rsidR="133140B7">
              <w:rPr/>
              <w:t xml:space="preserve">Naziv </w:t>
            </w:r>
            <w:r w:rsidR="133140B7">
              <w:rPr/>
              <w:t xml:space="preserve">ili redni broj </w:t>
            </w:r>
            <w:r w:rsidR="133140B7">
              <w:rPr/>
              <w:t>a</w:t>
            </w:r>
            <w:r w:rsidR="133140B7">
              <w:rPr/>
              <w:t>ukcij</w:t>
            </w:r>
            <w:r w:rsidR="133140B7">
              <w:rPr/>
              <w:t>skog predmeta</w:t>
            </w:r>
          </w:p>
        </w:tc>
        <w:tc>
          <w:tcPr>
            <w:tcW w:w="1625" w:type="dxa"/>
            <w:tcBorders>
              <w:top w:val="nil"/>
              <w:left w:val="nil"/>
              <w:bottom w:val="single" w:color="auto" w:sz="4"/>
              <w:right w:val="single" w:color="auto" w:sz="4"/>
            </w:tcBorders>
            <w:tcMar/>
            <w:vAlign w:val="center"/>
          </w:tcPr>
          <w:p w:rsidR="133140B7" w:rsidP="133140B7" w:rsidRDefault="133140B7" w14:paraId="40F411B3" w14:textId="3EBEADEE">
            <w:pPr>
              <w:pStyle w:val="tablica"/>
              <w:spacing w:line="259" w:lineRule="auto"/>
            </w:pPr>
            <w:r w:rsidR="133140B7">
              <w:rPr/>
              <w:t>A2026/3/55</w:t>
            </w:r>
          </w:p>
        </w:tc>
        <w:tc>
          <w:tcPr>
            <w:tcW w:w="1723" w:type="dxa"/>
            <w:tcBorders>
              <w:top w:val="nil"/>
              <w:left w:val="nil"/>
              <w:bottom w:val="single" w:color="auto" w:sz="4"/>
              <w:right w:val="single" w:color="auto" w:sz="4"/>
            </w:tcBorders>
            <w:tcMar/>
            <w:vAlign w:val="center"/>
          </w:tcPr>
          <w:p w:rsidR="133140B7" w:rsidP="133140B7" w:rsidRDefault="133140B7" w14:paraId="2844E348" w14:textId="560B13EC">
            <w:pPr>
              <w:pStyle w:val="tablica"/>
            </w:pPr>
            <w:r w:rsidR="133140B7">
              <w:rPr/>
              <w:t>char(32)</w:t>
            </w:r>
          </w:p>
        </w:tc>
      </w:tr>
      <w:tr w:rsidR="133140B7" w:rsidTr="133140B7" w14:paraId="01C5D7D3">
        <w:trPr>
          <w:trHeight w:val="290"/>
        </w:trPr>
        <w:tc>
          <w:tcPr>
            <w:tcW w:w="590" w:type="dxa"/>
            <w:tcBorders>
              <w:top w:val="nil"/>
              <w:left w:val="single" w:color="auto" w:sz="4"/>
              <w:bottom w:val="single" w:color="auto" w:sz="4"/>
              <w:right w:val="single" w:color="auto" w:sz="4"/>
            </w:tcBorders>
            <w:tcMar/>
            <w:vAlign w:val="center"/>
          </w:tcPr>
          <w:p w:rsidR="133140B7" w:rsidP="133140B7" w:rsidRDefault="133140B7" w14:paraId="39829E1A">
            <w:pPr>
              <w:pStyle w:val="tablica"/>
            </w:pPr>
            <w:r w:rsidR="133140B7">
              <w:rPr/>
              <w:t>2.</w:t>
            </w:r>
          </w:p>
        </w:tc>
        <w:tc>
          <w:tcPr>
            <w:tcW w:w="2878" w:type="dxa"/>
            <w:tcBorders>
              <w:top w:val="nil"/>
              <w:left w:val="nil"/>
              <w:bottom w:val="single" w:color="auto" w:sz="4"/>
              <w:right w:val="single" w:color="auto" w:sz="4"/>
            </w:tcBorders>
            <w:tcMar/>
            <w:vAlign w:val="center"/>
          </w:tcPr>
          <w:p w:rsidR="133140B7" w:rsidP="133140B7" w:rsidRDefault="133140B7" w14:paraId="13E3ECBC" w14:textId="4AA35272">
            <w:pPr>
              <w:pStyle w:val="tablica"/>
            </w:pPr>
            <w:r w:rsidRPr="133140B7" w:rsidR="133140B7">
              <w:rPr>
                <w:rFonts w:ascii="Helvetica" w:hAnsi="Helvetica" w:eastAsia="Helvetica" w:cs="Helvetica"/>
                <w:color w:val="000000" w:themeColor="text1" w:themeTint="FF" w:themeShade="FF"/>
                <w:sz w:val="18"/>
                <w:szCs w:val="18"/>
              </w:rPr>
              <w:t>aukcija_cijena_pocetna</w:t>
            </w:r>
          </w:p>
        </w:tc>
        <w:tc>
          <w:tcPr>
            <w:tcW w:w="2244" w:type="dxa"/>
            <w:tcBorders>
              <w:top w:val="nil"/>
              <w:left w:val="nil"/>
              <w:bottom w:val="single" w:color="auto" w:sz="4"/>
              <w:right w:val="single" w:color="auto" w:sz="4"/>
            </w:tcBorders>
            <w:tcMar/>
            <w:vAlign w:val="center"/>
          </w:tcPr>
          <w:p w:rsidR="133140B7" w:rsidP="133140B7" w:rsidRDefault="133140B7" w14:paraId="3CF08EB4" w14:textId="3F885171">
            <w:pPr>
              <w:pStyle w:val="tablica"/>
              <w:spacing w:line="259" w:lineRule="auto"/>
            </w:pPr>
            <w:r w:rsidR="133140B7">
              <w:rPr/>
              <w:t>Početna cijena aukcijskog predmeta</w:t>
            </w:r>
          </w:p>
        </w:tc>
        <w:tc>
          <w:tcPr>
            <w:tcW w:w="1625" w:type="dxa"/>
            <w:tcBorders>
              <w:top w:val="nil"/>
              <w:left w:val="nil"/>
              <w:bottom w:val="single" w:color="auto" w:sz="4"/>
              <w:right w:val="single" w:color="auto" w:sz="4"/>
            </w:tcBorders>
            <w:tcMar/>
            <w:vAlign w:val="center"/>
          </w:tcPr>
          <w:p w:rsidR="133140B7" w:rsidP="133140B7" w:rsidRDefault="133140B7" w14:paraId="4F48A747" w14:textId="7FD4B963">
            <w:pPr>
              <w:pStyle w:val="tablica"/>
              <w:spacing w:line="259" w:lineRule="auto"/>
            </w:pPr>
            <w:r w:rsidR="133140B7">
              <w:rPr/>
              <w:t>1</w:t>
            </w:r>
            <w:r w:rsidR="133140B7">
              <w:rPr/>
              <w:t>0</w:t>
            </w:r>
            <w:r w:rsidR="133140B7">
              <w:rPr/>
              <w:t>.000,00 €</w:t>
            </w:r>
          </w:p>
        </w:tc>
        <w:tc>
          <w:tcPr>
            <w:tcW w:w="1723" w:type="dxa"/>
            <w:tcBorders>
              <w:top w:val="nil"/>
              <w:left w:val="nil"/>
              <w:bottom w:val="single" w:color="auto" w:sz="4"/>
              <w:right w:val="single" w:color="auto" w:sz="4"/>
            </w:tcBorders>
            <w:tcMar/>
            <w:vAlign w:val="center"/>
          </w:tcPr>
          <w:p w:rsidR="133140B7" w:rsidP="133140B7" w:rsidRDefault="133140B7" w14:paraId="071B6CE6" w14:textId="58D3C1F7">
            <w:pPr>
              <w:pStyle w:val="tablica"/>
            </w:pPr>
            <w:r w:rsidR="133140B7">
              <w:rPr/>
              <w:t>int(16)</w:t>
            </w:r>
          </w:p>
        </w:tc>
      </w:tr>
      <w:tr w:rsidR="133140B7" w:rsidTr="133140B7" w14:paraId="1904AAD0">
        <w:trPr>
          <w:trHeight w:val="290"/>
        </w:trPr>
        <w:tc>
          <w:tcPr>
            <w:tcW w:w="590" w:type="dxa"/>
            <w:tcBorders>
              <w:top w:val="nil"/>
              <w:left w:val="single" w:color="auto" w:sz="4"/>
              <w:bottom w:val="single" w:color="auto" w:sz="4"/>
              <w:right w:val="single" w:color="auto" w:sz="4"/>
            </w:tcBorders>
            <w:tcMar/>
            <w:vAlign w:val="center"/>
          </w:tcPr>
          <w:p w:rsidR="133140B7" w:rsidP="133140B7" w:rsidRDefault="133140B7" w14:paraId="202063CB">
            <w:pPr>
              <w:pStyle w:val="tablica"/>
            </w:pPr>
            <w:r w:rsidR="133140B7">
              <w:rPr/>
              <w:t>3.</w:t>
            </w:r>
          </w:p>
        </w:tc>
        <w:tc>
          <w:tcPr>
            <w:tcW w:w="2878" w:type="dxa"/>
            <w:tcBorders>
              <w:top w:val="nil"/>
              <w:left w:val="nil"/>
              <w:bottom w:val="single" w:color="auto" w:sz="4"/>
              <w:right w:val="single" w:color="auto" w:sz="4"/>
            </w:tcBorders>
            <w:tcMar/>
            <w:vAlign w:val="center"/>
          </w:tcPr>
          <w:p w:rsidR="133140B7" w:rsidP="133140B7" w:rsidRDefault="133140B7" w14:paraId="489D50BA" w14:textId="6198C4D3">
            <w:pPr>
              <w:pStyle w:val="tablica"/>
            </w:pPr>
            <w:r w:rsidRPr="133140B7" w:rsidR="133140B7">
              <w:rPr>
                <w:rFonts w:ascii="Helvetica" w:hAnsi="Helvetica" w:eastAsia="Helvetica" w:cs="Helvetica"/>
                <w:color w:val="000000" w:themeColor="text1" w:themeTint="FF" w:themeShade="FF"/>
                <w:sz w:val="18"/>
                <w:szCs w:val="18"/>
              </w:rPr>
              <w:t>aukcija_pocetak</w:t>
            </w:r>
          </w:p>
        </w:tc>
        <w:tc>
          <w:tcPr>
            <w:tcW w:w="2244" w:type="dxa"/>
            <w:tcBorders>
              <w:top w:val="nil"/>
              <w:left w:val="nil"/>
              <w:bottom w:val="single" w:color="auto" w:sz="4"/>
              <w:right w:val="single" w:color="auto" w:sz="4"/>
            </w:tcBorders>
            <w:tcMar/>
            <w:vAlign w:val="center"/>
          </w:tcPr>
          <w:p w:rsidR="133140B7" w:rsidP="133140B7" w:rsidRDefault="133140B7" w14:paraId="69B201EF" w14:textId="7C0745FB">
            <w:pPr>
              <w:pStyle w:val="tablica"/>
              <w:spacing w:line="259" w:lineRule="auto"/>
            </w:pPr>
            <w:r w:rsidR="133140B7">
              <w:rPr/>
              <w:t>Vrijeme početka aukcije pojedinog predmeta, nakon završetka prethodnoh</w:t>
            </w:r>
          </w:p>
        </w:tc>
        <w:tc>
          <w:tcPr>
            <w:tcW w:w="1625" w:type="dxa"/>
            <w:tcBorders>
              <w:top w:val="nil"/>
              <w:left w:val="nil"/>
              <w:bottom w:val="single" w:color="auto" w:sz="4"/>
              <w:right w:val="single" w:color="auto" w:sz="4"/>
            </w:tcBorders>
            <w:tcMar/>
            <w:vAlign w:val="center"/>
          </w:tcPr>
          <w:p w:rsidR="133140B7" w:rsidP="133140B7" w:rsidRDefault="133140B7" w14:paraId="602BFE97" w14:textId="500AC30A">
            <w:pPr>
              <w:pStyle w:val="tablica"/>
              <w:spacing w:line="259" w:lineRule="auto"/>
            </w:pPr>
            <w:r w:rsidR="133140B7">
              <w:rPr/>
              <w:t>2026.03.31. 16:30</w:t>
            </w:r>
          </w:p>
        </w:tc>
        <w:tc>
          <w:tcPr>
            <w:tcW w:w="1723" w:type="dxa"/>
            <w:tcBorders>
              <w:top w:val="nil"/>
              <w:left w:val="nil"/>
              <w:bottom w:val="single" w:color="auto" w:sz="4"/>
              <w:right w:val="single" w:color="auto" w:sz="4"/>
            </w:tcBorders>
            <w:tcMar/>
            <w:vAlign w:val="center"/>
          </w:tcPr>
          <w:p w:rsidR="133140B7" w:rsidP="133140B7" w:rsidRDefault="133140B7" w14:paraId="0ACE0B93" w14:textId="008267C1">
            <w:pPr>
              <w:pStyle w:val="tablica"/>
            </w:pPr>
            <w:r w:rsidR="133140B7">
              <w:rPr/>
              <w:t>d</w:t>
            </w:r>
            <w:r w:rsidR="133140B7">
              <w:rPr/>
              <w:t>atetime</w:t>
            </w:r>
            <w:r w:rsidR="133140B7">
              <w:rPr/>
              <w:t>()</w:t>
            </w:r>
          </w:p>
        </w:tc>
      </w:tr>
      <w:tr w:rsidR="133140B7" w:rsidTr="133140B7" w14:paraId="7DC0E570">
        <w:trPr>
          <w:trHeight w:val="290"/>
        </w:trPr>
        <w:tc>
          <w:tcPr>
            <w:tcW w:w="590" w:type="dxa"/>
            <w:tcBorders>
              <w:top w:val="nil"/>
              <w:left w:val="single" w:color="auto" w:sz="4"/>
              <w:bottom w:val="single" w:color="auto" w:sz="4"/>
              <w:right w:val="single" w:color="auto" w:sz="4"/>
            </w:tcBorders>
            <w:tcMar/>
            <w:vAlign w:val="center"/>
          </w:tcPr>
          <w:p w:rsidR="133140B7" w:rsidP="133140B7" w:rsidRDefault="133140B7" w14:paraId="08F56B38">
            <w:pPr>
              <w:pStyle w:val="tablica"/>
            </w:pPr>
            <w:r w:rsidR="133140B7">
              <w:rPr/>
              <w:t>4.</w:t>
            </w:r>
          </w:p>
        </w:tc>
        <w:tc>
          <w:tcPr>
            <w:tcW w:w="2878" w:type="dxa"/>
            <w:tcBorders>
              <w:top w:val="nil"/>
              <w:left w:val="nil"/>
              <w:bottom w:val="single" w:color="auto" w:sz="4"/>
              <w:right w:val="single" w:color="auto" w:sz="4"/>
            </w:tcBorders>
            <w:tcMar/>
            <w:vAlign w:val="center"/>
          </w:tcPr>
          <w:p w:rsidR="133140B7" w:rsidP="133140B7" w:rsidRDefault="133140B7" w14:paraId="40188857" w14:textId="28975D3B">
            <w:pPr>
              <w:shd w:val="clear" w:color="auto" w:fill="ECECEC"/>
              <w:rPr>
                <w:rFonts w:ascii="Helvetica" w:hAnsi="Helvetica" w:eastAsia="Helvetica" w:cs="Helvetica"/>
                <w:sz w:val="18"/>
                <w:szCs w:val="18"/>
              </w:rPr>
            </w:pPr>
            <w:r w:rsidRPr="133140B7" w:rsidR="133140B7">
              <w:rPr>
                <w:rFonts w:ascii="Helvetica" w:hAnsi="Helvetica" w:eastAsia="Helvetica" w:cs="Helvetica"/>
                <w:color w:val="000000" w:themeColor="text1" w:themeTint="FF" w:themeShade="FF"/>
                <w:sz w:val="18"/>
                <w:szCs w:val="18"/>
              </w:rPr>
              <w:t>aukcija_kraj</w:t>
            </w:r>
          </w:p>
        </w:tc>
        <w:tc>
          <w:tcPr>
            <w:tcW w:w="2244" w:type="dxa"/>
            <w:tcBorders>
              <w:top w:val="nil"/>
              <w:left w:val="nil"/>
              <w:bottom w:val="single" w:color="auto" w:sz="4"/>
              <w:right w:val="single" w:color="auto" w:sz="4"/>
            </w:tcBorders>
            <w:tcMar/>
            <w:vAlign w:val="center"/>
          </w:tcPr>
          <w:p w:rsidR="133140B7" w:rsidP="133140B7" w:rsidRDefault="133140B7" w14:paraId="0F73847D" w14:textId="3E7F5141">
            <w:pPr>
              <w:pStyle w:val="tablica"/>
              <w:spacing w:line="259" w:lineRule="auto"/>
            </w:pPr>
            <w:r w:rsidR="133140B7">
              <w:rPr/>
              <w:t>Vrijeme završetka aukcije pojedinog predmeta</w:t>
            </w:r>
            <w:r w:rsidR="133140B7">
              <w:rPr/>
              <w:t>, ujedno i po početak slijedeće</w:t>
            </w:r>
          </w:p>
        </w:tc>
        <w:tc>
          <w:tcPr>
            <w:tcW w:w="1625" w:type="dxa"/>
            <w:tcBorders>
              <w:top w:val="nil"/>
              <w:left w:val="nil"/>
              <w:bottom w:val="single" w:color="auto" w:sz="4"/>
              <w:right w:val="single" w:color="auto" w:sz="4"/>
            </w:tcBorders>
            <w:tcMar/>
            <w:vAlign w:val="center"/>
          </w:tcPr>
          <w:p w:rsidR="133140B7" w:rsidP="133140B7" w:rsidRDefault="133140B7" w14:paraId="51698B60" w14:textId="1A016ED9">
            <w:pPr>
              <w:pStyle w:val="tablica"/>
              <w:spacing w:line="259" w:lineRule="auto"/>
            </w:pPr>
            <w:r w:rsidR="133140B7">
              <w:rPr/>
              <w:t>2026.03.31. 16:</w:t>
            </w:r>
            <w:r w:rsidR="133140B7">
              <w:rPr/>
              <w:t>4</w:t>
            </w:r>
            <w:r w:rsidR="133140B7">
              <w:rPr/>
              <w:t>0</w:t>
            </w:r>
          </w:p>
        </w:tc>
        <w:tc>
          <w:tcPr>
            <w:tcW w:w="1723" w:type="dxa"/>
            <w:tcBorders>
              <w:top w:val="nil"/>
              <w:left w:val="nil"/>
              <w:bottom w:val="single" w:color="auto" w:sz="4"/>
              <w:right w:val="single" w:color="auto" w:sz="4"/>
            </w:tcBorders>
            <w:tcMar/>
            <w:vAlign w:val="center"/>
          </w:tcPr>
          <w:p w:rsidR="133140B7" w:rsidP="133140B7" w:rsidRDefault="133140B7" w14:paraId="6D7F2EEA" w14:textId="17CE9BBE">
            <w:pPr>
              <w:pStyle w:val="tablica"/>
            </w:pPr>
            <w:r w:rsidR="133140B7">
              <w:rPr/>
              <w:t>d</w:t>
            </w:r>
            <w:r w:rsidR="133140B7">
              <w:rPr/>
              <w:t>atetime</w:t>
            </w:r>
            <w:r w:rsidR="133140B7">
              <w:rPr/>
              <w:t>()</w:t>
            </w:r>
          </w:p>
        </w:tc>
      </w:tr>
      <w:tr w:rsidR="133140B7" w:rsidTr="133140B7" w14:paraId="6D9DFAED">
        <w:trPr>
          <w:trHeight w:val="290"/>
        </w:trPr>
        <w:tc>
          <w:tcPr>
            <w:tcW w:w="590" w:type="dxa"/>
            <w:tcBorders>
              <w:top w:val="nil"/>
              <w:left w:val="single" w:color="auto" w:sz="4"/>
              <w:bottom w:val="single" w:color="auto" w:sz="4"/>
              <w:right w:val="single" w:color="auto" w:sz="4"/>
            </w:tcBorders>
            <w:tcMar/>
            <w:vAlign w:val="center"/>
          </w:tcPr>
          <w:p w:rsidR="133140B7" w:rsidP="133140B7" w:rsidRDefault="133140B7" w14:paraId="7A62B8C6">
            <w:pPr>
              <w:pStyle w:val="tablica"/>
            </w:pPr>
            <w:r w:rsidR="133140B7">
              <w:rPr/>
              <w:t>5.</w:t>
            </w:r>
          </w:p>
        </w:tc>
        <w:tc>
          <w:tcPr>
            <w:tcW w:w="2878" w:type="dxa"/>
            <w:tcBorders>
              <w:top w:val="nil"/>
              <w:left w:val="nil"/>
              <w:bottom w:val="single" w:color="auto" w:sz="4"/>
              <w:right w:val="single" w:color="auto" w:sz="4"/>
            </w:tcBorders>
            <w:tcMar/>
            <w:vAlign w:val="center"/>
          </w:tcPr>
          <w:p w:rsidR="133140B7" w:rsidP="133140B7" w:rsidRDefault="133140B7" w14:paraId="76F23B6E" w14:textId="617EB4DF">
            <w:pPr>
              <w:shd w:val="clear" w:color="auto" w:fill="ECECEC"/>
              <w:rPr>
                <w:rFonts w:ascii="Helvetica" w:hAnsi="Helvetica" w:eastAsia="Helvetica" w:cs="Helvetica"/>
                <w:sz w:val="18"/>
                <w:szCs w:val="18"/>
              </w:rPr>
            </w:pPr>
            <w:r w:rsidRPr="133140B7" w:rsidR="133140B7">
              <w:rPr>
                <w:rFonts w:ascii="Helvetica" w:hAnsi="Helvetica" w:eastAsia="Helvetica" w:cs="Helvetica"/>
                <w:color w:val="000000" w:themeColor="text1" w:themeTint="FF" w:themeShade="FF"/>
                <w:sz w:val="18"/>
                <w:szCs w:val="18"/>
              </w:rPr>
              <w:t>aukcija_tip</w:t>
            </w:r>
          </w:p>
        </w:tc>
        <w:tc>
          <w:tcPr>
            <w:tcW w:w="2244" w:type="dxa"/>
            <w:tcBorders>
              <w:top w:val="nil"/>
              <w:left w:val="nil"/>
              <w:bottom w:val="single" w:color="auto" w:sz="4"/>
              <w:right w:val="single" w:color="auto" w:sz="4"/>
            </w:tcBorders>
            <w:tcMar/>
            <w:vAlign w:val="center"/>
          </w:tcPr>
          <w:p w:rsidR="133140B7" w:rsidP="133140B7" w:rsidRDefault="133140B7" w14:paraId="07DBA6C7" w14:textId="181F0A55">
            <w:pPr>
              <w:pStyle w:val="tablica"/>
              <w:spacing w:line="259" w:lineRule="auto"/>
            </w:pPr>
            <w:r w:rsidR="133140B7">
              <w:rPr/>
              <w:t xml:space="preserve">Odabir tipa aukcije, engleski ili </w:t>
            </w:r>
            <w:r w:rsidR="133140B7">
              <w:rPr/>
              <w:t xml:space="preserve">nizozemski </w:t>
            </w:r>
            <w:r w:rsidR="133140B7">
              <w:rPr/>
              <w:t>tip</w:t>
            </w:r>
          </w:p>
        </w:tc>
        <w:tc>
          <w:tcPr>
            <w:tcW w:w="1625" w:type="dxa"/>
            <w:tcBorders>
              <w:top w:val="nil"/>
              <w:left w:val="nil"/>
              <w:bottom w:val="single" w:color="auto" w:sz="4"/>
              <w:right w:val="single" w:color="auto" w:sz="4"/>
            </w:tcBorders>
            <w:tcMar/>
            <w:vAlign w:val="center"/>
          </w:tcPr>
          <w:p w:rsidR="133140B7" w:rsidP="133140B7" w:rsidRDefault="133140B7" w14:paraId="534F1465" w14:textId="33EA70EC">
            <w:pPr>
              <w:pStyle w:val="tablica"/>
              <w:spacing w:line="259" w:lineRule="auto"/>
            </w:pPr>
            <w:r w:rsidR="133140B7">
              <w:rPr/>
              <w:t>EN</w:t>
            </w:r>
          </w:p>
        </w:tc>
        <w:tc>
          <w:tcPr>
            <w:tcW w:w="1723" w:type="dxa"/>
            <w:tcBorders>
              <w:top w:val="nil"/>
              <w:left w:val="nil"/>
              <w:bottom w:val="single" w:color="auto" w:sz="4"/>
              <w:right w:val="single" w:color="auto" w:sz="4"/>
            </w:tcBorders>
            <w:tcMar/>
            <w:vAlign w:val="center"/>
          </w:tcPr>
          <w:p w:rsidR="133140B7" w:rsidP="133140B7" w:rsidRDefault="133140B7" w14:paraId="6C04BFFB" w14:textId="3EFCEDCA">
            <w:pPr>
              <w:pStyle w:val="tablica"/>
            </w:pPr>
            <w:r w:rsidR="133140B7">
              <w:rPr/>
              <w:t>enum</w:t>
            </w:r>
            <w:r w:rsidR="133140B7">
              <w:rPr/>
              <w:t>(</w:t>
            </w:r>
            <w:r w:rsidR="133140B7">
              <w:rPr/>
              <w:t xml:space="preserve">EN, </w:t>
            </w:r>
            <w:r w:rsidR="133140B7">
              <w:rPr/>
              <w:t>NL</w:t>
            </w:r>
            <w:r w:rsidR="133140B7">
              <w:rPr/>
              <w:t>)</w:t>
            </w:r>
          </w:p>
        </w:tc>
      </w:tr>
      <w:tr w:rsidR="133140B7" w:rsidTr="133140B7" w14:paraId="41D57ED0">
        <w:trPr>
          <w:trHeight w:val="290"/>
        </w:trPr>
        <w:tc>
          <w:tcPr>
            <w:tcW w:w="590" w:type="dxa"/>
            <w:tcBorders>
              <w:top w:val="nil"/>
              <w:left w:val="single" w:color="auto" w:sz="4"/>
              <w:bottom w:val="single" w:color="auto" w:sz="4"/>
              <w:right w:val="single" w:color="auto" w:sz="4"/>
            </w:tcBorders>
            <w:tcMar/>
            <w:vAlign w:val="center"/>
          </w:tcPr>
          <w:p w:rsidR="133140B7" w:rsidP="133140B7" w:rsidRDefault="133140B7" w14:paraId="645E50B8" w14:textId="6686C2FA">
            <w:pPr>
              <w:pStyle w:val="tablica"/>
            </w:pPr>
            <w:r w:rsidR="133140B7">
              <w:rPr/>
              <w:t>6.</w:t>
            </w:r>
          </w:p>
        </w:tc>
        <w:tc>
          <w:tcPr>
            <w:tcW w:w="2878" w:type="dxa"/>
            <w:tcBorders>
              <w:top w:val="nil"/>
              <w:left w:val="nil"/>
              <w:bottom w:val="single" w:color="auto" w:sz="4"/>
              <w:right w:val="single" w:color="auto" w:sz="4"/>
            </w:tcBorders>
            <w:tcMar/>
            <w:vAlign w:val="center"/>
          </w:tcPr>
          <w:p w:rsidR="133140B7" w:rsidP="133140B7" w:rsidRDefault="133140B7" w14:paraId="49C94A39" w14:textId="7DFEC722">
            <w:pPr>
              <w:pStyle w:val="tablica"/>
            </w:pPr>
            <w:r w:rsidRPr="133140B7" w:rsidR="133140B7">
              <w:rPr>
                <w:rFonts w:ascii="Helvetica" w:hAnsi="Helvetica" w:eastAsia="Helvetica" w:cs="Helvetica"/>
                <w:color w:val="000000" w:themeColor="text1" w:themeTint="FF" w:themeShade="FF"/>
                <w:sz w:val="18"/>
                <w:szCs w:val="18"/>
              </w:rPr>
              <w:t>aukcija_status</w:t>
            </w:r>
          </w:p>
        </w:tc>
        <w:tc>
          <w:tcPr>
            <w:tcW w:w="2244" w:type="dxa"/>
            <w:tcBorders>
              <w:top w:val="nil"/>
              <w:left w:val="nil"/>
              <w:bottom w:val="single" w:color="auto" w:sz="4"/>
              <w:right w:val="single" w:color="auto" w:sz="4"/>
            </w:tcBorders>
            <w:tcMar/>
            <w:vAlign w:val="center"/>
          </w:tcPr>
          <w:p w:rsidR="133140B7" w:rsidP="133140B7" w:rsidRDefault="133140B7" w14:paraId="68F82FA3" w14:textId="0A6EC7D0">
            <w:pPr>
              <w:pStyle w:val="tablica"/>
              <w:spacing w:line="259" w:lineRule="auto"/>
            </w:pPr>
            <w:r w:rsidR="133140B7">
              <w:rPr/>
              <w:t>S</w:t>
            </w:r>
            <w:r w:rsidR="133140B7">
              <w:rPr/>
              <w:t>tatus aukcije</w:t>
            </w:r>
            <w:r w:rsidR="133140B7">
              <w:rPr/>
              <w:t>:</w:t>
            </w:r>
          </w:p>
          <w:p w:rsidR="133140B7" w:rsidP="133140B7" w:rsidRDefault="133140B7" w14:paraId="728A82FE" w14:textId="171AD04F">
            <w:pPr>
              <w:pStyle w:val="tablica"/>
              <w:spacing w:line="259" w:lineRule="auto"/>
            </w:pPr>
            <w:r w:rsidR="133140B7">
              <w:rPr/>
              <w:t xml:space="preserve">- </w:t>
            </w:r>
            <w:r w:rsidR="133140B7">
              <w:rPr/>
              <w:t>Č</w:t>
            </w:r>
            <w:r w:rsidR="133140B7">
              <w:rPr/>
              <w:t xml:space="preserve">eka </w:t>
            </w:r>
            <w:r w:rsidRPr="133140B7" w:rsidR="133140B7">
              <w:rPr>
                <w:rFonts w:eastAsia="Times New Roman" w:cs="Times New Roman"/>
              </w:rPr>
              <w:t>–</w:t>
            </w:r>
            <w:r w:rsidR="133140B7">
              <w:rPr/>
              <w:t xml:space="preserve"> </w:t>
            </w:r>
            <w:r w:rsidR="133140B7">
              <w:rPr/>
              <w:t>nakon što se odobri i postav</w:t>
            </w:r>
            <w:r w:rsidR="133140B7">
              <w:rPr/>
              <w:t xml:space="preserve">i na slijedeću aukcijsku grupu, </w:t>
            </w:r>
          </w:p>
          <w:p w:rsidR="133140B7" w:rsidP="133140B7" w:rsidRDefault="133140B7" w14:paraId="505CAE49" w14:textId="01C7C504">
            <w:pPr>
              <w:pStyle w:val="tablica"/>
              <w:spacing w:line="259" w:lineRule="auto"/>
            </w:pPr>
            <w:r w:rsidR="133140B7">
              <w:rPr/>
              <w:t xml:space="preserve">- </w:t>
            </w:r>
            <w:r w:rsidR="133140B7">
              <w:rPr/>
              <w:t>A</w:t>
            </w:r>
            <w:r w:rsidR="133140B7">
              <w:rPr/>
              <w:t xml:space="preserve">ktivna nakon što korisnik – voditelj aukcije završi prethodnu akciju i </w:t>
            </w:r>
            <w:r w:rsidR="133140B7">
              <w:rPr/>
              <w:t xml:space="preserve">započne ovu, </w:t>
            </w:r>
          </w:p>
          <w:p w:rsidR="133140B7" w:rsidP="133140B7" w:rsidRDefault="133140B7" w14:paraId="25881406" w14:textId="1357944A">
            <w:pPr>
              <w:pStyle w:val="tablica"/>
              <w:spacing w:line="259" w:lineRule="auto"/>
            </w:pPr>
            <w:r w:rsidR="133140B7">
              <w:rPr/>
              <w:t xml:space="preserve">- </w:t>
            </w:r>
            <w:r w:rsidR="133140B7">
              <w:rPr/>
              <w:t>P</w:t>
            </w:r>
            <w:r w:rsidR="133140B7">
              <w:rPr/>
              <w:t>rvi poziv, drugi poziv, zadnji poziv</w:t>
            </w:r>
            <w:r w:rsidR="133140B7">
              <w:rPr/>
              <w:t xml:space="preserve"> – pozivi kojima voditelj aukcije pokušava potaknuti dodatne ponude i upozorenje da aukcija uskoro završava</w:t>
            </w:r>
          </w:p>
          <w:p w:rsidR="133140B7" w:rsidP="133140B7" w:rsidRDefault="133140B7" w14:paraId="6CC16FB3" w14:textId="207D3758">
            <w:pPr>
              <w:pStyle w:val="tablica"/>
              <w:spacing w:line="259" w:lineRule="auto"/>
            </w:pPr>
            <w:r w:rsidR="133140B7">
              <w:rPr/>
              <w:t xml:space="preserve">- </w:t>
            </w:r>
            <w:r w:rsidR="133140B7">
              <w:rPr/>
              <w:t xml:space="preserve">Završena </w:t>
            </w:r>
            <w:r w:rsidRPr="133140B7" w:rsidR="133140B7">
              <w:rPr>
                <w:rFonts w:eastAsia="Times New Roman" w:cs="Times New Roman"/>
              </w:rPr>
              <w:t>–</w:t>
            </w:r>
            <w:r w:rsidR="133140B7">
              <w:rPr/>
              <w:t xml:space="preserve"> </w:t>
            </w:r>
            <w:r w:rsidR="133140B7">
              <w:rPr/>
              <w:t>nakon što više nema novih ponuda nakon zadnjeg poziva</w:t>
            </w:r>
          </w:p>
        </w:tc>
        <w:tc>
          <w:tcPr>
            <w:tcW w:w="1625" w:type="dxa"/>
            <w:tcBorders>
              <w:top w:val="nil"/>
              <w:left w:val="nil"/>
              <w:bottom w:val="single" w:color="auto" w:sz="4"/>
              <w:right w:val="single" w:color="auto" w:sz="4"/>
            </w:tcBorders>
            <w:tcMar/>
            <w:vAlign w:val="center"/>
          </w:tcPr>
          <w:p w:rsidR="133140B7" w:rsidP="133140B7" w:rsidRDefault="133140B7" w14:paraId="19B348E0" w14:textId="268F826C">
            <w:pPr>
              <w:pStyle w:val="tablica"/>
              <w:spacing w:line="259" w:lineRule="auto"/>
            </w:pPr>
            <w:r w:rsidR="133140B7">
              <w:rPr/>
              <w:t>Čeka</w:t>
            </w:r>
          </w:p>
        </w:tc>
        <w:tc>
          <w:tcPr>
            <w:tcW w:w="1723" w:type="dxa"/>
            <w:tcBorders>
              <w:top w:val="nil"/>
              <w:left w:val="nil"/>
              <w:bottom w:val="single" w:color="auto" w:sz="4"/>
              <w:right w:val="single" w:color="auto" w:sz="4"/>
            </w:tcBorders>
            <w:tcMar/>
            <w:vAlign w:val="center"/>
          </w:tcPr>
          <w:p w:rsidR="133140B7" w:rsidP="133140B7" w:rsidRDefault="133140B7" w14:paraId="531B1036" w14:textId="3C6DFBC3">
            <w:pPr>
              <w:pStyle w:val="tablica"/>
              <w:spacing w:line="259" w:lineRule="auto"/>
            </w:pPr>
            <w:r w:rsidR="133140B7">
              <w:rPr/>
              <w:t>enum(čeka, prvi poziv, drugi poziv, zadnji poziv, završena)</w:t>
            </w:r>
          </w:p>
        </w:tc>
      </w:tr>
      <w:tr w:rsidR="133140B7" w:rsidTr="133140B7" w14:paraId="0EC112E0">
        <w:trPr>
          <w:trHeight w:val="290"/>
        </w:trPr>
        <w:tc>
          <w:tcPr>
            <w:tcW w:w="590" w:type="dxa"/>
            <w:tcBorders>
              <w:top w:val="nil"/>
              <w:left w:val="single" w:color="auto" w:sz="4"/>
              <w:bottom w:val="single" w:color="auto" w:sz="4"/>
              <w:right w:val="single" w:color="auto" w:sz="4"/>
            </w:tcBorders>
            <w:tcMar/>
            <w:vAlign w:val="center"/>
          </w:tcPr>
          <w:p w:rsidR="133140B7" w:rsidP="133140B7" w:rsidRDefault="133140B7" w14:paraId="136E1BBB" w14:textId="6E9EB519">
            <w:pPr>
              <w:pStyle w:val="tablica"/>
            </w:pPr>
            <w:r w:rsidR="133140B7">
              <w:rPr/>
              <w:t>7.</w:t>
            </w:r>
          </w:p>
        </w:tc>
        <w:tc>
          <w:tcPr>
            <w:tcW w:w="2878" w:type="dxa"/>
            <w:tcBorders>
              <w:top w:val="nil"/>
              <w:left w:val="nil"/>
              <w:bottom w:val="single" w:color="auto" w:sz="4"/>
              <w:right w:val="single" w:color="auto" w:sz="4"/>
            </w:tcBorders>
            <w:tcMar/>
            <w:vAlign w:val="center"/>
          </w:tcPr>
          <w:p w:rsidR="133140B7" w:rsidP="133140B7" w:rsidRDefault="133140B7" w14:paraId="1F760CD8" w14:textId="7318C94B">
            <w:pPr>
              <w:pStyle w:val="tablica"/>
            </w:pPr>
            <w:r w:rsidRPr="133140B7" w:rsidR="133140B7">
              <w:rPr>
                <w:rFonts w:ascii="Helvetica" w:hAnsi="Helvetica" w:eastAsia="Helvetica" w:cs="Helvetica"/>
                <w:color w:val="000000" w:themeColor="text1" w:themeTint="FF" w:themeShade="FF"/>
                <w:sz w:val="18"/>
                <w:szCs w:val="18"/>
              </w:rPr>
              <w:t>aukcija_statusend</w:t>
            </w:r>
          </w:p>
        </w:tc>
        <w:tc>
          <w:tcPr>
            <w:tcW w:w="2244" w:type="dxa"/>
            <w:tcBorders>
              <w:top w:val="nil"/>
              <w:left w:val="nil"/>
              <w:bottom w:val="single" w:color="auto" w:sz="4"/>
              <w:right w:val="single" w:color="auto" w:sz="4"/>
            </w:tcBorders>
            <w:tcMar/>
            <w:vAlign w:val="center"/>
          </w:tcPr>
          <w:p w:rsidR="133140B7" w:rsidP="133140B7" w:rsidRDefault="133140B7" w14:paraId="0B07C53B" w14:textId="527CEF53">
            <w:pPr>
              <w:pStyle w:val="tablica"/>
              <w:spacing w:line="259" w:lineRule="auto"/>
            </w:pPr>
            <w:r w:rsidR="133140B7">
              <w:rPr/>
              <w:t xml:space="preserve">Status aukcije nakon </w:t>
            </w:r>
            <w:r w:rsidR="133140B7">
              <w:rPr/>
              <w:t>završetka aukcije predmeta</w:t>
            </w:r>
            <w:r w:rsidR="133140B7">
              <w:rPr/>
              <w:t>:</w:t>
            </w:r>
          </w:p>
          <w:p w:rsidR="133140B7" w:rsidP="133140B7" w:rsidRDefault="133140B7" w14:paraId="767866BC" w14:textId="2246B561">
            <w:pPr>
              <w:pStyle w:val="tablica"/>
              <w:spacing w:line="259" w:lineRule="auto"/>
              <w:rPr>
                <w:rFonts w:eastAsia="Times New Roman" w:cs="Times New Roman"/>
              </w:rPr>
            </w:pPr>
            <w:r w:rsidR="133140B7">
              <w:rPr/>
              <w:t>- U</w:t>
            </w:r>
            <w:r w:rsidRPr="133140B7" w:rsidR="133140B7">
              <w:rPr>
                <w:rFonts w:eastAsia="Times New Roman" w:cs="Times New Roman"/>
              </w:rPr>
              <w:t>spješno završena</w:t>
            </w:r>
            <w:r w:rsidRPr="133140B7" w:rsidR="133140B7">
              <w:rPr>
                <w:rFonts w:eastAsia="Times New Roman" w:cs="Times New Roman"/>
              </w:rPr>
              <w:t xml:space="preserve"> </w:t>
            </w:r>
            <w:r w:rsidRPr="133140B7" w:rsidR="133140B7">
              <w:rPr>
                <w:rFonts w:eastAsia="Times New Roman" w:cs="Times New Roman"/>
              </w:rPr>
              <w:t xml:space="preserve">– </w:t>
            </w:r>
            <w:r w:rsidRPr="133140B7" w:rsidR="133140B7">
              <w:rPr>
                <w:rFonts w:eastAsia="Times New Roman" w:cs="Times New Roman"/>
              </w:rPr>
              <w:t>ukoliko je aukcija završila sa ponuđenom cijenom većom od rezervne cijene</w:t>
            </w:r>
          </w:p>
          <w:p w:rsidR="133140B7" w:rsidP="133140B7" w:rsidRDefault="133140B7" w14:paraId="38A21CAF" w14:textId="63192066">
            <w:pPr>
              <w:pStyle w:val="tablica"/>
              <w:spacing w:line="259" w:lineRule="auto"/>
              <w:rPr>
                <w:rFonts w:eastAsia="Times New Roman" w:cs="Times New Roman"/>
              </w:rPr>
            </w:pPr>
            <w:r w:rsidR="133140B7">
              <w:rPr/>
              <w:t>-</w:t>
            </w:r>
            <w:r w:rsidR="133140B7">
              <w:rPr/>
              <w:t xml:space="preserve"> </w:t>
            </w:r>
            <w:r w:rsidR="133140B7">
              <w:rPr/>
              <w:t>P</w:t>
            </w:r>
            <w:r w:rsidRPr="133140B7" w:rsidR="133140B7">
              <w:rPr>
                <w:rFonts w:eastAsia="Times New Roman" w:cs="Times New Roman"/>
              </w:rPr>
              <w:t>oništena</w:t>
            </w:r>
            <w:r w:rsidRPr="133140B7" w:rsidR="133140B7">
              <w:rPr>
                <w:rFonts w:eastAsia="Times New Roman" w:cs="Times New Roman"/>
              </w:rPr>
              <w:t xml:space="preserve"> </w:t>
            </w:r>
            <w:r w:rsidRPr="133140B7" w:rsidR="133140B7">
              <w:rPr>
                <w:rFonts w:eastAsia="Times New Roman" w:cs="Times New Roman"/>
              </w:rPr>
              <w:t xml:space="preserve">– </w:t>
            </w:r>
            <w:r w:rsidRPr="133140B7" w:rsidR="133140B7">
              <w:rPr>
                <w:rFonts w:eastAsia="Times New Roman" w:cs="Times New Roman"/>
              </w:rPr>
              <w:t xml:space="preserve"> ukoliko je aukcija završila sa ponuđenom cijenom manjom od rezervne cijene</w:t>
            </w:r>
          </w:p>
          <w:p w:rsidR="133140B7" w:rsidP="133140B7" w:rsidRDefault="133140B7" w14:paraId="519DDE7B" w14:textId="1558B215">
            <w:pPr>
              <w:pStyle w:val="tablica"/>
              <w:spacing w:line="259" w:lineRule="auto"/>
              <w:rPr>
                <w:rFonts w:eastAsia="Times New Roman" w:cs="Times New Roman"/>
              </w:rPr>
            </w:pPr>
            <w:r w:rsidR="133140B7">
              <w:rPr/>
              <w:t>- B</w:t>
            </w:r>
            <w:r w:rsidRPr="133140B7" w:rsidR="133140B7">
              <w:rPr>
                <w:rFonts w:eastAsia="Times New Roman" w:cs="Times New Roman"/>
              </w:rPr>
              <w:t>ez ponuda</w:t>
            </w:r>
            <w:r w:rsidRPr="133140B7" w:rsidR="133140B7">
              <w:rPr>
                <w:rFonts w:eastAsia="Times New Roman" w:cs="Times New Roman"/>
              </w:rPr>
              <w:t xml:space="preserve"> – ukoliko je aukcija završila bez ponuda</w:t>
            </w:r>
          </w:p>
        </w:tc>
        <w:tc>
          <w:tcPr>
            <w:tcW w:w="1625" w:type="dxa"/>
            <w:tcBorders>
              <w:top w:val="nil"/>
              <w:left w:val="nil"/>
              <w:bottom w:val="single" w:color="auto" w:sz="4"/>
              <w:right w:val="single" w:color="auto" w:sz="4"/>
            </w:tcBorders>
            <w:tcMar/>
            <w:vAlign w:val="center"/>
          </w:tcPr>
          <w:p w:rsidR="133140B7" w:rsidP="133140B7" w:rsidRDefault="133140B7" w14:paraId="4BDBBC18" w14:textId="1C846E97">
            <w:pPr>
              <w:pStyle w:val="tablica"/>
              <w:spacing w:line="259" w:lineRule="auto"/>
              <w:rPr>
                <w:rFonts w:eastAsia="Times New Roman" w:cs="Times New Roman"/>
              </w:rPr>
            </w:pPr>
            <w:r w:rsidR="133140B7">
              <w:rPr/>
              <w:t>U</w:t>
            </w:r>
            <w:r w:rsidRPr="133140B7" w:rsidR="133140B7">
              <w:rPr>
                <w:rFonts w:eastAsia="Times New Roman" w:cs="Times New Roman"/>
              </w:rPr>
              <w:t>spješno završena</w:t>
            </w:r>
          </w:p>
          <w:p w:rsidR="133140B7" w:rsidP="133140B7" w:rsidRDefault="133140B7" w14:paraId="658FD304" w14:textId="0AE5B29E">
            <w:pPr>
              <w:pStyle w:val="tablica"/>
              <w:spacing w:line="259" w:lineRule="auto"/>
              <w:rPr>
                <w:rFonts w:eastAsia="Times New Roman" w:cs="Times New Roman"/>
              </w:rPr>
            </w:pPr>
          </w:p>
        </w:tc>
        <w:tc>
          <w:tcPr>
            <w:tcW w:w="1723" w:type="dxa"/>
            <w:tcBorders>
              <w:top w:val="nil"/>
              <w:left w:val="nil"/>
              <w:bottom w:val="single" w:color="auto" w:sz="4"/>
              <w:right w:val="single" w:color="auto" w:sz="4"/>
            </w:tcBorders>
            <w:tcMar/>
            <w:vAlign w:val="center"/>
          </w:tcPr>
          <w:p w:rsidR="133140B7" w:rsidP="133140B7" w:rsidRDefault="133140B7" w14:paraId="659F9DCE" w14:textId="02891375">
            <w:pPr>
              <w:pStyle w:val="tablica"/>
              <w:spacing w:line="259" w:lineRule="auto"/>
              <w:rPr>
                <w:rFonts w:eastAsia="Times New Roman" w:cs="Times New Roman"/>
              </w:rPr>
            </w:pPr>
            <w:r w:rsidR="133140B7">
              <w:rPr/>
              <w:t>enum(U</w:t>
            </w:r>
            <w:r w:rsidRPr="133140B7" w:rsidR="133140B7">
              <w:rPr>
                <w:rFonts w:eastAsia="Times New Roman" w:cs="Times New Roman"/>
              </w:rPr>
              <w:t xml:space="preserve">spješno završena, </w:t>
            </w:r>
            <w:r w:rsidR="133140B7">
              <w:rPr/>
              <w:t>P</w:t>
            </w:r>
            <w:r w:rsidRPr="133140B7" w:rsidR="133140B7">
              <w:rPr>
                <w:rFonts w:eastAsia="Times New Roman" w:cs="Times New Roman"/>
              </w:rPr>
              <w:t>oništena,</w:t>
            </w:r>
            <w:r w:rsidR="133140B7">
              <w:rPr/>
              <w:t xml:space="preserve"> B</w:t>
            </w:r>
            <w:r w:rsidRPr="133140B7" w:rsidR="133140B7">
              <w:rPr>
                <w:rFonts w:eastAsia="Times New Roman" w:cs="Times New Roman"/>
              </w:rPr>
              <w:t>ez ponuda)</w:t>
            </w:r>
          </w:p>
        </w:tc>
      </w:tr>
      <w:tr w:rsidR="133140B7" w:rsidTr="133140B7" w14:paraId="6F4CEC55">
        <w:trPr>
          <w:trHeight w:val="290"/>
        </w:trPr>
        <w:tc>
          <w:tcPr>
            <w:tcW w:w="590" w:type="dxa"/>
            <w:tcBorders>
              <w:top w:val="nil"/>
              <w:left w:val="single" w:color="auto" w:sz="4"/>
              <w:bottom w:val="single" w:color="auto" w:sz="4"/>
              <w:right w:val="single" w:color="auto" w:sz="4"/>
            </w:tcBorders>
            <w:tcMar/>
            <w:vAlign w:val="center"/>
          </w:tcPr>
          <w:p w:rsidR="133140B7" w:rsidP="133140B7" w:rsidRDefault="133140B7" w14:paraId="6CB19E0F" w14:textId="58184DF9">
            <w:pPr>
              <w:pStyle w:val="tablica"/>
            </w:pPr>
            <w:r w:rsidR="133140B7">
              <w:rPr/>
              <w:t>8.</w:t>
            </w:r>
          </w:p>
        </w:tc>
        <w:tc>
          <w:tcPr>
            <w:tcW w:w="2878" w:type="dxa"/>
            <w:tcBorders>
              <w:top w:val="nil"/>
              <w:left w:val="nil"/>
              <w:bottom w:val="single" w:color="auto" w:sz="4"/>
              <w:right w:val="single" w:color="auto" w:sz="4"/>
            </w:tcBorders>
            <w:tcMar/>
            <w:vAlign w:val="center"/>
          </w:tcPr>
          <w:p w:rsidR="133140B7" w:rsidP="133140B7" w:rsidRDefault="133140B7" w14:paraId="5BA74834" w14:textId="302E86BC">
            <w:pPr>
              <w:shd w:val="clear" w:color="auto" w:fill="ECECEC"/>
              <w:rPr>
                <w:rFonts w:ascii="Helvetica" w:hAnsi="Helvetica" w:eastAsia="Helvetica" w:cs="Helvetica"/>
                <w:color w:val="000000" w:themeColor="text1" w:themeTint="FF" w:themeShade="FF"/>
                <w:sz w:val="18"/>
                <w:szCs w:val="18"/>
              </w:rPr>
            </w:pPr>
            <w:r w:rsidRPr="133140B7" w:rsidR="133140B7">
              <w:rPr>
                <w:rFonts w:ascii="Helvetica" w:hAnsi="Helvetica" w:eastAsia="Helvetica" w:cs="Helvetica"/>
                <w:color w:val="000000" w:themeColor="text1" w:themeTint="FF" w:themeShade="FF"/>
                <w:sz w:val="18"/>
                <w:szCs w:val="18"/>
              </w:rPr>
              <w:t>aukcija_cijena_trenutna</w:t>
            </w:r>
          </w:p>
        </w:tc>
        <w:tc>
          <w:tcPr>
            <w:tcW w:w="2244" w:type="dxa"/>
            <w:tcBorders>
              <w:top w:val="nil"/>
              <w:left w:val="nil"/>
              <w:bottom w:val="single" w:color="auto" w:sz="4"/>
              <w:right w:val="single" w:color="auto" w:sz="4"/>
            </w:tcBorders>
            <w:tcMar/>
            <w:vAlign w:val="center"/>
          </w:tcPr>
          <w:p w:rsidR="133140B7" w:rsidP="133140B7" w:rsidRDefault="133140B7" w14:paraId="227B9FFD" w14:textId="5682DFBB">
            <w:pPr>
              <w:pStyle w:val="tablica"/>
              <w:spacing w:line="259" w:lineRule="auto"/>
            </w:pPr>
            <w:r w:rsidR="133140B7">
              <w:rPr/>
              <w:t>Trenutno najveća ponuđena cijena</w:t>
            </w:r>
          </w:p>
        </w:tc>
        <w:tc>
          <w:tcPr>
            <w:tcW w:w="1625" w:type="dxa"/>
            <w:tcBorders>
              <w:top w:val="nil"/>
              <w:left w:val="nil"/>
              <w:bottom w:val="single" w:color="auto" w:sz="4"/>
              <w:right w:val="single" w:color="auto" w:sz="4"/>
            </w:tcBorders>
            <w:tcMar/>
            <w:vAlign w:val="center"/>
          </w:tcPr>
          <w:p w:rsidR="133140B7" w:rsidP="133140B7" w:rsidRDefault="133140B7" w14:paraId="2D9DBA41" w14:textId="251684BD">
            <w:pPr>
              <w:pStyle w:val="tablica"/>
              <w:spacing w:line="259" w:lineRule="auto"/>
            </w:pPr>
            <w:r w:rsidR="133140B7">
              <w:rPr/>
              <w:t>11</w:t>
            </w:r>
            <w:r w:rsidR="133140B7">
              <w:rPr/>
              <w:t>.</w:t>
            </w:r>
            <w:r w:rsidR="133140B7">
              <w:rPr/>
              <w:t>5</w:t>
            </w:r>
            <w:r w:rsidR="133140B7">
              <w:rPr/>
              <w:t>00,00 €</w:t>
            </w:r>
          </w:p>
        </w:tc>
        <w:tc>
          <w:tcPr>
            <w:tcW w:w="1723" w:type="dxa"/>
            <w:tcBorders>
              <w:top w:val="nil"/>
              <w:left w:val="nil"/>
              <w:bottom w:val="single" w:color="auto" w:sz="4"/>
              <w:right w:val="single" w:color="auto" w:sz="4"/>
            </w:tcBorders>
            <w:tcMar/>
            <w:vAlign w:val="center"/>
          </w:tcPr>
          <w:p w:rsidR="133140B7" w:rsidP="133140B7" w:rsidRDefault="133140B7" w14:paraId="612C6F90" w14:textId="58D3C1F7">
            <w:pPr>
              <w:pStyle w:val="tablica"/>
            </w:pPr>
            <w:r w:rsidR="133140B7">
              <w:rPr/>
              <w:t>int(16)</w:t>
            </w:r>
          </w:p>
        </w:tc>
      </w:tr>
      <w:tr w:rsidR="133140B7" w:rsidTr="133140B7" w14:paraId="1052177B">
        <w:trPr>
          <w:trHeight w:val="290"/>
        </w:trPr>
        <w:tc>
          <w:tcPr>
            <w:tcW w:w="590" w:type="dxa"/>
            <w:tcBorders>
              <w:top w:val="nil"/>
              <w:left w:val="single" w:color="auto" w:sz="4"/>
              <w:bottom w:val="single" w:color="auto" w:sz="4"/>
              <w:right w:val="single" w:color="auto" w:sz="4"/>
            </w:tcBorders>
            <w:tcMar/>
            <w:vAlign w:val="center"/>
          </w:tcPr>
          <w:p w:rsidR="133140B7" w:rsidP="133140B7" w:rsidRDefault="133140B7" w14:paraId="59771136" w14:textId="3D5E8F1F">
            <w:pPr>
              <w:pStyle w:val="tablica"/>
            </w:pPr>
            <w:r w:rsidR="133140B7">
              <w:rPr/>
              <w:t>9.</w:t>
            </w:r>
          </w:p>
        </w:tc>
        <w:tc>
          <w:tcPr>
            <w:tcW w:w="2878" w:type="dxa"/>
            <w:tcBorders>
              <w:top w:val="nil"/>
              <w:left w:val="nil"/>
              <w:bottom w:val="single" w:color="auto" w:sz="4"/>
              <w:right w:val="single" w:color="auto" w:sz="4"/>
            </w:tcBorders>
            <w:tcMar/>
            <w:vAlign w:val="center"/>
          </w:tcPr>
          <w:p w:rsidR="133140B7" w:rsidP="133140B7" w:rsidRDefault="133140B7" w14:paraId="503026BF" w14:textId="5954C56F">
            <w:pPr>
              <w:shd w:val="clear" w:color="auto" w:fill="ECECEC"/>
              <w:rPr>
                <w:rFonts w:ascii="Helvetica" w:hAnsi="Helvetica" w:eastAsia="Helvetica" w:cs="Helvetica"/>
                <w:color w:val="000000" w:themeColor="text1" w:themeTint="FF" w:themeShade="FF"/>
                <w:sz w:val="18"/>
                <w:szCs w:val="18"/>
              </w:rPr>
            </w:pPr>
            <w:r w:rsidRPr="133140B7" w:rsidR="133140B7">
              <w:rPr>
                <w:rFonts w:ascii="Helvetica" w:hAnsi="Helvetica" w:eastAsia="Helvetica" w:cs="Helvetica"/>
                <w:color w:val="000000" w:themeColor="text1" w:themeTint="FF" w:themeShade="FF"/>
                <w:sz w:val="18"/>
                <w:szCs w:val="18"/>
              </w:rPr>
              <w:t>aukcija_cijena_konacna</w:t>
            </w:r>
          </w:p>
        </w:tc>
        <w:tc>
          <w:tcPr>
            <w:tcW w:w="2244" w:type="dxa"/>
            <w:tcBorders>
              <w:top w:val="nil"/>
              <w:left w:val="nil"/>
              <w:bottom w:val="single" w:color="auto" w:sz="4"/>
              <w:right w:val="single" w:color="auto" w:sz="4"/>
            </w:tcBorders>
            <w:tcMar/>
            <w:vAlign w:val="center"/>
          </w:tcPr>
          <w:p w:rsidR="133140B7" w:rsidP="133140B7" w:rsidRDefault="133140B7" w14:paraId="7CBF0EBB" w14:textId="4AC181F2">
            <w:pPr>
              <w:pStyle w:val="tablica"/>
              <w:spacing w:line="259" w:lineRule="auto"/>
            </w:pPr>
            <w:r w:rsidR="133140B7">
              <w:rPr/>
              <w:t>Najveća ponuđena cijena nakon završetka aukcije</w:t>
            </w:r>
          </w:p>
        </w:tc>
        <w:tc>
          <w:tcPr>
            <w:tcW w:w="1625" w:type="dxa"/>
            <w:tcBorders>
              <w:top w:val="nil"/>
              <w:left w:val="nil"/>
              <w:bottom w:val="single" w:color="auto" w:sz="4"/>
              <w:right w:val="single" w:color="auto" w:sz="4"/>
            </w:tcBorders>
            <w:tcMar/>
            <w:vAlign w:val="center"/>
          </w:tcPr>
          <w:p w:rsidR="133140B7" w:rsidP="133140B7" w:rsidRDefault="133140B7" w14:paraId="24C7DFD8" w14:textId="33D8985B">
            <w:pPr>
              <w:pStyle w:val="tablica"/>
              <w:spacing w:line="259" w:lineRule="auto"/>
            </w:pPr>
            <w:r w:rsidR="133140B7">
              <w:rPr/>
              <w:t>16.</w:t>
            </w:r>
            <w:r w:rsidR="133140B7">
              <w:rPr/>
              <w:t>5</w:t>
            </w:r>
            <w:r w:rsidR="133140B7">
              <w:rPr/>
              <w:t>00,00 €</w:t>
            </w:r>
          </w:p>
        </w:tc>
        <w:tc>
          <w:tcPr>
            <w:tcW w:w="1723" w:type="dxa"/>
            <w:tcBorders>
              <w:top w:val="nil"/>
              <w:left w:val="nil"/>
              <w:bottom w:val="single" w:color="auto" w:sz="4"/>
              <w:right w:val="single" w:color="auto" w:sz="4"/>
            </w:tcBorders>
            <w:tcMar/>
            <w:vAlign w:val="center"/>
          </w:tcPr>
          <w:p w:rsidR="133140B7" w:rsidP="133140B7" w:rsidRDefault="133140B7" w14:paraId="4FBC53F5" w14:textId="58D3C1F7">
            <w:pPr>
              <w:pStyle w:val="tablica"/>
            </w:pPr>
            <w:r w:rsidR="133140B7">
              <w:rPr/>
              <w:t>int(16)</w:t>
            </w:r>
          </w:p>
        </w:tc>
      </w:tr>
      <w:tr w:rsidR="133140B7" w:rsidTr="133140B7" w14:paraId="08425F06">
        <w:trPr>
          <w:trHeight w:val="290"/>
        </w:trPr>
        <w:tc>
          <w:tcPr>
            <w:tcW w:w="590" w:type="dxa"/>
            <w:tcBorders>
              <w:top w:val="nil"/>
              <w:left w:val="single" w:color="auto" w:sz="4"/>
              <w:bottom w:val="single" w:color="auto" w:sz="4"/>
              <w:right w:val="single" w:color="auto" w:sz="4"/>
            </w:tcBorders>
            <w:tcMar/>
            <w:vAlign w:val="center"/>
          </w:tcPr>
          <w:p w:rsidR="133140B7" w:rsidP="133140B7" w:rsidRDefault="133140B7" w14:paraId="500571DF" w14:textId="5685AE1D">
            <w:pPr>
              <w:pStyle w:val="tablica"/>
            </w:pPr>
            <w:r w:rsidR="133140B7">
              <w:rPr/>
              <w:t>10.</w:t>
            </w:r>
          </w:p>
        </w:tc>
        <w:tc>
          <w:tcPr>
            <w:tcW w:w="2878" w:type="dxa"/>
            <w:tcBorders>
              <w:top w:val="nil"/>
              <w:left w:val="nil"/>
              <w:bottom w:val="single" w:color="auto" w:sz="4"/>
              <w:right w:val="single" w:color="auto" w:sz="4"/>
            </w:tcBorders>
            <w:tcMar/>
            <w:vAlign w:val="center"/>
          </w:tcPr>
          <w:p w:rsidR="133140B7" w:rsidP="133140B7" w:rsidRDefault="133140B7" w14:paraId="55AA2606" w14:textId="24A29173">
            <w:pPr>
              <w:rPr>
                <w:rFonts w:ascii="Helvetica" w:hAnsi="Helvetica" w:eastAsia="Helvetica" w:cs="Helvetica"/>
                <w:sz w:val="18"/>
                <w:szCs w:val="18"/>
              </w:rPr>
            </w:pPr>
            <w:r w:rsidRPr="133140B7" w:rsidR="133140B7">
              <w:rPr>
                <w:rFonts w:ascii="Helvetica" w:hAnsi="Helvetica" w:eastAsia="Helvetica" w:cs="Helvetica"/>
                <w:color w:val="000000" w:themeColor="text1" w:themeTint="FF" w:themeShade="FF"/>
                <w:sz w:val="18"/>
                <w:szCs w:val="18"/>
              </w:rPr>
              <w:t>aukcija_ugovor</w:t>
            </w:r>
          </w:p>
        </w:tc>
        <w:tc>
          <w:tcPr>
            <w:tcW w:w="2244" w:type="dxa"/>
            <w:tcBorders>
              <w:top w:val="nil"/>
              <w:left w:val="nil"/>
              <w:bottom w:val="single" w:color="auto" w:sz="4"/>
              <w:right w:val="single" w:color="auto" w:sz="4"/>
            </w:tcBorders>
            <w:tcMar/>
            <w:vAlign w:val="center"/>
          </w:tcPr>
          <w:p w:rsidR="133140B7" w:rsidP="133140B7" w:rsidRDefault="133140B7" w14:paraId="2FFC6A19" w14:textId="245DF36D">
            <w:pPr>
              <w:pStyle w:val="tablica"/>
              <w:spacing w:line="259" w:lineRule="auto"/>
            </w:pPr>
            <w:r w:rsidR="133140B7">
              <w:rPr/>
              <w:t>Oznaka ugovora za uspješno završen aukcijski predmet</w:t>
            </w:r>
          </w:p>
        </w:tc>
        <w:tc>
          <w:tcPr>
            <w:tcW w:w="1625" w:type="dxa"/>
            <w:tcBorders>
              <w:top w:val="nil"/>
              <w:left w:val="nil"/>
              <w:bottom w:val="single" w:color="auto" w:sz="4"/>
              <w:right w:val="single" w:color="auto" w:sz="4"/>
            </w:tcBorders>
            <w:tcMar/>
            <w:vAlign w:val="center"/>
          </w:tcPr>
          <w:p w:rsidR="133140B7" w:rsidP="133140B7" w:rsidRDefault="133140B7" w14:paraId="67DD0A1F" w14:textId="1A1D8A17">
            <w:pPr>
              <w:pStyle w:val="tablica"/>
              <w:spacing w:line="259" w:lineRule="auto"/>
            </w:pPr>
            <w:r w:rsidR="133140B7">
              <w:rPr/>
              <w:t xml:space="preserve">Ugovor za aukciju </w:t>
            </w:r>
            <w:r w:rsidR="133140B7">
              <w:rPr/>
              <w:t>A2026/3/55</w:t>
            </w:r>
          </w:p>
        </w:tc>
        <w:tc>
          <w:tcPr>
            <w:tcW w:w="1723" w:type="dxa"/>
            <w:tcBorders>
              <w:top w:val="nil"/>
              <w:left w:val="nil"/>
              <w:bottom w:val="single" w:color="auto" w:sz="4"/>
              <w:right w:val="single" w:color="auto" w:sz="4"/>
            </w:tcBorders>
            <w:tcMar/>
            <w:vAlign w:val="center"/>
          </w:tcPr>
          <w:p w:rsidR="133140B7" w:rsidP="133140B7" w:rsidRDefault="133140B7" w14:paraId="53FB68CE" w14:textId="560B13EC">
            <w:pPr>
              <w:pStyle w:val="tablica"/>
            </w:pPr>
            <w:r w:rsidR="133140B7">
              <w:rPr/>
              <w:t>char(32)</w:t>
            </w:r>
          </w:p>
        </w:tc>
      </w:tr>
      <w:tr w:rsidR="133140B7" w:rsidTr="133140B7" w14:paraId="225F864D">
        <w:trPr>
          <w:trHeight w:val="290"/>
        </w:trPr>
        <w:tc>
          <w:tcPr>
            <w:tcW w:w="590" w:type="dxa"/>
            <w:tcBorders>
              <w:top w:val="nil"/>
              <w:left w:val="single" w:color="auto" w:sz="4"/>
              <w:bottom w:val="single" w:color="auto" w:sz="4"/>
              <w:right w:val="single" w:color="auto" w:sz="4"/>
            </w:tcBorders>
            <w:tcMar/>
            <w:vAlign w:val="center"/>
          </w:tcPr>
          <w:p w:rsidR="133140B7" w:rsidP="133140B7" w:rsidRDefault="133140B7" w14:paraId="5C6FB3FD" w14:textId="3D4B03ED">
            <w:pPr>
              <w:pStyle w:val="tablica"/>
            </w:pPr>
            <w:r w:rsidR="133140B7">
              <w:rPr/>
              <w:t>11.</w:t>
            </w:r>
          </w:p>
        </w:tc>
        <w:tc>
          <w:tcPr>
            <w:tcW w:w="2878" w:type="dxa"/>
            <w:tcBorders>
              <w:top w:val="nil"/>
              <w:left w:val="nil"/>
              <w:bottom w:val="single" w:color="auto" w:sz="4"/>
              <w:right w:val="single" w:color="auto" w:sz="4"/>
            </w:tcBorders>
            <w:tcMar/>
            <w:vAlign w:val="center"/>
          </w:tcPr>
          <w:p w:rsidR="133140B7" w:rsidP="133140B7" w:rsidRDefault="133140B7" w14:paraId="69D30991" w14:textId="3EF742A3">
            <w:pPr>
              <w:shd w:val="clear" w:color="auto" w:fill="ECECEC"/>
              <w:rPr>
                <w:rFonts w:ascii="Helvetica" w:hAnsi="Helvetica" w:eastAsia="Helvetica" w:cs="Helvetica"/>
                <w:color w:val="000000" w:themeColor="text1" w:themeTint="FF" w:themeShade="FF"/>
                <w:sz w:val="18"/>
                <w:szCs w:val="18"/>
              </w:rPr>
            </w:pPr>
            <w:r w:rsidRPr="133140B7" w:rsidR="133140B7">
              <w:rPr>
                <w:rFonts w:ascii="Helvetica" w:hAnsi="Helvetica" w:eastAsia="Helvetica" w:cs="Helvetica"/>
                <w:color w:val="000000" w:themeColor="text1" w:themeTint="FF" w:themeShade="FF"/>
                <w:sz w:val="18"/>
                <w:szCs w:val="18"/>
              </w:rPr>
              <w:t>aukcija_ugovor_datum</w:t>
            </w:r>
          </w:p>
        </w:tc>
        <w:tc>
          <w:tcPr>
            <w:tcW w:w="2244" w:type="dxa"/>
            <w:tcBorders>
              <w:top w:val="nil"/>
              <w:left w:val="nil"/>
              <w:bottom w:val="single" w:color="auto" w:sz="4"/>
              <w:right w:val="single" w:color="auto" w:sz="4"/>
            </w:tcBorders>
            <w:tcMar/>
            <w:vAlign w:val="center"/>
          </w:tcPr>
          <w:p w:rsidR="133140B7" w:rsidP="133140B7" w:rsidRDefault="133140B7" w14:paraId="76643165" w14:textId="6FBF7824">
            <w:pPr>
              <w:pStyle w:val="tablica"/>
              <w:spacing w:line="259" w:lineRule="auto"/>
            </w:pPr>
            <w:r w:rsidR="133140B7">
              <w:rPr/>
              <w:t>Datum sklapanja ugovora za uspješno završen aukcijski predmet (datum završetka aukcije)</w:t>
            </w:r>
          </w:p>
        </w:tc>
        <w:tc>
          <w:tcPr>
            <w:tcW w:w="1625" w:type="dxa"/>
            <w:tcBorders>
              <w:top w:val="nil"/>
              <w:left w:val="nil"/>
              <w:bottom w:val="single" w:color="auto" w:sz="4"/>
              <w:right w:val="single" w:color="auto" w:sz="4"/>
            </w:tcBorders>
            <w:tcMar/>
            <w:vAlign w:val="center"/>
          </w:tcPr>
          <w:p w:rsidR="133140B7" w:rsidP="133140B7" w:rsidRDefault="133140B7" w14:paraId="376C8E18" w14:textId="118C04A2">
            <w:pPr>
              <w:pStyle w:val="tablica"/>
              <w:spacing w:line="259" w:lineRule="auto"/>
            </w:pPr>
            <w:r w:rsidR="133140B7">
              <w:rPr/>
              <w:t>2026.03.31.</w:t>
            </w:r>
          </w:p>
        </w:tc>
        <w:tc>
          <w:tcPr>
            <w:tcW w:w="1723" w:type="dxa"/>
            <w:tcBorders>
              <w:top w:val="nil"/>
              <w:left w:val="nil"/>
              <w:bottom w:val="single" w:color="auto" w:sz="4"/>
              <w:right w:val="single" w:color="auto" w:sz="4"/>
            </w:tcBorders>
            <w:tcMar/>
            <w:vAlign w:val="center"/>
          </w:tcPr>
          <w:p w:rsidR="133140B7" w:rsidP="133140B7" w:rsidRDefault="133140B7" w14:paraId="39772265" w14:textId="59B614CE">
            <w:pPr>
              <w:pStyle w:val="tablica"/>
            </w:pPr>
            <w:r w:rsidR="133140B7">
              <w:rPr/>
              <w:t>d</w:t>
            </w:r>
            <w:r w:rsidR="133140B7">
              <w:rPr/>
              <w:t>ate</w:t>
            </w:r>
            <w:r w:rsidR="133140B7">
              <w:rPr/>
              <w:t>(</w:t>
            </w:r>
            <w:r w:rsidR="133140B7">
              <w:rPr/>
              <w:t>)</w:t>
            </w:r>
          </w:p>
        </w:tc>
      </w:tr>
      <w:tr w:rsidR="133140B7" w:rsidTr="133140B7" w14:paraId="5FFD6C24">
        <w:trPr>
          <w:trHeight w:val="290"/>
        </w:trPr>
        <w:tc>
          <w:tcPr>
            <w:tcW w:w="590" w:type="dxa"/>
            <w:tcBorders>
              <w:top w:val="nil"/>
              <w:left w:val="single" w:color="auto" w:sz="4"/>
              <w:bottom w:val="single" w:color="auto" w:sz="4"/>
              <w:right w:val="single" w:color="auto" w:sz="4"/>
            </w:tcBorders>
            <w:tcMar/>
            <w:vAlign w:val="center"/>
          </w:tcPr>
          <w:p w:rsidR="133140B7" w:rsidP="133140B7" w:rsidRDefault="133140B7" w14:paraId="1AA8045E" w14:textId="534F527E">
            <w:pPr>
              <w:pStyle w:val="tablica"/>
            </w:pPr>
            <w:r w:rsidR="133140B7">
              <w:rPr/>
              <w:t>12.</w:t>
            </w:r>
          </w:p>
        </w:tc>
        <w:tc>
          <w:tcPr>
            <w:tcW w:w="2878" w:type="dxa"/>
            <w:tcBorders>
              <w:top w:val="nil"/>
              <w:left w:val="nil"/>
              <w:bottom w:val="single" w:color="auto" w:sz="4"/>
              <w:right w:val="single" w:color="auto" w:sz="4"/>
            </w:tcBorders>
            <w:tcMar/>
            <w:vAlign w:val="center"/>
          </w:tcPr>
          <w:p w:rsidR="133140B7" w:rsidP="133140B7" w:rsidRDefault="133140B7" w14:paraId="00FE978D" w14:textId="0B884948">
            <w:pPr>
              <w:shd w:val="clear" w:color="auto" w:fill="ECECEC"/>
              <w:rPr>
                <w:rFonts w:ascii="Helvetica" w:hAnsi="Helvetica" w:eastAsia="Helvetica" w:cs="Helvetica"/>
                <w:color w:val="000000" w:themeColor="text1" w:themeTint="FF" w:themeShade="FF"/>
                <w:sz w:val="18"/>
                <w:szCs w:val="18"/>
              </w:rPr>
            </w:pPr>
            <w:r w:rsidRPr="133140B7" w:rsidR="133140B7">
              <w:rPr>
                <w:rFonts w:ascii="Helvetica" w:hAnsi="Helvetica" w:eastAsia="Helvetica" w:cs="Helvetica"/>
                <w:color w:val="000000" w:themeColor="text1" w:themeTint="FF" w:themeShade="FF"/>
                <w:sz w:val="18"/>
                <w:szCs w:val="18"/>
              </w:rPr>
              <w:t>aukcija_ugovor_potvrdaplacanja</w:t>
            </w:r>
          </w:p>
        </w:tc>
        <w:tc>
          <w:tcPr>
            <w:tcW w:w="2244" w:type="dxa"/>
            <w:tcBorders>
              <w:top w:val="nil"/>
              <w:left w:val="nil"/>
              <w:bottom w:val="single" w:color="auto" w:sz="4"/>
              <w:right w:val="single" w:color="auto" w:sz="4"/>
            </w:tcBorders>
            <w:tcMar/>
            <w:vAlign w:val="center"/>
          </w:tcPr>
          <w:p w:rsidR="133140B7" w:rsidP="133140B7" w:rsidRDefault="133140B7" w14:paraId="4BCCB997" w14:textId="5E2A1D82">
            <w:pPr>
              <w:pStyle w:val="tablica"/>
              <w:spacing w:line="259" w:lineRule="auto"/>
            </w:pPr>
            <w:r w:rsidR="133140B7">
              <w:rPr/>
              <w:t xml:space="preserve">Status </w:t>
            </w:r>
            <w:r w:rsidR="133140B7">
              <w:rPr/>
              <w:t>aukcije nakon sklapanja ugovora</w:t>
            </w:r>
            <w:r w:rsidR="133140B7">
              <w:rPr/>
              <w:t xml:space="preserve"> – potvrda prodavatelja da je primio uplatu za prodani artefakt</w:t>
            </w:r>
          </w:p>
          <w:p w:rsidR="133140B7" w:rsidP="133140B7" w:rsidRDefault="133140B7" w14:paraId="4AACC809" w14:textId="03579AD2">
            <w:pPr>
              <w:pStyle w:val="tablica"/>
              <w:spacing w:line="259" w:lineRule="auto"/>
            </w:pPr>
            <w:r w:rsidR="133140B7">
              <w:rPr/>
              <w:t xml:space="preserve">- Plaćeno </w:t>
            </w:r>
          </w:p>
          <w:p w:rsidR="133140B7" w:rsidP="133140B7" w:rsidRDefault="133140B7" w14:paraId="20B8E5C2" w14:textId="4B423C93">
            <w:pPr>
              <w:pStyle w:val="tablica"/>
              <w:spacing w:line="259" w:lineRule="auto"/>
            </w:pPr>
            <w:r w:rsidR="133140B7">
              <w:rPr/>
              <w:t>- Nije plaćeno</w:t>
            </w:r>
          </w:p>
        </w:tc>
        <w:tc>
          <w:tcPr>
            <w:tcW w:w="1625" w:type="dxa"/>
            <w:tcBorders>
              <w:top w:val="nil"/>
              <w:left w:val="nil"/>
              <w:bottom w:val="single" w:color="auto" w:sz="4"/>
              <w:right w:val="single" w:color="auto" w:sz="4"/>
            </w:tcBorders>
            <w:tcMar/>
            <w:vAlign w:val="center"/>
          </w:tcPr>
          <w:p w:rsidR="133140B7" w:rsidP="133140B7" w:rsidRDefault="133140B7" w14:paraId="6EB8643B" w14:textId="4B3EDB23">
            <w:pPr>
              <w:pStyle w:val="tablica"/>
            </w:pPr>
            <w:r w:rsidR="133140B7">
              <w:rPr/>
              <w:t>P</w:t>
            </w:r>
            <w:r w:rsidR="133140B7">
              <w:rPr/>
              <w:t>laćeno</w:t>
            </w:r>
            <w:r w:rsidR="133140B7">
              <w:rPr/>
              <w:t xml:space="preserve"> </w:t>
            </w:r>
            <w:r w:rsidR="133140B7">
              <w:rPr/>
              <w:t>(true)</w:t>
            </w:r>
          </w:p>
        </w:tc>
        <w:tc>
          <w:tcPr>
            <w:tcW w:w="1723" w:type="dxa"/>
            <w:tcBorders>
              <w:top w:val="nil"/>
              <w:left w:val="nil"/>
              <w:bottom w:val="single" w:color="auto" w:sz="4"/>
              <w:right w:val="single" w:color="auto" w:sz="4"/>
            </w:tcBorders>
            <w:tcMar/>
            <w:vAlign w:val="center"/>
          </w:tcPr>
          <w:p w:rsidR="133140B7" w:rsidP="133140B7" w:rsidRDefault="133140B7" w14:paraId="76516D45" w14:textId="77034B3A">
            <w:pPr>
              <w:pStyle w:val="tablica"/>
            </w:pPr>
            <w:r w:rsidR="133140B7">
              <w:rPr/>
              <w:t>boolean</w:t>
            </w:r>
          </w:p>
        </w:tc>
      </w:tr>
      <w:tr w:rsidR="133140B7" w:rsidTr="133140B7" w14:paraId="0F914BC1">
        <w:trPr>
          <w:trHeight w:val="290"/>
        </w:trPr>
        <w:tc>
          <w:tcPr>
            <w:tcW w:w="590" w:type="dxa"/>
            <w:tcBorders>
              <w:top w:val="nil"/>
              <w:left w:val="single" w:color="auto" w:sz="4"/>
              <w:bottom w:val="single" w:color="auto" w:sz="4"/>
              <w:right w:val="single" w:color="auto" w:sz="4"/>
            </w:tcBorders>
            <w:tcMar/>
            <w:vAlign w:val="center"/>
          </w:tcPr>
          <w:p w:rsidR="133140B7" w:rsidP="133140B7" w:rsidRDefault="133140B7" w14:paraId="280E974F" w14:textId="534D782F">
            <w:pPr>
              <w:pStyle w:val="tablica"/>
            </w:pPr>
            <w:r w:rsidR="133140B7">
              <w:rPr/>
              <w:t>13.</w:t>
            </w:r>
          </w:p>
        </w:tc>
        <w:tc>
          <w:tcPr>
            <w:tcW w:w="2878" w:type="dxa"/>
            <w:tcBorders>
              <w:top w:val="nil"/>
              <w:left w:val="nil"/>
              <w:bottom w:val="single" w:color="auto" w:sz="4"/>
              <w:right w:val="single" w:color="auto" w:sz="4"/>
            </w:tcBorders>
            <w:tcMar/>
            <w:vAlign w:val="center"/>
          </w:tcPr>
          <w:p w:rsidR="133140B7" w:rsidP="133140B7" w:rsidRDefault="133140B7" w14:paraId="159E5098" w14:textId="6859FD61">
            <w:pPr>
              <w:shd w:val="clear" w:color="auto" w:fill="ECECEC"/>
              <w:rPr>
                <w:rFonts w:ascii="Helvetica" w:hAnsi="Helvetica" w:eastAsia="Helvetica" w:cs="Helvetica"/>
                <w:color w:val="000000" w:themeColor="text1" w:themeTint="FF" w:themeShade="FF"/>
                <w:sz w:val="18"/>
                <w:szCs w:val="18"/>
              </w:rPr>
            </w:pPr>
            <w:r w:rsidRPr="133140B7" w:rsidR="133140B7">
              <w:rPr>
                <w:rFonts w:ascii="Helvetica" w:hAnsi="Helvetica" w:eastAsia="Helvetica" w:cs="Helvetica"/>
                <w:color w:val="000000" w:themeColor="text1" w:themeTint="FF" w:themeShade="FF"/>
                <w:sz w:val="18"/>
                <w:szCs w:val="18"/>
              </w:rPr>
              <w:t>aukcija_ugovor_potvrdaisporuke</w:t>
            </w:r>
          </w:p>
        </w:tc>
        <w:tc>
          <w:tcPr>
            <w:tcW w:w="2244" w:type="dxa"/>
            <w:tcBorders>
              <w:top w:val="nil"/>
              <w:left w:val="nil"/>
              <w:bottom w:val="single" w:color="auto" w:sz="4"/>
              <w:right w:val="single" w:color="auto" w:sz="4"/>
            </w:tcBorders>
            <w:tcMar/>
            <w:vAlign w:val="center"/>
          </w:tcPr>
          <w:p w:rsidR="133140B7" w:rsidP="133140B7" w:rsidRDefault="133140B7" w14:paraId="35461D43" w14:textId="3AC2A0F5">
            <w:pPr>
              <w:pStyle w:val="tablica"/>
              <w:spacing w:line="259" w:lineRule="auto"/>
            </w:pPr>
            <w:r w:rsidR="133140B7">
              <w:rPr/>
              <w:t xml:space="preserve">Status aukcije nakon sklapanja ugovora – potvrda </w:t>
            </w:r>
            <w:r w:rsidR="133140B7">
              <w:rPr/>
              <w:t>kupca da mu je isporučen artefakt koji je kupio:</w:t>
            </w:r>
          </w:p>
          <w:p w:rsidR="133140B7" w:rsidP="133140B7" w:rsidRDefault="133140B7" w14:paraId="40107F3A" w14:textId="55EEDD65">
            <w:pPr>
              <w:pStyle w:val="tablica"/>
              <w:spacing w:line="259" w:lineRule="auto"/>
            </w:pPr>
            <w:r w:rsidR="133140B7">
              <w:rPr/>
              <w:t xml:space="preserve">- </w:t>
            </w:r>
            <w:r w:rsidR="133140B7">
              <w:rPr/>
              <w:t>Isporučeno</w:t>
            </w:r>
          </w:p>
          <w:p w:rsidR="133140B7" w:rsidP="133140B7" w:rsidRDefault="133140B7" w14:paraId="4F8172C5" w14:textId="61FCF60E">
            <w:pPr>
              <w:pStyle w:val="tablica"/>
              <w:spacing w:line="259" w:lineRule="auto"/>
            </w:pPr>
            <w:r w:rsidR="133140B7">
              <w:rPr/>
              <w:t xml:space="preserve">- Nije </w:t>
            </w:r>
            <w:r w:rsidR="133140B7">
              <w:rPr/>
              <w:t>isporučeno</w:t>
            </w:r>
          </w:p>
        </w:tc>
        <w:tc>
          <w:tcPr>
            <w:tcW w:w="1625" w:type="dxa"/>
            <w:tcBorders>
              <w:top w:val="nil"/>
              <w:left w:val="nil"/>
              <w:bottom w:val="single" w:color="auto" w:sz="4"/>
              <w:right w:val="single" w:color="auto" w:sz="4"/>
            </w:tcBorders>
            <w:tcMar/>
            <w:vAlign w:val="center"/>
          </w:tcPr>
          <w:p w:rsidR="133140B7" w:rsidP="133140B7" w:rsidRDefault="133140B7" w14:paraId="60BD5E01" w14:textId="1E81AF7F">
            <w:pPr>
              <w:pStyle w:val="tablica"/>
            </w:pPr>
            <w:r w:rsidR="133140B7">
              <w:rPr/>
              <w:t xml:space="preserve">Isporučeno </w:t>
            </w:r>
            <w:r w:rsidR="133140B7">
              <w:rPr/>
              <w:t>(true)</w:t>
            </w:r>
          </w:p>
        </w:tc>
        <w:tc>
          <w:tcPr>
            <w:tcW w:w="1723" w:type="dxa"/>
            <w:tcBorders>
              <w:top w:val="nil"/>
              <w:left w:val="nil"/>
              <w:bottom w:val="single" w:color="auto" w:sz="4"/>
              <w:right w:val="single" w:color="auto" w:sz="4"/>
            </w:tcBorders>
            <w:tcMar/>
            <w:vAlign w:val="center"/>
          </w:tcPr>
          <w:p w:rsidR="133140B7" w:rsidP="133140B7" w:rsidRDefault="133140B7" w14:paraId="251825E5" w14:textId="77034B3A">
            <w:pPr>
              <w:pStyle w:val="tablica"/>
            </w:pPr>
            <w:r w:rsidR="133140B7">
              <w:rPr/>
              <w:t>boolean</w:t>
            </w:r>
          </w:p>
        </w:tc>
      </w:tr>
      <w:tr w:rsidR="133140B7" w:rsidTr="133140B7" w14:paraId="0F29DD01">
        <w:trPr>
          <w:trHeight w:val="290"/>
        </w:trPr>
        <w:tc>
          <w:tcPr>
            <w:tcW w:w="590" w:type="dxa"/>
            <w:tcBorders>
              <w:top w:val="nil"/>
              <w:left w:val="single" w:color="auto" w:sz="4"/>
              <w:bottom w:val="single" w:color="auto" w:sz="4"/>
              <w:right w:val="single" w:color="auto" w:sz="4"/>
            </w:tcBorders>
            <w:tcMar/>
            <w:vAlign w:val="center"/>
          </w:tcPr>
          <w:p w:rsidR="133140B7" w:rsidP="133140B7" w:rsidRDefault="133140B7" w14:paraId="605A0D02" w14:textId="7AC07502">
            <w:pPr>
              <w:pStyle w:val="tablica"/>
            </w:pPr>
            <w:r w:rsidR="133140B7">
              <w:rPr/>
              <w:t>14.</w:t>
            </w:r>
          </w:p>
        </w:tc>
        <w:tc>
          <w:tcPr>
            <w:tcW w:w="2878" w:type="dxa"/>
            <w:tcBorders>
              <w:top w:val="nil"/>
              <w:left w:val="nil"/>
              <w:bottom w:val="single" w:color="auto" w:sz="4"/>
              <w:right w:val="single" w:color="auto" w:sz="4"/>
            </w:tcBorders>
            <w:tcMar/>
            <w:vAlign w:val="center"/>
          </w:tcPr>
          <w:p w:rsidR="133140B7" w:rsidP="133140B7" w:rsidRDefault="133140B7" w14:paraId="68EA5719" w14:textId="09A95293">
            <w:pPr>
              <w:shd w:val="clear" w:color="auto" w:fill="ECECEC"/>
              <w:rPr>
                <w:rFonts w:ascii="Helvetica" w:hAnsi="Helvetica" w:eastAsia="Helvetica" w:cs="Helvetica"/>
                <w:color w:val="000000" w:themeColor="text1" w:themeTint="FF" w:themeShade="FF"/>
                <w:sz w:val="18"/>
                <w:szCs w:val="18"/>
              </w:rPr>
            </w:pPr>
            <w:r w:rsidRPr="133140B7" w:rsidR="133140B7">
              <w:rPr>
                <w:rFonts w:ascii="Helvetica" w:hAnsi="Helvetica" w:eastAsia="Helvetica" w:cs="Helvetica"/>
                <w:color w:val="000000" w:themeColor="text1" w:themeTint="FF" w:themeShade="FF"/>
                <w:sz w:val="18"/>
                <w:szCs w:val="18"/>
              </w:rPr>
              <w:t>aukcija_ugovor_artefaktodgovara</w:t>
            </w:r>
          </w:p>
        </w:tc>
        <w:tc>
          <w:tcPr>
            <w:tcW w:w="2244" w:type="dxa"/>
            <w:tcBorders>
              <w:top w:val="nil"/>
              <w:left w:val="nil"/>
              <w:bottom w:val="single" w:color="auto" w:sz="4"/>
              <w:right w:val="single" w:color="auto" w:sz="4"/>
            </w:tcBorders>
            <w:tcMar/>
            <w:vAlign w:val="center"/>
          </w:tcPr>
          <w:p w:rsidR="133140B7" w:rsidP="133140B7" w:rsidRDefault="133140B7" w14:paraId="4E95AABB" w14:textId="1303D0DC">
            <w:pPr>
              <w:pStyle w:val="tablica"/>
              <w:spacing w:line="259" w:lineRule="auto"/>
            </w:pPr>
            <w:r w:rsidR="133140B7">
              <w:rPr/>
              <w:t xml:space="preserve">Status aukcije nakon sklapanja ugovora – potvrda kupca da isporučen artefakt </w:t>
            </w:r>
            <w:r w:rsidR="133140B7">
              <w:rPr/>
              <w:t xml:space="preserve">odgovara opisu koji je </w:t>
            </w:r>
            <w:r w:rsidR="133140B7">
              <w:rPr/>
              <w:t>bio naveden u aukcijskom postupku</w:t>
            </w:r>
            <w:r w:rsidR="133140B7">
              <w:rPr/>
              <w:t>:</w:t>
            </w:r>
          </w:p>
          <w:p w:rsidR="133140B7" w:rsidP="133140B7" w:rsidRDefault="133140B7" w14:paraId="1F01CC4A" w14:textId="32CDCA90">
            <w:pPr>
              <w:pStyle w:val="tablica"/>
              <w:spacing w:line="259" w:lineRule="auto"/>
            </w:pPr>
            <w:r w:rsidR="133140B7">
              <w:rPr/>
              <w:t xml:space="preserve">- </w:t>
            </w:r>
            <w:r w:rsidR="133140B7">
              <w:rPr/>
              <w:t>Odgovara opisu</w:t>
            </w:r>
          </w:p>
          <w:p w:rsidR="133140B7" w:rsidP="133140B7" w:rsidRDefault="133140B7" w14:paraId="6B1A14EE" w14:textId="21FB7C62">
            <w:pPr>
              <w:pStyle w:val="tablica"/>
              <w:spacing w:line="259" w:lineRule="auto"/>
            </w:pPr>
            <w:r w:rsidR="133140B7">
              <w:rPr/>
              <w:t>- N</w:t>
            </w:r>
            <w:r w:rsidR="133140B7">
              <w:rPr/>
              <w:t>e odgovara opisu</w:t>
            </w:r>
          </w:p>
        </w:tc>
        <w:tc>
          <w:tcPr>
            <w:tcW w:w="1625" w:type="dxa"/>
            <w:tcBorders>
              <w:top w:val="nil"/>
              <w:left w:val="nil"/>
              <w:bottom w:val="single" w:color="auto" w:sz="4"/>
              <w:right w:val="single" w:color="auto" w:sz="4"/>
            </w:tcBorders>
            <w:tcMar/>
            <w:vAlign w:val="center"/>
          </w:tcPr>
          <w:p w:rsidR="133140B7" w:rsidP="133140B7" w:rsidRDefault="133140B7" w14:paraId="55E0F899" w14:textId="0B905B6A">
            <w:pPr>
              <w:pStyle w:val="tablica"/>
            </w:pPr>
            <w:r w:rsidR="133140B7">
              <w:rPr/>
              <w:t xml:space="preserve">Odgovara opisu </w:t>
            </w:r>
            <w:r w:rsidR="133140B7">
              <w:rPr/>
              <w:t>(</w:t>
            </w:r>
            <w:r w:rsidR="133140B7">
              <w:rPr/>
              <w:t>true)</w:t>
            </w:r>
          </w:p>
        </w:tc>
        <w:tc>
          <w:tcPr>
            <w:tcW w:w="1723" w:type="dxa"/>
            <w:tcBorders>
              <w:top w:val="nil"/>
              <w:left w:val="nil"/>
              <w:bottom w:val="single" w:color="auto" w:sz="4"/>
              <w:right w:val="single" w:color="auto" w:sz="4"/>
            </w:tcBorders>
            <w:tcMar/>
            <w:vAlign w:val="center"/>
          </w:tcPr>
          <w:p w:rsidR="133140B7" w:rsidP="133140B7" w:rsidRDefault="133140B7" w14:paraId="1B9F9B55" w14:textId="77034B3A">
            <w:pPr>
              <w:pStyle w:val="tablica"/>
            </w:pPr>
            <w:r w:rsidR="133140B7">
              <w:rPr/>
              <w:t>boolean</w:t>
            </w:r>
          </w:p>
        </w:tc>
      </w:tr>
    </w:tbl>
    <w:p w:rsidR="1E186175" w:rsidP="133140B7" w:rsidRDefault="1E186175" w14:paraId="6DE6E283" w14:textId="202759ED">
      <w:pPr>
        <w:rPr>
          <w:highlight w:val="yellow"/>
        </w:rPr>
      </w:pPr>
    </w:p>
    <w:p w:rsidR="1E186175" w:rsidP="133140B7" w:rsidRDefault="1E186175" w14:paraId="4CFE0074" w14:textId="6001E960">
      <w:pPr>
        <w:rPr>
          <w:highlight w:val="yellow"/>
        </w:rPr>
      </w:pPr>
    </w:p>
    <w:p w:rsidR="1E186175" w:rsidP="133140B7" w:rsidRDefault="1E186175" w14:paraId="0AB96C6A" w14:textId="2F68719C">
      <w:pPr>
        <w:pStyle w:val="slika0"/>
      </w:pPr>
      <w:r w:rsidR="2E6D6F72">
        <w:rPr/>
        <w:t xml:space="preserve">Tablica </w:t>
      </w:r>
      <w:r w:rsidRPr="133140B7">
        <w:rPr>
          <w:highlight w:val="yellow"/>
        </w:rPr>
        <w:fldChar w:fldCharType="begin"/>
      </w:r>
      <w:r w:rsidRPr="133140B7">
        <w:rPr>
          <w:highlight w:val="yellow"/>
        </w:rPr>
        <w:instrText xml:space="preserve"> SEQ Tablica \* ARABIC </w:instrText>
      </w:r>
      <w:r w:rsidRPr="133140B7">
        <w:rPr>
          <w:highlight w:val="yellow"/>
        </w:rPr>
        <w:fldChar w:fldCharType="separate"/>
      </w:r>
      <w:r w:rsidRPr="133140B7" w:rsidR="2E6D6F72">
        <w:rPr>
          <w:noProof/>
          <w:highlight w:val="yellow"/>
        </w:rPr>
        <w:t>11</w:t>
      </w:r>
      <w:r w:rsidRPr="133140B7">
        <w:rPr>
          <w:highlight w:val="yellow"/>
        </w:rPr>
        <w:fldChar w:fldCharType="end"/>
      </w:r>
      <w:r w:rsidR="2E6D6F72">
        <w:rPr/>
        <w:t xml:space="preserve"> Tabelaran prikaz tipa entiteta </w:t>
      </w:r>
      <w:r w:rsidRPr="133140B7" w:rsidR="2E6D6F72">
        <w:rPr>
          <w:color w:val="000000" w:themeColor="text1" w:themeTint="FF" w:themeShade="FF"/>
        </w:rPr>
        <w:t>AUKCIJSKA GRUPA</w:t>
      </w:r>
    </w:p>
    <w:tbl>
      <w:tblPr>
        <w:tblW w:w="0" w:type="auto"/>
        <w:tblLook w:val="04A0" w:firstRow="1" w:lastRow="0" w:firstColumn="1" w:lastColumn="0" w:noHBand="0" w:noVBand="1"/>
      </w:tblPr>
      <w:tblGrid>
        <w:gridCol w:w="996"/>
        <w:gridCol w:w="1838"/>
        <w:gridCol w:w="2484"/>
        <w:gridCol w:w="2354"/>
        <w:gridCol w:w="1388"/>
      </w:tblGrid>
      <w:tr w:rsidR="133140B7" w:rsidTr="133140B7" w14:paraId="7193276F">
        <w:trPr>
          <w:trHeight w:val="290"/>
        </w:trPr>
        <w:tc>
          <w:tcPr>
            <w:tcW w:w="2834" w:type="dxa"/>
            <w:gridSpan w:val="2"/>
            <w:tcBorders>
              <w:top w:val="single" w:color="auto" w:sz="4"/>
              <w:left w:val="single" w:color="auto" w:sz="4"/>
              <w:bottom w:val="single" w:color="auto" w:sz="4"/>
              <w:right w:val="single" w:color="auto" w:sz="4"/>
            </w:tcBorders>
            <w:shd w:val="clear" w:color="auto" w:fill="D9D9D9" w:themeFill="background1" w:themeFillShade="D9"/>
            <w:tcMar/>
            <w:vAlign w:val="center"/>
          </w:tcPr>
          <w:p w:rsidR="133140B7" w:rsidP="133140B7" w:rsidRDefault="133140B7" w14:paraId="6364B543">
            <w:pPr>
              <w:pStyle w:val="tablica"/>
            </w:pPr>
            <w:r w:rsidR="133140B7">
              <w:rPr/>
              <w:t>Naziv toka podataka</w:t>
            </w:r>
          </w:p>
        </w:tc>
        <w:tc>
          <w:tcPr>
            <w:tcW w:w="2484" w:type="dxa"/>
            <w:tcBorders>
              <w:top w:val="single" w:color="auto" w:sz="4"/>
              <w:left w:val="nil"/>
              <w:bottom w:val="single" w:color="auto" w:sz="4"/>
              <w:right w:val="single" w:color="auto" w:sz="4"/>
            </w:tcBorders>
            <w:shd w:val="clear" w:color="auto" w:fill="D9D9D9" w:themeFill="background1" w:themeFillShade="D9"/>
            <w:tcMar/>
            <w:vAlign w:val="center"/>
          </w:tcPr>
          <w:p w:rsidR="133140B7" w:rsidP="133140B7" w:rsidRDefault="133140B7" w14:paraId="556C0707" w14:textId="6C1E8898">
            <w:pPr>
              <w:pStyle w:val="tablica"/>
            </w:pPr>
            <w:r w:rsidR="133140B7">
              <w:rPr/>
              <w:t>Podaci o parametrima aukcij</w:t>
            </w:r>
            <w:r w:rsidR="133140B7">
              <w:rPr/>
              <w:t>ske grupe - veće</w:t>
            </w:r>
            <w:r w:rsidR="133140B7">
              <w:rPr/>
              <w:t>g</w:t>
            </w:r>
            <w:r w:rsidR="133140B7">
              <w:rPr/>
              <w:t xml:space="preserve"> </w:t>
            </w:r>
            <w:r w:rsidR="133140B7">
              <w:rPr/>
              <w:t xml:space="preserve">broja </w:t>
            </w:r>
            <w:r w:rsidR="133140B7">
              <w:rPr/>
              <w:t xml:space="preserve">aukcijskih predmeta </w:t>
            </w:r>
            <w:r w:rsidR="133140B7">
              <w:rPr/>
              <w:t xml:space="preserve">koji </w:t>
            </w:r>
            <w:r w:rsidR="133140B7">
              <w:rPr/>
              <w:t>ć</w:t>
            </w:r>
            <w:r w:rsidR="133140B7">
              <w:rPr/>
              <w:t xml:space="preserve">e se </w:t>
            </w:r>
            <w:r w:rsidR="133140B7">
              <w:rPr/>
              <w:t xml:space="preserve">provoditi </w:t>
            </w:r>
            <w:r w:rsidR="133140B7">
              <w:rPr/>
              <w:t>na određeni datum</w:t>
            </w:r>
          </w:p>
        </w:tc>
        <w:tc>
          <w:tcPr>
            <w:tcW w:w="3742" w:type="dxa"/>
            <w:gridSpan w:val="2"/>
            <w:tcBorders>
              <w:top w:val="single" w:color="auto" w:sz="4"/>
              <w:left w:val="nil"/>
              <w:bottom w:val="single" w:color="auto" w:sz="4"/>
              <w:right w:val="single" w:color="auto" w:sz="4"/>
            </w:tcBorders>
            <w:shd w:val="clear" w:color="auto" w:fill="D9D9D9" w:themeFill="background1" w:themeFillShade="D9"/>
            <w:tcMar/>
            <w:vAlign w:val="center"/>
          </w:tcPr>
          <w:p w:rsidR="133140B7" w:rsidP="133140B7" w:rsidRDefault="133140B7" w14:paraId="587D1774" w14:textId="1ED75BF1">
            <w:pPr>
              <w:pStyle w:val="tablica"/>
            </w:pPr>
            <w:r w:rsidR="133140B7">
              <w:rPr/>
              <w:t xml:space="preserve">Omogućava povezivanje </w:t>
            </w:r>
            <w:r w:rsidR="133140B7">
              <w:rPr/>
              <w:t xml:space="preserve">i grupiranje </w:t>
            </w:r>
            <w:r w:rsidR="133140B7">
              <w:rPr/>
              <w:t>a</w:t>
            </w:r>
            <w:r w:rsidR="133140B7">
              <w:rPr/>
              <w:t>ukcija</w:t>
            </w:r>
          </w:p>
        </w:tc>
      </w:tr>
      <w:tr w:rsidR="133140B7" w:rsidTr="133140B7" w14:paraId="2F4473E1">
        <w:trPr>
          <w:trHeight w:val="290"/>
        </w:trPr>
        <w:tc>
          <w:tcPr>
            <w:tcW w:w="996" w:type="dxa"/>
            <w:tcBorders>
              <w:top w:val="nil"/>
              <w:left w:val="single" w:color="auto" w:sz="4"/>
              <w:bottom w:val="single" w:color="auto" w:sz="4"/>
              <w:right w:val="single" w:color="auto" w:sz="4"/>
            </w:tcBorders>
            <w:shd w:val="clear" w:color="auto" w:fill="D9D9D9" w:themeFill="background1" w:themeFillShade="D9"/>
            <w:tcMar/>
            <w:vAlign w:val="center"/>
          </w:tcPr>
          <w:p w:rsidR="133140B7" w:rsidP="133140B7" w:rsidRDefault="133140B7" w14:paraId="15EA94A5">
            <w:pPr>
              <w:pStyle w:val="tablica"/>
            </w:pPr>
            <w:r w:rsidR="133140B7">
              <w:rPr/>
              <w:t>r.br.</w:t>
            </w:r>
          </w:p>
        </w:tc>
        <w:tc>
          <w:tcPr>
            <w:tcW w:w="1838" w:type="dxa"/>
            <w:tcBorders>
              <w:top w:val="nil"/>
              <w:left w:val="nil"/>
              <w:bottom w:val="single" w:color="auto" w:sz="4"/>
              <w:right w:val="single" w:color="auto" w:sz="4"/>
            </w:tcBorders>
            <w:shd w:val="clear" w:color="auto" w:fill="D9D9D9" w:themeFill="background1" w:themeFillShade="D9"/>
            <w:tcMar/>
            <w:vAlign w:val="center"/>
          </w:tcPr>
          <w:p w:rsidR="133140B7" w:rsidP="133140B7" w:rsidRDefault="133140B7" w14:paraId="663428B9">
            <w:pPr>
              <w:pStyle w:val="tablica"/>
            </w:pPr>
            <w:r w:rsidR="133140B7">
              <w:rPr/>
              <w:t>Naziv podataka</w:t>
            </w:r>
          </w:p>
        </w:tc>
        <w:tc>
          <w:tcPr>
            <w:tcW w:w="2484" w:type="dxa"/>
            <w:tcBorders>
              <w:top w:val="nil"/>
              <w:left w:val="nil"/>
              <w:bottom w:val="single" w:color="auto" w:sz="4"/>
              <w:right w:val="single" w:color="auto" w:sz="4"/>
            </w:tcBorders>
            <w:shd w:val="clear" w:color="auto" w:fill="D9D9D9" w:themeFill="background1" w:themeFillShade="D9"/>
            <w:tcMar/>
            <w:vAlign w:val="center"/>
          </w:tcPr>
          <w:p w:rsidR="133140B7" w:rsidP="133140B7" w:rsidRDefault="133140B7" w14:paraId="092BCB0C">
            <w:pPr>
              <w:pStyle w:val="tablica"/>
            </w:pPr>
            <w:r w:rsidR="133140B7">
              <w:rPr/>
              <w:t>Opis podataka</w:t>
            </w:r>
          </w:p>
        </w:tc>
        <w:tc>
          <w:tcPr>
            <w:tcW w:w="2354" w:type="dxa"/>
            <w:tcBorders>
              <w:top w:val="nil"/>
              <w:left w:val="nil"/>
              <w:bottom w:val="single" w:color="auto" w:sz="4"/>
              <w:right w:val="single" w:color="auto" w:sz="4"/>
            </w:tcBorders>
            <w:shd w:val="clear" w:color="auto" w:fill="D9D9D9" w:themeFill="background1" w:themeFillShade="D9"/>
            <w:tcMar/>
            <w:vAlign w:val="center"/>
          </w:tcPr>
          <w:p w:rsidR="133140B7" w:rsidP="133140B7" w:rsidRDefault="133140B7" w14:paraId="48576AEE">
            <w:pPr>
              <w:pStyle w:val="tablica"/>
            </w:pPr>
            <w:r w:rsidR="133140B7">
              <w:rPr/>
              <w:t>Primjer</w:t>
            </w:r>
          </w:p>
        </w:tc>
        <w:tc>
          <w:tcPr>
            <w:tcW w:w="1388" w:type="dxa"/>
            <w:tcBorders>
              <w:top w:val="nil"/>
              <w:left w:val="nil"/>
              <w:bottom w:val="single" w:color="auto" w:sz="4"/>
              <w:right w:val="single" w:color="auto" w:sz="4"/>
            </w:tcBorders>
            <w:shd w:val="clear" w:color="auto" w:fill="D9D9D9" w:themeFill="background1" w:themeFillShade="D9"/>
            <w:tcMar/>
            <w:vAlign w:val="center"/>
          </w:tcPr>
          <w:p w:rsidR="133140B7" w:rsidP="133140B7" w:rsidRDefault="133140B7" w14:paraId="235BF502">
            <w:pPr>
              <w:pStyle w:val="tablica"/>
            </w:pPr>
            <w:r w:rsidR="133140B7">
              <w:rPr/>
              <w:t>Tip i duljina</w:t>
            </w:r>
          </w:p>
        </w:tc>
      </w:tr>
      <w:tr w:rsidR="133140B7" w:rsidTr="133140B7" w14:paraId="452B5603">
        <w:trPr>
          <w:trHeight w:val="290"/>
        </w:trPr>
        <w:tc>
          <w:tcPr>
            <w:tcW w:w="996" w:type="dxa"/>
            <w:tcBorders>
              <w:top w:val="nil"/>
              <w:left w:val="single" w:color="auto" w:sz="4"/>
              <w:bottom w:val="single" w:color="auto" w:sz="4"/>
              <w:right w:val="single" w:color="auto" w:sz="4"/>
            </w:tcBorders>
            <w:tcMar/>
            <w:vAlign w:val="center"/>
          </w:tcPr>
          <w:p w:rsidR="133140B7" w:rsidP="133140B7" w:rsidRDefault="133140B7" w14:paraId="10119084">
            <w:pPr>
              <w:pStyle w:val="tablica"/>
            </w:pPr>
            <w:r w:rsidR="133140B7">
              <w:rPr/>
              <w:t>1.</w:t>
            </w:r>
          </w:p>
        </w:tc>
        <w:tc>
          <w:tcPr>
            <w:tcW w:w="1838" w:type="dxa"/>
            <w:tcBorders>
              <w:top w:val="nil"/>
              <w:left w:val="nil"/>
              <w:bottom w:val="single" w:color="auto" w:sz="4"/>
              <w:right w:val="single" w:color="auto" w:sz="4"/>
            </w:tcBorders>
            <w:tcMar/>
            <w:vAlign w:val="center"/>
          </w:tcPr>
          <w:p w:rsidR="133140B7" w:rsidP="133140B7" w:rsidRDefault="133140B7" w14:paraId="4DBAB9F2" w14:textId="6FAA821C">
            <w:pPr>
              <w:pStyle w:val="tablica"/>
              <w:jc w:val="both"/>
            </w:pPr>
            <w:r w:rsidRPr="133140B7" w:rsidR="133140B7">
              <w:rPr>
                <w:rFonts w:ascii="Helvetica" w:hAnsi="Helvetica" w:eastAsia="Helvetica" w:cs="Helvetica"/>
                <w:color w:val="000000" w:themeColor="text1" w:themeTint="FF" w:themeShade="FF"/>
                <w:sz w:val="18"/>
                <w:szCs w:val="18"/>
              </w:rPr>
              <w:t>aukcijagrupa_datum</w:t>
            </w:r>
          </w:p>
        </w:tc>
        <w:tc>
          <w:tcPr>
            <w:tcW w:w="2484" w:type="dxa"/>
            <w:tcBorders>
              <w:top w:val="nil"/>
              <w:left w:val="nil"/>
              <w:bottom w:val="single" w:color="auto" w:sz="4"/>
              <w:right w:val="single" w:color="auto" w:sz="4"/>
            </w:tcBorders>
            <w:tcMar/>
            <w:vAlign w:val="center"/>
          </w:tcPr>
          <w:p w:rsidR="133140B7" w:rsidP="133140B7" w:rsidRDefault="133140B7" w14:paraId="75E3C653" w14:textId="22DAADA1">
            <w:pPr>
              <w:pStyle w:val="tablica"/>
              <w:spacing w:line="259" w:lineRule="auto"/>
            </w:pPr>
            <w:r w:rsidR="133140B7">
              <w:rPr/>
              <w:t xml:space="preserve">Datum kada će se provoditi </w:t>
            </w:r>
            <w:r w:rsidR="133140B7">
              <w:rPr/>
              <w:t xml:space="preserve">aukcije iz </w:t>
            </w:r>
            <w:r w:rsidR="133140B7">
              <w:rPr/>
              <w:t>određen</w:t>
            </w:r>
            <w:r w:rsidR="133140B7">
              <w:rPr/>
              <w:t>e</w:t>
            </w:r>
            <w:r w:rsidR="133140B7">
              <w:rPr/>
              <w:t xml:space="preserve"> grup</w:t>
            </w:r>
            <w:r w:rsidR="133140B7">
              <w:rPr/>
              <w:t>e</w:t>
            </w:r>
            <w:r w:rsidR="133140B7">
              <w:rPr/>
              <w:t xml:space="preserve"> aukcija</w:t>
            </w:r>
          </w:p>
        </w:tc>
        <w:tc>
          <w:tcPr>
            <w:tcW w:w="2354" w:type="dxa"/>
            <w:tcBorders>
              <w:top w:val="nil"/>
              <w:left w:val="nil"/>
              <w:bottom w:val="single" w:color="auto" w:sz="4"/>
              <w:right w:val="single" w:color="auto" w:sz="4"/>
            </w:tcBorders>
            <w:tcMar/>
            <w:vAlign w:val="center"/>
          </w:tcPr>
          <w:p w:rsidR="133140B7" w:rsidP="133140B7" w:rsidRDefault="133140B7" w14:paraId="433D46AC" w14:textId="118C04A2">
            <w:pPr>
              <w:pStyle w:val="tablica"/>
              <w:spacing w:line="259" w:lineRule="auto"/>
            </w:pPr>
            <w:r w:rsidR="133140B7">
              <w:rPr/>
              <w:t>2026.03.31.</w:t>
            </w:r>
          </w:p>
        </w:tc>
        <w:tc>
          <w:tcPr>
            <w:tcW w:w="1388" w:type="dxa"/>
            <w:tcBorders>
              <w:top w:val="nil"/>
              <w:left w:val="nil"/>
              <w:bottom w:val="single" w:color="auto" w:sz="4"/>
              <w:right w:val="single" w:color="auto" w:sz="4"/>
            </w:tcBorders>
            <w:tcMar/>
            <w:vAlign w:val="center"/>
          </w:tcPr>
          <w:p w:rsidR="133140B7" w:rsidP="133140B7" w:rsidRDefault="133140B7" w14:paraId="14352E7B" w14:textId="59B614CE">
            <w:pPr>
              <w:pStyle w:val="tablica"/>
            </w:pPr>
            <w:r w:rsidR="133140B7">
              <w:rPr/>
              <w:t>date()</w:t>
            </w:r>
          </w:p>
        </w:tc>
      </w:tr>
      <w:tr w:rsidR="133140B7" w:rsidTr="133140B7" w14:paraId="424E03EC">
        <w:trPr>
          <w:trHeight w:val="290"/>
        </w:trPr>
        <w:tc>
          <w:tcPr>
            <w:tcW w:w="996" w:type="dxa"/>
            <w:tcBorders>
              <w:top w:val="nil"/>
              <w:left w:val="single" w:color="auto" w:sz="4"/>
              <w:bottom w:val="single" w:color="auto" w:sz="4"/>
              <w:right w:val="single" w:color="auto" w:sz="4"/>
            </w:tcBorders>
            <w:tcMar/>
            <w:vAlign w:val="center"/>
          </w:tcPr>
          <w:p w:rsidR="722A3869" w:rsidP="133140B7" w:rsidRDefault="722A3869" w14:paraId="0FFA5E52" w14:textId="71BA3A3A">
            <w:pPr>
              <w:pStyle w:val="tablica"/>
            </w:pPr>
            <w:commentRangeStart w:id="1268490257"/>
            <w:r w:rsidR="133140B7">
              <w:rPr/>
              <w:t>2.</w:t>
            </w:r>
            <w:commentRangeEnd w:id="1268490257"/>
            <w:r>
              <w:rPr>
                <w:rStyle w:val="CommentReference"/>
              </w:rPr>
              <w:commentReference w:id="1268490257"/>
            </w:r>
          </w:p>
        </w:tc>
        <w:tc>
          <w:tcPr>
            <w:tcW w:w="1838" w:type="dxa"/>
            <w:tcBorders>
              <w:top w:val="nil"/>
              <w:left w:val="nil"/>
              <w:bottom w:val="single" w:color="auto" w:sz="4"/>
              <w:right w:val="single" w:color="auto" w:sz="4"/>
            </w:tcBorders>
            <w:tcMar/>
            <w:vAlign w:val="center"/>
          </w:tcPr>
          <w:p w:rsidR="133140B7" w:rsidP="133140B7" w:rsidRDefault="133140B7" w14:paraId="79F381AD" w14:textId="0D4077B5">
            <w:pPr>
              <w:pStyle w:val="tablica"/>
              <w:jc w:val="both"/>
            </w:pPr>
            <w:r w:rsidRPr="133140B7" w:rsidR="133140B7">
              <w:rPr>
                <w:rFonts w:ascii="Helvetica" w:hAnsi="Helvetica" w:eastAsia="Helvetica" w:cs="Helvetica"/>
                <w:color w:val="000000" w:themeColor="text1" w:themeTint="FF" w:themeShade="FF"/>
                <w:sz w:val="18"/>
                <w:szCs w:val="18"/>
              </w:rPr>
              <w:t>aukcijagrupa_naziv</w:t>
            </w:r>
          </w:p>
        </w:tc>
        <w:tc>
          <w:tcPr>
            <w:tcW w:w="2484" w:type="dxa"/>
            <w:tcBorders>
              <w:top w:val="nil"/>
              <w:left w:val="nil"/>
              <w:bottom w:val="single" w:color="auto" w:sz="4"/>
              <w:right w:val="single" w:color="auto" w:sz="4"/>
            </w:tcBorders>
            <w:tcMar/>
            <w:vAlign w:val="center"/>
          </w:tcPr>
          <w:p w:rsidR="133140B7" w:rsidP="133140B7" w:rsidRDefault="133140B7" w14:paraId="4E076EF9" w14:textId="55251E73">
            <w:pPr>
              <w:pStyle w:val="tablica"/>
              <w:spacing w:line="259" w:lineRule="auto"/>
            </w:pPr>
            <w:r w:rsidR="133140B7">
              <w:rPr/>
              <w:t>Naziv aukcijske grupe</w:t>
            </w:r>
          </w:p>
        </w:tc>
        <w:tc>
          <w:tcPr>
            <w:tcW w:w="2354" w:type="dxa"/>
            <w:tcBorders>
              <w:top w:val="nil"/>
              <w:left w:val="nil"/>
              <w:bottom w:val="single" w:color="auto" w:sz="4"/>
              <w:right w:val="single" w:color="auto" w:sz="4"/>
            </w:tcBorders>
            <w:tcMar/>
            <w:vAlign w:val="center"/>
          </w:tcPr>
          <w:p w:rsidR="133140B7" w:rsidP="133140B7" w:rsidRDefault="133140B7" w14:paraId="111EA5EF" w14:textId="26D214B3">
            <w:pPr>
              <w:pStyle w:val="tablica"/>
              <w:spacing w:line="259" w:lineRule="auto"/>
            </w:pPr>
            <w:r w:rsidR="133140B7">
              <w:rPr/>
              <w:t>A2026/3</w:t>
            </w:r>
          </w:p>
        </w:tc>
        <w:tc>
          <w:tcPr>
            <w:tcW w:w="1388" w:type="dxa"/>
            <w:tcBorders>
              <w:top w:val="nil"/>
              <w:left w:val="nil"/>
              <w:bottom w:val="single" w:color="auto" w:sz="4"/>
              <w:right w:val="single" w:color="auto" w:sz="4"/>
            </w:tcBorders>
            <w:tcMar/>
            <w:vAlign w:val="center"/>
          </w:tcPr>
          <w:p w:rsidR="133140B7" w:rsidP="133140B7" w:rsidRDefault="133140B7" w14:paraId="63482FB1" w14:textId="239D2743">
            <w:pPr>
              <w:pStyle w:val="tablica"/>
            </w:pPr>
            <w:r w:rsidR="133140B7">
              <w:rPr/>
              <w:t>char(32)</w:t>
            </w:r>
          </w:p>
        </w:tc>
      </w:tr>
      <w:tr w:rsidR="133140B7" w:rsidTr="133140B7" w14:paraId="754D05A6">
        <w:trPr>
          <w:trHeight w:val="290"/>
        </w:trPr>
        <w:tc>
          <w:tcPr>
            <w:tcW w:w="996" w:type="dxa"/>
            <w:tcBorders>
              <w:top w:val="nil"/>
              <w:left w:val="single" w:color="auto" w:sz="4"/>
              <w:bottom w:val="single" w:color="auto" w:sz="4"/>
              <w:right w:val="single" w:color="auto" w:sz="4"/>
            </w:tcBorders>
            <w:tcMar/>
            <w:vAlign w:val="center"/>
          </w:tcPr>
          <w:p w:rsidR="133140B7" w:rsidP="133140B7" w:rsidRDefault="133140B7" w14:paraId="34147458" w14:textId="5D264C50">
            <w:pPr>
              <w:pStyle w:val="tablica"/>
            </w:pPr>
            <w:r w:rsidR="133140B7">
              <w:rPr/>
              <w:t>3</w:t>
            </w:r>
            <w:r w:rsidR="133140B7">
              <w:rPr/>
              <w:t>.</w:t>
            </w:r>
          </w:p>
        </w:tc>
        <w:tc>
          <w:tcPr>
            <w:tcW w:w="1838" w:type="dxa"/>
            <w:tcBorders>
              <w:top w:val="nil"/>
              <w:left w:val="nil"/>
              <w:bottom w:val="single" w:color="auto" w:sz="4"/>
              <w:right w:val="single" w:color="auto" w:sz="4"/>
            </w:tcBorders>
            <w:tcMar/>
            <w:vAlign w:val="center"/>
          </w:tcPr>
          <w:p w:rsidR="133140B7" w:rsidP="133140B7" w:rsidRDefault="133140B7" w14:paraId="0B028A75" w14:textId="0339DB91">
            <w:pPr>
              <w:pStyle w:val="tablica"/>
              <w:jc w:val="both"/>
            </w:pPr>
            <w:r w:rsidRPr="133140B7" w:rsidR="133140B7">
              <w:rPr>
                <w:rFonts w:ascii="Helvetica" w:hAnsi="Helvetica" w:eastAsia="Helvetica" w:cs="Helvetica"/>
                <w:color w:val="000000" w:themeColor="text1" w:themeTint="FF" w:themeShade="FF"/>
                <w:sz w:val="18"/>
                <w:szCs w:val="18"/>
              </w:rPr>
              <w:t>aukcijagrupa_opis</w:t>
            </w:r>
          </w:p>
        </w:tc>
        <w:tc>
          <w:tcPr>
            <w:tcW w:w="2484" w:type="dxa"/>
            <w:tcBorders>
              <w:top w:val="nil"/>
              <w:left w:val="nil"/>
              <w:bottom w:val="single" w:color="auto" w:sz="4"/>
              <w:right w:val="single" w:color="auto" w:sz="4"/>
            </w:tcBorders>
            <w:tcMar/>
            <w:vAlign w:val="center"/>
          </w:tcPr>
          <w:p w:rsidR="133140B7" w:rsidP="133140B7" w:rsidRDefault="133140B7" w14:paraId="462DE961" w14:textId="367A12F2">
            <w:pPr>
              <w:pStyle w:val="tablica"/>
              <w:spacing w:line="259" w:lineRule="auto"/>
            </w:pPr>
            <w:r w:rsidR="133140B7">
              <w:rPr/>
              <w:t xml:space="preserve">Opis </w:t>
            </w:r>
            <w:r w:rsidR="133140B7">
              <w:rPr/>
              <w:t>aukcijske grupe</w:t>
            </w:r>
          </w:p>
        </w:tc>
        <w:tc>
          <w:tcPr>
            <w:tcW w:w="2354" w:type="dxa"/>
            <w:tcBorders>
              <w:top w:val="nil"/>
              <w:left w:val="nil"/>
              <w:bottom w:val="single" w:color="auto" w:sz="4"/>
              <w:right w:val="single" w:color="auto" w:sz="4"/>
            </w:tcBorders>
            <w:tcMar/>
            <w:vAlign w:val="center"/>
          </w:tcPr>
          <w:p w:rsidR="133140B7" w:rsidP="133140B7" w:rsidRDefault="133140B7" w14:paraId="09B132FE" w14:textId="7A628519">
            <w:pPr>
              <w:pStyle w:val="tablica"/>
              <w:spacing w:line="259" w:lineRule="auto"/>
            </w:pPr>
            <w:r w:rsidR="133140B7">
              <w:rPr/>
              <w:t>U ovom aukcijskoj grupi pro</w:t>
            </w:r>
            <w:r w:rsidR="133140B7">
              <w:rPr/>
              <w:t xml:space="preserve">voditi će se aukcije za </w:t>
            </w:r>
            <w:r w:rsidR="133140B7">
              <w:rPr/>
              <w:t>osobna vozila</w:t>
            </w:r>
          </w:p>
        </w:tc>
        <w:tc>
          <w:tcPr>
            <w:tcW w:w="1388" w:type="dxa"/>
            <w:tcBorders>
              <w:top w:val="nil"/>
              <w:left w:val="nil"/>
              <w:bottom w:val="single" w:color="auto" w:sz="4"/>
              <w:right w:val="single" w:color="auto" w:sz="4"/>
            </w:tcBorders>
            <w:tcMar/>
            <w:vAlign w:val="center"/>
          </w:tcPr>
          <w:p w:rsidR="133140B7" w:rsidP="133140B7" w:rsidRDefault="133140B7" w14:paraId="5F3FBD5C" w14:textId="35D037DC">
            <w:pPr>
              <w:pStyle w:val="tablica"/>
            </w:pPr>
            <w:r w:rsidR="133140B7">
              <w:rPr/>
              <w:t>char(1000)</w:t>
            </w:r>
          </w:p>
        </w:tc>
      </w:tr>
    </w:tbl>
    <w:p w:rsidR="1E186175" w:rsidP="133140B7" w:rsidRDefault="1E186175" w14:paraId="7B1E483B" w14:textId="5422EA14">
      <w:pPr>
        <w:rPr>
          <w:highlight w:val="yellow"/>
        </w:rPr>
      </w:pPr>
    </w:p>
    <w:p w:rsidR="1E186175" w:rsidP="133140B7" w:rsidRDefault="1E186175" w14:paraId="282C7BDA" w14:textId="2865DAF2">
      <w:pPr>
        <w:rPr>
          <w:highlight w:val="yellow"/>
        </w:rPr>
      </w:pPr>
    </w:p>
    <w:p w:rsidR="1E186175" w:rsidP="133140B7" w:rsidRDefault="1E186175" w14:paraId="20176537" w14:textId="1963C0E0">
      <w:pPr>
        <w:pStyle w:val="slika0"/>
      </w:pPr>
      <w:r w:rsidR="2E6D6F72">
        <w:rPr/>
        <w:t xml:space="preserve">Tablica </w:t>
      </w:r>
      <w:r w:rsidRPr="133140B7">
        <w:rPr>
          <w:highlight w:val="yellow"/>
        </w:rPr>
        <w:fldChar w:fldCharType="begin"/>
      </w:r>
      <w:r w:rsidRPr="133140B7">
        <w:rPr>
          <w:highlight w:val="yellow"/>
        </w:rPr>
        <w:instrText xml:space="preserve"> SEQ Tablica \* ARABIC </w:instrText>
      </w:r>
      <w:r w:rsidRPr="133140B7">
        <w:rPr>
          <w:highlight w:val="yellow"/>
        </w:rPr>
        <w:fldChar w:fldCharType="separate"/>
      </w:r>
      <w:r w:rsidRPr="133140B7" w:rsidR="2E6D6F72">
        <w:rPr>
          <w:noProof/>
          <w:highlight w:val="yellow"/>
        </w:rPr>
        <w:t>12</w:t>
      </w:r>
      <w:r w:rsidRPr="133140B7">
        <w:rPr>
          <w:highlight w:val="yellow"/>
        </w:rPr>
        <w:fldChar w:fldCharType="end"/>
      </w:r>
      <w:r w:rsidR="2E6D6F72">
        <w:rPr/>
        <w:t xml:space="preserve"> Tabelaran prikaz tipa entiteta </w:t>
      </w:r>
      <w:r w:rsidRPr="133140B7" w:rsidR="2E6D6F72">
        <w:rPr>
          <w:color w:val="000000" w:themeColor="text1" w:themeTint="FF" w:themeShade="FF"/>
        </w:rPr>
        <w:t>PONUDA</w:t>
      </w:r>
    </w:p>
    <w:tbl>
      <w:tblPr>
        <w:tblW w:w="0" w:type="auto"/>
        <w:tblLook w:val="04A0" w:firstRow="1" w:lastRow="0" w:firstColumn="1" w:lastColumn="0" w:noHBand="0" w:noVBand="1"/>
      </w:tblPr>
      <w:tblGrid>
        <w:gridCol w:w="590"/>
        <w:gridCol w:w="2607"/>
        <w:gridCol w:w="2234"/>
        <w:gridCol w:w="2093"/>
        <w:gridCol w:w="1536"/>
      </w:tblGrid>
      <w:tr w:rsidR="133140B7" w:rsidTr="133140B7" w14:paraId="0FD48E41">
        <w:trPr>
          <w:trHeight w:val="290"/>
        </w:trPr>
        <w:tc>
          <w:tcPr>
            <w:tcW w:w="3197" w:type="dxa"/>
            <w:gridSpan w:val="2"/>
            <w:tcBorders>
              <w:top w:val="single" w:color="auto" w:sz="4"/>
              <w:left w:val="single" w:color="auto" w:sz="4"/>
              <w:bottom w:val="single" w:color="auto" w:sz="4"/>
              <w:right w:val="single" w:color="auto" w:sz="4"/>
            </w:tcBorders>
            <w:shd w:val="clear" w:color="auto" w:fill="D9D9D9" w:themeFill="background1" w:themeFillShade="D9"/>
            <w:tcMar/>
            <w:vAlign w:val="center"/>
          </w:tcPr>
          <w:p w:rsidR="133140B7" w:rsidP="133140B7" w:rsidRDefault="133140B7" w14:paraId="3E9EEA5B">
            <w:pPr>
              <w:pStyle w:val="tablica"/>
            </w:pPr>
            <w:r w:rsidR="133140B7">
              <w:rPr/>
              <w:t>Naziv toka podataka</w:t>
            </w:r>
          </w:p>
        </w:tc>
        <w:tc>
          <w:tcPr>
            <w:tcW w:w="2234" w:type="dxa"/>
            <w:tcBorders>
              <w:top w:val="single" w:color="auto" w:sz="4"/>
              <w:left w:val="nil"/>
              <w:bottom w:val="single" w:color="auto" w:sz="4"/>
              <w:right w:val="single" w:color="auto" w:sz="4"/>
            </w:tcBorders>
            <w:shd w:val="clear" w:color="auto" w:fill="D9D9D9" w:themeFill="background1" w:themeFillShade="D9"/>
            <w:tcMar/>
            <w:vAlign w:val="center"/>
          </w:tcPr>
          <w:p w:rsidR="133140B7" w:rsidP="133140B7" w:rsidRDefault="133140B7" w14:paraId="1170E41C" w14:textId="4B2D263F">
            <w:pPr>
              <w:pStyle w:val="tablica"/>
            </w:pPr>
            <w:r w:rsidR="133140B7">
              <w:rPr/>
              <w:t xml:space="preserve">Podaci o </w:t>
            </w:r>
            <w:r w:rsidR="133140B7">
              <w:rPr/>
              <w:t xml:space="preserve">predanim ponudama u </w:t>
            </w:r>
            <w:r w:rsidR="133140B7">
              <w:rPr/>
              <w:t>postupk</w:t>
            </w:r>
            <w:r w:rsidR="133140B7">
              <w:rPr/>
              <w:t>u</w:t>
            </w:r>
            <w:r w:rsidR="133140B7">
              <w:rPr/>
              <w:t xml:space="preserve"> aukcije za jedan artefakt </w:t>
            </w:r>
          </w:p>
        </w:tc>
        <w:tc>
          <w:tcPr>
            <w:tcW w:w="3629" w:type="dxa"/>
            <w:gridSpan w:val="2"/>
            <w:tcBorders>
              <w:top w:val="single" w:color="auto" w:sz="4"/>
              <w:left w:val="nil"/>
              <w:bottom w:val="single" w:color="auto" w:sz="4"/>
              <w:right w:val="single" w:color="auto" w:sz="4"/>
            </w:tcBorders>
            <w:shd w:val="clear" w:color="auto" w:fill="D9D9D9" w:themeFill="background1" w:themeFillShade="D9"/>
            <w:tcMar/>
            <w:vAlign w:val="center"/>
          </w:tcPr>
          <w:p w:rsidR="133140B7" w:rsidP="133140B7" w:rsidRDefault="133140B7" w14:paraId="0CB93EA5" w14:textId="2AAC174A">
            <w:pPr>
              <w:pStyle w:val="tablica"/>
            </w:pPr>
            <w:r w:rsidR="133140B7">
              <w:rPr/>
              <w:t>Omogućava povezivanje s aukcijom</w:t>
            </w:r>
            <w:r w:rsidR="133140B7">
              <w:rPr/>
              <w:t xml:space="preserve"> i</w:t>
            </w:r>
            <w:r w:rsidR="133140B7">
              <w:rPr/>
              <w:t xml:space="preserve"> korisnikom (</w:t>
            </w:r>
            <w:r w:rsidR="133140B7">
              <w:rPr/>
              <w:t>ponuditeljem</w:t>
            </w:r>
            <w:r w:rsidR="133140B7">
              <w:rPr/>
              <w:t>)</w:t>
            </w:r>
          </w:p>
        </w:tc>
      </w:tr>
      <w:tr w:rsidR="133140B7" w:rsidTr="133140B7" w14:paraId="0FFAD54F">
        <w:trPr>
          <w:trHeight w:val="290"/>
        </w:trPr>
        <w:tc>
          <w:tcPr>
            <w:tcW w:w="590" w:type="dxa"/>
            <w:tcBorders>
              <w:top w:val="nil"/>
              <w:left w:val="single" w:color="auto" w:sz="4"/>
              <w:bottom w:val="single" w:color="auto" w:sz="4"/>
              <w:right w:val="single" w:color="auto" w:sz="4"/>
            </w:tcBorders>
            <w:shd w:val="clear" w:color="auto" w:fill="D9D9D9" w:themeFill="background1" w:themeFillShade="D9"/>
            <w:tcMar/>
            <w:vAlign w:val="center"/>
          </w:tcPr>
          <w:p w:rsidR="133140B7" w:rsidP="133140B7" w:rsidRDefault="133140B7" w14:paraId="0F1A1800">
            <w:pPr>
              <w:pStyle w:val="tablica"/>
            </w:pPr>
            <w:r w:rsidR="133140B7">
              <w:rPr/>
              <w:t>r.br.</w:t>
            </w:r>
          </w:p>
        </w:tc>
        <w:tc>
          <w:tcPr>
            <w:tcW w:w="2607" w:type="dxa"/>
            <w:tcBorders>
              <w:top w:val="nil"/>
              <w:left w:val="nil"/>
              <w:bottom w:val="single" w:color="auto" w:sz="4"/>
              <w:right w:val="single" w:color="auto" w:sz="4"/>
            </w:tcBorders>
            <w:shd w:val="clear" w:color="auto" w:fill="D9D9D9" w:themeFill="background1" w:themeFillShade="D9"/>
            <w:tcMar/>
            <w:vAlign w:val="center"/>
          </w:tcPr>
          <w:p w:rsidR="133140B7" w:rsidP="133140B7" w:rsidRDefault="133140B7" w14:paraId="1F3529A3">
            <w:pPr>
              <w:pStyle w:val="tablica"/>
            </w:pPr>
            <w:r w:rsidR="133140B7">
              <w:rPr/>
              <w:t>Naziv podataka</w:t>
            </w:r>
          </w:p>
        </w:tc>
        <w:tc>
          <w:tcPr>
            <w:tcW w:w="2234" w:type="dxa"/>
            <w:tcBorders>
              <w:top w:val="nil"/>
              <w:left w:val="nil"/>
              <w:bottom w:val="single" w:color="auto" w:sz="4"/>
              <w:right w:val="single" w:color="auto" w:sz="4"/>
            </w:tcBorders>
            <w:shd w:val="clear" w:color="auto" w:fill="D9D9D9" w:themeFill="background1" w:themeFillShade="D9"/>
            <w:tcMar/>
            <w:vAlign w:val="center"/>
          </w:tcPr>
          <w:p w:rsidR="133140B7" w:rsidP="133140B7" w:rsidRDefault="133140B7" w14:paraId="7A62BC37">
            <w:pPr>
              <w:pStyle w:val="tablica"/>
            </w:pPr>
            <w:r w:rsidR="133140B7">
              <w:rPr/>
              <w:t>Opis podataka</w:t>
            </w:r>
          </w:p>
        </w:tc>
        <w:tc>
          <w:tcPr>
            <w:tcW w:w="2093" w:type="dxa"/>
            <w:tcBorders>
              <w:top w:val="nil"/>
              <w:left w:val="nil"/>
              <w:bottom w:val="single" w:color="auto" w:sz="4"/>
              <w:right w:val="single" w:color="auto" w:sz="4"/>
            </w:tcBorders>
            <w:shd w:val="clear" w:color="auto" w:fill="D9D9D9" w:themeFill="background1" w:themeFillShade="D9"/>
            <w:tcMar/>
            <w:vAlign w:val="center"/>
          </w:tcPr>
          <w:p w:rsidR="133140B7" w:rsidP="133140B7" w:rsidRDefault="133140B7" w14:paraId="55F1E5C2">
            <w:pPr>
              <w:pStyle w:val="tablica"/>
            </w:pPr>
            <w:r w:rsidR="133140B7">
              <w:rPr/>
              <w:t>Primjer</w:t>
            </w:r>
          </w:p>
        </w:tc>
        <w:tc>
          <w:tcPr>
            <w:tcW w:w="1536" w:type="dxa"/>
            <w:tcBorders>
              <w:top w:val="nil"/>
              <w:left w:val="nil"/>
              <w:bottom w:val="single" w:color="auto" w:sz="4"/>
              <w:right w:val="single" w:color="auto" w:sz="4"/>
            </w:tcBorders>
            <w:shd w:val="clear" w:color="auto" w:fill="D9D9D9" w:themeFill="background1" w:themeFillShade="D9"/>
            <w:tcMar/>
            <w:vAlign w:val="center"/>
          </w:tcPr>
          <w:p w:rsidR="133140B7" w:rsidP="133140B7" w:rsidRDefault="133140B7" w14:paraId="1E2A21AB">
            <w:pPr>
              <w:pStyle w:val="tablica"/>
            </w:pPr>
            <w:r w:rsidR="133140B7">
              <w:rPr/>
              <w:t>Tip i duljina</w:t>
            </w:r>
          </w:p>
        </w:tc>
      </w:tr>
      <w:tr w:rsidR="133140B7" w:rsidTr="133140B7" w14:paraId="5E320EC6">
        <w:trPr>
          <w:trHeight w:val="290"/>
        </w:trPr>
        <w:tc>
          <w:tcPr>
            <w:tcW w:w="590" w:type="dxa"/>
            <w:tcBorders>
              <w:top w:val="nil"/>
              <w:left w:val="single" w:color="auto" w:sz="4"/>
              <w:bottom w:val="single" w:color="auto" w:sz="4"/>
              <w:right w:val="single" w:color="auto" w:sz="4"/>
            </w:tcBorders>
            <w:tcMar/>
            <w:vAlign w:val="center"/>
          </w:tcPr>
          <w:p w:rsidR="133140B7" w:rsidP="133140B7" w:rsidRDefault="133140B7" w14:paraId="36534EE4">
            <w:pPr>
              <w:pStyle w:val="tablica"/>
            </w:pPr>
            <w:r w:rsidR="133140B7">
              <w:rPr/>
              <w:t>1.</w:t>
            </w:r>
          </w:p>
        </w:tc>
        <w:tc>
          <w:tcPr>
            <w:tcW w:w="2607" w:type="dxa"/>
            <w:tcBorders>
              <w:top w:val="nil"/>
              <w:left w:val="nil"/>
              <w:bottom w:val="single" w:color="auto" w:sz="4"/>
              <w:right w:val="single" w:color="auto" w:sz="4"/>
            </w:tcBorders>
            <w:tcMar/>
            <w:vAlign w:val="center"/>
          </w:tcPr>
          <w:p w:rsidR="133140B7" w:rsidP="133140B7" w:rsidRDefault="133140B7" w14:paraId="321E20AB" w14:textId="2EE086A2">
            <w:pPr>
              <w:pStyle w:val="tablica"/>
            </w:pPr>
            <w:r w:rsidRPr="133140B7" w:rsidR="133140B7">
              <w:rPr>
                <w:rFonts w:ascii="Helvetica" w:hAnsi="Helvetica" w:eastAsia="Helvetica" w:cs="Helvetica"/>
                <w:color w:val="000000" w:themeColor="text1" w:themeTint="FF" w:themeShade="FF"/>
                <w:sz w:val="18"/>
                <w:szCs w:val="18"/>
              </w:rPr>
              <w:t>ponuda_rednibroj</w:t>
            </w:r>
          </w:p>
        </w:tc>
        <w:tc>
          <w:tcPr>
            <w:tcW w:w="2234" w:type="dxa"/>
            <w:tcBorders>
              <w:top w:val="nil"/>
              <w:left w:val="nil"/>
              <w:bottom w:val="single" w:color="auto" w:sz="4"/>
              <w:right w:val="single" w:color="auto" w:sz="4"/>
            </w:tcBorders>
            <w:tcMar/>
            <w:vAlign w:val="center"/>
          </w:tcPr>
          <w:p w:rsidR="133140B7" w:rsidP="133140B7" w:rsidRDefault="133140B7" w14:paraId="0ADD1744" w14:textId="391EBDDA">
            <w:pPr>
              <w:pStyle w:val="tablica"/>
              <w:spacing w:line="259" w:lineRule="auto"/>
            </w:pPr>
            <w:r w:rsidR="133140B7">
              <w:rPr/>
              <w:t>R</w:t>
            </w:r>
            <w:r w:rsidR="133140B7">
              <w:rPr/>
              <w:t xml:space="preserve">edni broj </w:t>
            </w:r>
            <w:r w:rsidR="133140B7">
              <w:rPr/>
              <w:t xml:space="preserve">ponude za </w:t>
            </w:r>
            <w:r w:rsidR="133140B7">
              <w:rPr/>
              <w:t>aukcijsk</w:t>
            </w:r>
            <w:r w:rsidR="133140B7">
              <w:rPr/>
              <w:t>i</w:t>
            </w:r>
            <w:r w:rsidR="133140B7">
              <w:rPr/>
              <w:t xml:space="preserve"> predmet</w:t>
            </w:r>
          </w:p>
        </w:tc>
        <w:tc>
          <w:tcPr>
            <w:tcW w:w="2093" w:type="dxa"/>
            <w:tcBorders>
              <w:top w:val="nil"/>
              <w:left w:val="nil"/>
              <w:bottom w:val="single" w:color="auto" w:sz="4"/>
              <w:right w:val="single" w:color="auto" w:sz="4"/>
            </w:tcBorders>
            <w:tcMar/>
            <w:vAlign w:val="center"/>
          </w:tcPr>
          <w:p w:rsidR="133140B7" w:rsidP="133140B7" w:rsidRDefault="133140B7" w14:paraId="73563F81" w14:textId="1F0D2220">
            <w:pPr>
              <w:pStyle w:val="tablica"/>
              <w:spacing w:line="259" w:lineRule="auto"/>
            </w:pPr>
            <w:r w:rsidR="133140B7">
              <w:rPr/>
              <w:t>P</w:t>
            </w:r>
            <w:r w:rsidR="133140B7">
              <w:rPr/>
              <w:t>2026/3/55</w:t>
            </w:r>
            <w:r w:rsidR="133140B7">
              <w:rPr/>
              <w:t>/6</w:t>
            </w:r>
          </w:p>
        </w:tc>
        <w:tc>
          <w:tcPr>
            <w:tcW w:w="1536" w:type="dxa"/>
            <w:tcBorders>
              <w:top w:val="nil"/>
              <w:left w:val="nil"/>
              <w:bottom w:val="single" w:color="auto" w:sz="4"/>
              <w:right w:val="single" w:color="auto" w:sz="4"/>
            </w:tcBorders>
            <w:tcMar/>
            <w:vAlign w:val="center"/>
          </w:tcPr>
          <w:p w:rsidR="133140B7" w:rsidP="133140B7" w:rsidRDefault="133140B7" w14:paraId="0C8D9C6D" w14:textId="560B13EC">
            <w:pPr>
              <w:pStyle w:val="tablica"/>
            </w:pPr>
            <w:r w:rsidR="133140B7">
              <w:rPr/>
              <w:t>char(32)</w:t>
            </w:r>
          </w:p>
        </w:tc>
      </w:tr>
      <w:tr w:rsidR="133140B7" w:rsidTr="133140B7" w14:paraId="7D3287F3">
        <w:trPr>
          <w:trHeight w:val="290"/>
        </w:trPr>
        <w:tc>
          <w:tcPr>
            <w:tcW w:w="590" w:type="dxa"/>
            <w:tcBorders>
              <w:top w:val="nil"/>
              <w:left w:val="single" w:color="auto" w:sz="4"/>
              <w:bottom w:val="single" w:color="auto" w:sz="4"/>
              <w:right w:val="single" w:color="auto" w:sz="4"/>
            </w:tcBorders>
            <w:tcMar/>
            <w:vAlign w:val="center"/>
          </w:tcPr>
          <w:p w:rsidR="133140B7" w:rsidP="133140B7" w:rsidRDefault="133140B7" w14:paraId="23E463B4">
            <w:pPr>
              <w:pStyle w:val="tablica"/>
            </w:pPr>
            <w:r w:rsidR="133140B7">
              <w:rPr/>
              <w:t>2.</w:t>
            </w:r>
          </w:p>
        </w:tc>
        <w:tc>
          <w:tcPr>
            <w:tcW w:w="2607" w:type="dxa"/>
            <w:tcBorders>
              <w:top w:val="nil"/>
              <w:left w:val="nil"/>
              <w:bottom w:val="single" w:color="auto" w:sz="4"/>
              <w:right w:val="single" w:color="auto" w:sz="4"/>
            </w:tcBorders>
            <w:tcMar/>
            <w:vAlign w:val="center"/>
          </w:tcPr>
          <w:p w:rsidR="133140B7" w:rsidP="133140B7" w:rsidRDefault="133140B7" w14:paraId="4408A5D9" w14:textId="002C475D">
            <w:pPr>
              <w:pStyle w:val="tablica"/>
            </w:pPr>
            <w:r w:rsidRPr="133140B7" w:rsidR="133140B7">
              <w:rPr>
                <w:rFonts w:ascii="Helvetica" w:hAnsi="Helvetica" w:eastAsia="Helvetica" w:cs="Helvetica"/>
                <w:color w:val="000000" w:themeColor="text1" w:themeTint="FF" w:themeShade="FF"/>
                <w:sz w:val="18"/>
                <w:szCs w:val="18"/>
              </w:rPr>
              <w:t xml:space="preserve">ponuda_vrijeme </w:t>
            </w:r>
            <w:r w:rsidR="133140B7">
              <w:rPr/>
              <w:t xml:space="preserve"> </w:t>
            </w:r>
          </w:p>
        </w:tc>
        <w:tc>
          <w:tcPr>
            <w:tcW w:w="2234" w:type="dxa"/>
            <w:tcBorders>
              <w:top w:val="nil"/>
              <w:left w:val="nil"/>
              <w:bottom w:val="single" w:color="auto" w:sz="4"/>
              <w:right w:val="single" w:color="auto" w:sz="4"/>
            </w:tcBorders>
            <w:tcMar/>
            <w:vAlign w:val="center"/>
          </w:tcPr>
          <w:p w:rsidR="133140B7" w:rsidP="133140B7" w:rsidRDefault="133140B7" w14:paraId="73D17F81" w14:textId="4A32B585">
            <w:pPr>
              <w:pStyle w:val="tablica"/>
              <w:spacing w:line="259" w:lineRule="auto"/>
            </w:pPr>
            <w:r w:rsidR="133140B7">
              <w:rPr/>
              <w:t xml:space="preserve">Vrijeme davanja ponude za </w:t>
            </w:r>
            <w:r w:rsidR="133140B7">
              <w:rPr/>
              <w:t>aukcijsk</w:t>
            </w:r>
            <w:r w:rsidR="133140B7">
              <w:rPr/>
              <w:t>i</w:t>
            </w:r>
            <w:r w:rsidR="133140B7">
              <w:rPr/>
              <w:t xml:space="preserve"> predmet</w:t>
            </w:r>
          </w:p>
        </w:tc>
        <w:tc>
          <w:tcPr>
            <w:tcW w:w="2093" w:type="dxa"/>
            <w:tcBorders>
              <w:top w:val="nil"/>
              <w:left w:val="nil"/>
              <w:bottom w:val="single" w:color="auto" w:sz="4"/>
              <w:right w:val="single" w:color="auto" w:sz="4"/>
            </w:tcBorders>
            <w:tcMar/>
            <w:vAlign w:val="center"/>
          </w:tcPr>
          <w:p w:rsidR="133140B7" w:rsidP="133140B7" w:rsidRDefault="133140B7" w14:paraId="50BCDB32" w14:textId="0D8AF993">
            <w:pPr>
              <w:pStyle w:val="tablica"/>
              <w:spacing w:line="259" w:lineRule="auto"/>
            </w:pPr>
            <w:r w:rsidR="133140B7">
              <w:rPr/>
              <w:t>2026.03.31. 16:3</w:t>
            </w:r>
            <w:r w:rsidR="133140B7">
              <w:rPr/>
              <w:t>3:46.22</w:t>
            </w:r>
          </w:p>
        </w:tc>
        <w:tc>
          <w:tcPr>
            <w:tcW w:w="1536" w:type="dxa"/>
            <w:tcBorders>
              <w:top w:val="nil"/>
              <w:left w:val="nil"/>
              <w:bottom w:val="single" w:color="auto" w:sz="4"/>
              <w:right w:val="single" w:color="auto" w:sz="4"/>
            </w:tcBorders>
            <w:tcMar/>
            <w:vAlign w:val="center"/>
          </w:tcPr>
          <w:p w:rsidR="133140B7" w:rsidP="133140B7" w:rsidRDefault="133140B7" w14:paraId="1C333E3C" w14:textId="008267C1">
            <w:pPr>
              <w:pStyle w:val="tablica"/>
            </w:pPr>
            <w:r w:rsidR="133140B7">
              <w:rPr/>
              <w:t>datetime()</w:t>
            </w:r>
          </w:p>
        </w:tc>
      </w:tr>
      <w:tr w:rsidR="133140B7" w:rsidTr="133140B7" w14:paraId="11BF75FE">
        <w:trPr>
          <w:trHeight w:val="290"/>
        </w:trPr>
        <w:tc>
          <w:tcPr>
            <w:tcW w:w="590" w:type="dxa"/>
            <w:tcBorders>
              <w:top w:val="nil"/>
              <w:left w:val="single" w:color="auto" w:sz="4"/>
              <w:bottom w:val="single" w:color="auto" w:sz="4"/>
              <w:right w:val="single" w:color="auto" w:sz="4"/>
            </w:tcBorders>
            <w:tcMar/>
            <w:vAlign w:val="center"/>
          </w:tcPr>
          <w:p w:rsidR="133140B7" w:rsidP="133140B7" w:rsidRDefault="133140B7" w14:paraId="573E9815">
            <w:pPr>
              <w:pStyle w:val="tablica"/>
            </w:pPr>
            <w:r w:rsidR="133140B7">
              <w:rPr/>
              <w:t>3.</w:t>
            </w:r>
          </w:p>
        </w:tc>
        <w:tc>
          <w:tcPr>
            <w:tcW w:w="2607" w:type="dxa"/>
            <w:tcBorders>
              <w:top w:val="nil"/>
              <w:left w:val="nil"/>
              <w:bottom w:val="single" w:color="auto" w:sz="4"/>
              <w:right w:val="single" w:color="auto" w:sz="4"/>
            </w:tcBorders>
            <w:tcMar/>
            <w:vAlign w:val="center"/>
          </w:tcPr>
          <w:p w:rsidR="133140B7" w:rsidP="133140B7" w:rsidRDefault="133140B7" w14:paraId="3A0B4D8E" w14:textId="1170AF9A">
            <w:pPr>
              <w:shd w:val="clear" w:color="auto" w:fill="ECECEC"/>
              <w:rPr>
                <w:rFonts w:ascii="Helvetica" w:hAnsi="Helvetica" w:eastAsia="Helvetica" w:cs="Helvetica"/>
                <w:color w:val="000000" w:themeColor="text1" w:themeTint="FF" w:themeShade="FF"/>
                <w:sz w:val="18"/>
                <w:szCs w:val="18"/>
              </w:rPr>
            </w:pPr>
            <w:r w:rsidRPr="133140B7" w:rsidR="133140B7">
              <w:rPr>
                <w:rFonts w:ascii="Helvetica" w:hAnsi="Helvetica" w:eastAsia="Helvetica" w:cs="Helvetica"/>
                <w:color w:val="000000" w:themeColor="text1" w:themeTint="FF" w:themeShade="FF"/>
                <w:sz w:val="18"/>
                <w:szCs w:val="18"/>
              </w:rPr>
              <w:t>ponuda_cijena_ponudjena</w:t>
            </w:r>
          </w:p>
        </w:tc>
        <w:tc>
          <w:tcPr>
            <w:tcW w:w="2234" w:type="dxa"/>
            <w:tcBorders>
              <w:top w:val="nil"/>
              <w:left w:val="nil"/>
              <w:bottom w:val="single" w:color="auto" w:sz="4"/>
              <w:right w:val="single" w:color="auto" w:sz="4"/>
            </w:tcBorders>
            <w:tcMar/>
            <w:vAlign w:val="center"/>
          </w:tcPr>
          <w:p w:rsidR="133140B7" w:rsidP="133140B7" w:rsidRDefault="133140B7" w14:paraId="39B2D15B" w14:textId="1C3F13CB">
            <w:pPr>
              <w:pStyle w:val="tablica"/>
              <w:spacing w:line="259" w:lineRule="auto"/>
            </w:pPr>
            <w:r w:rsidR="133140B7">
              <w:rPr/>
              <w:t>Iznos ponude za aukcijski predmet</w:t>
            </w:r>
          </w:p>
        </w:tc>
        <w:tc>
          <w:tcPr>
            <w:tcW w:w="2093" w:type="dxa"/>
            <w:tcBorders>
              <w:top w:val="nil"/>
              <w:left w:val="nil"/>
              <w:bottom w:val="single" w:color="auto" w:sz="4"/>
              <w:right w:val="single" w:color="auto" w:sz="4"/>
            </w:tcBorders>
            <w:tcMar/>
            <w:vAlign w:val="center"/>
          </w:tcPr>
          <w:p w:rsidR="133140B7" w:rsidP="133140B7" w:rsidRDefault="133140B7" w14:paraId="07CA0002" w14:textId="251684BD">
            <w:pPr>
              <w:pStyle w:val="tablica"/>
              <w:spacing w:line="259" w:lineRule="auto"/>
            </w:pPr>
            <w:r w:rsidR="133140B7">
              <w:rPr/>
              <w:t>11.500,00 €</w:t>
            </w:r>
          </w:p>
        </w:tc>
        <w:tc>
          <w:tcPr>
            <w:tcW w:w="1536" w:type="dxa"/>
            <w:tcBorders>
              <w:top w:val="nil"/>
              <w:left w:val="nil"/>
              <w:bottom w:val="single" w:color="auto" w:sz="4"/>
              <w:right w:val="single" w:color="auto" w:sz="4"/>
            </w:tcBorders>
            <w:tcMar/>
            <w:vAlign w:val="center"/>
          </w:tcPr>
          <w:p w:rsidR="133140B7" w:rsidP="133140B7" w:rsidRDefault="133140B7" w14:paraId="2424DA2F" w14:textId="58D3C1F7">
            <w:pPr>
              <w:pStyle w:val="tablica"/>
            </w:pPr>
            <w:r w:rsidR="133140B7">
              <w:rPr/>
              <w:t>int(16)</w:t>
            </w:r>
          </w:p>
        </w:tc>
      </w:tr>
      <w:tr w:rsidR="133140B7" w:rsidTr="133140B7" w14:paraId="246F1266">
        <w:trPr>
          <w:trHeight w:val="290"/>
        </w:trPr>
        <w:tc>
          <w:tcPr>
            <w:tcW w:w="590" w:type="dxa"/>
            <w:tcBorders>
              <w:top w:val="nil"/>
              <w:left w:val="single" w:color="auto" w:sz="4"/>
              <w:bottom w:val="single" w:color="auto" w:sz="4"/>
              <w:right w:val="single" w:color="auto" w:sz="4"/>
            </w:tcBorders>
            <w:tcMar/>
            <w:vAlign w:val="center"/>
          </w:tcPr>
          <w:p w:rsidR="133140B7" w:rsidP="133140B7" w:rsidRDefault="133140B7" w14:paraId="533172C4">
            <w:pPr>
              <w:pStyle w:val="tablica"/>
            </w:pPr>
            <w:r w:rsidR="133140B7">
              <w:rPr/>
              <w:t>4.</w:t>
            </w:r>
          </w:p>
        </w:tc>
        <w:tc>
          <w:tcPr>
            <w:tcW w:w="2607" w:type="dxa"/>
            <w:tcBorders>
              <w:top w:val="nil"/>
              <w:left w:val="nil"/>
              <w:bottom w:val="single" w:color="auto" w:sz="4"/>
              <w:right w:val="single" w:color="auto" w:sz="4"/>
            </w:tcBorders>
            <w:tcMar/>
            <w:vAlign w:val="center"/>
          </w:tcPr>
          <w:p w:rsidR="133140B7" w:rsidP="133140B7" w:rsidRDefault="133140B7" w14:paraId="468ED0CA" w14:textId="7E17DF45">
            <w:pPr>
              <w:shd w:val="clear" w:color="auto" w:fill="ECECEC"/>
              <w:rPr>
                <w:rFonts w:ascii="Helvetica" w:hAnsi="Helvetica" w:eastAsia="Helvetica" w:cs="Helvetica"/>
                <w:color w:val="000000" w:themeColor="text1" w:themeTint="FF" w:themeShade="FF"/>
                <w:sz w:val="18"/>
                <w:szCs w:val="18"/>
              </w:rPr>
            </w:pPr>
            <w:r w:rsidRPr="133140B7" w:rsidR="133140B7">
              <w:rPr>
                <w:rFonts w:ascii="Helvetica" w:hAnsi="Helvetica" w:eastAsia="Helvetica" w:cs="Helvetica"/>
                <w:color w:val="000000" w:themeColor="text1" w:themeTint="FF" w:themeShade="FF"/>
                <w:sz w:val="18"/>
                <w:szCs w:val="18"/>
              </w:rPr>
              <w:t>ponuda_cijena_autobid_max</w:t>
            </w:r>
          </w:p>
        </w:tc>
        <w:tc>
          <w:tcPr>
            <w:tcW w:w="2234" w:type="dxa"/>
            <w:tcBorders>
              <w:top w:val="nil"/>
              <w:left w:val="nil"/>
              <w:bottom w:val="single" w:color="auto" w:sz="4"/>
              <w:right w:val="single" w:color="auto" w:sz="4"/>
            </w:tcBorders>
            <w:tcMar/>
            <w:vAlign w:val="center"/>
          </w:tcPr>
          <w:p w:rsidR="133140B7" w:rsidP="133140B7" w:rsidRDefault="133140B7" w14:paraId="05A48D6B" w14:textId="630BC305">
            <w:pPr>
              <w:pStyle w:val="tablica"/>
              <w:spacing w:line="259" w:lineRule="auto"/>
            </w:pPr>
            <w:r w:rsidR="133140B7">
              <w:rPr/>
              <w:t>Najveći iznos do kojeg će sustav automatski davati ponudu za aukcijski predmet</w:t>
            </w:r>
          </w:p>
        </w:tc>
        <w:tc>
          <w:tcPr>
            <w:tcW w:w="2093" w:type="dxa"/>
            <w:tcBorders>
              <w:top w:val="nil"/>
              <w:left w:val="nil"/>
              <w:bottom w:val="single" w:color="auto" w:sz="4"/>
              <w:right w:val="single" w:color="auto" w:sz="4"/>
            </w:tcBorders>
            <w:tcMar/>
            <w:vAlign w:val="center"/>
          </w:tcPr>
          <w:p w:rsidR="133140B7" w:rsidP="133140B7" w:rsidRDefault="133140B7" w14:paraId="1E194D96" w14:textId="63DEB7E3">
            <w:pPr>
              <w:pStyle w:val="tablica"/>
              <w:spacing w:line="259" w:lineRule="auto"/>
            </w:pPr>
            <w:r w:rsidR="133140B7">
              <w:rPr/>
              <w:t>1</w:t>
            </w:r>
            <w:r w:rsidR="133140B7">
              <w:rPr/>
              <w:t>6</w:t>
            </w:r>
            <w:r w:rsidR="133140B7">
              <w:rPr/>
              <w:t>.500,00 €</w:t>
            </w:r>
          </w:p>
        </w:tc>
        <w:tc>
          <w:tcPr>
            <w:tcW w:w="1536" w:type="dxa"/>
            <w:tcBorders>
              <w:top w:val="nil"/>
              <w:left w:val="nil"/>
              <w:bottom w:val="single" w:color="auto" w:sz="4"/>
              <w:right w:val="single" w:color="auto" w:sz="4"/>
            </w:tcBorders>
            <w:tcMar/>
            <w:vAlign w:val="center"/>
          </w:tcPr>
          <w:p w:rsidR="133140B7" w:rsidP="133140B7" w:rsidRDefault="133140B7" w14:paraId="359E0DBE" w14:textId="58D3C1F7">
            <w:pPr>
              <w:pStyle w:val="tablica"/>
            </w:pPr>
            <w:r w:rsidR="133140B7">
              <w:rPr/>
              <w:t>int(16)</w:t>
            </w:r>
          </w:p>
        </w:tc>
      </w:tr>
      <w:tr w:rsidR="133140B7" w:rsidTr="133140B7" w14:paraId="430EEEFE">
        <w:trPr>
          <w:trHeight w:val="290"/>
        </w:trPr>
        <w:tc>
          <w:tcPr>
            <w:tcW w:w="590" w:type="dxa"/>
            <w:tcBorders>
              <w:top w:val="nil"/>
              <w:left w:val="single" w:color="auto" w:sz="4"/>
              <w:bottom w:val="single" w:color="auto" w:sz="4"/>
              <w:right w:val="single" w:color="auto" w:sz="4"/>
            </w:tcBorders>
            <w:tcMar/>
            <w:vAlign w:val="center"/>
          </w:tcPr>
          <w:p w:rsidR="133140B7" w:rsidP="133140B7" w:rsidRDefault="133140B7" w14:paraId="6F724BEE">
            <w:pPr>
              <w:pStyle w:val="tablica"/>
            </w:pPr>
            <w:r w:rsidR="133140B7">
              <w:rPr/>
              <w:t>5.</w:t>
            </w:r>
          </w:p>
        </w:tc>
        <w:tc>
          <w:tcPr>
            <w:tcW w:w="2607" w:type="dxa"/>
            <w:tcBorders>
              <w:top w:val="nil"/>
              <w:left w:val="nil"/>
              <w:bottom w:val="single" w:color="auto" w:sz="4"/>
              <w:right w:val="single" w:color="auto" w:sz="4"/>
            </w:tcBorders>
            <w:tcMar/>
            <w:vAlign w:val="center"/>
          </w:tcPr>
          <w:p w:rsidR="133140B7" w:rsidP="133140B7" w:rsidRDefault="133140B7" w14:paraId="7B61C194" w14:textId="55135F8B">
            <w:pPr>
              <w:shd w:val="clear" w:color="auto" w:fill="ECECEC"/>
              <w:rPr>
                <w:rFonts w:ascii="Helvetica" w:hAnsi="Helvetica" w:eastAsia="Helvetica" w:cs="Helvetica"/>
                <w:color w:val="000000" w:themeColor="text1" w:themeTint="FF" w:themeShade="FF"/>
                <w:sz w:val="18"/>
                <w:szCs w:val="18"/>
              </w:rPr>
            </w:pPr>
            <w:r w:rsidRPr="133140B7" w:rsidR="133140B7">
              <w:rPr>
                <w:rFonts w:ascii="Helvetica" w:hAnsi="Helvetica" w:eastAsia="Helvetica" w:cs="Helvetica"/>
                <w:color w:val="000000" w:themeColor="text1" w:themeTint="FF" w:themeShade="FF"/>
                <w:sz w:val="18"/>
                <w:szCs w:val="18"/>
              </w:rPr>
              <w:t>ponuda_cijena_autobid_step</w:t>
            </w:r>
          </w:p>
        </w:tc>
        <w:tc>
          <w:tcPr>
            <w:tcW w:w="2234" w:type="dxa"/>
            <w:tcBorders>
              <w:top w:val="nil"/>
              <w:left w:val="nil"/>
              <w:bottom w:val="single" w:color="auto" w:sz="4"/>
              <w:right w:val="single" w:color="auto" w:sz="4"/>
            </w:tcBorders>
            <w:tcMar/>
            <w:vAlign w:val="center"/>
          </w:tcPr>
          <w:p w:rsidR="133140B7" w:rsidP="133140B7" w:rsidRDefault="133140B7" w14:paraId="3589FC12" w14:textId="5653C539">
            <w:pPr>
              <w:pStyle w:val="tablica"/>
              <w:spacing w:line="259" w:lineRule="auto"/>
            </w:pPr>
            <w:r w:rsidR="133140B7">
              <w:rPr/>
              <w:t>Korak za koliko će sustav automatski davati ponudu za aukcijski predmet</w:t>
            </w:r>
          </w:p>
        </w:tc>
        <w:tc>
          <w:tcPr>
            <w:tcW w:w="2093" w:type="dxa"/>
            <w:tcBorders>
              <w:top w:val="nil"/>
              <w:left w:val="nil"/>
              <w:bottom w:val="single" w:color="auto" w:sz="4"/>
              <w:right w:val="single" w:color="auto" w:sz="4"/>
            </w:tcBorders>
            <w:tcMar/>
            <w:vAlign w:val="center"/>
          </w:tcPr>
          <w:p w:rsidR="133140B7" w:rsidP="133140B7" w:rsidRDefault="133140B7" w14:paraId="5831E0C3" w14:textId="185BE1B2">
            <w:pPr>
              <w:pStyle w:val="tablica"/>
              <w:spacing w:line="259" w:lineRule="auto"/>
            </w:pPr>
            <w:r w:rsidR="133140B7">
              <w:rPr/>
              <w:t>500,00 €</w:t>
            </w:r>
          </w:p>
        </w:tc>
        <w:tc>
          <w:tcPr>
            <w:tcW w:w="1536" w:type="dxa"/>
            <w:tcBorders>
              <w:top w:val="nil"/>
              <w:left w:val="nil"/>
              <w:bottom w:val="single" w:color="auto" w:sz="4"/>
              <w:right w:val="single" w:color="auto" w:sz="4"/>
            </w:tcBorders>
            <w:tcMar/>
            <w:vAlign w:val="center"/>
          </w:tcPr>
          <w:p w:rsidR="133140B7" w:rsidP="133140B7" w:rsidRDefault="133140B7" w14:paraId="263AF9A4" w14:textId="58D3C1F7">
            <w:pPr>
              <w:pStyle w:val="tablica"/>
            </w:pPr>
            <w:r w:rsidR="133140B7">
              <w:rPr/>
              <w:t>int(16)</w:t>
            </w:r>
          </w:p>
        </w:tc>
      </w:tr>
      <w:tr w:rsidR="133140B7" w:rsidTr="133140B7" w14:paraId="72AA7DC9">
        <w:trPr>
          <w:trHeight w:val="290"/>
        </w:trPr>
        <w:tc>
          <w:tcPr>
            <w:tcW w:w="590" w:type="dxa"/>
            <w:tcBorders>
              <w:top w:val="nil"/>
              <w:left w:val="single" w:color="auto" w:sz="4"/>
              <w:bottom w:val="single" w:color="auto" w:sz="4"/>
              <w:right w:val="single" w:color="auto" w:sz="4"/>
            </w:tcBorders>
            <w:tcMar/>
            <w:vAlign w:val="center"/>
          </w:tcPr>
          <w:p w:rsidR="133140B7" w:rsidP="133140B7" w:rsidRDefault="133140B7" w14:paraId="046F1E72" w14:textId="6686C2FA">
            <w:pPr>
              <w:pStyle w:val="tablica"/>
            </w:pPr>
            <w:r w:rsidR="133140B7">
              <w:rPr/>
              <w:t>6.</w:t>
            </w:r>
          </w:p>
        </w:tc>
        <w:tc>
          <w:tcPr>
            <w:tcW w:w="2607" w:type="dxa"/>
            <w:tcBorders>
              <w:top w:val="nil"/>
              <w:left w:val="nil"/>
              <w:bottom w:val="single" w:color="auto" w:sz="4"/>
              <w:right w:val="single" w:color="auto" w:sz="4"/>
            </w:tcBorders>
            <w:tcMar/>
            <w:vAlign w:val="center"/>
          </w:tcPr>
          <w:p w:rsidR="133140B7" w:rsidP="133140B7" w:rsidRDefault="133140B7" w14:paraId="4DA12E3B" w14:textId="09AA729D">
            <w:pPr>
              <w:shd w:val="clear" w:color="auto" w:fill="ECECEC"/>
              <w:rPr>
                <w:rFonts w:ascii="Helvetica" w:hAnsi="Helvetica" w:eastAsia="Helvetica" w:cs="Helvetica"/>
                <w:color w:val="000000" w:themeColor="text1" w:themeTint="FF" w:themeShade="FF"/>
                <w:sz w:val="18"/>
                <w:szCs w:val="18"/>
              </w:rPr>
            </w:pPr>
            <w:r w:rsidRPr="133140B7" w:rsidR="133140B7">
              <w:rPr>
                <w:rFonts w:ascii="Helvetica" w:hAnsi="Helvetica" w:eastAsia="Helvetica" w:cs="Helvetica"/>
                <w:color w:val="000000" w:themeColor="text1" w:themeTint="FF" w:themeShade="FF"/>
                <w:sz w:val="18"/>
                <w:szCs w:val="18"/>
              </w:rPr>
              <w:t>ponuda_cijena_autobid_time</w:t>
            </w:r>
          </w:p>
        </w:tc>
        <w:tc>
          <w:tcPr>
            <w:tcW w:w="2234" w:type="dxa"/>
            <w:tcBorders>
              <w:top w:val="nil"/>
              <w:left w:val="nil"/>
              <w:bottom w:val="single" w:color="auto" w:sz="4"/>
              <w:right w:val="single" w:color="auto" w:sz="4"/>
            </w:tcBorders>
            <w:tcMar/>
            <w:vAlign w:val="center"/>
          </w:tcPr>
          <w:p w:rsidR="133140B7" w:rsidP="133140B7" w:rsidRDefault="133140B7" w14:paraId="7D1512F8" w14:textId="2A849A0C">
            <w:pPr>
              <w:pStyle w:val="tablica"/>
              <w:spacing w:line="259" w:lineRule="auto"/>
            </w:pPr>
            <w:r w:rsidR="133140B7">
              <w:rPr/>
              <w:t>trenutak kada će sustav automatski davati ponudu za aukcijski predmet</w:t>
            </w:r>
          </w:p>
          <w:p w:rsidR="133140B7" w:rsidP="133140B7" w:rsidRDefault="133140B7" w14:paraId="7190D4B0" w14:textId="7DC48BDA">
            <w:pPr>
              <w:pStyle w:val="tablica"/>
              <w:spacing w:line="259" w:lineRule="auto"/>
            </w:pPr>
            <w:r w:rsidR="133140B7">
              <w:rPr/>
              <w:t>- Odmah po povećanju cijene</w:t>
            </w:r>
          </w:p>
          <w:p w:rsidR="133140B7" w:rsidP="133140B7" w:rsidRDefault="133140B7" w14:paraId="417A2123" w14:textId="4CEE4F07">
            <w:pPr>
              <w:pStyle w:val="tablica"/>
              <w:spacing w:line="259" w:lineRule="auto"/>
            </w:pPr>
            <w:r w:rsidR="133140B7">
              <w:rPr/>
              <w:t xml:space="preserve">- </w:t>
            </w:r>
            <w:r w:rsidR="133140B7">
              <w:rPr/>
              <w:t>Nakon p</w:t>
            </w:r>
            <w:r w:rsidR="133140B7">
              <w:rPr/>
              <w:t>rv</w:t>
            </w:r>
            <w:r w:rsidR="133140B7">
              <w:rPr/>
              <w:t>og</w:t>
            </w:r>
            <w:r w:rsidR="133140B7">
              <w:rPr/>
              <w:t xml:space="preserve"> poziv</w:t>
            </w:r>
            <w:r w:rsidR="133140B7">
              <w:rPr/>
              <w:t>a</w:t>
            </w:r>
          </w:p>
          <w:p w:rsidR="133140B7" w:rsidP="133140B7" w:rsidRDefault="133140B7" w14:paraId="4C99EC5D" w14:textId="47C29B4B">
            <w:pPr>
              <w:pStyle w:val="tablica"/>
              <w:spacing w:line="259" w:lineRule="auto"/>
            </w:pPr>
            <w:r w:rsidR="133140B7">
              <w:rPr/>
              <w:t>- Nakon drugog poziva</w:t>
            </w:r>
          </w:p>
          <w:p w:rsidR="133140B7" w:rsidP="133140B7" w:rsidRDefault="133140B7" w14:paraId="5E15CF93" w14:textId="2DE1712C">
            <w:pPr>
              <w:pStyle w:val="tablica"/>
              <w:spacing w:line="259" w:lineRule="auto"/>
            </w:pPr>
            <w:r w:rsidR="133140B7">
              <w:rPr/>
              <w:t>- Nakon zadnjeg poziva</w:t>
            </w:r>
          </w:p>
        </w:tc>
        <w:tc>
          <w:tcPr>
            <w:tcW w:w="2093" w:type="dxa"/>
            <w:tcBorders>
              <w:top w:val="nil"/>
              <w:left w:val="nil"/>
              <w:bottom w:val="single" w:color="auto" w:sz="4"/>
              <w:right w:val="single" w:color="auto" w:sz="4"/>
            </w:tcBorders>
            <w:tcMar/>
            <w:vAlign w:val="center"/>
          </w:tcPr>
          <w:p w:rsidR="133140B7" w:rsidP="133140B7" w:rsidRDefault="133140B7" w14:paraId="6E7991E5" w14:textId="201F3853">
            <w:pPr>
              <w:pStyle w:val="tablica"/>
              <w:spacing w:line="259" w:lineRule="auto"/>
            </w:pPr>
            <w:r w:rsidR="133140B7">
              <w:rPr/>
              <w:t>Nakon prvog poziva</w:t>
            </w:r>
          </w:p>
        </w:tc>
        <w:tc>
          <w:tcPr>
            <w:tcW w:w="1536" w:type="dxa"/>
            <w:tcBorders>
              <w:top w:val="nil"/>
              <w:left w:val="nil"/>
              <w:bottom w:val="single" w:color="auto" w:sz="4"/>
              <w:right w:val="single" w:color="auto" w:sz="4"/>
            </w:tcBorders>
            <w:tcMar/>
            <w:vAlign w:val="center"/>
          </w:tcPr>
          <w:p w:rsidR="133140B7" w:rsidP="133140B7" w:rsidRDefault="133140B7" w14:paraId="1303CF0B" w14:textId="3E4CF974">
            <w:pPr>
              <w:pStyle w:val="tablica"/>
              <w:spacing w:line="259" w:lineRule="auto"/>
            </w:pPr>
            <w:r w:rsidR="133140B7">
              <w:rPr/>
              <w:t>enum(</w:t>
            </w:r>
            <w:r w:rsidR="133140B7">
              <w:rPr/>
              <w:t>Odmah po povećanju cijene, Nakon prvog poziva, Nakon drugog poziva, Nakon zadnjeg poziva</w:t>
            </w:r>
            <w:r w:rsidR="133140B7">
              <w:rPr/>
              <w:t>)</w:t>
            </w:r>
          </w:p>
        </w:tc>
      </w:tr>
    </w:tbl>
    <w:p w:rsidR="1E186175" w:rsidP="133140B7" w:rsidRDefault="1E186175" w14:paraId="48294998" w14:textId="0D502924">
      <w:pPr/>
    </w:p>
    <w:p w:rsidR="1E186175" w:rsidP="133140B7" w:rsidRDefault="1E186175" w14:paraId="3329C418" w14:textId="3D555146">
      <w:pPr>
        <w:rPr>
          <w:highlight w:val="yellow"/>
        </w:rPr>
      </w:pPr>
    </w:p>
    <w:p w:rsidR="1E186175" w:rsidP="133140B7" w:rsidRDefault="1E186175" w14:paraId="2D1CDC39" w14:textId="0417E4BF">
      <w:pPr>
        <w:rPr>
          <w:highlight w:val="yellow"/>
        </w:rPr>
      </w:pPr>
    </w:p>
    <w:p w:rsidR="1E186175" w:rsidP="133140B7" w:rsidRDefault="1E186175" w14:paraId="5A045172" w14:textId="5548E3FC">
      <w:pPr>
        <w:pStyle w:val="slika0"/>
      </w:pPr>
      <w:r w:rsidR="2E6D6F72">
        <w:rPr/>
        <w:t xml:space="preserve">Tablica </w:t>
      </w:r>
      <w:r w:rsidRPr="133140B7">
        <w:rPr>
          <w:highlight w:val="yellow"/>
        </w:rPr>
        <w:fldChar w:fldCharType="begin"/>
      </w:r>
      <w:r w:rsidRPr="133140B7">
        <w:rPr>
          <w:highlight w:val="yellow"/>
        </w:rPr>
        <w:instrText xml:space="preserve"> SEQ Tablica \* ARABIC </w:instrText>
      </w:r>
      <w:r w:rsidRPr="133140B7">
        <w:rPr>
          <w:highlight w:val="yellow"/>
        </w:rPr>
        <w:fldChar w:fldCharType="separate"/>
      </w:r>
      <w:r w:rsidRPr="133140B7" w:rsidR="2E6D6F72">
        <w:rPr>
          <w:noProof/>
          <w:highlight w:val="yellow"/>
        </w:rPr>
        <w:t>13</w:t>
      </w:r>
      <w:r w:rsidRPr="133140B7">
        <w:rPr>
          <w:highlight w:val="yellow"/>
        </w:rPr>
        <w:fldChar w:fldCharType="end"/>
      </w:r>
      <w:r w:rsidR="2E6D6F72">
        <w:rPr/>
        <w:t xml:space="preserve"> Tabelaran prikaz tipa entiteta </w:t>
      </w:r>
      <w:r w:rsidRPr="133140B7" w:rsidR="2E6D6F72">
        <w:rPr>
          <w:color w:val="000000" w:themeColor="text1" w:themeTint="FF" w:themeShade="FF"/>
        </w:rPr>
        <w:t>RECENZIJA</w:t>
      </w:r>
    </w:p>
    <w:tbl>
      <w:tblPr>
        <w:tblW w:w="0" w:type="auto"/>
        <w:tblLook w:val="04A0" w:firstRow="1" w:lastRow="0" w:firstColumn="1" w:lastColumn="0" w:noHBand="0" w:noVBand="1"/>
      </w:tblPr>
      <w:tblGrid>
        <w:gridCol w:w="590"/>
        <w:gridCol w:w="2618"/>
        <w:gridCol w:w="2355"/>
        <w:gridCol w:w="2166"/>
        <w:gridCol w:w="1331"/>
      </w:tblGrid>
      <w:tr w:rsidR="133140B7" w:rsidTr="133140B7" w14:paraId="3DC97FB9">
        <w:trPr>
          <w:trHeight w:val="290"/>
        </w:trPr>
        <w:tc>
          <w:tcPr>
            <w:tcW w:w="3208" w:type="dxa"/>
            <w:gridSpan w:val="2"/>
            <w:tcBorders>
              <w:top w:val="single" w:color="auto" w:sz="4"/>
              <w:left w:val="single" w:color="auto" w:sz="4"/>
              <w:bottom w:val="single" w:color="auto" w:sz="4"/>
              <w:right w:val="single" w:color="auto" w:sz="4"/>
            </w:tcBorders>
            <w:shd w:val="clear" w:color="auto" w:fill="D9D9D9" w:themeFill="background1" w:themeFillShade="D9"/>
            <w:tcMar/>
            <w:vAlign w:val="center"/>
          </w:tcPr>
          <w:p w:rsidR="133140B7" w:rsidP="133140B7" w:rsidRDefault="133140B7" w14:paraId="6EF8ED51">
            <w:pPr>
              <w:pStyle w:val="tablica"/>
            </w:pPr>
            <w:r w:rsidR="133140B7">
              <w:rPr/>
              <w:t>Naziv toka podataka</w:t>
            </w:r>
          </w:p>
        </w:tc>
        <w:tc>
          <w:tcPr>
            <w:tcW w:w="2355" w:type="dxa"/>
            <w:tcBorders>
              <w:top w:val="single" w:color="auto" w:sz="4"/>
              <w:left w:val="nil"/>
              <w:bottom w:val="single" w:color="auto" w:sz="4"/>
              <w:right w:val="single" w:color="auto" w:sz="4"/>
            </w:tcBorders>
            <w:shd w:val="clear" w:color="auto" w:fill="D9D9D9" w:themeFill="background1" w:themeFillShade="D9"/>
            <w:tcMar/>
            <w:vAlign w:val="center"/>
          </w:tcPr>
          <w:p w:rsidR="133140B7" w:rsidP="133140B7" w:rsidRDefault="133140B7" w14:paraId="12212EFF" w14:textId="0B8CFE60">
            <w:pPr>
              <w:pStyle w:val="tablica"/>
            </w:pPr>
            <w:r w:rsidR="133140B7">
              <w:rPr/>
              <w:t xml:space="preserve">Podaci o </w:t>
            </w:r>
            <w:r w:rsidR="133140B7">
              <w:rPr/>
              <w:t xml:space="preserve">recenzijama za prevedene aukcijske </w:t>
            </w:r>
            <w:r w:rsidR="133140B7">
              <w:rPr/>
              <w:t>postupk</w:t>
            </w:r>
            <w:r w:rsidR="133140B7">
              <w:rPr/>
              <w:t>e za artefakte</w:t>
            </w:r>
            <w:r w:rsidR="133140B7">
              <w:rPr/>
              <w:t xml:space="preserve"> </w:t>
            </w:r>
          </w:p>
        </w:tc>
        <w:tc>
          <w:tcPr>
            <w:tcW w:w="3497" w:type="dxa"/>
            <w:gridSpan w:val="2"/>
            <w:tcBorders>
              <w:top w:val="single" w:color="auto" w:sz="4"/>
              <w:left w:val="nil"/>
              <w:bottom w:val="single" w:color="auto" w:sz="4"/>
              <w:right w:val="single" w:color="auto" w:sz="4"/>
            </w:tcBorders>
            <w:shd w:val="clear" w:color="auto" w:fill="D9D9D9" w:themeFill="background1" w:themeFillShade="D9"/>
            <w:tcMar/>
            <w:vAlign w:val="center"/>
          </w:tcPr>
          <w:p w:rsidR="133140B7" w:rsidP="133140B7" w:rsidRDefault="133140B7" w14:paraId="56E9AEF5" w14:textId="366C4AC4">
            <w:pPr>
              <w:pStyle w:val="tablica"/>
            </w:pPr>
            <w:r w:rsidR="133140B7">
              <w:rPr/>
              <w:t>Omogućava povezivanje s aukcijom i korisnikom (ponuditeljem</w:t>
            </w:r>
            <w:r w:rsidR="133140B7">
              <w:rPr/>
              <w:t>/kupcem</w:t>
            </w:r>
            <w:r w:rsidR="133140B7">
              <w:rPr/>
              <w:t>)</w:t>
            </w:r>
          </w:p>
        </w:tc>
      </w:tr>
      <w:tr w:rsidR="133140B7" w:rsidTr="133140B7" w14:paraId="4AF1925C">
        <w:trPr>
          <w:trHeight w:val="290"/>
        </w:trPr>
        <w:tc>
          <w:tcPr>
            <w:tcW w:w="590" w:type="dxa"/>
            <w:tcBorders>
              <w:top w:val="nil"/>
              <w:left w:val="single" w:color="auto" w:sz="4"/>
              <w:bottom w:val="single" w:color="auto" w:sz="4"/>
              <w:right w:val="single" w:color="auto" w:sz="4"/>
            </w:tcBorders>
            <w:shd w:val="clear" w:color="auto" w:fill="D9D9D9" w:themeFill="background1" w:themeFillShade="D9"/>
            <w:tcMar/>
            <w:vAlign w:val="center"/>
          </w:tcPr>
          <w:p w:rsidR="133140B7" w:rsidP="133140B7" w:rsidRDefault="133140B7" w14:paraId="4D475C23">
            <w:pPr>
              <w:pStyle w:val="tablica"/>
            </w:pPr>
            <w:r w:rsidR="133140B7">
              <w:rPr/>
              <w:t>r.br.</w:t>
            </w:r>
          </w:p>
        </w:tc>
        <w:tc>
          <w:tcPr>
            <w:tcW w:w="2618" w:type="dxa"/>
            <w:tcBorders>
              <w:top w:val="nil"/>
              <w:left w:val="nil"/>
              <w:bottom w:val="single" w:color="auto" w:sz="4"/>
              <w:right w:val="single" w:color="auto" w:sz="4"/>
            </w:tcBorders>
            <w:shd w:val="clear" w:color="auto" w:fill="D9D9D9" w:themeFill="background1" w:themeFillShade="D9"/>
            <w:tcMar/>
            <w:vAlign w:val="center"/>
          </w:tcPr>
          <w:p w:rsidR="133140B7" w:rsidP="133140B7" w:rsidRDefault="133140B7" w14:paraId="3D84DE16">
            <w:pPr>
              <w:pStyle w:val="tablica"/>
            </w:pPr>
            <w:r w:rsidR="133140B7">
              <w:rPr/>
              <w:t>Naziv podataka</w:t>
            </w:r>
          </w:p>
        </w:tc>
        <w:tc>
          <w:tcPr>
            <w:tcW w:w="2355" w:type="dxa"/>
            <w:tcBorders>
              <w:top w:val="nil"/>
              <w:left w:val="nil"/>
              <w:bottom w:val="single" w:color="auto" w:sz="4"/>
              <w:right w:val="single" w:color="auto" w:sz="4"/>
            </w:tcBorders>
            <w:shd w:val="clear" w:color="auto" w:fill="D9D9D9" w:themeFill="background1" w:themeFillShade="D9"/>
            <w:tcMar/>
            <w:vAlign w:val="center"/>
          </w:tcPr>
          <w:p w:rsidR="133140B7" w:rsidP="133140B7" w:rsidRDefault="133140B7" w14:paraId="65C35B76">
            <w:pPr>
              <w:pStyle w:val="tablica"/>
            </w:pPr>
            <w:r w:rsidR="133140B7">
              <w:rPr/>
              <w:t>Opis podataka</w:t>
            </w:r>
          </w:p>
        </w:tc>
        <w:tc>
          <w:tcPr>
            <w:tcW w:w="2166" w:type="dxa"/>
            <w:tcBorders>
              <w:top w:val="nil"/>
              <w:left w:val="nil"/>
              <w:bottom w:val="single" w:color="auto" w:sz="4"/>
              <w:right w:val="single" w:color="auto" w:sz="4"/>
            </w:tcBorders>
            <w:shd w:val="clear" w:color="auto" w:fill="D9D9D9" w:themeFill="background1" w:themeFillShade="D9"/>
            <w:tcMar/>
            <w:vAlign w:val="center"/>
          </w:tcPr>
          <w:p w:rsidR="133140B7" w:rsidP="133140B7" w:rsidRDefault="133140B7" w14:paraId="1E469DF3">
            <w:pPr>
              <w:pStyle w:val="tablica"/>
            </w:pPr>
            <w:r w:rsidR="133140B7">
              <w:rPr/>
              <w:t>Primjer</w:t>
            </w:r>
          </w:p>
        </w:tc>
        <w:tc>
          <w:tcPr>
            <w:tcW w:w="1331" w:type="dxa"/>
            <w:tcBorders>
              <w:top w:val="nil"/>
              <w:left w:val="nil"/>
              <w:bottom w:val="single" w:color="auto" w:sz="4"/>
              <w:right w:val="single" w:color="auto" w:sz="4"/>
            </w:tcBorders>
            <w:shd w:val="clear" w:color="auto" w:fill="D9D9D9" w:themeFill="background1" w:themeFillShade="D9"/>
            <w:tcMar/>
            <w:vAlign w:val="center"/>
          </w:tcPr>
          <w:p w:rsidR="133140B7" w:rsidP="133140B7" w:rsidRDefault="133140B7" w14:paraId="0C413F0C">
            <w:pPr>
              <w:pStyle w:val="tablica"/>
            </w:pPr>
            <w:r w:rsidR="133140B7">
              <w:rPr/>
              <w:t>Tip i duljina</w:t>
            </w:r>
          </w:p>
        </w:tc>
      </w:tr>
      <w:tr w:rsidR="133140B7" w:rsidTr="133140B7" w14:paraId="07946D45">
        <w:trPr>
          <w:trHeight w:val="290"/>
        </w:trPr>
        <w:tc>
          <w:tcPr>
            <w:tcW w:w="590" w:type="dxa"/>
            <w:tcBorders>
              <w:top w:val="nil"/>
              <w:left w:val="single" w:color="auto" w:sz="4"/>
              <w:bottom w:val="single" w:color="auto" w:sz="4"/>
              <w:right w:val="single" w:color="auto" w:sz="4"/>
            </w:tcBorders>
            <w:tcMar/>
            <w:vAlign w:val="center"/>
          </w:tcPr>
          <w:p w:rsidR="133140B7" w:rsidP="133140B7" w:rsidRDefault="133140B7" w14:paraId="4441DC32">
            <w:pPr>
              <w:pStyle w:val="tablica"/>
            </w:pPr>
            <w:r w:rsidR="133140B7">
              <w:rPr/>
              <w:t>1.</w:t>
            </w:r>
          </w:p>
        </w:tc>
        <w:tc>
          <w:tcPr>
            <w:tcW w:w="2618" w:type="dxa"/>
            <w:tcBorders>
              <w:top w:val="nil"/>
              <w:left w:val="nil"/>
              <w:bottom w:val="single" w:color="auto" w:sz="4"/>
              <w:right w:val="single" w:color="auto" w:sz="4"/>
            </w:tcBorders>
            <w:tcMar/>
            <w:vAlign w:val="center"/>
          </w:tcPr>
          <w:p w:rsidR="133140B7" w:rsidP="133140B7" w:rsidRDefault="133140B7" w14:paraId="71048918" w14:textId="40BCCC29">
            <w:pPr>
              <w:pStyle w:val="tablica"/>
            </w:pPr>
            <w:r w:rsidRPr="133140B7" w:rsidR="133140B7">
              <w:rPr>
                <w:rFonts w:ascii="Helvetica" w:hAnsi="Helvetica" w:eastAsia="Helvetica" w:cs="Helvetica"/>
                <w:color w:val="000000" w:themeColor="text1" w:themeTint="FF" w:themeShade="FF"/>
                <w:sz w:val="18"/>
                <w:szCs w:val="18"/>
              </w:rPr>
              <w:t>recenzija_ocjena</w:t>
            </w:r>
          </w:p>
        </w:tc>
        <w:tc>
          <w:tcPr>
            <w:tcW w:w="2355" w:type="dxa"/>
            <w:tcBorders>
              <w:top w:val="nil"/>
              <w:left w:val="nil"/>
              <w:bottom w:val="single" w:color="auto" w:sz="4"/>
              <w:right w:val="single" w:color="auto" w:sz="4"/>
            </w:tcBorders>
            <w:tcMar/>
            <w:vAlign w:val="center"/>
          </w:tcPr>
          <w:p w:rsidR="133140B7" w:rsidP="133140B7" w:rsidRDefault="133140B7" w14:paraId="747658F7" w14:textId="015B459C">
            <w:pPr>
              <w:pStyle w:val="tablica"/>
              <w:spacing w:line="259" w:lineRule="auto"/>
            </w:pPr>
            <w:r w:rsidR="133140B7">
              <w:rPr/>
              <w:t>Brojčana ocjena ili ocjena sa zvjezdicama 0-5</w:t>
            </w:r>
          </w:p>
        </w:tc>
        <w:tc>
          <w:tcPr>
            <w:tcW w:w="2166" w:type="dxa"/>
            <w:tcBorders>
              <w:top w:val="nil"/>
              <w:left w:val="nil"/>
              <w:bottom w:val="single" w:color="auto" w:sz="4"/>
              <w:right w:val="single" w:color="auto" w:sz="4"/>
            </w:tcBorders>
            <w:tcMar/>
            <w:vAlign w:val="center"/>
          </w:tcPr>
          <w:p w:rsidR="133140B7" w:rsidP="133140B7" w:rsidRDefault="133140B7" w14:paraId="69B6F073" w14:textId="39661782">
            <w:pPr>
              <w:pStyle w:val="tablica"/>
              <w:spacing w:line="259" w:lineRule="auto"/>
            </w:pPr>
            <w:r w:rsidR="133140B7">
              <w:rPr/>
              <w:t>3</w:t>
            </w:r>
          </w:p>
        </w:tc>
        <w:tc>
          <w:tcPr>
            <w:tcW w:w="1331" w:type="dxa"/>
            <w:tcBorders>
              <w:top w:val="nil"/>
              <w:left w:val="nil"/>
              <w:bottom w:val="single" w:color="auto" w:sz="4"/>
              <w:right w:val="single" w:color="auto" w:sz="4"/>
            </w:tcBorders>
            <w:tcMar/>
            <w:vAlign w:val="center"/>
          </w:tcPr>
          <w:p w:rsidR="133140B7" w:rsidP="133140B7" w:rsidRDefault="133140B7" w14:paraId="03E267DA" w14:textId="1CC83C5B">
            <w:pPr>
              <w:pStyle w:val="tablica"/>
            </w:pPr>
            <w:r w:rsidR="133140B7">
              <w:rPr/>
              <w:t>int</w:t>
            </w:r>
            <w:r w:rsidR="133140B7">
              <w:rPr/>
              <w:t>(</w:t>
            </w:r>
            <w:r w:rsidR="133140B7">
              <w:rPr/>
              <w:t>1</w:t>
            </w:r>
            <w:r w:rsidR="133140B7">
              <w:rPr/>
              <w:t>)</w:t>
            </w:r>
          </w:p>
        </w:tc>
      </w:tr>
      <w:tr w:rsidR="133140B7" w:rsidTr="133140B7" w14:paraId="4BBB450D">
        <w:trPr>
          <w:trHeight w:val="290"/>
        </w:trPr>
        <w:tc>
          <w:tcPr>
            <w:tcW w:w="590" w:type="dxa"/>
            <w:tcBorders>
              <w:top w:val="nil"/>
              <w:left w:val="single" w:color="auto" w:sz="4"/>
              <w:bottom w:val="single" w:color="auto" w:sz="4"/>
              <w:right w:val="single" w:color="auto" w:sz="4"/>
            </w:tcBorders>
            <w:tcMar/>
            <w:vAlign w:val="center"/>
          </w:tcPr>
          <w:p w:rsidR="133140B7" w:rsidP="133140B7" w:rsidRDefault="133140B7" w14:paraId="514853E8">
            <w:pPr>
              <w:pStyle w:val="tablica"/>
            </w:pPr>
            <w:r w:rsidR="133140B7">
              <w:rPr/>
              <w:t>2.</w:t>
            </w:r>
          </w:p>
        </w:tc>
        <w:tc>
          <w:tcPr>
            <w:tcW w:w="2618" w:type="dxa"/>
            <w:tcBorders>
              <w:top w:val="nil"/>
              <w:left w:val="nil"/>
              <w:bottom w:val="single" w:color="auto" w:sz="4"/>
              <w:right w:val="single" w:color="auto" w:sz="4"/>
            </w:tcBorders>
            <w:tcMar/>
            <w:vAlign w:val="center"/>
          </w:tcPr>
          <w:p w:rsidR="133140B7" w:rsidP="133140B7" w:rsidRDefault="133140B7" w14:paraId="4B77138E" w14:textId="58172757">
            <w:pPr>
              <w:pStyle w:val="tablica"/>
            </w:pPr>
            <w:r w:rsidRPr="133140B7" w:rsidR="133140B7">
              <w:rPr>
                <w:rFonts w:ascii="Helvetica" w:hAnsi="Helvetica" w:eastAsia="Helvetica" w:cs="Helvetica"/>
                <w:color w:val="000000" w:themeColor="text1" w:themeTint="FF" w:themeShade="FF"/>
                <w:sz w:val="18"/>
                <w:szCs w:val="18"/>
              </w:rPr>
              <w:t>recenzija_komentar</w:t>
            </w:r>
          </w:p>
        </w:tc>
        <w:tc>
          <w:tcPr>
            <w:tcW w:w="2355" w:type="dxa"/>
            <w:tcBorders>
              <w:top w:val="nil"/>
              <w:left w:val="nil"/>
              <w:bottom w:val="single" w:color="auto" w:sz="4"/>
              <w:right w:val="single" w:color="auto" w:sz="4"/>
            </w:tcBorders>
            <w:tcMar/>
            <w:vAlign w:val="center"/>
          </w:tcPr>
          <w:p w:rsidR="133140B7" w:rsidP="133140B7" w:rsidRDefault="133140B7" w14:paraId="52D73849" w14:textId="2393CAD5">
            <w:pPr>
              <w:pStyle w:val="tablica"/>
              <w:spacing w:line="259" w:lineRule="auto"/>
            </w:pPr>
            <w:r w:rsidR="133140B7">
              <w:rPr/>
              <w:t xml:space="preserve">Obrazloženje </w:t>
            </w:r>
            <w:r w:rsidR="133140B7">
              <w:rPr/>
              <w:t xml:space="preserve">recenzije i zadovoljstva sa provedenim aukcijskim postupkom i </w:t>
            </w:r>
            <w:r w:rsidR="133140B7">
              <w:rPr/>
              <w:t>artefaktim</w:t>
            </w:r>
          </w:p>
        </w:tc>
        <w:tc>
          <w:tcPr>
            <w:tcW w:w="2166" w:type="dxa"/>
            <w:tcBorders>
              <w:top w:val="nil"/>
              <w:left w:val="nil"/>
              <w:bottom w:val="single" w:color="auto" w:sz="4"/>
              <w:right w:val="single" w:color="auto" w:sz="4"/>
            </w:tcBorders>
            <w:tcMar/>
            <w:vAlign w:val="center"/>
          </w:tcPr>
          <w:p w:rsidR="133140B7" w:rsidP="133140B7" w:rsidRDefault="133140B7" w14:paraId="2FAC2176" w14:textId="72CC926E">
            <w:pPr>
              <w:pStyle w:val="tablica"/>
              <w:spacing w:line="259" w:lineRule="auto"/>
            </w:pPr>
            <w:r w:rsidR="133140B7">
              <w:rPr/>
              <w:t>Aukcijski postupak je bio u redu, ali je predmet lošijeg stanja nego što je oglašeno i slanje i dostava su trajali dugo</w:t>
            </w:r>
          </w:p>
        </w:tc>
        <w:tc>
          <w:tcPr>
            <w:tcW w:w="1331" w:type="dxa"/>
            <w:tcBorders>
              <w:top w:val="nil"/>
              <w:left w:val="nil"/>
              <w:bottom w:val="single" w:color="auto" w:sz="4"/>
              <w:right w:val="single" w:color="auto" w:sz="4"/>
            </w:tcBorders>
            <w:tcMar/>
            <w:vAlign w:val="center"/>
          </w:tcPr>
          <w:p w:rsidR="133140B7" w:rsidP="133140B7" w:rsidRDefault="133140B7" w14:paraId="48AECF42" w14:textId="21682B45">
            <w:pPr>
              <w:pStyle w:val="tablica"/>
            </w:pPr>
            <w:r w:rsidR="133140B7">
              <w:rPr/>
              <w:t>char</w:t>
            </w:r>
            <w:r w:rsidR="133140B7">
              <w:rPr/>
              <w:t>(</w:t>
            </w:r>
            <w:r w:rsidR="133140B7">
              <w:rPr/>
              <w:t>256</w:t>
            </w:r>
            <w:r w:rsidR="133140B7">
              <w:rPr/>
              <w:t>)</w:t>
            </w:r>
          </w:p>
        </w:tc>
      </w:tr>
    </w:tbl>
    <w:p w:rsidR="1E186175" w:rsidP="133140B7" w:rsidRDefault="1E186175" w14:paraId="44ADD1E3" w14:textId="5A99B896">
      <w:pPr>
        <w:rPr>
          <w:highlight w:val="yellow"/>
        </w:rPr>
      </w:pPr>
    </w:p>
    <w:p w:rsidR="1E186175" w:rsidP="1E186175" w:rsidRDefault="1E186175" w14:paraId="5D6F0367" w14:textId="26C80B01">
      <w:pPr>
        <w:pStyle w:val="tablica"/>
        <w:rPr>
          <w:highlight w:val="yellow"/>
        </w:rPr>
      </w:pPr>
    </w:p>
    <w:p w:rsidR="1E186175" w:rsidP="1E186175" w:rsidRDefault="1E186175" w14:paraId="64BA95EE" w14:textId="129EA2C3">
      <w:pPr>
        <w:pStyle w:val="tablica"/>
        <w:rPr>
          <w:highlight w:val="yellow"/>
        </w:rPr>
      </w:pPr>
    </w:p>
    <w:p w:rsidR="1E186175" w:rsidP="1E186175" w:rsidRDefault="1E186175" w14:paraId="2E6F10E7" w14:textId="3E622414">
      <w:pPr>
        <w:pStyle w:val="tablica"/>
        <w:rPr>
          <w:highlight w:val="yellow"/>
        </w:rPr>
      </w:pPr>
    </w:p>
    <w:p w:rsidR="1E186175" w:rsidP="1E186175" w:rsidRDefault="1E186175" w14:paraId="0D4A4F70" w14:textId="66AB8D2A">
      <w:pPr>
        <w:pStyle w:val="tablica"/>
        <w:rPr>
          <w:highlight w:val="yellow"/>
        </w:rPr>
      </w:pPr>
    </w:p>
    <w:p w:rsidR="1E186175" w:rsidP="1E186175" w:rsidRDefault="1E186175" w14:paraId="6FC5D21C" w14:textId="368DD1C2">
      <w:pPr>
        <w:pStyle w:val="tablica"/>
        <w:rPr>
          <w:highlight w:val="yellow"/>
        </w:rPr>
      </w:pPr>
    </w:p>
    <w:p w:rsidR="1E186175" w:rsidP="1E186175" w:rsidRDefault="1E186175" w14:paraId="552E871F" w14:textId="2A7040EA">
      <w:pPr>
        <w:pStyle w:val="tablica"/>
        <w:rPr>
          <w:highlight w:val="yellow"/>
        </w:rPr>
      </w:pPr>
    </w:p>
    <w:p w:rsidRPr="0058502B" w:rsidR="00D71B7D" w:rsidP="00D71B7D" w:rsidRDefault="00D71B7D" w14:paraId="55047B10" w14:textId="3A3DBF88">
      <w:pPr>
        <w:pStyle w:val="slika0"/>
        <w:rPr>
          <w:highlight w:val="yellow"/>
        </w:rPr>
      </w:pPr>
      <w:bookmarkStart w:name="_Toc198286675" w:id="119"/>
      <w:r w:rsidRPr="0058502B">
        <w:rPr>
          <w:highlight w:val="yellow"/>
        </w:rPr>
        <w:t xml:space="preserve">Tablica </w:t>
      </w:r>
      <w:r w:rsidRPr="0058502B">
        <w:rPr>
          <w:highlight w:val="yellow"/>
        </w:rPr>
        <w:fldChar w:fldCharType="begin"/>
      </w:r>
      <w:r w:rsidRPr="0058502B">
        <w:rPr>
          <w:highlight w:val="yellow"/>
        </w:rPr>
        <w:instrText xml:space="preserve"> SEQ Tablica \* ARABIC </w:instrText>
      </w:r>
      <w:r w:rsidRPr="0058502B">
        <w:rPr>
          <w:highlight w:val="yellow"/>
        </w:rPr>
        <w:fldChar w:fldCharType="separate"/>
      </w:r>
      <w:r w:rsidRPr="0058502B" w:rsidR="00CE6C5F">
        <w:rPr>
          <w:noProof/>
          <w:highlight w:val="yellow"/>
        </w:rPr>
        <w:t>16</w:t>
      </w:r>
      <w:r w:rsidRPr="0058502B">
        <w:rPr>
          <w:highlight w:val="yellow"/>
        </w:rPr>
        <w:fldChar w:fldCharType="end"/>
      </w:r>
      <w:r w:rsidRPr="0058502B">
        <w:rPr>
          <w:highlight w:val="yellow"/>
        </w:rPr>
        <w:t xml:space="preserve"> Prikaz sheme relacije - Evidencija</w:t>
      </w:r>
      <w:bookmarkEnd w:id="119"/>
    </w:p>
    <w:tbl>
      <w:tblPr>
        <w:tblStyle w:val="TableGrid"/>
        <w:tblW w:w="0" w:type="auto"/>
        <w:tblLook w:val="04A0" w:firstRow="1" w:lastRow="0" w:firstColumn="1" w:lastColumn="0" w:noHBand="0" w:noVBand="1"/>
      </w:tblPr>
      <w:tblGrid>
        <w:gridCol w:w="2405"/>
        <w:gridCol w:w="3327"/>
        <w:gridCol w:w="3328"/>
      </w:tblGrid>
      <w:tr w:rsidRPr="0058502B" w:rsidR="00121716" w:rsidTr="003D17EC" w14:paraId="4D5AE9DE" w14:textId="77777777">
        <w:tc>
          <w:tcPr>
            <w:tcW w:w="2405" w:type="dxa"/>
            <w:shd w:val="clear" w:color="auto" w:fill="D9D9D9" w:themeFill="background1" w:themeFillShade="D9"/>
          </w:tcPr>
          <w:p w:rsidRPr="0058502B" w:rsidR="00121716" w:rsidP="003D17EC" w:rsidRDefault="00121716" w14:paraId="09DD2F3D" w14:textId="77777777">
            <w:pPr>
              <w:pStyle w:val="tablica"/>
              <w:rPr>
                <w:b/>
                <w:bCs/>
                <w:highlight w:val="yellow"/>
              </w:rPr>
            </w:pPr>
            <w:r w:rsidRPr="0058502B">
              <w:rPr>
                <w:b/>
                <w:bCs/>
                <w:highlight w:val="yellow"/>
              </w:rPr>
              <w:t>Naziv relacije</w:t>
            </w:r>
          </w:p>
        </w:tc>
        <w:tc>
          <w:tcPr>
            <w:tcW w:w="6655" w:type="dxa"/>
            <w:gridSpan w:val="2"/>
          </w:tcPr>
          <w:p w:rsidRPr="0058502B" w:rsidR="00121716" w:rsidP="003D17EC" w:rsidRDefault="004B21F0" w14:paraId="0569F7FA" w14:textId="5626B47C">
            <w:pPr>
              <w:pStyle w:val="tablica"/>
              <w:rPr>
                <w:highlight w:val="yellow"/>
              </w:rPr>
            </w:pPr>
            <w:r w:rsidRPr="0058502B">
              <w:rPr>
                <w:highlight w:val="yellow"/>
              </w:rPr>
              <w:t>Evidencija</w:t>
            </w:r>
          </w:p>
        </w:tc>
      </w:tr>
      <w:tr w:rsidRPr="0058502B" w:rsidR="00121716" w:rsidTr="003D17EC" w14:paraId="32EA3274" w14:textId="77777777">
        <w:tc>
          <w:tcPr>
            <w:tcW w:w="2405" w:type="dxa"/>
            <w:shd w:val="clear" w:color="auto" w:fill="D9D9D9" w:themeFill="background1" w:themeFillShade="D9"/>
          </w:tcPr>
          <w:p w:rsidRPr="0058502B" w:rsidR="00121716" w:rsidP="003D17EC" w:rsidRDefault="00121716" w14:paraId="33CABE65" w14:textId="77777777">
            <w:pPr>
              <w:pStyle w:val="tablica"/>
              <w:rPr>
                <w:b/>
                <w:bCs/>
                <w:highlight w:val="yellow"/>
              </w:rPr>
            </w:pPr>
            <w:r w:rsidRPr="0578CBA1">
              <w:rPr>
                <w:b/>
                <w:highlight w:val="yellow"/>
              </w:rPr>
              <w:t>Opis sheme</w:t>
            </w:r>
          </w:p>
        </w:tc>
        <w:tc>
          <w:tcPr>
            <w:tcW w:w="6655" w:type="dxa"/>
            <w:gridSpan w:val="2"/>
          </w:tcPr>
          <w:p w:rsidRPr="0058502B" w:rsidR="00121716" w:rsidP="003D17EC" w:rsidRDefault="004B21F0" w14:paraId="03F6ECE1" w14:textId="6D6573F7">
            <w:pPr>
              <w:pStyle w:val="tablica"/>
              <w:rPr>
                <w:highlight w:val="yellow"/>
              </w:rPr>
            </w:pPr>
            <w:r w:rsidRPr="0058502B">
              <w:rPr>
                <w:highlight w:val="yellow"/>
              </w:rPr>
              <w:t>Evidencija sudjelovanja nastavnika i polaznika na edukaciji po terminu.</w:t>
            </w:r>
          </w:p>
        </w:tc>
      </w:tr>
      <w:tr w:rsidRPr="0058502B" w:rsidR="00121716" w:rsidTr="003D17EC" w14:paraId="186EF618" w14:textId="77777777">
        <w:tc>
          <w:tcPr>
            <w:tcW w:w="2405" w:type="dxa"/>
            <w:shd w:val="clear" w:color="auto" w:fill="D9D9D9" w:themeFill="background1" w:themeFillShade="D9"/>
          </w:tcPr>
          <w:p w:rsidRPr="0058502B" w:rsidR="00121716" w:rsidP="003D17EC" w:rsidRDefault="00121716" w14:paraId="5D9E6740" w14:textId="77777777">
            <w:pPr>
              <w:pStyle w:val="tablica"/>
              <w:rPr>
                <w:b/>
                <w:bCs/>
                <w:highlight w:val="yellow"/>
                <w:lang w:val="en-US"/>
              </w:rPr>
            </w:pPr>
            <w:r w:rsidRPr="0058502B">
              <w:rPr>
                <w:b/>
                <w:bCs/>
                <w:highlight w:val="yellow"/>
              </w:rPr>
              <w:t>Primarni ključ</w:t>
            </w:r>
          </w:p>
        </w:tc>
        <w:tc>
          <w:tcPr>
            <w:tcW w:w="6655" w:type="dxa"/>
            <w:gridSpan w:val="2"/>
          </w:tcPr>
          <w:p w:rsidRPr="0058502B" w:rsidR="00121716" w:rsidP="003D17EC" w:rsidRDefault="004B21F0" w14:paraId="20EBFDA9" w14:textId="211F79DE">
            <w:pPr>
              <w:pStyle w:val="tablica"/>
              <w:rPr>
                <w:highlight w:val="yellow"/>
                <w:lang w:val="en-US"/>
              </w:rPr>
            </w:pPr>
            <w:r w:rsidRPr="0058502B">
              <w:rPr>
                <w:highlight w:val="yellow"/>
              </w:rPr>
              <w:t>ID_Zapisa</w:t>
            </w:r>
          </w:p>
        </w:tc>
      </w:tr>
      <w:tr w:rsidRPr="0058502B" w:rsidR="00121716" w:rsidTr="003D17EC" w14:paraId="364923C9" w14:textId="77777777">
        <w:tc>
          <w:tcPr>
            <w:tcW w:w="2405" w:type="dxa"/>
            <w:shd w:val="clear" w:color="auto" w:fill="D9D9D9" w:themeFill="background1" w:themeFillShade="D9"/>
          </w:tcPr>
          <w:p w:rsidRPr="0058502B" w:rsidR="00121716" w:rsidP="003D17EC" w:rsidRDefault="00121716" w14:paraId="73E3A4F2" w14:textId="77777777">
            <w:pPr>
              <w:pStyle w:val="tablica"/>
              <w:rPr>
                <w:b/>
                <w:bCs/>
                <w:highlight w:val="yellow"/>
              </w:rPr>
            </w:pPr>
            <w:r w:rsidRPr="0058502B">
              <w:rPr>
                <w:b/>
                <w:bCs/>
                <w:highlight w:val="yellow"/>
              </w:rPr>
              <w:t>Sekundarni ključ</w:t>
            </w:r>
          </w:p>
        </w:tc>
        <w:tc>
          <w:tcPr>
            <w:tcW w:w="6655" w:type="dxa"/>
            <w:gridSpan w:val="2"/>
          </w:tcPr>
          <w:p w:rsidRPr="0058502B" w:rsidR="00121716" w:rsidP="003D17EC" w:rsidRDefault="00121716" w14:paraId="7F3BDAE3" w14:textId="77777777">
            <w:pPr>
              <w:pStyle w:val="tablica"/>
              <w:rPr>
                <w:highlight w:val="yellow"/>
              </w:rPr>
            </w:pPr>
            <w:r w:rsidRPr="0058502B">
              <w:rPr>
                <w:highlight w:val="yellow"/>
              </w:rPr>
              <w:t>—</w:t>
            </w:r>
          </w:p>
        </w:tc>
      </w:tr>
      <w:tr w:rsidRPr="0058502B" w:rsidR="00121716" w:rsidTr="003D17EC" w14:paraId="16F10C86" w14:textId="77777777">
        <w:tc>
          <w:tcPr>
            <w:tcW w:w="2405" w:type="dxa"/>
            <w:shd w:val="clear" w:color="auto" w:fill="D9D9D9" w:themeFill="background1" w:themeFillShade="D9"/>
          </w:tcPr>
          <w:p w:rsidRPr="0058502B" w:rsidR="00121716" w:rsidP="003D17EC" w:rsidRDefault="00121716" w14:paraId="2EEEB076" w14:textId="77777777">
            <w:pPr>
              <w:pStyle w:val="tablica"/>
              <w:rPr>
                <w:b/>
                <w:bCs/>
                <w:highlight w:val="yellow"/>
              </w:rPr>
            </w:pPr>
            <w:r w:rsidRPr="0058502B">
              <w:rPr>
                <w:b/>
                <w:bCs/>
                <w:highlight w:val="yellow"/>
              </w:rPr>
              <w:t>Naziv atributa</w:t>
            </w:r>
          </w:p>
        </w:tc>
        <w:tc>
          <w:tcPr>
            <w:tcW w:w="3327" w:type="dxa"/>
            <w:shd w:val="clear" w:color="auto" w:fill="D9D9D9" w:themeFill="background1" w:themeFillShade="D9"/>
          </w:tcPr>
          <w:p w:rsidRPr="0058502B" w:rsidR="00121716" w:rsidP="003D17EC" w:rsidRDefault="00121716" w14:paraId="15F45B90" w14:textId="77777777">
            <w:pPr>
              <w:pStyle w:val="tablica"/>
              <w:rPr>
                <w:b/>
                <w:bCs/>
                <w:highlight w:val="yellow"/>
              </w:rPr>
            </w:pPr>
            <w:r w:rsidRPr="0058502B">
              <w:rPr>
                <w:b/>
                <w:bCs/>
                <w:highlight w:val="yellow"/>
              </w:rPr>
              <w:t>Opis atributa</w:t>
            </w:r>
          </w:p>
        </w:tc>
        <w:tc>
          <w:tcPr>
            <w:tcW w:w="3328" w:type="dxa"/>
            <w:shd w:val="clear" w:color="auto" w:fill="D9D9D9" w:themeFill="background1" w:themeFillShade="D9"/>
          </w:tcPr>
          <w:p w:rsidRPr="0058502B" w:rsidR="00121716" w:rsidP="003D17EC" w:rsidRDefault="00121716" w14:paraId="5A695BBB" w14:textId="77777777">
            <w:pPr>
              <w:pStyle w:val="tablica"/>
              <w:rPr>
                <w:b/>
                <w:bCs/>
                <w:highlight w:val="yellow"/>
              </w:rPr>
            </w:pPr>
            <w:r w:rsidRPr="0058502B">
              <w:rPr>
                <w:b/>
                <w:bCs/>
                <w:highlight w:val="yellow"/>
              </w:rPr>
              <w:t>Ograničenja</w:t>
            </w:r>
          </w:p>
        </w:tc>
      </w:tr>
      <w:tr w:rsidRPr="0058502B" w:rsidR="00D71B7D" w:rsidTr="003D17EC" w14:paraId="5E46E5D6" w14:textId="77777777">
        <w:tc>
          <w:tcPr>
            <w:tcW w:w="2405" w:type="dxa"/>
          </w:tcPr>
          <w:p w:rsidRPr="0058502B" w:rsidR="00D71B7D" w:rsidP="00D71B7D" w:rsidRDefault="00D71B7D" w14:paraId="387A2043" w14:textId="5CF21717">
            <w:pPr>
              <w:pStyle w:val="tablica"/>
              <w:rPr>
                <w:b/>
                <w:bCs/>
                <w:highlight w:val="yellow"/>
              </w:rPr>
            </w:pPr>
            <w:r w:rsidRPr="0058502B">
              <w:rPr>
                <w:highlight w:val="yellow"/>
              </w:rPr>
              <w:t>ID_Zapisa</w:t>
            </w:r>
          </w:p>
        </w:tc>
        <w:tc>
          <w:tcPr>
            <w:tcW w:w="3327" w:type="dxa"/>
          </w:tcPr>
          <w:p w:rsidRPr="0058502B" w:rsidR="00D71B7D" w:rsidP="00D71B7D" w:rsidRDefault="00D71B7D" w14:paraId="40346AEE" w14:textId="39095E54">
            <w:pPr>
              <w:pStyle w:val="tablica"/>
              <w:rPr>
                <w:b/>
                <w:bCs/>
                <w:highlight w:val="yellow"/>
              </w:rPr>
            </w:pPr>
            <w:r w:rsidRPr="0058502B">
              <w:rPr>
                <w:highlight w:val="yellow"/>
              </w:rPr>
              <w:t>Jedinstveni zapis prisutnosti</w:t>
            </w:r>
          </w:p>
        </w:tc>
        <w:tc>
          <w:tcPr>
            <w:tcW w:w="3328" w:type="dxa"/>
          </w:tcPr>
          <w:p w:rsidRPr="0058502B" w:rsidR="00D71B7D" w:rsidP="00D71B7D" w:rsidRDefault="00D71B7D" w14:paraId="35F6F5F7" w14:textId="0E151A1B">
            <w:pPr>
              <w:pStyle w:val="tablica"/>
              <w:rPr>
                <w:b/>
                <w:bCs/>
                <w:highlight w:val="yellow"/>
              </w:rPr>
            </w:pPr>
            <w:r w:rsidRPr="0058502B">
              <w:rPr>
                <w:highlight w:val="yellow"/>
              </w:rPr>
              <w:t>Primarni ključ</w:t>
            </w:r>
          </w:p>
        </w:tc>
      </w:tr>
      <w:tr w:rsidRPr="0058502B" w:rsidR="00D71B7D" w:rsidTr="00D71B7D" w14:paraId="69EE5CAF" w14:textId="77777777">
        <w:tc>
          <w:tcPr>
            <w:tcW w:w="2405" w:type="dxa"/>
            <w:vAlign w:val="center"/>
          </w:tcPr>
          <w:p w:rsidRPr="0058502B" w:rsidR="00D71B7D" w:rsidP="00D71B7D" w:rsidRDefault="00D71B7D" w14:paraId="60EC2C2A" w14:textId="75EE67D1">
            <w:pPr>
              <w:pStyle w:val="tablica"/>
              <w:rPr>
                <w:b/>
                <w:bCs/>
                <w:highlight w:val="yellow"/>
              </w:rPr>
            </w:pPr>
            <w:r w:rsidRPr="0058502B">
              <w:rPr>
                <w:highlight w:val="yellow"/>
              </w:rPr>
              <w:t>ID_Edukacije</w:t>
            </w:r>
          </w:p>
        </w:tc>
        <w:tc>
          <w:tcPr>
            <w:tcW w:w="3327" w:type="dxa"/>
            <w:vAlign w:val="center"/>
          </w:tcPr>
          <w:p w:rsidRPr="0058502B" w:rsidR="00D71B7D" w:rsidP="00D71B7D" w:rsidRDefault="00D71B7D" w14:paraId="5F6736E6" w14:textId="00CB15BD">
            <w:pPr>
              <w:pStyle w:val="tablica"/>
              <w:rPr>
                <w:b/>
                <w:bCs/>
                <w:highlight w:val="yellow"/>
              </w:rPr>
            </w:pPr>
            <w:r w:rsidRPr="0058502B">
              <w:rPr>
                <w:highlight w:val="yellow"/>
              </w:rPr>
              <w:t>Referenca na edukaciju</w:t>
            </w:r>
          </w:p>
        </w:tc>
        <w:tc>
          <w:tcPr>
            <w:tcW w:w="3328" w:type="dxa"/>
          </w:tcPr>
          <w:p w:rsidRPr="0058502B" w:rsidR="00D71B7D" w:rsidP="00D71B7D" w:rsidRDefault="00D71B7D" w14:paraId="15B2081F" w14:textId="17BA0272">
            <w:pPr>
              <w:pStyle w:val="tablica"/>
              <w:rPr>
                <w:b/>
                <w:bCs/>
                <w:highlight w:val="yellow"/>
              </w:rPr>
            </w:pPr>
            <w:r w:rsidRPr="0058502B">
              <w:rPr>
                <w:highlight w:val="yellow"/>
              </w:rPr>
              <w:t xml:space="preserve">Vanjski ključ </w:t>
            </w:r>
            <w:r w:rsidRPr="0058502B">
              <w:rPr>
                <w:rFonts w:hint="eastAsia"/>
                <w:highlight w:val="yellow"/>
              </w:rPr>
              <w:t>→</w:t>
            </w:r>
            <w:r w:rsidRPr="0058502B">
              <w:rPr>
                <w:highlight w:val="yellow"/>
              </w:rPr>
              <w:t xml:space="preserve"> Edukacija(ID_Edukacije), ON UPDATE CASCADE, ON DELETE RESTRICT</w:t>
            </w:r>
          </w:p>
        </w:tc>
      </w:tr>
      <w:tr w:rsidRPr="0058502B" w:rsidR="00D71B7D" w:rsidTr="00D71B7D" w14:paraId="4E62C060" w14:textId="77777777">
        <w:tc>
          <w:tcPr>
            <w:tcW w:w="2405" w:type="dxa"/>
            <w:vAlign w:val="center"/>
          </w:tcPr>
          <w:p w:rsidRPr="0058502B" w:rsidR="00D71B7D" w:rsidP="00D71B7D" w:rsidRDefault="00D71B7D" w14:paraId="78669417" w14:textId="0B852ADD">
            <w:pPr>
              <w:pStyle w:val="tablica"/>
              <w:rPr>
                <w:b/>
                <w:bCs/>
                <w:highlight w:val="yellow"/>
              </w:rPr>
            </w:pPr>
            <w:r w:rsidRPr="0058502B">
              <w:rPr>
                <w:highlight w:val="yellow"/>
              </w:rPr>
              <w:t>ID_Termina</w:t>
            </w:r>
          </w:p>
        </w:tc>
        <w:tc>
          <w:tcPr>
            <w:tcW w:w="3327" w:type="dxa"/>
            <w:vAlign w:val="center"/>
          </w:tcPr>
          <w:p w:rsidRPr="0058502B" w:rsidR="00D71B7D" w:rsidP="00D71B7D" w:rsidRDefault="00D71B7D" w14:paraId="124C337D" w14:textId="7A50A6E7">
            <w:pPr>
              <w:pStyle w:val="tablica"/>
              <w:rPr>
                <w:b/>
                <w:bCs/>
                <w:highlight w:val="yellow"/>
              </w:rPr>
            </w:pPr>
            <w:r w:rsidRPr="0058502B">
              <w:rPr>
                <w:highlight w:val="yellow"/>
              </w:rPr>
              <w:t>Referenca na termin edukacije</w:t>
            </w:r>
          </w:p>
        </w:tc>
        <w:tc>
          <w:tcPr>
            <w:tcW w:w="3328" w:type="dxa"/>
          </w:tcPr>
          <w:p w:rsidRPr="0058502B" w:rsidR="00D71B7D" w:rsidP="00D71B7D" w:rsidRDefault="00D71B7D" w14:paraId="10600314" w14:textId="55FC8FB4">
            <w:pPr>
              <w:pStyle w:val="tablica"/>
              <w:rPr>
                <w:b/>
                <w:bCs/>
                <w:highlight w:val="yellow"/>
              </w:rPr>
            </w:pPr>
            <w:r w:rsidRPr="0058502B">
              <w:rPr>
                <w:highlight w:val="yellow"/>
              </w:rPr>
              <w:t xml:space="preserve">Vanjski ključ </w:t>
            </w:r>
            <w:r w:rsidRPr="0058502B">
              <w:rPr>
                <w:rFonts w:hint="eastAsia"/>
                <w:highlight w:val="yellow"/>
              </w:rPr>
              <w:t>→</w:t>
            </w:r>
            <w:r w:rsidRPr="0058502B">
              <w:rPr>
                <w:highlight w:val="yellow"/>
              </w:rPr>
              <w:t xml:space="preserve"> Termin(ID_Termina), ON UPDATE CASCADE, ON DELETE RESTRICT</w:t>
            </w:r>
          </w:p>
        </w:tc>
      </w:tr>
      <w:tr w:rsidRPr="0058502B" w:rsidR="00D71B7D" w:rsidTr="00D71B7D" w14:paraId="085D4BB2" w14:textId="77777777">
        <w:tc>
          <w:tcPr>
            <w:tcW w:w="2405" w:type="dxa"/>
            <w:vAlign w:val="center"/>
          </w:tcPr>
          <w:p w:rsidRPr="0058502B" w:rsidR="00D71B7D" w:rsidP="00D71B7D" w:rsidRDefault="00D71B7D" w14:paraId="3D7AFFDD" w14:textId="058563D5">
            <w:pPr>
              <w:pStyle w:val="tablica"/>
              <w:rPr>
                <w:b/>
                <w:bCs/>
                <w:highlight w:val="yellow"/>
              </w:rPr>
            </w:pPr>
            <w:r w:rsidRPr="0058502B">
              <w:rPr>
                <w:highlight w:val="yellow"/>
              </w:rPr>
              <w:t>ID_Nastavnika</w:t>
            </w:r>
          </w:p>
        </w:tc>
        <w:tc>
          <w:tcPr>
            <w:tcW w:w="3327" w:type="dxa"/>
            <w:vAlign w:val="center"/>
          </w:tcPr>
          <w:p w:rsidRPr="0058502B" w:rsidR="00D71B7D" w:rsidP="00D71B7D" w:rsidRDefault="00D71B7D" w14:paraId="32B684B9" w14:textId="477A9ACA">
            <w:pPr>
              <w:pStyle w:val="tablica"/>
              <w:rPr>
                <w:b/>
                <w:bCs/>
                <w:highlight w:val="yellow"/>
              </w:rPr>
            </w:pPr>
            <w:r w:rsidRPr="0058502B">
              <w:rPr>
                <w:highlight w:val="yellow"/>
              </w:rPr>
              <w:t>Referenca na nastavnika</w:t>
            </w:r>
          </w:p>
        </w:tc>
        <w:tc>
          <w:tcPr>
            <w:tcW w:w="3328" w:type="dxa"/>
          </w:tcPr>
          <w:p w:rsidRPr="0058502B" w:rsidR="00D71B7D" w:rsidP="00D71B7D" w:rsidRDefault="00D71B7D" w14:paraId="1F0E72F8" w14:textId="5521C062">
            <w:pPr>
              <w:pStyle w:val="tablica"/>
              <w:rPr>
                <w:b/>
                <w:bCs/>
                <w:highlight w:val="yellow"/>
              </w:rPr>
            </w:pPr>
            <w:r w:rsidRPr="0058502B">
              <w:rPr>
                <w:highlight w:val="yellow"/>
              </w:rPr>
              <w:t xml:space="preserve">Vanjski ključ </w:t>
            </w:r>
            <w:r w:rsidRPr="0058502B">
              <w:rPr>
                <w:rFonts w:hint="eastAsia"/>
                <w:highlight w:val="yellow"/>
              </w:rPr>
              <w:t>→</w:t>
            </w:r>
            <w:r w:rsidRPr="0058502B">
              <w:rPr>
                <w:highlight w:val="yellow"/>
              </w:rPr>
              <w:t xml:space="preserve"> Nastavnik(ID_Nastavnika), ON UPDATE CASCADE, ON DELETE RESTRICT</w:t>
            </w:r>
          </w:p>
        </w:tc>
      </w:tr>
      <w:tr w:rsidRPr="0058502B" w:rsidR="00D71B7D" w:rsidTr="00D71B7D" w14:paraId="5415C030" w14:textId="77777777">
        <w:tc>
          <w:tcPr>
            <w:tcW w:w="2405" w:type="dxa"/>
            <w:vAlign w:val="center"/>
          </w:tcPr>
          <w:p w:rsidRPr="0058502B" w:rsidR="00D71B7D" w:rsidP="00D71B7D" w:rsidRDefault="00D71B7D" w14:paraId="7E2D9698" w14:textId="5CCD98EB">
            <w:pPr>
              <w:pStyle w:val="tablica"/>
              <w:rPr>
                <w:b/>
                <w:bCs/>
                <w:highlight w:val="yellow"/>
              </w:rPr>
            </w:pPr>
            <w:r w:rsidRPr="0058502B">
              <w:rPr>
                <w:highlight w:val="yellow"/>
              </w:rPr>
              <w:t>ID_Polaznika</w:t>
            </w:r>
          </w:p>
        </w:tc>
        <w:tc>
          <w:tcPr>
            <w:tcW w:w="3327" w:type="dxa"/>
            <w:vAlign w:val="center"/>
          </w:tcPr>
          <w:p w:rsidRPr="0058502B" w:rsidR="00D71B7D" w:rsidP="00D71B7D" w:rsidRDefault="00D71B7D" w14:paraId="35F7487E" w14:textId="31025CC2">
            <w:pPr>
              <w:pStyle w:val="tablica"/>
              <w:rPr>
                <w:b/>
                <w:bCs/>
                <w:highlight w:val="yellow"/>
              </w:rPr>
            </w:pPr>
            <w:r w:rsidRPr="0058502B">
              <w:rPr>
                <w:highlight w:val="yellow"/>
              </w:rPr>
              <w:t>Referenca na polaznika</w:t>
            </w:r>
          </w:p>
        </w:tc>
        <w:tc>
          <w:tcPr>
            <w:tcW w:w="3328" w:type="dxa"/>
          </w:tcPr>
          <w:p w:rsidRPr="0058502B" w:rsidR="00D71B7D" w:rsidP="00D71B7D" w:rsidRDefault="00D71B7D" w14:paraId="6AA4EC9A" w14:textId="0ADE6132">
            <w:pPr>
              <w:pStyle w:val="tablica"/>
              <w:rPr>
                <w:b/>
                <w:bCs/>
                <w:highlight w:val="yellow"/>
              </w:rPr>
            </w:pPr>
            <w:r w:rsidRPr="0058502B">
              <w:rPr>
                <w:highlight w:val="yellow"/>
              </w:rPr>
              <w:t xml:space="preserve">Vanjski ključ </w:t>
            </w:r>
            <w:r w:rsidRPr="0058502B">
              <w:rPr>
                <w:rFonts w:hint="eastAsia"/>
                <w:highlight w:val="yellow"/>
              </w:rPr>
              <w:t>→</w:t>
            </w:r>
            <w:r w:rsidRPr="0058502B">
              <w:rPr>
                <w:highlight w:val="yellow"/>
              </w:rPr>
              <w:t xml:space="preserve"> Polaznik(ID_Polaznika), ON UPDATE CASCADE, ON DELETE RESTRICT</w:t>
            </w:r>
          </w:p>
        </w:tc>
      </w:tr>
    </w:tbl>
    <w:p w:rsidRPr="0058502B" w:rsidR="00121716" w:rsidP="0009007A" w:rsidRDefault="00121716" w14:paraId="7A6E6006" w14:textId="77777777">
      <w:pPr>
        <w:pStyle w:val="tablica"/>
        <w:rPr>
          <w:highlight w:val="yellow"/>
        </w:rPr>
      </w:pPr>
    </w:p>
    <w:p w:rsidRPr="0058502B" w:rsidR="22A8027F" w:rsidP="00540063" w:rsidRDefault="22A8027F" w14:paraId="6F81F21F" w14:textId="6EC5099E">
      <w:pPr>
        <w:pStyle w:val="Heading3"/>
        <w:rPr>
          <w:highlight w:val="yellow"/>
        </w:rPr>
      </w:pPr>
      <w:bookmarkStart w:name="_Toc195234286" w:id="120"/>
      <w:bookmarkStart w:name="_Toc198282608" w:id="121"/>
      <w:bookmarkStart w:name="_Toc225631586" w:id="122"/>
      <w:bookmarkEnd w:id="114"/>
      <w:r w:rsidRPr="0058502B">
        <w:rPr>
          <w:highlight w:val="yellow"/>
        </w:rPr>
        <w:t>UML dijagram klasa</w:t>
      </w:r>
      <w:bookmarkEnd w:id="120"/>
      <w:bookmarkEnd w:id="121"/>
      <w:bookmarkEnd w:id="122"/>
    </w:p>
    <w:p w:rsidRPr="0058502B" w:rsidR="000B5624" w:rsidP="000B5624" w:rsidRDefault="000B5624" w14:paraId="45473B3E" w14:textId="5BFAA5A7">
      <w:pPr>
        <w:pStyle w:val="Style1"/>
        <w:rPr>
          <w:highlight w:val="yellow"/>
        </w:rPr>
      </w:pPr>
      <w:r w:rsidRPr="00370950">
        <w:t xml:space="preserve">UML dijagram klasa </w:t>
      </w:r>
      <w:r w:rsidR="00133FB8">
        <w:t>predstavlja</w:t>
      </w:r>
      <w:r w:rsidRPr="00370950">
        <w:t xml:space="preserve"> </w:t>
      </w:r>
      <w:r w:rsidR="009566BF">
        <w:t xml:space="preserve">organizaciju </w:t>
      </w:r>
      <w:r w:rsidRPr="00370950">
        <w:t>klasa</w:t>
      </w:r>
      <w:r w:rsidR="009566BF">
        <w:t xml:space="preserve"> unutar ap</w:t>
      </w:r>
      <w:r w:rsidR="00997929">
        <w:t>l</w:t>
      </w:r>
      <w:r w:rsidR="009566BF">
        <w:t>i</w:t>
      </w:r>
      <w:r w:rsidR="00997929">
        <w:t>k</w:t>
      </w:r>
      <w:r w:rsidR="009566BF">
        <w:t>acije</w:t>
      </w:r>
      <w:r w:rsidRPr="00370950">
        <w:t xml:space="preserve">, </w:t>
      </w:r>
      <w:r w:rsidR="00997929">
        <w:t xml:space="preserve">uključujući </w:t>
      </w:r>
      <w:r w:rsidRPr="00370950">
        <w:t>njihove atribute</w:t>
      </w:r>
      <w:r w:rsidR="001204F4">
        <w:t xml:space="preserve">, međusobne veze te upotrijebljene </w:t>
      </w:r>
      <w:r w:rsidRPr="00370950">
        <w:t>metode</w:t>
      </w:r>
      <w:r w:rsidRPr="00302772">
        <w:t xml:space="preserve">. </w:t>
      </w:r>
      <w:r w:rsidR="00367619">
        <w:t>Prikazani d</w:t>
      </w:r>
      <w:r w:rsidRPr="00302772">
        <w:t xml:space="preserve">ijagram služi kao </w:t>
      </w:r>
      <w:r w:rsidR="00367619">
        <w:t xml:space="preserve">temeljni </w:t>
      </w:r>
      <w:r w:rsidRPr="00302772">
        <w:t xml:space="preserve">tehnički prikaz objektnog modela </w:t>
      </w:r>
      <w:r w:rsidR="004933FF">
        <w:t xml:space="preserve">informacijskog sustava AuctionGo! </w:t>
      </w:r>
      <w:r w:rsidR="004373B7">
        <w:t>te je izravno</w:t>
      </w:r>
      <w:r w:rsidRPr="00302772">
        <w:t xml:space="preserve"> povezan s implementacijom </w:t>
      </w:r>
      <w:r w:rsidR="004373B7">
        <w:t>na</w:t>
      </w:r>
      <w:r w:rsidRPr="00302772">
        <w:t xml:space="preserve"> </w:t>
      </w:r>
      <w:r w:rsidRPr="00302772" w:rsidR="00A168E7">
        <w:t>po</w:t>
      </w:r>
      <w:r w:rsidRPr="00302772" w:rsidR="00302772">
        <w:t>služiteljsko</w:t>
      </w:r>
      <w:r w:rsidR="004373B7">
        <w:t>j</w:t>
      </w:r>
      <w:r w:rsidRPr="00302772" w:rsidR="00302772">
        <w:t xml:space="preserve"> </w:t>
      </w:r>
      <w:r w:rsidR="004373B7">
        <w:t>stran</w:t>
      </w:r>
      <w:r w:rsidR="00D20B24">
        <w:t xml:space="preserve">i </w:t>
      </w:r>
      <w:r w:rsidRPr="00302772">
        <w:t>sustava</w:t>
      </w:r>
      <w:r w:rsidR="00D20B24">
        <w:t>.</w:t>
      </w:r>
    </w:p>
    <w:p w:rsidRPr="0058502B" w:rsidR="22A8027F" w:rsidP="00654B22" w:rsidRDefault="005623AA" w14:paraId="2DB02924" w14:textId="1D6E51CE">
      <w:pPr>
        <w:pStyle w:val="Heading4"/>
        <w:rPr>
          <w:highlight w:val="yellow"/>
        </w:rPr>
      </w:pPr>
      <w:r w:rsidRPr="0058502B">
        <w:rPr>
          <w:highlight w:val="yellow"/>
        </w:rPr>
        <w:t xml:space="preserve"> </w:t>
      </w:r>
      <w:bookmarkStart w:name="_Toc225631587" w:id="123"/>
      <w:r w:rsidRPr="0058502B">
        <w:rPr>
          <w:highlight w:val="yellow"/>
        </w:rPr>
        <w:t>M</w:t>
      </w:r>
      <w:r w:rsidRPr="0058502B" w:rsidR="22A8027F">
        <w:rPr>
          <w:highlight w:val="yellow"/>
        </w:rPr>
        <w:t>odel klasa</w:t>
      </w:r>
      <w:bookmarkEnd w:id="123"/>
      <w:r w:rsidRPr="0058502B" w:rsidR="22A8027F">
        <w:rPr>
          <w:highlight w:val="yellow"/>
        </w:rPr>
        <w:t xml:space="preserve"> </w:t>
      </w:r>
    </w:p>
    <w:p w:rsidRPr="0058502B" w:rsidR="00EB5FE0" w:rsidP="00EB5FE0" w:rsidRDefault="005623AA" w14:paraId="4C16FE2F" w14:textId="77777777">
      <w:pPr>
        <w:pStyle w:val="Style2slikaslika"/>
        <w:rPr>
          <w:highlight w:val="yellow"/>
        </w:rPr>
      </w:pPr>
      <w:r>
        <w:drawing>
          <wp:inline distT="0" distB="0" distL="0" distR="0" wp14:anchorId="1770092F" wp14:editId="356C32F5">
            <wp:extent cx="5140247" cy="3240000"/>
            <wp:effectExtent l="0" t="0" r="3810" b="0"/>
            <wp:docPr id="143013386" name="Picture 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3386" name="Picture 3" descr="A diagram of a computer&#10;&#10;AI-generated content may be incorrect."/>
                    <pic:cNvPicPr/>
                  </pic:nvPicPr>
                  <pic:blipFill>
                    <a:blip r:embed="rId100">
                      <a:extLst>
                        <a:ext uri="{28A0092B-C50C-407E-A947-70E740481C1C}">
                          <a14:useLocalDpi xmlns:a14="http://schemas.microsoft.com/office/drawing/2010/main" val="0"/>
                        </a:ext>
                      </a:extLst>
                    </a:blip>
                    <a:stretch>
                      <a:fillRect/>
                    </a:stretch>
                  </pic:blipFill>
                  <pic:spPr>
                    <a:xfrm>
                      <a:off x="0" y="0"/>
                      <a:ext cx="5140247" cy="3240000"/>
                    </a:xfrm>
                    <a:prstGeom prst="rect">
                      <a:avLst/>
                    </a:prstGeom>
                  </pic:spPr>
                </pic:pic>
              </a:graphicData>
            </a:graphic>
          </wp:inline>
        </w:drawing>
      </w:r>
    </w:p>
    <w:p w:rsidRPr="0058502B" w:rsidR="005623AA" w:rsidP="00EB5FE0" w:rsidRDefault="00EB5FE0" w14:paraId="7A2D7109" w14:textId="55E726FD">
      <w:pPr>
        <w:pStyle w:val="slika0"/>
        <w:rPr>
          <w:highlight w:val="yellow"/>
        </w:rPr>
      </w:pPr>
      <w:bookmarkStart w:name="_Toc198286648" w:id="124"/>
      <w:r w:rsidRPr="0058502B">
        <w:rPr>
          <w:highlight w:val="yellow"/>
        </w:rPr>
        <w:t xml:space="preserve">Slika </w:t>
      </w:r>
      <w:r w:rsidR="00D22153">
        <w:rPr>
          <w:highlight w:val="yellow"/>
        </w:rPr>
        <w:fldChar w:fldCharType="begin"/>
      </w:r>
      <w:r w:rsidR="00D22153">
        <w:rPr>
          <w:highlight w:val="yellow"/>
        </w:rPr>
        <w:instrText xml:space="preserve"> SEQ Slika \* ARABIC </w:instrText>
      </w:r>
      <w:r w:rsidR="00D22153">
        <w:rPr>
          <w:highlight w:val="yellow"/>
        </w:rPr>
        <w:fldChar w:fldCharType="separate"/>
      </w:r>
      <w:r w:rsidR="00D22153">
        <w:rPr>
          <w:noProof/>
          <w:highlight w:val="yellow"/>
        </w:rPr>
        <w:t>28</w:t>
      </w:r>
      <w:r w:rsidR="00D22153">
        <w:rPr>
          <w:highlight w:val="yellow"/>
        </w:rPr>
        <w:fldChar w:fldCharType="end"/>
      </w:r>
      <w:r w:rsidRPr="0058502B">
        <w:rPr>
          <w:highlight w:val="yellow"/>
        </w:rPr>
        <w:t xml:space="preserve"> UML dijagram klasa</w:t>
      </w:r>
      <w:bookmarkEnd w:id="124"/>
    </w:p>
    <w:p w:rsidRPr="0058502B" w:rsidR="00EB5FE0" w:rsidP="00EB5FE0" w:rsidRDefault="00EB5FE0" w14:paraId="6E65E87A" w14:textId="77777777">
      <w:pPr>
        <w:pStyle w:val="slika0"/>
        <w:rPr>
          <w:highlight w:val="yellow"/>
        </w:rPr>
      </w:pPr>
    </w:p>
    <w:p w:rsidRPr="0058502B" w:rsidR="22A8027F" w:rsidP="00654B22" w:rsidRDefault="0027741D" w14:paraId="0A75980D" w14:textId="0F3D4E01">
      <w:pPr>
        <w:pStyle w:val="Heading4"/>
        <w:rPr>
          <w:highlight w:val="yellow"/>
        </w:rPr>
      </w:pPr>
      <w:r w:rsidRPr="0058502B">
        <w:rPr>
          <w:highlight w:val="yellow"/>
        </w:rPr>
        <w:t xml:space="preserve"> </w:t>
      </w:r>
      <w:bookmarkStart w:name="_Toc225631588" w:id="125"/>
      <w:r w:rsidRPr="0058502B">
        <w:rPr>
          <w:highlight w:val="yellow"/>
        </w:rPr>
        <w:t>O</w:t>
      </w:r>
      <w:r w:rsidRPr="0058502B" w:rsidR="22A8027F">
        <w:rPr>
          <w:highlight w:val="yellow"/>
        </w:rPr>
        <w:t>pis modela klasa</w:t>
      </w:r>
      <w:bookmarkEnd w:id="125"/>
      <w:r w:rsidRPr="0058502B" w:rsidR="22A8027F">
        <w:rPr>
          <w:highlight w:val="yellow"/>
        </w:rPr>
        <w:t xml:space="preserve"> </w:t>
      </w:r>
    </w:p>
    <w:p w:rsidRPr="0058502B" w:rsidR="00712560" w:rsidP="00712560" w:rsidRDefault="00712560" w14:paraId="20A9DD7A" w14:textId="428EF36C">
      <w:pPr>
        <w:pStyle w:val="slika0"/>
        <w:rPr>
          <w:highlight w:val="yellow"/>
        </w:rPr>
      </w:pPr>
      <w:bookmarkStart w:name="_Toc198286676" w:id="126"/>
      <w:r w:rsidRPr="0058502B">
        <w:rPr>
          <w:highlight w:val="yellow"/>
        </w:rPr>
        <w:t xml:space="preserve">Tablica </w:t>
      </w:r>
      <w:r w:rsidRPr="0058502B">
        <w:rPr>
          <w:highlight w:val="yellow"/>
        </w:rPr>
        <w:fldChar w:fldCharType="begin"/>
      </w:r>
      <w:r w:rsidRPr="0058502B">
        <w:rPr>
          <w:highlight w:val="yellow"/>
        </w:rPr>
        <w:instrText xml:space="preserve"> SEQ Tablica \* ARABIC </w:instrText>
      </w:r>
      <w:r w:rsidRPr="0058502B">
        <w:rPr>
          <w:highlight w:val="yellow"/>
        </w:rPr>
        <w:fldChar w:fldCharType="separate"/>
      </w:r>
      <w:r w:rsidRPr="0058502B" w:rsidR="00CE6C5F">
        <w:rPr>
          <w:noProof/>
          <w:highlight w:val="yellow"/>
        </w:rPr>
        <w:t>17</w:t>
      </w:r>
      <w:r w:rsidRPr="0058502B">
        <w:rPr>
          <w:highlight w:val="yellow"/>
        </w:rPr>
        <w:fldChar w:fldCharType="end"/>
      </w:r>
      <w:r w:rsidRPr="0058502B">
        <w:rPr>
          <w:highlight w:val="yellow"/>
        </w:rPr>
        <w:t xml:space="preserve"> Tabli</w:t>
      </w:r>
      <w:r w:rsidRPr="0058502B" w:rsidR="00960979">
        <w:rPr>
          <w:highlight w:val="yellow"/>
        </w:rPr>
        <w:t>č</w:t>
      </w:r>
      <w:r w:rsidRPr="0058502B">
        <w:rPr>
          <w:highlight w:val="yellow"/>
        </w:rPr>
        <w:t>ni prikaz klase Edukacija</w:t>
      </w:r>
      <w:bookmarkEnd w:id="126"/>
    </w:p>
    <w:tbl>
      <w:tblPr>
        <w:tblStyle w:val="TableGrid"/>
        <w:tblW w:w="0" w:type="auto"/>
        <w:tblLook w:val="04A0" w:firstRow="1" w:lastRow="0" w:firstColumn="1" w:lastColumn="0" w:noHBand="0" w:noVBand="1"/>
      </w:tblPr>
      <w:tblGrid>
        <w:gridCol w:w="2405"/>
        <w:gridCol w:w="2125"/>
        <w:gridCol w:w="1202"/>
        <w:gridCol w:w="3328"/>
      </w:tblGrid>
      <w:tr w:rsidRPr="0058502B" w:rsidR="00887917" w:rsidTr="003D17EC" w14:paraId="55478F6D" w14:textId="77777777">
        <w:tc>
          <w:tcPr>
            <w:tcW w:w="2405" w:type="dxa"/>
            <w:shd w:val="clear" w:color="auto" w:fill="D9D9D9" w:themeFill="background1" w:themeFillShade="D9"/>
          </w:tcPr>
          <w:p w:rsidRPr="0058502B" w:rsidR="00887917" w:rsidP="003D17EC" w:rsidRDefault="00887917" w14:paraId="616A75A1" w14:textId="2CE885AD">
            <w:pPr>
              <w:pStyle w:val="tablica"/>
              <w:rPr>
                <w:b/>
                <w:bCs/>
                <w:highlight w:val="yellow"/>
              </w:rPr>
            </w:pPr>
            <w:r w:rsidRPr="0058502B">
              <w:rPr>
                <w:b/>
                <w:bCs/>
                <w:highlight w:val="yellow"/>
              </w:rPr>
              <w:t>Naziv klase</w:t>
            </w:r>
          </w:p>
        </w:tc>
        <w:tc>
          <w:tcPr>
            <w:tcW w:w="6655" w:type="dxa"/>
            <w:gridSpan w:val="3"/>
          </w:tcPr>
          <w:p w:rsidRPr="0058502B" w:rsidR="00887917" w:rsidP="003D17EC" w:rsidRDefault="00887917" w14:paraId="4C2F7FD3" w14:textId="77777777">
            <w:pPr>
              <w:pStyle w:val="tablica"/>
              <w:rPr>
                <w:highlight w:val="yellow"/>
              </w:rPr>
            </w:pPr>
            <w:r w:rsidRPr="0058502B">
              <w:rPr>
                <w:highlight w:val="yellow"/>
              </w:rPr>
              <w:t>Edukacija</w:t>
            </w:r>
          </w:p>
        </w:tc>
      </w:tr>
      <w:tr w:rsidRPr="0058502B" w:rsidR="00887917" w:rsidTr="003D17EC" w14:paraId="6FE9446A" w14:textId="77777777">
        <w:tc>
          <w:tcPr>
            <w:tcW w:w="2405" w:type="dxa"/>
            <w:shd w:val="clear" w:color="auto" w:fill="D9D9D9" w:themeFill="background1" w:themeFillShade="D9"/>
          </w:tcPr>
          <w:p w:rsidRPr="0058502B" w:rsidR="00887917" w:rsidP="003D17EC" w:rsidRDefault="00887917" w14:paraId="35563745" w14:textId="6774E225">
            <w:pPr>
              <w:pStyle w:val="tablica"/>
              <w:rPr>
                <w:b/>
                <w:bCs/>
                <w:highlight w:val="yellow"/>
              </w:rPr>
            </w:pPr>
            <w:r w:rsidRPr="0058502B">
              <w:rPr>
                <w:b/>
                <w:bCs/>
                <w:highlight w:val="yellow"/>
              </w:rPr>
              <w:t xml:space="preserve">Opis </w:t>
            </w:r>
            <w:r w:rsidRPr="0058502B" w:rsidR="00C514F9">
              <w:rPr>
                <w:b/>
                <w:bCs/>
                <w:highlight w:val="yellow"/>
              </w:rPr>
              <w:t>klase</w:t>
            </w:r>
          </w:p>
        </w:tc>
        <w:tc>
          <w:tcPr>
            <w:tcW w:w="6655" w:type="dxa"/>
            <w:gridSpan w:val="3"/>
          </w:tcPr>
          <w:p w:rsidRPr="0058502B" w:rsidR="00887917" w:rsidP="003D17EC" w:rsidRDefault="00C303D6" w14:paraId="47931068" w14:textId="524863C7">
            <w:pPr>
              <w:pStyle w:val="tablica"/>
              <w:rPr>
                <w:highlight w:val="yellow"/>
              </w:rPr>
            </w:pPr>
            <w:r w:rsidRPr="0058502B">
              <w:rPr>
                <w:highlight w:val="yellow"/>
              </w:rPr>
              <w:t>Klasa predstavlja edukaciju koja se organizira unutar sustava. Sadrži naziv edukacije i vezana je uz ustanovu koja ju izvodi.</w:t>
            </w:r>
          </w:p>
        </w:tc>
      </w:tr>
      <w:tr w:rsidRPr="0058502B" w:rsidR="00887917" w:rsidTr="003D17EC" w14:paraId="76967E6C" w14:textId="77777777">
        <w:tc>
          <w:tcPr>
            <w:tcW w:w="2405" w:type="dxa"/>
            <w:shd w:val="clear" w:color="auto" w:fill="D9D9D9" w:themeFill="background1" w:themeFillShade="D9"/>
          </w:tcPr>
          <w:p w:rsidRPr="0058502B" w:rsidR="00887917" w:rsidP="003D17EC" w:rsidRDefault="00D267BA" w14:paraId="62F28028" w14:textId="5ED74C01">
            <w:pPr>
              <w:pStyle w:val="tablica"/>
              <w:rPr>
                <w:b/>
                <w:bCs/>
                <w:highlight w:val="yellow"/>
                <w:lang w:val="en-US"/>
              </w:rPr>
            </w:pPr>
            <w:r w:rsidRPr="0058502B">
              <w:rPr>
                <w:b/>
                <w:bCs/>
                <w:highlight w:val="yellow"/>
              </w:rPr>
              <w:t>Identifikator</w:t>
            </w:r>
          </w:p>
        </w:tc>
        <w:tc>
          <w:tcPr>
            <w:tcW w:w="6655" w:type="dxa"/>
            <w:gridSpan w:val="3"/>
          </w:tcPr>
          <w:p w:rsidRPr="0058502B" w:rsidR="00887917" w:rsidP="003D17EC" w:rsidRDefault="00887917" w14:paraId="0C2B5CDF" w14:textId="77777777">
            <w:pPr>
              <w:pStyle w:val="tablica"/>
              <w:rPr>
                <w:highlight w:val="yellow"/>
                <w:lang w:val="en-US"/>
              </w:rPr>
            </w:pPr>
            <w:r w:rsidRPr="0058502B">
              <w:rPr>
                <w:highlight w:val="yellow"/>
              </w:rPr>
              <w:t>ID_Edukacije</w:t>
            </w:r>
          </w:p>
        </w:tc>
      </w:tr>
      <w:tr w:rsidRPr="0058502B" w:rsidR="00887917" w:rsidTr="003D17EC" w14:paraId="14E009F5" w14:textId="77777777">
        <w:tc>
          <w:tcPr>
            <w:tcW w:w="2405" w:type="dxa"/>
            <w:shd w:val="clear" w:color="auto" w:fill="D9D9D9" w:themeFill="background1" w:themeFillShade="D9"/>
          </w:tcPr>
          <w:p w:rsidRPr="0058502B" w:rsidR="00887917" w:rsidP="003D17EC" w:rsidRDefault="00887917" w14:paraId="0C32A13C" w14:textId="77777777">
            <w:pPr>
              <w:pStyle w:val="tablica"/>
              <w:rPr>
                <w:b/>
                <w:bCs/>
                <w:highlight w:val="yellow"/>
              </w:rPr>
            </w:pPr>
            <w:r w:rsidRPr="0058502B">
              <w:rPr>
                <w:b/>
                <w:bCs/>
                <w:highlight w:val="yellow"/>
              </w:rPr>
              <w:t>Naziv atributa</w:t>
            </w:r>
          </w:p>
        </w:tc>
        <w:tc>
          <w:tcPr>
            <w:tcW w:w="3327" w:type="dxa"/>
            <w:gridSpan w:val="2"/>
            <w:shd w:val="clear" w:color="auto" w:fill="D9D9D9" w:themeFill="background1" w:themeFillShade="D9"/>
          </w:tcPr>
          <w:p w:rsidRPr="0058502B" w:rsidR="00887917" w:rsidP="003D17EC" w:rsidRDefault="00887917" w14:paraId="0D604162" w14:textId="77777777">
            <w:pPr>
              <w:pStyle w:val="tablica"/>
              <w:rPr>
                <w:b/>
                <w:bCs/>
                <w:highlight w:val="yellow"/>
              </w:rPr>
            </w:pPr>
            <w:r w:rsidRPr="0058502B">
              <w:rPr>
                <w:b/>
                <w:bCs/>
                <w:highlight w:val="yellow"/>
              </w:rPr>
              <w:t>Opis atributa</w:t>
            </w:r>
          </w:p>
        </w:tc>
        <w:tc>
          <w:tcPr>
            <w:tcW w:w="3328" w:type="dxa"/>
            <w:shd w:val="clear" w:color="auto" w:fill="D9D9D9" w:themeFill="background1" w:themeFillShade="D9"/>
          </w:tcPr>
          <w:p w:rsidRPr="0058502B" w:rsidR="00887917" w:rsidP="003D17EC" w:rsidRDefault="00887917" w14:paraId="40B90420" w14:textId="77777777">
            <w:pPr>
              <w:pStyle w:val="tablica"/>
              <w:rPr>
                <w:b/>
                <w:bCs/>
                <w:highlight w:val="yellow"/>
              </w:rPr>
            </w:pPr>
            <w:r w:rsidRPr="0058502B">
              <w:rPr>
                <w:b/>
                <w:bCs/>
                <w:highlight w:val="yellow"/>
              </w:rPr>
              <w:t>Ograničenja</w:t>
            </w:r>
          </w:p>
        </w:tc>
      </w:tr>
      <w:tr w:rsidRPr="0058502B" w:rsidR="00887917" w:rsidTr="003D17EC" w14:paraId="0BDF9437" w14:textId="77777777">
        <w:tc>
          <w:tcPr>
            <w:tcW w:w="2405" w:type="dxa"/>
          </w:tcPr>
          <w:p w:rsidRPr="0058502B" w:rsidR="00887917" w:rsidP="003D17EC" w:rsidRDefault="00887917" w14:paraId="71EAB6AC" w14:textId="77777777">
            <w:pPr>
              <w:pStyle w:val="tablica"/>
              <w:rPr>
                <w:b/>
                <w:bCs/>
                <w:highlight w:val="yellow"/>
              </w:rPr>
            </w:pPr>
            <w:r w:rsidRPr="0058502B">
              <w:rPr>
                <w:highlight w:val="yellow"/>
              </w:rPr>
              <w:t>ID_Edukacije</w:t>
            </w:r>
          </w:p>
        </w:tc>
        <w:tc>
          <w:tcPr>
            <w:tcW w:w="3327" w:type="dxa"/>
            <w:gridSpan w:val="2"/>
          </w:tcPr>
          <w:p w:rsidRPr="0058502B" w:rsidR="00887917" w:rsidP="003D17EC" w:rsidRDefault="00887917" w14:paraId="546EC6F0" w14:textId="77777777">
            <w:pPr>
              <w:pStyle w:val="tablica"/>
              <w:rPr>
                <w:b/>
                <w:bCs/>
                <w:highlight w:val="yellow"/>
              </w:rPr>
            </w:pPr>
            <w:r w:rsidRPr="0058502B">
              <w:rPr>
                <w:highlight w:val="yellow"/>
              </w:rPr>
              <w:t>Jedinstveni identifikator edukacije</w:t>
            </w:r>
          </w:p>
        </w:tc>
        <w:tc>
          <w:tcPr>
            <w:tcW w:w="3328" w:type="dxa"/>
          </w:tcPr>
          <w:p w:rsidRPr="0058502B" w:rsidR="00887917" w:rsidP="003D17EC" w:rsidRDefault="00887917" w14:paraId="38D2D91A" w14:textId="77777777">
            <w:pPr>
              <w:pStyle w:val="tablica"/>
              <w:rPr>
                <w:b/>
                <w:bCs/>
                <w:highlight w:val="yellow"/>
              </w:rPr>
            </w:pPr>
            <w:r w:rsidRPr="0058502B">
              <w:rPr>
                <w:highlight w:val="yellow"/>
              </w:rPr>
              <w:t>Primarni ključ</w:t>
            </w:r>
          </w:p>
        </w:tc>
      </w:tr>
      <w:tr w:rsidRPr="0058502B" w:rsidR="00887917" w:rsidTr="003D17EC" w14:paraId="4584E5ED" w14:textId="77777777">
        <w:tc>
          <w:tcPr>
            <w:tcW w:w="2405" w:type="dxa"/>
          </w:tcPr>
          <w:p w:rsidRPr="0058502B" w:rsidR="00887917" w:rsidP="003D17EC" w:rsidRDefault="00887917" w14:paraId="1B45A653" w14:textId="77777777">
            <w:pPr>
              <w:pStyle w:val="tablica"/>
              <w:rPr>
                <w:b/>
                <w:bCs/>
                <w:highlight w:val="yellow"/>
              </w:rPr>
            </w:pPr>
            <w:r w:rsidRPr="0058502B">
              <w:rPr>
                <w:highlight w:val="yellow"/>
              </w:rPr>
              <w:t>NazivEdukacije</w:t>
            </w:r>
          </w:p>
        </w:tc>
        <w:tc>
          <w:tcPr>
            <w:tcW w:w="3327" w:type="dxa"/>
            <w:gridSpan w:val="2"/>
          </w:tcPr>
          <w:p w:rsidRPr="0058502B" w:rsidR="00887917" w:rsidP="003D17EC" w:rsidRDefault="00887917" w14:paraId="5A0A754C" w14:textId="77777777">
            <w:pPr>
              <w:pStyle w:val="tablica"/>
              <w:rPr>
                <w:b/>
                <w:bCs/>
                <w:highlight w:val="yellow"/>
              </w:rPr>
            </w:pPr>
            <w:r w:rsidRPr="0058502B">
              <w:rPr>
                <w:highlight w:val="yellow"/>
              </w:rPr>
              <w:t>Naziv održane edukacije</w:t>
            </w:r>
          </w:p>
        </w:tc>
        <w:tc>
          <w:tcPr>
            <w:tcW w:w="3328" w:type="dxa"/>
          </w:tcPr>
          <w:p w:rsidRPr="0058502B" w:rsidR="00887917" w:rsidP="003D17EC" w:rsidRDefault="00887917" w14:paraId="5E42D8D2" w14:textId="77777777">
            <w:pPr>
              <w:pStyle w:val="tablica"/>
              <w:rPr>
                <w:b/>
                <w:bCs/>
                <w:highlight w:val="yellow"/>
              </w:rPr>
            </w:pPr>
            <w:r w:rsidRPr="0058502B">
              <w:rPr>
                <w:highlight w:val="yellow"/>
              </w:rPr>
              <w:t>NOT NULL</w:t>
            </w:r>
          </w:p>
        </w:tc>
      </w:tr>
      <w:tr w:rsidRPr="0058502B" w:rsidR="007F47C5" w:rsidTr="00B078C2" w14:paraId="19BE3364" w14:textId="77777777">
        <w:tc>
          <w:tcPr>
            <w:tcW w:w="4530" w:type="dxa"/>
            <w:gridSpan w:val="2"/>
            <w:shd w:val="clear" w:color="auto" w:fill="D9D9D9" w:themeFill="background1" w:themeFillShade="D9"/>
          </w:tcPr>
          <w:p w:rsidRPr="0058502B" w:rsidR="007F47C5" w:rsidP="003D17EC" w:rsidRDefault="00900F80" w14:paraId="6695B408" w14:textId="67659A14">
            <w:pPr>
              <w:pStyle w:val="tablica"/>
              <w:rPr>
                <w:b/>
                <w:bCs/>
                <w:highlight w:val="yellow"/>
              </w:rPr>
            </w:pPr>
            <w:r w:rsidRPr="0058502B">
              <w:rPr>
                <w:b/>
                <w:bCs/>
                <w:highlight w:val="yellow"/>
              </w:rPr>
              <w:t>Naziv metode</w:t>
            </w:r>
          </w:p>
        </w:tc>
        <w:tc>
          <w:tcPr>
            <w:tcW w:w="4530" w:type="dxa"/>
            <w:gridSpan w:val="2"/>
            <w:shd w:val="clear" w:color="auto" w:fill="D9D9D9" w:themeFill="background1" w:themeFillShade="D9"/>
          </w:tcPr>
          <w:p w:rsidRPr="0058502B" w:rsidR="007F47C5" w:rsidP="003D17EC" w:rsidRDefault="00B078C2" w14:paraId="3F1813D9" w14:textId="61565235">
            <w:pPr>
              <w:pStyle w:val="tablica"/>
              <w:rPr>
                <w:b/>
                <w:bCs/>
                <w:highlight w:val="yellow"/>
              </w:rPr>
            </w:pPr>
            <w:r w:rsidRPr="0058502B">
              <w:rPr>
                <w:b/>
                <w:bCs/>
                <w:highlight w:val="yellow"/>
              </w:rPr>
              <w:t>Opis metode</w:t>
            </w:r>
          </w:p>
        </w:tc>
      </w:tr>
      <w:tr w:rsidRPr="0058502B" w:rsidR="00FE356E" w:rsidTr="003D17EC" w14:paraId="656BA970" w14:textId="77777777">
        <w:tc>
          <w:tcPr>
            <w:tcW w:w="4530" w:type="dxa"/>
            <w:gridSpan w:val="2"/>
          </w:tcPr>
          <w:p w:rsidRPr="0058502B" w:rsidR="00FE356E" w:rsidP="00FE356E" w:rsidRDefault="00FE356E" w14:paraId="0E6D9DBA" w14:textId="469630AF">
            <w:pPr>
              <w:pStyle w:val="tablica"/>
              <w:rPr>
                <w:highlight w:val="yellow"/>
              </w:rPr>
            </w:pPr>
            <w:r w:rsidRPr="0058502B">
              <w:rPr>
                <w:highlight w:val="yellow"/>
              </w:rPr>
              <w:t>kreirajEdukaciju(naziv, idUstanove)</w:t>
            </w:r>
          </w:p>
        </w:tc>
        <w:tc>
          <w:tcPr>
            <w:tcW w:w="4530" w:type="dxa"/>
            <w:gridSpan w:val="2"/>
          </w:tcPr>
          <w:p w:rsidRPr="0058502B" w:rsidR="00FE356E" w:rsidP="00FE356E" w:rsidRDefault="00FE356E" w14:paraId="1E48AEEE" w14:textId="0AD68B5C">
            <w:pPr>
              <w:pStyle w:val="tablica"/>
              <w:rPr>
                <w:highlight w:val="yellow"/>
              </w:rPr>
            </w:pPr>
            <w:r w:rsidRPr="0058502B">
              <w:rPr>
                <w:highlight w:val="yellow"/>
              </w:rPr>
              <w:t>Kreira novu edukaciju s nazivom i referencom na ustanovu. Povrat: bool</w:t>
            </w:r>
          </w:p>
        </w:tc>
      </w:tr>
      <w:tr w:rsidRPr="0058502B" w:rsidR="00FE356E" w:rsidTr="003D17EC" w14:paraId="5450D511" w14:textId="77777777">
        <w:tc>
          <w:tcPr>
            <w:tcW w:w="4530" w:type="dxa"/>
            <w:gridSpan w:val="2"/>
          </w:tcPr>
          <w:p w:rsidRPr="0058502B" w:rsidR="00FE356E" w:rsidP="00FE356E" w:rsidRDefault="00FE356E" w14:paraId="727DF97D" w14:textId="63ACFD78">
            <w:pPr>
              <w:pStyle w:val="tablica"/>
              <w:rPr>
                <w:highlight w:val="yellow"/>
              </w:rPr>
            </w:pPr>
            <w:r w:rsidRPr="0058502B">
              <w:rPr>
                <w:highlight w:val="yellow"/>
              </w:rPr>
              <w:t>urediEdukaciju(id, noviNaziv)</w:t>
            </w:r>
          </w:p>
        </w:tc>
        <w:tc>
          <w:tcPr>
            <w:tcW w:w="4530" w:type="dxa"/>
            <w:gridSpan w:val="2"/>
          </w:tcPr>
          <w:p w:rsidRPr="0058502B" w:rsidR="00FE356E" w:rsidP="00FE356E" w:rsidRDefault="00FE356E" w14:paraId="65D916E9" w14:textId="7E84D582">
            <w:pPr>
              <w:pStyle w:val="tablica"/>
              <w:rPr>
                <w:highlight w:val="yellow"/>
              </w:rPr>
            </w:pPr>
            <w:r w:rsidRPr="0058502B">
              <w:rPr>
                <w:highlight w:val="yellow"/>
              </w:rPr>
              <w:t>Ažurira naziv postojeće edukacije. Parametri: ID, novi naziv. Povrat: bool</w:t>
            </w:r>
          </w:p>
        </w:tc>
      </w:tr>
      <w:tr w:rsidRPr="0058502B" w:rsidR="00FE356E" w:rsidTr="003D17EC" w14:paraId="0A4BE29A" w14:textId="77777777">
        <w:tc>
          <w:tcPr>
            <w:tcW w:w="4530" w:type="dxa"/>
            <w:gridSpan w:val="2"/>
          </w:tcPr>
          <w:p w:rsidRPr="0058502B" w:rsidR="00FE356E" w:rsidP="00FE356E" w:rsidRDefault="00FE356E" w14:paraId="61D39A4E" w14:textId="48FFD22A">
            <w:pPr>
              <w:pStyle w:val="tablica"/>
              <w:rPr>
                <w:highlight w:val="yellow"/>
              </w:rPr>
            </w:pPr>
            <w:r w:rsidRPr="0058502B">
              <w:rPr>
                <w:highlight w:val="yellow"/>
              </w:rPr>
              <w:t>obrisiEdukaciju(id)</w:t>
            </w:r>
          </w:p>
        </w:tc>
        <w:tc>
          <w:tcPr>
            <w:tcW w:w="4530" w:type="dxa"/>
            <w:gridSpan w:val="2"/>
          </w:tcPr>
          <w:p w:rsidRPr="0058502B" w:rsidR="00FE356E" w:rsidP="00FE356E" w:rsidRDefault="00FE356E" w14:paraId="0DD39D72" w14:textId="192E6B81">
            <w:pPr>
              <w:pStyle w:val="tablica"/>
              <w:rPr>
                <w:highlight w:val="yellow"/>
              </w:rPr>
            </w:pPr>
            <w:r w:rsidRPr="0058502B">
              <w:rPr>
                <w:highlight w:val="yellow"/>
              </w:rPr>
              <w:t>Briše edukaciju prema ID-u. Povrat: bool</w:t>
            </w:r>
          </w:p>
        </w:tc>
      </w:tr>
      <w:tr w:rsidRPr="0058502B" w:rsidR="00FE356E" w:rsidTr="003D17EC" w14:paraId="31BD1439" w14:textId="77777777">
        <w:tc>
          <w:tcPr>
            <w:tcW w:w="4530" w:type="dxa"/>
            <w:gridSpan w:val="2"/>
          </w:tcPr>
          <w:p w:rsidRPr="0058502B" w:rsidR="00FE356E" w:rsidP="00FE356E" w:rsidRDefault="00FE356E" w14:paraId="54085245" w14:textId="24DEE9F7">
            <w:pPr>
              <w:pStyle w:val="tablica"/>
              <w:rPr>
                <w:highlight w:val="yellow"/>
              </w:rPr>
            </w:pPr>
            <w:r w:rsidRPr="0058502B">
              <w:rPr>
                <w:highlight w:val="yellow"/>
              </w:rPr>
              <w:t>dohvatiEdukacijeZaUstanovu(idUstanove)</w:t>
            </w:r>
          </w:p>
        </w:tc>
        <w:tc>
          <w:tcPr>
            <w:tcW w:w="4530" w:type="dxa"/>
            <w:gridSpan w:val="2"/>
          </w:tcPr>
          <w:p w:rsidRPr="0058502B" w:rsidR="00FE356E" w:rsidP="00FE356E" w:rsidRDefault="00FE356E" w14:paraId="5E490120" w14:textId="16C261C1">
            <w:pPr>
              <w:pStyle w:val="tablica"/>
              <w:rPr>
                <w:highlight w:val="yellow"/>
              </w:rPr>
            </w:pPr>
            <w:r w:rsidRPr="0058502B">
              <w:rPr>
                <w:highlight w:val="yellow"/>
              </w:rPr>
              <w:t>Dohvaća sve edukacije vezane uz jednu ustanovu. Povrat: lista&lt;Edukacija&gt;</w:t>
            </w:r>
          </w:p>
        </w:tc>
      </w:tr>
    </w:tbl>
    <w:p w:rsidRPr="0058502B" w:rsidR="00DD3E3A" w:rsidP="00DD3E3A" w:rsidRDefault="00DD3E3A" w14:paraId="009D4826" w14:textId="77777777">
      <w:pPr>
        <w:pStyle w:val="BodyText"/>
        <w:rPr>
          <w:highlight w:val="yellow"/>
        </w:rPr>
      </w:pPr>
    </w:p>
    <w:p w:rsidRPr="0058502B" w:rsidR="003D17EC" w:rsidP="003D17EC" w:rsidRDefault="003D17EC" w14:paraId="41038A01" w14:textId="7AA29D8D">
      <w:pPr>
        <w:pStyle w:val="slika0"/>
        <w:rPr>
          <w:highlight w:val="yellow"/>
        </w:rPr>
      </w:pPr>
      <w:bookmarkStart w:name="_Toc198286677" w:id="127"/>
      <w:r w:rsidRPr="0058502B">
        <w:rPr>
          <w:highlight w:val="yellow"/>
        </w:rPr>
        <w:t xml:space="preserve">Tablica </w:t>
      </w:r>
      <w:r w:rsidRPr="0058502B">
        <w:rPr>
          <w:highlight w:val="yellow"/>
        </w:rPr>
        <w:fldChar w:fldCharType="begin"/>
      </w:r>
      <w:r w:rsidRPr="0058502B">
        <w:rPr>
          <w:highlight w:val="yellow"/>
        </w:rPr>
        <w:instrText xml:space="preserve"> SEQ Tablica \* ARABIC </w:instrText>
      </w:r>
      <w:r w:rsidRPr="0058502B">
        <w:rPr>
          <w:highlight w:val="yellow"/>
        </w:rPr>
        <w:fldChar w:fldCharType="separate"/>
      </w:r>
      <w:r w:rsidRPr="0058502B" w:rsidR="00CE6C5F">
        <w:rPr>
          <w:noProof/>
          <w:highlight w:val="yellow"/>
        </w:rPr>
        <w:t>18</w:t>
      </w:r>
      <w:r w:rsidRPr="0058502B">
        <w:rPr>
          <w:highlight w:val="yellow"/>
        </w:rPr>
        <w:fldChar w:fldCharType="end"/>
      </w:r>
      <w:r w:rsidRPr="0058502B">
        <w:rPr>
          <w:highlight w:val="yellow"/>
        </w:rPr>
        <w:t xml:space="preserve"> Tabli</w:t>
      </w:r>
      <w:r w:rsidRPr="0058502B" w:rsidR="00960979">
        <w:rPr>
          <w:highlight w:val="yellow"/>
        </w:rPr>
        <w:t>č</w:t>
      </w:r>
      <w:r w:rsidRPr="0058502B">
        <w:rPr>
          <w:highlight w:val="yellow"/>
        </w:rPr>
        <w:t xml:space="preserve">ni prikaz klase </w:t>
      </w:r>
      <w:r w:rsidRPr="0058502B">
        <w:rPr>
          <w:noProof/>
          <w:highlight w:val="yellow"/>
        </w:rPr>
        <w:t>Termin</w:t>
      </w:r>
      <w:bookmarkEnd w:id="127"/>
    </w:p>
    <w:tbl>
      <w:tblPr>
        <w:tblStyle w:val="TableGrid"/>
        <w:tblW w:w="0" w:type="auto"/>
        <w:tblLook w:val="04A0" w:firstRow="1" w:lastRow="0" w:firstColumn="1" w:lastColumn="0" w:noHBand="0" w:noVBand="1"/>
      </w:tblPr>
      <w:tblGrid>
        <w:gridCol w:w="2405"/>
        <w:gridCol w:w="2125"/>
        <w:gridCol w:w="1202"/>
        <w:gridCol w:w="3328"/>
      </w:tblGrid>
      <w:tr w:rsidRPr="0058502B" w:rsidR="00F955E4" w:rsidTr="003D17EC" w14:paraId="2B3127CA" w14:textId="77777777">
        <w:tc>
          <w:tcPr>
            <w:tcW w:w="2405" w:type="dxa"/>
            <w:shd w:val="clear" w:color="auto" w:fill="D9D9D9" w:themeFill="background1" w:themeFillShade="D9"/>
          </w:tcPr>
          <w:p w:rsidRPr="0058502B" w:rsidR="00F955E4" w:rsidP="003D17EC" w:rsidRDefault="00F955E4" w14:paraId="79F5D628" w14:textId="57ECEE60">
            <w:pPr>
              <w:pStyle w:val="tablica"/>
              <w:rPr>
                <w:b/>
                <w:bCs/>
                <w:highlight w:val="yellow"/>
              </w:rPr>
            </w:pPr>
            <w:r w:rsidRPr="0058502B">
              <w:rPr>
                <w:b/>
                <w:bCs/>
                <w:highlight w:val="yellow"/>
              </w:rPr>
              <w:t>Naziv klase</w:t>
            </w:r>
          </w:p>
        </w:tc>
        <w:tc>
          <w:tcPr>
            <w:tcW w:w="6655" w:type="dxa"/>
            <w:gridSpan w:val="3"/>
          </w:tcPr>
          <w:p w:rsidRPr="0058502B" w:rsidR="00F955E4" w:rsidP="003D17EC" w:rsidRDefault="00F955E4" w14:paraId="6725AB7F" w14:textId="77777777">
            <w:pPr>
              <w:pStyle w:val="tablica"/>
              <w:rPr>
                <w:highlight w:val="yellow"/>
              </w:rPr>
            </w:pPr>
            <w:r w:rsidRPr="0058502B">
              <w:rPr>
                <w:highlight w:val="yellow"/>
              </w:rPr>
              <w:t>Termin</w:t>
            </w:r>
          </w:p>
        </w:tc>
      </w:tr>
      <w:tr w:rsidRPr="0058502B" w:rsidR="00F955E4" w:rsidTr="003D17EC" w14:paraId="295DD985" w14:textId="77777777">
        <w:tc>
          <w:tcPr>
            <w:tcW w:w="2405" w:type="dxa"/>
            <w:shd w:val="clear" w:color="auto" w:fill="D9D9D9" w:themeFill="background1" w:themeFillShade="D9"/>
          </w:tcPr>
          <w:p w:rsidRPr="0058502B" w:rsidR="00F955E4" w:rsidP="003D17EC" w:rsidRDefault="00F955E4" w14:paraId="17D04581" w14:textId="2EF8A8F5">
            <w:pPr>
              <w:pStyle w:val="tablica"/>
              <w:rPr>
                <w:b/>
                <w:bCs/>
                <w:highlight w:val="yellow"/>
              </w:rPr>
            </w:pPr>
            <w:r w:rsidRPr="0578CBA1">
              <w:rPr>
                <w:b/>
                <w:highlight w:val="yellow"/>
              </w:rPr>
              <w:t>Opis klase</w:t>
            </w:r>
          </w:p>
        </w:tc>
        <w:tc>
          <w:tcPr>
            <w:tcW w:w="6655" w:type="dxa"/>
            <w:gridSpan w:val="3"/>
          </w:tcPr>
          <w:p w:rsidRPr="0058502B" w:rsidR="00F955E4" w:rsidP="003D17EC" w:rsidRDefault="00D20AB1" w14:paraId="2C072687" w14:textId="3098797C">
            <w:pPr>
              <w:pStyle w:val="tablica"/>
              <w:rPr>
                <w:highlight w:val="yellow"/>
              </w:rPr>
            </w:pPr>
            <w:r w:rsidRPr="0058502B">
              <w:rPr>
                <w:highlight w:val="yellow"/>
              </w:rPr>
              <w:t>Klasa predstavlja termin održavanja edukacije – datum i vrijeme kada se edukacija odvija.</w:t>
            </w:r>
          </w:p>
        </w:tc>
      </w:tr>
      <w:tr w:rsidRPr="0058502B" w:rsidR="00F955E4" w:rsidTr="003D17EC" w14:paraId="7A4610AA" w14:textId="77777777">
        <w:tc>
          <w:tcPr>
            <w:tcW w:w="2405" w:type="dxa"/>
            <w:shd w:val="clear" w:color="auto" w:fill="D9D9D9" w:themeFill="background1" w:themeFillShade="D9"/>
          </w:tcPr>
          <w:p w:rsidRPr="0058502B" w:rsidR="00F955E4" w:rsidP="003D17EC" w:rsidRDefault="00F955E4" w14:paraId="106E79F1" w14:textId="32C233A3">
            <w:pPr>
              <w:pStyle w:val="tablica"/>
              <w:rPr>
                <w:b/>
                <w:bCs/>
                <w:highlight w:val="yellow"/>
                <w:lang w:val="en-US"/>
              </w:rPr>
            </w:pPr>
            <w:r w:rsidRPr="0058502B">
              <w:rPr>
                <w:b/>
                <w:bCs/>
                <w:highlight w:val="yellow"/>
              </w:rPr>
              <w:t>Identifikator</w:t>
            </w:r>
          </w:p>
        </w:tc>
        <w:tc>
          <w:tcPr>
            <w:tcW w:w="6655" w:type="dxa"/>
            <w:gridSpan w:val="3"/>
          </w:tcPr>
          <w:p w:rsidRPr="0058502B" w:rsidR="00F955E4" w:rsidP="003D17EC" w:rsidRDefault="00F955E4" w14:paraId="7948D5FC" w14:textId="77777777">
            <w:pPr>
              <w:pStyle w:val="tablica"/>
              <w:rPr>
                <w:highlight w:val="yellow"/>
                <w:lang w:val="en-US"/>
              </w:rPr>
            </w:pPr>
            <w:r w:rsidRPr="0058502B">
              <w:rPr>
                <w:highlight w:val="yellow"/>
              </w:rPr>
              <w:t>ID_Termina</w:t>
            </w:r>
          </w:p>
        </w:tc>
      </w:tr>
      <w:tr w:rsidRPr="0058502B" w:rsidR="00F955E4" w:rsidTr="003D17EC" w14:paraId="5CBB4431" w14:textId="77777777">
        <w:tc>
          <w:tcPr>
            <w:tcW w:w="2405" w:type="dxa"/>
            <w:shd w:val="clear" w:color="auto" w:fill="D9D9D9" w:themeFill="background1" w:themeFillShade="D9"/>
          </w:tcPr>
          <w:p w:rsidRPr="0058502B" w:rsidR="00F955E4" w:rsidP="003D17EC" w:rsidRDefault="00F955E4" w14:paraId="2595B286" w14:textId="77777777">
            <w:pPr>
              <w:pStyle w:val="tablica"/>
              <w:rPr>
                <w:b/>
                <w:bCs/>
                <w:highlight w:val="yellow"/>
              </w:rPr>
            </w:pPr>
            <w:r w:rsidRPr="0058502B">
              <w:rPr>
                <w:b/>
                <w:bCs/>
                <w:highlight w:val="yellow"/>
              </w:rPr>
              <w:t>Naziv atributa</w:t>
            </w:r>
          </w:p>
        </w:tc>
        <w:tc>
          <w:tcPr>
            <w:tcW w:w="3327" w:type="dxa"/>
            <w:gridSpan w:val="2"/>
            <w:shd w:val="clear" w:color="auto" w:fill="D9D9D9" w:themeFill="background1" w:themeFillShade="D9"/>
          </w:tcPr>
          <w:p w:rsidRPr="0058502B" w:rsidR="00F955E4" w:rsidP="003D17EC" w:rsidRDefault="00F955E4" w14:paraId="7AEE814A" w14:textId="77777777">
            <w:pPr>
              <w:pStyle w:val="tablica"/>
              <w:rPr>
                <w:b/>
                <w:bCs/>
                <w:highlight w:val="yellow"/>
              </w:rPr>
            </w:pPr>
            <w:r w:rsidRPr="0058502B">
              <w:rPr>
                <w:b/>
                <w:bCs/>
                <w:highlight w:val="yellow"/>
              </w:rPr>
              <w:t>Opis atributa</w:t>
            </w:r>
          </w:p>
        </w:tc>
        <w:tc>
          <w:tcPr>
            <w:tcW w:w="3328" w:type="dxa"/>
            <w:shd w:val="clear" w:color="auto" w:fill="D9D9D9" w:themeFill="background1" w:themeFillShade="D9"/>
          </w:tcPr>
          <w:p w:rsidRPr="0058502B" w:rsidR="00F955E4" w:rsidP="003D17EC" w:rsidRDefault="00F955E4" w14:paraId="2AE2E015" w14:textId="77777777">
            <w:pPr>
              <w:pStyle w:val="tablica"/>
              <w:rPr>
                <w:b/>
                <w:bCs/>
                <w:highlight w:val="yellow"/>
              </w:rPr>
            </w:pPr>
            <w:r w:rsidRPr="0058502B">
              <w:rPr>
                <w:b/>
                <w:bCs/>
                <w:highlight w:val="yellow"/>
              </w:rPr>
              <w:t>Ograničenja</w:t>
            </w:r>
          </w:p>
        </w:tc>
      </w:tr>
      <w:tr w:rsidRPr="0058502B" w:rsidR="00F955E4" w:rsidTr="003D17EC" w14:paraId="37044D5A" w14:textId="77777777">
        <w:tc>
          <w:tcPr>
            <w:tcW w:w="2405" w:type="dxa"/>
          </w:tcPr>
          <w:p w:rsidRPr="0058502B" w:rsidR="00F955E4" w:rsidP="003D17EC" w:rsidRDefault="00F955E4" w14:paraId="1733FF58" w14:textId="77777777">
            <w:pPr>
              <w:pStyle w:val="tablica"/>
              <w:rPr>
                <w:b/>
                <w:bCs/>
                <w:highlight w:val="yellow"/>
              </w:rPr>
            </w:pPr>
            <w:r w:rsidRPr="0058502B">
              <w:rPr>
                <w:highlight w:val="yellow"/>
              </w:rPr>
              <w:t>ID_Termina</w:t>
            </w:r>
          </w:p>
        </w:tc>
        <w:tc>
          <w:tcPr>
            <w:tcW w:w="3327" w:type="dxa"/>
            <w:gridSpan w:val="2"/>
          </w:tcPr>
          <w:p w:rsidRPr="0058502B" w:rsidR="00F955E4" w:rsidP="003D17EC" w:rsidRDefault="00F955E4" w14:paraId="40D789E4" w14:textId="77777777">
            <w:pPr>
              <w:pStyle w:val="tablica"/>
              <w:rPr>
                <w:b/>
                <w:bCs/>
                <w:highlight w:val="yellow"/>
              </w:rPr>
            </w:pPr>
            <w:r w:rsidRPr="0058502B">
              <w:rPr>
                <w:highlight w:val="yellow"/>
              </w:rPr>
              <w:t>Jedinstveni identifikator termina</w:t>
            </w:r>
          </w:p>
        </w:tc>
        <w:tc>
          <w:tcPr>
            <w:tcW w:w="3328" w:type="dxa"/>
          </w:tcPr>
          <w:p w:rsidRPr="0058502B" w:rsidR="00F955E4" w:rsidP="003D17EC" w:rsidRDefault="00F955E4" w14:paraId="27D1CF24" w14:textId="77777777">
            <w:pPr>
              <w:pStyle w:val="tablica"/>
              <w:rPr>
                <w:b/>
                <w:bCs/>
                <w:highlight w:val="yellow"/>
              </w:rPr>
            </w:pPr>
            <w:r w:rsidRPr="0058502B">
              <w:rPr>
                <w:highlight w:val="yellow"/>
              </w:rPr>
              <w:t>Primarni ključ</w:t>
            </w:r>
          </w:p>
        </w:tc>
      </w:tr>
      <w:tr w:rsidRPr="0058502B" w:rsidR="00F955E4" w:rsidTr="003D17EC" w14:paraId="6D10507B" w14:textId="77777777">
        <w:tc>
          <w:tcPr>
            <w:tcW w:w="2405" w:type="dxa"/>
          </w:tcPr>
          <w:p w:rsidRPr="0058502B" w:rsidR="00F955E4" w:rsidP="003D17EC" w:rsidRDefault="00F955E4" w14:paraId="3B185528" w14:textId="77777777">
            <w:pPr>
              <w:pStyle w:val="tablica"/>
              <w:rPr>
                <w:b/>
                <w:bCs/>
                <w:highlight w:val="yellow"/>
              </w:rPr>
            </w:pPr>
            <w:r w:rsidRPr="0058502B">
              <w:rPr>
                <w:highlight w:val="yellow"/>
              </w:rPr>
              <w:t>DatumVrijeme</w:t>
            </w:r>
          </w:p>
        </w:tc>
        <w:tc>
          <w:tcPr>
            <w:tcW w:w="3327" w:type="dxa"/>
            <w:gridSpan w:val="2"/>
          </w:tcPr>
          <w:p w:rsidRPr="0058502B" w:rsidR="00F955E4" w:rsidP="003D17EC" w:rsidRDefault="00F955E4" w14:paraId="2F87A2BE" w14:textId="77777777">
            <w:pPr>
              <w:pStyle w:val="tablica"/>
              <w:rPr>
                <w:b/>
                <w:bCs/>
                <w:highlight w:val="yellow"/>
              </w:rPr>
            </w:pPr>
            <w:r w:rsidRPr="0058502B">
              <w:rPr>
                <w:highlight w:val="yellow"/>
              </w:rPr>
              <w:t>Datum i vrijeme termina edukacije</w:t>
            </w:r>
          </w:p>
        </w:tc>
        <w:tc>
          <w:tcPr>
            <w:tcW w:w="3328" w:type="dxa"/>
          </w:tcPr>
          <w:p w:rsidRPr="0058502B" w:rsidR="00F955E4" w:rsidP="003D17EC" w:rsidRDefault="00F955E4" w14:paraId="017B2A3E" w14:textId="77777777">
            <w:pPr>
              <w:pStyle w:val="tablica"/>
              <w:rPr>
                <w:b/>
                <w:bCs/>
                <w:highlight w:val="yellow"/>
              </w:rPr>
            </w:pPr>
            <w:r w:rsidRPr="0058502B">
              <w:rPr>
                <w:highlight w:val="yellow"/>
              </w:rPr>
              <w:t>NOT NULL</w:t>
            </w:r>
          </w:p>
        </w:tc>
      </w:tr>
      <w:tr w:rsidRPr="0058502B" w:rsidR="009D07C0" w:rsidTr="009D07C0" w14:paraId="53700723" w14:textId="77777777">
        <w:tc>
          <w:tcPr>
            <w:tcW w:w="4530" w:type="dxa"/>
            <w:gridSpan w:val="2"/>
            <w:shd w:val="clear" w:color="auto" w:fill="D9D9D9" w:themeFill="background1" w:themeFillShade="D9"/>
          </w:tcPr>
          <w:p w:rsidRPr="0058502B" w:rsidR="009D07C0" w:rsidP="009D07C0" w:rsidRDefault="009D07C0" w14:paraId="493D33B8" w14:textId="663935D3">
            <w:pPr>
              <w:pStyle w:val="tablica"/>
              <w:rPr>
                <w:highlight w:val="yellow"/>
              </w:rPr>
            </w:pPr>
            <w:r w:rsidRPr="0058502B">
              <w:rPr>
                <w:b/>
                <w:bCs/>
                <w:highlight w:val="yellow"/>
              </w:rPr>
              <w:t>Naziv metode</w:t>
            </w:r>
          </w:p>
        </w:tc>
        <w:tc>
          <w:tcPr>
            <w:tcW w:w="4530" w:type="dxa"/>
            <w:gridSpan w:val="2"/>
            <w:shd w:val="clear" w:color="auto" w:fill="D9D9D9" w:themeFill="background1" w:themeFillShade="D9"/>
          </w:tcPr>
          <w:p w:rsidRPr="0058502B" w:rsidR="009D07C0" w:rsidP="009D07C0" w:rsidRDefault="009D07C0" w14:paraId="123697F3" w14:textId="3BD2C33C">
            <w:pPr>
              <w:pStyle w:val="tablica"/>
              <w:rPr>
                <w:highlight w:val="yellow"/>
              </w:rPr>
            </w:pPr>
            <w:r w:rsidRPr="0058502B">
              <w:rPr>
                <w:b/>
                <w:bCs/>
                <w:highlight w:val="yellow"/>
              </w:rPr>
              <w:t>Opis metode</w:t>
            </w:r>
          </w:p>
        </w:tc>
      </w:tr>
      <w:tr w:rsidRPr="0058502B" w:rsidR="00DD1B72" w:rsidTr="003D17EC" w14:paraId="55D49C76" w14:textId="77777777">
        <w:tc>
          <w:tcPr>
            <w:tcW w:w="4530" w:type="dxa"/>
            <w:gridSpan w:val="2"/>
          </w:tcPr>
          <w:p w:rsidRPr="0058502B" w:rsidR="00DD1B72" w:rsidP="00DD1B72" w:rsidRDefault="00DD1B72" w14:paraId="7DC5E34F" w14:textId="7E367276">
            <w:pPr>
              <w:pStyle w:val="tablica"/>
              <w:rPr>
                <w:highlight w:val="yellow"/>
              </w:rPr>
            </w:pPr>
            <w:r w:rsidRPr="0058502B">
              <w:rPr>
                <w:highlight w:val="yellow"/>
              </w:rPr>
              <w:t>kreirajTermin(datumVrijeme, idEdukacije)</w:t>
            </w:r>
          </w:p>
        </w:tc>
        <w:tc>
          <w:tcPr>
            <w:tcW w:w="4530" w:type="dxa"/>
            <w:gridSpan w:val="2"/>
          </w:tcPr>
          <w:p w:rsidRPr="0058502B" w:rsidR="00DD1B72" w:rsidP="00DD1B72" w:rsidRDefault="00DD1B72" w14:paraId="2BAE392F" w14:textId="09D20751">
            <w:pPr>
              <w:pStyle w:val="tablica"/>
              <w:rPr>
                <w:highlight w:val="yellow"/>
              </w:rPr>
            </w:pPr>
            <w:r w:rsidRPr="0058502B">
              <w:rPr>
                <w:highlight w:val="yellow"/>
              </w:rPr>
              <w:t>Dodaje novi termin za određenu edukaciju. Povrat: bool</w:t>
            </w:r>
          </w:p>
        </w:tc>
      </w:tr>
      <w:tr w:rsidRPr="0058502B" w:rsidR="00DD1B72" w:rsidTr="003D17EC" w14:paraId="18D72D76" w14:textId="77777777">
        <w:tc>
          <w:tcPr>
            <w:tcW w:w="4530" w:type="dxa"/>
            <w:gridSpan w:val="2"/>
          </w:tcPr>
          <w:p w:rsidRPr="0058502B" w:rsidR="00DD1B72" w:rsidP="00DD1B72" w:rsidRDefault="00DD1B72" w14:paraId="5F93B410" w14:textId="596F5802">
            <w:pPr>
              <w:pStyle w:val="tablica"/>
              <w:rPr>
                <w:highlight w:val="yellow"/>
              </w:rPr>
            </w:pPr>
            <w:r w:rsidRPr="0058502B">
              <w:rPr>
                <w:highlight w:val="yellow"/>
              </w:rPr>
              <w:t>urediTermin(id, noviDatumVrijeme)</w:t>
            </w:r>
          </w:p>
        </w:tc>
        <w:tc>
          <w:tcPr>
            <w:tcW w:w="4530" w:type="dxa"/>
            <w:gridSpan w:val="2"/>
          </w:tcPr>
          <w:p w:rsidRPr="0058502B" w:rsidR="00DD1B72" w:rsidP="00DD1B72" w:rsidRDefault="00DD1B72" w14:paraId="406FB748" w14:textId="1F903DAA">
            <w:pPr>
              <w:pStyle w:val="tablica"/>
              <w:rPr>
                <w:highlight w:val="yellow"/>
              </w:rPr>
            </w:pPr>
            <w:r w:rsidRPr="0058502B">
              <w:rPr>
                <w:highlight w:val="yellow"/>
              </w:rPr>
              <w:t>Ažurira datum/vrijeme termina. Povrat: bool</w:t>
            </w:r>
          </w:p>
        </w:tc>
      </w:tr>
      <w:tr w:rsidRPr="0058502B" w:rsidR="00DD1B72" w:rsidTr="003D17EC" w14:paraId="3CB15C06" w14:textId="77777777">
        <w:tc>
          <w:tcPr>
            <w:tcW w:w="4530" w:type="dxa"/>
            <w:gridSpan w:val="2"/>
          </w:tcPr>
          <w:p w:rsidRPr="0058502B" w:rsidR="00DD1B72" w:rsidP="00DD1B72" w:rsidRDefault="00DD1B72" w14:paraId="5F4D85B7" w14:textId="7B9A5CAD">
            <w:pPr>
              <w:pStyle w:val="tablica"/>
              <w:rPr>
                <w:highlight w:val="yellow"/>
              </w:rPr>
            </w:pPr>
            <w:r w:rsidRPr="0058502B">
              <w:rPr>
                <w:highlight w:val="yellow"/>
              </w:rPr>
              <w:t>obrisiTermin(id)</w:t>
            </w:r>
          </w:p>
        </w:tc>
        <w:tc>
          <w:tcPr>
            <w:tcW w:w="4530" w:type="dxa"/>
            <w:gridSpan w:val="2"/>
          </w:tcPr>
          <w:p w:rsidRPr="0058502B" w:rsidR="00DD1B72" w:rsidP="00DD1B72" w:rsidRDefault="00DD1B72" w14:paraId="3C0F9419" w14:textId="6BE24258">
            <w:pPr>
              <w:pStyle w:val="tablica"/>
              <w:rPr>
                <w:highlight w:val="yellow"/>
              </w:rPr>
            </w:pPr>
            <w:r w:rsidRPr="0058502B">
              <w:rPr>
                <w:highlight w:val="yellow"/>
              </w:rPr>
              <w:t>Briše termin prema ID-u. Povrat: bool</w:t>
            </w:r>
          </w:p>
        </w:tc>
      </w:tr>
      <w:tr w:rsidRPr="0058502B" w:rsidR="00DD1B72" w:rsidTr="003D17EC" w14:paraId="6BAF9280" w14:textId="77777777">
        <w:tc>
          <w:tcPr>
            <w:tcW w:w="4530" w:type="dxa"/>
            <w:gridSpan w:val="2"/>
          </w:tcPr>
          <w:p w:rsidRPr="0058502B" w:rsidR="00DD1B72" w:rsidP="00DD1B72" w:rsidRDefault="00DD1B72" w14:paraId="152CA9DB" w14:textId="62182094">
            <w:pPr>
              <w:pStyle w:val="tablica"/>
              <w:rPr>
                <w:highlight w:val="yellow"/>
              </w:rPr>
            </w:pPr>
            <w:r w:rsidRPr="0058502B">
              <w:rPr>
                <w:highlight w:val="yellow"/>
              </w:rPr>
              <w:t>dohvatiTermineZaEdukaciju(idEdukacije)</w:t>
            </w:r>
          </w:p>
        </w:tc>
        <w:tc>
          <w:tcPr>
            <w:tcW w:w="4530" w:type="dxa"/>
            <w:gridSpan w:val="2"/>
          </w:tcPr>
          <w:p w:rsidRPr="0058502B" w:rsidR="00DD1B72" w:rsidP="00DD1B72" w:rsidRDefault="00DD1B72" w14:paraId="6D7CE6CF" w14:textId="52A6BC49">
            <w:pPr>
              <w:pStyle w:val="tablica"/>
              <w:rPr>
                <w:highlight w:val="yellow"/>
              </w:rPr>
            </w:pPr>
            <w:r w:rsidRPr="0058502B">
              <w:rPr>
                <w:highlight w:val="yellow"/>
              </w:rPr>
              <w:t>Vraća sve termine vezane uz edukaciju. Povrat: lista&lt;Termin&gt;</w:t>
            </w:r>
          </w:p>
        </w:tc>
      </w:tr>
    </w:tbl>
    <w:p w:rsidRPr="0058502B" w:rsidR="00DD3E3A" w:rsidP="00DD3E3A" w:rsidRDefault="00DD3E3A" w14:paraId="7EE543C1" w14:textId="77777777">
      <w:pPr>
        <w:pStyle w:val="BodyText"/>
        <w:rPr>
          <w:highlight w:val="yellow"/>
        </w:rPr>
      </w:pPr>
    </w:p>
    <w:p w:rsidRPr="0058502B" w:rsidR="001E13B2" w:rsidRDefault="001E13B2" w14:paraId="5B2C6440" w14:textId="77777777">
      <w:pPr>
        <w:widowControl/>
        <w:suppressAutoHyphens w:val="0"/>
        <w:rPr>
          <w:rFonts w:eastAsia="Microsoft YaHei"/>
          <w:b/>
          <w:bCs/>
          <w:iCs/>
          <w:sz w:val="28"/>
          <w:szCs w:val="28"/>
          <w:highlight w:val="yellow"/>
        </w:rPr>
      </w:pPr>
      <w:bookmarkStart w:name="_Toc195234287" w:id="128"/>
      <w:bookmarkStart w:name="_Toc198282609" w:id="129"/>
      <w:r w:rsidRPr="0058502B">
        <w:rPr>
          <w:highlight w:val="yellow"/>
        </w:rPr>
        <w:br w:type="page"/>
      </w:r>
    </w:p>
    <w:p w:rsidRPr="0058502B" w:rsidR="22A8027F" w:rsidP="2C43C5A1" w:rsidRDefault="22A8027F" w14:paraId="28D8F1A4" w14:textId="04CD8322">
      <w:pPr>
        <w:pStyle w:val="Heading2"/>
        <w:rPr>
          <w:highlight w:val="yellow"/>
        </w:rPr>
      </w:pPr>
      <w:bookmarkStart w:name="_Toc225631589" w:id="130"/>
      <w:r w:rsidRPr="0058502B">
        <w:rPr>
          <w:highlight w:val="yellow"/>
        </w:rPr>
        <w:t>Modeliranje korisničkog sučelja</w:t>
      </w:r>
      <w:bookmarkEnd w:id="128"/>
      <w:bookmarkEnd w:id="129"/>
      <w:bookmarkEnd w:id="130"/>
      <w:r w:rsidRPr="0058502B">
        <w:rPr>
          <w:highlight w:val="yellow"/>
        </w:rPr>
        <w:t xml:space="preserve"> </w:t>
      </w:r>
    </w:p>
    <w:p w:rsidRPr="0058502B" w:rsidR="00FE1EDE" w:rsidP="00FE1EDE" w:rsidRDefault="00AE0266" w14:paraId="1C2A4B28" w14:textId="644BB37A">
      <w:pPr>
        <w:pStyle w:val="Style1"/>
        <w:rPr>
          <w:highlight w:val="yellow"/>
        </w:rPr>
      </w:pPr>
      <w:r>
        <w:t>Model k</w:t>
      </w:r>
      <w:r w:rsidRPr="00C77037" w:rsidR="00FE1EDE">
        <w:t>orisničko</w:t>
      </w:r>
      <w:r>
        <w:t>g</w:t>
      </w:r>
      <w:r w:rsidRPr="00C77037" w:rsidR="00FE1EDE">
        <w:t xml:space="preserve"> sučelj</w:t>
      </w:r>
      <w:r>
        <w:t>a</w:t>
      </w:r>
      <w:r w:rsidRPr="00C77037" w:rsidR="00FE1EDE">
        <w:t xml:space="preserve"> </w:t>
      </w:r>
      <w:r>
        <w:t>izgrađen</w:t>
      </w:r>
      <w:r w:rsidRPr="00C77037" w:rsidR="00FE1EDE">
        <w:t xml:space="preserve"> je </w:t>
      </w:r>
      <w:r>
        <w:t xml:space="preserve">pomoću dijagrama </w:t>
      </w:r>
      <w:r w:rsidRPr="00C77037" w:rsidR="00FE1EDE">
        <w:t>aplikacijskih prozora</w:t>
      </w:r>
      <w:r w:rsidR="00D03F13">
        <w:t xml:space="preserve"> aplikacije te</w:t>
      </w:r>
      <w:r w:rsidRPr="00C77037" w:rsidR="00FE1EDE">
        <w:t xml:space="preserve"> </w:t>
      </w:r>
      <w:r w:rsidR="00D03F13">
        <w:t xml:space="preserve">pripadajućih </w:t>
      </w:r>
      <w:r w:rsidRPr="00C77037" w:rsidR="00FE1EDE">
        <w:t>mockup-ov</w:t>
      </w:r>
      <w:r w:rsidR="00D03F13">
        <w:t>a</w:t>
      </w:r>
      <w:r w:rsidR="00C77037">
        <w:t>, odnosno skic</w:t>
      </w:r>
      <w:r w:rsidR="00A9632F">
        <w:t>a</w:t>
      </w:r>
      <w:r w:rsidR="00C77037">
        <w:t xml:space="preserve"> </w:t>
      </w:r>
      <w:r w:rsidR="00DC7CBF">
        <w:t>pojedinih prik</w:t>
      </w:r>
      <w:r w:rsidR="00753C86">
        <w:t>a</w:t>
      </w:r>
      <w:r w:rsidR="00DC7CBF">
        <w:t xml:space="preserve">za </w:t>
      </w:r>
      <w:r w:rsidR="00753C86">
        <w:t>korisničkog sučelja</w:t>
      </w:r>
      <w:r w:rsidRPr="00A0618A" w:rsidR="00FE1EDE">
        <w:t xml:space="preserve">. </w:t>
      </w:r>
      <w:r w:rsidR="00A9632F">
        <w:t xml:space="preserve">Za svaku </w:t>
      </w:r>
      <w:r w:rsidRPr="00A0618A" w:rsidR="00FE1EDE">
        <w:t>funkcionaln</w:t>
      </w:r>
      <w:r w:rsidR="00E9096A">
        <w:t>u</w:t>
      </w:r>
      <w:r w:rsidRPr="00A0618A" w:rsidR="00FE1EDE">
        <w:t xml:space="preserve"> cjelin</w:t>
      </w:r>
      <w:r w:rsidR="00E9096A">
        <w:t>u</w:t>
      </w:r>
      <w:r w:rsidRPr="00A0618A" w:rsidR="00FE1EDE">
        <w:t xml:space="preserve"> </w:t>
      </w:r>
      <w:r w:rsidR="00E9096A">
        <w:t xml:space="preserve">izrađen </w:t>
      </w:r>
      <w:r w:rsidRPr="00F7654D" w:rsidR="00FE1EDE">
        <w:t xml:space="preserve">je </w:t>
      </w:r>
      <w:r w:rsidR="00DA5607">
        <w:t xml:space="preserve">zaseban </w:t>
      </w:r>
      <w:r w:rsidRPr="00F7654D" w:rsidR="00FE1EDE">
        <w:t xml:space="preserve">prikaz </w:t>
      </w:r>
      <w:r w:rsidR="00B61087">
        <w:t xml:space="preserve">u kojem su jasno prikazane akcije </w:t>
      </w:r>
      <w:r w:rsidRPr="00F7654D" w:rsidR="00FE1EDE">
        <w:t>dostupn</w:t>
      </w:r>
      <w:r w:rsidR="00707494">
        <w:t>e</w:t>
      </w:r>
      <w:r w:rsidRPr="00F7654D" w:rsidR="00FE1EDE">
        <w:t xml:space="preserve"> </w:t>
      </w:r>
      <w:r w:rsidR="00707494">
        <w:t xml:space="preserve">svakoj pojedinoj </w:t>
      </w:r>
      <w:r w:rsidRPr="00F7654D" w:rsidR="00FE1EDE">
        <w:t xml:space="preserve">korisničkoj ulozi. </w:t>
      </w:r>
      <w:r w:rsidR="00707494">
        <w:t>Prilikom oblikovanja, vodilo se računa o je</w:t>
      </w:r>
      <w:r w:rsidRPr="00F7654D" w:rsidR="00FE1EDE">
        <w:t>dnostavnosti, preglednosti i dostupnosti</w:t>
      </w:r>
      <w:r w:rsidR="000D6BFA">
        <w:t xml:space="preserve"> kako bi sučelje </w:t>
      </w:r>
      <w:r w:rsidR="00681626">
        <w:t>bilo</w:t>
      </w:r>
      <w:r w:rsidRPr="00F7654D" w:rsidR="00FE1EDE">
        <w:t xml:space="preserve"> prilagođen</w:t>
      </w:r>
      <w:r w:rsidR="00681626">
        <w:t>o</w:t>
      </w:r>
      <w:r w:rsidRPr="00F7654D" w:rsidR="00FE1EDE">
        <w:t xml:space="preserve"> svim profilima korisnika</w:t>
      </w:r>
    </w:p>
    <w:p w:rsidRPr="0058502B" w:rsidR="22A8027F" w:rsidP="00540063" w:rsidRDefault="22A8027F" w14:paraId="1EE17D7B" w14:textId="0C56AF19">
      <w:pPr>
        <w:pStyle w:val="Heading3"/>
        <w:rPr>
          <w:highlight w:val="yellow"/>
        </w:rPr>
      </w:pPr>
      <w:bookmarkStart w:name="_Toc225631590" w:id="131"/>
      <w:bookmarkStart w:name="_Toc195234288" w:id="132"/>
      <w:bookmarkStart w:name="_Toc198282610" w:id="133"/>
      <w:r w:rsidRPr="0058502B">
        <w:rPr>
          <w:highlight w:val="yellow"/>
        </w:rPr>
        <w:t>Dijagram aplikacijskih prozora</w:t>
      </w:r>
      <w:bookmarkEnd w:id="131"/>
      <w:r w:rsidRPr="0058502B">
        <w:rPr>
          <w:highlight w:val="yellow"/>
        </w:rPr>
        <w:t xml:space="preserve"> </w:t>
      </w:r>
      <w:bookmarkEnd w:id="132"/>
      <w:bookmarkEnd w:id="133"/>
    </w:p>
    <w:p w:rsidRPr="0058502B" w:rsidR="00145F4D" w:rsidP="00145F4D" w:rsidRDefault="007F7198" w14:paraId="5D0922A0" w14:textId="7CC9A975">
      <w:pPr>
        <w:pStyle w:val="Style2slikaslika"/>
        <w:rPr>
          <w:highlight w:val="yellow"/>
        </w:rPr>
      </w:pPr>
      <w:r>
        <w:drawing>
          <wp:inline distT="0" distB="0" distL="0" distR="0" wp14:anchorId="5F76FAAB" wp14:editId="6DE77D0B">
            <wp:extent cx="5759450" cy="5027295"/>
            <wp:effectExtent l="0" t="0" r="0" b="1905"/>
            <wp:docPr id="297198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198098" name="Picture 297198098"/>
                    <pic:cNvPicPr/>
                  </pic:nvPicPr>
                  <pic:blipFill>
                    <a:blip r:embed="rId101">
                      <a:extLst>
                        <a:ext uri="{28A0092B-C50C-407E-A947-70E740481C1C}">
                          <a14:useLocalDpi xmlns:a14="http://schemas.microsoft.com/office/drawing/2010/main" val="0"/>
                        </a:ext>
                      </a:extLst>
                    </a:blip>
                    <a:stretch>
                      <a:fillRect/>
                    </a:stretch>
                  </pic:blipFill>
                  <pic:spPr>
                    <a:xfrm>
                      <a:off x="0" y="0"/>
                      <a:ext cx="5759450" cy="5027295"/>
                    </a:xfrm>
                    <a:prstGeom prst="rect">
                      <a:avLst/>
                    </a:prstGeom>
                  </pic:spPr>
                </pic:pic>
              </a:graphicData>
            </a:graphic>
          </wp:inline>
        </w:drawing>
      </w:r>
    </w:p>
    <w:p w:rsidRPr="0058502B" w:rsidR="00B018EB" w:rsidP="00197804" w:rsidRDefault="00145F4D" w14:paraId="7B1EDCB2" w14:textId="79E30527">
      <w:pPr>
        <w:pStyle w:val="slika0"/>
        <w:rPr>
          <w:highlight w:val="yellow"/>
        </w:rPr>
      </w:pPr>
      <w:bookmarkStart w:name="_Toc198286649" w:id="134"/>
      <w:r w:rsidRPr="0058502B">
        <w:rPr>
          <w:highlight w:val="yellow"/>
        </w:rPr>
        <w:t xml:space="preserve">Slika </w:t>
      </w:r>
      <w:r w:rsidR="00D22153">
        <w:rPr>
          <w:highlight w:val="yellow"/>
        </w:rPr>
        <w:fldChar w:fldCharType="begin"/>
      </w:r>
      <w:r w:rsidR="00D22153">
        <w:rPr>
          <w:highlight w:val="yellow"/>
        </w:rPr>
        <w:instrText xml:space="preserve"> SEQ Slika \* ARABIC </w:instrText>
      </w:r>
      <w:r w:rsidR="00D22153">
        <w:rPr>
          <w:highlight w:val="yellow"/>
        </w:rPr>
        <w:fldChar w:fldCharType="separate"/>
      </w:r>
      <w:r w:rsidR="00D22153">
        <w:rPr>
          <w:noProof/>
          <w:highlight w:val="yellow"/>
        </w:rPr>
        <w:t>29</w:t>
      </w:r>
      <w:r w:rsidR="00D22153">
        <w:rPr>
          <w:highlight w:val="yellow"/>
        </w:rPr>
        <w:fldChar w:fldCharType="end"/>
      </w:r>
      <w:r w:rsidRPr="0058502B">
        <w:rPr>
          <w:highlight w:val="yellow"/>
        </w:rPr>
        <w:t xml:space="preserve"> Dijagram aplikacijskih prozora</w:t>
      </w:r>
      <w:bookmarkEnd w:id="134"/>
    </w:p>
    <w:p w:rsidRPr="0058502B" w:rsidR="00714123" w:rsidP="00B018EB" w:rsidRDefault="00714123" w14:paraId="7E48A7E2" w14:textId="77777777">
      <w:pPr>
        <w:pStyle w:val="BodyText"/>
        <w:rPr>
          <w:highlight w:val="yellow"/>
        </w:rPr>
      </w:pPr>
    </w:p>
    <w:p w:rsidRPr="0058502B" w:rsidR="22A8027F" w:rsidP="00DA3985" w:rsidRDefault="00990A6D" w14:paraId="6E6B07DD" w14:textId="26CFC8CA">
      <w:pPr>
        <w:pStyle w:val="Heading3"/>
        <w:rPr>
          <w:highlight w:val="yellow"/>
        </w:rPr>
      </w:pPr>
      <w:bookmarkStart w:name="_Toc198282611" w:id="135"/>
      <w:bookmarkStart w:name="_Toc225631591" w:id="136"/>
      <w:r w:rsidRPr="0058502B">
        <w:rPr>
          <w:highlight w:val="yellow"/>
        </w:rPr>
        <w:t>M</w:t>
      </w:r>
      <w:r w:rsidRPr="0058502B" w:rsidR="22A8027F">
        <w:rPr>
          <w:highlight w:val="yellow"/>
        </w:rPr>
        <w:t>etoda APP (Arhitektura programskog proizvoda)</w:t>
      </w:r>
      <w:bookmarkEnd w:id="135"/>
      <w:bookmarkEnd w:id="136"/>
      <w:r w:rsidRPr="0058502B" w:rsidR="22A8027F">
        <w:rPr>
          <w:highlight w:val="yellow"/>
        </w:rPr>
        <w:t xml:space="preserve"> </w:t>
      </w:r>
    </w:p>
    <w:p w:rsidR="00CB51BD" w:rsidP="00156DE3" w:rsidRDefault="001D0BD2" w14:paraId="37C55CD1" w14:textId="71014ED3">
      <w:pPr>
        <w:pStyle w:val="Style1"/>
      </w:pPr>
      <w:r w:rsidRPr="00AF2D11">
        <w:t xml:space="preserve">Aplikacijsko rješenje </w:t>
      </w:r>
      <w:r w:rsidRPr="00AF2D11" w:rsidR="00DE7069">
        <w:t>zamišljeno je od 5 različitih</w:t>
      </w:r>
      <w:r w:rsidRPr="00AF2D11" w:rsidR="00454493">
        <w:t xml:space="preserve"> </w:t>
      </w:r>
      <w:r w:rsidRPr="00AF2D11">
        <w:t xml:space="preserve">modula </w:t>
      </w:r>
      <w:r w:rsidRPr="00AF2D11" w:rsidR="00454493">
        <w:t xml:space="preserve">prema ulogama korisnika kako bi prikazalo </w:t>
      </w:r>
      <w:r w:rsidRPr="00AF2D11" w:rsidR="00AF2D11">
        <w:t>funkcionalnosti</w:t>
      </w:r>
      <w:r w:rsidRPr="00AF2D11" w:rsidR="00454493">
        <w:t xml:space="preserve"> dostupne i namijenjene korisnicima unutar pojedine uloge.</w:t>
      </w:r>
      <w:r w:rsidR="00F34BC3">
        <w:t xml:space="preserve"> Sustav razaznaje o kojoj se ulozi radi nakon unosa korisničkih podataka na inicijalnoj stranici te korisniku prikazuje njemu namijenjene okvire korisničkog sučelja</w:t>
      </w:r>
      <w:r w:rsidR="00156DE3">
        <w:t xml:space="preserve"> jer je navigacij</w:t>
      </w:r>
      <w:r w:rsidRPr="00156DE3" w:rsidR="00156DE3">
        <w:t>a</w:t>
      </w:r>
      <w:r w:rsidRPr="00156DE3">
        <w:t xml:space="preserve"> između prozora ostvarena </w:t>
      </w:r>
      <w:r w:rsidRPr="00156DE3" w:rsidR="00156DE3">
        <w:t>p</w:t>
      </w:r>
      <w:r w:rsidRPr="00156DE3">
        <w:t xml:space="preserve">rema ulogama i akcijama koje potrebuje i provodi pojedini tip korisnika. </w:t>
      </w:r>
    </w:p>
    <w:p w:rsidRPr="0058502B" w:rsidR="002332F9" w:rsidP="00156DE3" w:rsidRDefault="002332F9" w14:paraId="305E4307" w14:textId="14C120A1">
      <w:pPr>
        <w:pStyle w:val="Style1"/>
        <w:rPr>
          <w:highlight w:val="yellow"/>
        </w:rPr>
      </w:pPr>
      <w:r>
        <w:t xml:space="preserve">Stranica namijenjena administratoru </w:t>
      </w:r>
      <w:r w:rsidR="009D1C30">
        <w:t xml:space="preserve">nudi dalje poveznice na druge prikaze koji uključuju rad s podacima svih korisnika, aukcijama, </w:t>
      </w:r>
      <w:r w:rsidR="00857253">
        <w:t xml:space="preserve">artefaktima, samim sustavom, a stranice namijenjene ostalim korisnicima ponudit će samo one informacije i rad s njima koji su tim korisnicima potrebni: prodavatelj će, osim s vlastitim profilom moći </w:t>
      </w:r>
      <w:r w:rsidR="003F3230">
        <w:t xml:space="preserve">ponuditi artefakt na prodaju ili pregledati svoje artefakte već u ponudi; kupac će moći pregledati artefakte koji jesu ili će biti uključeni u aukcije, licitirati na pojedinačnim artefaktima unutar neke aukcije i </w:t>
      </w:r>
      <w:r w:rsidR="005821C8">
        <w:t xml:space="preserve">vidjeti unutar svojega profila povijest svojega djelovanja na sustavu; procjenitelj će moći samo vidjeti svoj profil s ranije učinjenim procjenama ili artefakte koji su mu dodijeljeni na procjenu, a voditelj će imati mogućnost upravljanja samim aukcijama: od slaganja artefakata u pojedinu aukciju do definiranja njenih parametara i </w:t>
      </w:r>
      <w:r w:rsidR="00B129B9">
        <w:t xml:space="preserve">prisilnog zatvaranja. </w:t>
      </w:r>
    </w:p>
    <w:p w:rsidRPr="00156DE3" w:rsidR="001D0BD2" w:rsidP="00145F4D" w:rsidRDefault="001D0BD2" w14:paraId="214EC1FD" w14:textId="608455B6">
      <w:pPr>
        <w:pStyle w:val="Style1"/>
      </w:pPr>
      <w:r w:rsidRPr="00156DE3">
        <w:t>Svi se podaci s kojima se radi pohranjuju u relacijsku bazu podataka na vanjskom serveru.</w:t>
      </w:r>
      <w:r w:rsidRPr="00156DE3" w:rsidR="00CB51BD">
        <w:t xml:space="preserve"> Do potvrde unosa podataka </w:t>
      </w:r>
      <w:r w:rsidR="00156DE3">
        <w:t xml:space="preserve">i svake izmjene </w:t>
      </w:r>
      <w:r w:rsidRPr="00156DE3" w:rsidR="00CB51BD">
        <w:t xml:space="preserve">dolazi ako je veza </w:t>
      </w:r>
      <w:r w:rsidRPr="00156DE3" w:rsidR="00A92ABF">
        <w:t>baze i aplikacije uspješno ostvarena.</w:t>
      </w:r>
    </w:p>
    <w:p w:rsidRPr="0058502B" w:rsidR="00BD2F8A" w:rsidP="00BD2F8A" w:rsidRDefault="00BD2F8A" w14:paraId="271D3551" w14:textId="77777777">
      <w:pPr>
        <w:pStyle w:val="BodyText"/>
        <w:rPr>
          <w:highlight w:val="yellow"/>
        </w:rPr>
      </w:pPr>
    </w:p>
    <w:p w:rsidRPr="0058502B" w:rsidR="22A8027F" w:rsidP="00540063" w:rsidRDefault="00145F4D" w14:paraId="59EC386B" w14:textId="1DEE7B49">
      <w:pPr>
        <w:pStyle w:val="Heading3"/>
        <w:rPr>
          <w:highlight w:val="yellow"/>
        </w:rPr>
      </w:pPr>
      <w:bookmarkStart w:name="_Toc195234289" w:id="137"/>
      <w:bookmarkStart w:name="_Toc198282612" w:id="138"/>
      <w:bookmarkStart w:name="_Toc225631592" w:id="139"/>
      <w:r w:rsidRPr="0058502B">
        <w:rPr>
          <w:highlight w:val="yellow"/>
        </w:rPr>
        <w:t>M</w:t>
      </w:r>
      <w:r w:rsidRPr="0058502B" w:rsidR="22A8027F">
        <w:rPr>
          <w:highlight w:val="yellow"/>
        </w:rPr>
        <w:t>ockup-i prozora korisničkog sučelja</w:t>
      </w:r>
      <w:bookmarkEnd w:id="137"/>
      <w:bookmarkEnd w:id="138"/>
      <w:bookmarkEnd w:id="139"/>
      <w:r w:rsidRPr="0058502B" w:rsidR="22A8027F">
        <w:rPr>
          <w:highlight w:val="yellow"/>
        </w:rPr>
        <w:t xml:space="preserve"> </w:t>
      </w:r>
    </w:p>
    <w:p w:rsidRPr="00BB46CD" w:rsidR="00EE4F8D" w:rsidP="007F3E93" w:rsidRDefault="007F3E93" w14:paraId="190AB385" w14:textId="7E5C2494">
      <w:pPr>
        <w:pStyle w:val="BodyText"/>
        <w:ind w:left="709"/>
      </w:pPr>
      <w:r w:rsidRPr="00BB46CD">
        <w:t xml:space="preserve">Slijedi prikaz </w:t>
      </w:r>
      <w:r w:rsidRPr="00BB46CD" w:rsidR="00B11A43">
        <w:t xml:space="preserve">dizajna korisničkog sučelja </w:t>
      </w:r>
      <w:r w:rsidRPr="00BB46CD" w:rsidR="00592CD0">
        <w:t>prema funkcionalnostima sustava.</w:t>
      </w:r>
    </w:p>
    <w:p w:rsidRPr="00BB46CD" w:rsidR="00D479FA" w:rsidP="00D479FA" w:rsidRDefault="00E17DE9" w14:paraId="10EE5996" w14:textId="5494556C">
      <w:pPr>
        <w:pStyle w:val="Style2slikaslika"/>
      </w:pPr>
      <w:r>
        <w:br/>
      </w:r>
      <w:r w:rsidRPr="00BB46CD" w:rsidR="00BB46CD">
        <w:drawing>
          <wp:inline distT="0" distB="0" distL="0" distR="0" wp14:anchorId="599DFDC7" wp14:editId="447FBAE5">
            <wp:extent cx="4572000" cy="3367250"/>
            <wp:effectExtent l="0" t="0" r="0" b="5080"/>
            <wp:docPr id="11746991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99180" name="Picture 1174699180"/>
                    <pic:cNvPicPr/>
                  </pic:nvPicPr>
                  <pic:blipFill>
                    <a:blip r:embed="rId102">
                      <a:extLst>
                        <a:ext uri="{28A0092B-C50C-407E-A947-70E740481C1C}">
                          <a14:useLocalDpi xmlns:a14="http://schemas.microsoft.com/office/drawing/2010/main" val="0"/>
                        </a:ext>
                      </a:extLst>
                    </a:blip>
                    <a:stretch>
                      <a:fillRect/>
                    </a:stretch>
                  </pic:blipFill>
                  <pic:spPr>
                    <a:xfrm>
                      <a:off x="0" y="0"/>
                      <a:ext cx="4587131" cy="3378394"/>
                    </a:xfrm>
                    <a:prstGeom prst="rect">
                      <a:avLst/>
                    </a:prstGeom>
                  </pic:spPr>
                </pic:pic>
              </a:graphicData>
            </a:graphic>
          </wp:inline>
        </w:drawing>
      </w:r>
    </w:p>
    <w:p w:rsidRPr="00BB46CD" w:rsidR="00256198" w:rsidP="00D479FA" w:rsidRDefault="00D479FA" w14:paraId="2BE00229" w14:textId="28E0FBF9">
      <w:pPr>
        <w:pStyle w:val="slika0"/>
      </w:pPr>
      <w:bookmarkStart w:name="_Toc198286650" w:id="140"/>
      <w:r w:rsidRPr="00BB46CD">
        <w:t xml:space="preserve">Slika </w:t>
      </w:r>
      <w:r w:rsidRPr="00BB46CD" w:rsidR="00D22153">
        <w:fldChar w:fldCharType="begin"/>
      </w:r>
      <w:r w:rsidRPr="00BB46CD" w:rsidR="00D22153">
        <w:instrText xml:space="preserve"> SEQ Slika \* ARABIC </w:instrText>
      </w:r>
      <w:r w:rsidRPr="00BB46CD" w:rsidR="00D22153">
        <w:fldChar w:fldCharType="separate"/>
      </w:r>
      <w:r w:rsidRPr="00BB46CD" w:rsidR="00D22153">
        <w:rPr>
          <w:noProof/>
        </w:rPr>
        <w:t>30</w:t>
      </w:r>
      <w:r w:rsidRPr="00BB46CD" w:rsidR="00D22153">
        <w:fldChar w:fldCharType="end"/>
      </w:r>
      <w:r w:rsidRPr="00BB46CD">
        <w:t xml:space="preserve"> Inicijalni prikaz prilikom otvaranja aplikacije</w:t>
      </w:r>
      <w:bookmarkEnd w:id="140"/>
    </w:p>
    <w:p w:rsidRPr="0058502B" w:rsidR="000C4BD6" w:rsidP="007F3E93" w:rsidRDefault="000C4BD6" w14:paraId="45325FD8" w14:textId="77777777">
      <w:pPr>
        <w:pStyle w:val="BodyText"/>
        <w:ind w:left="709"/>
        <w:rPr>
          <w:highlight w:val="yellow"/>
        </w:rPr>
      </w:pPr>
    </w:p>
    <w:p w:rsidRPr="0058502B" w:rsidR="22A8027F" w:rsidP="00654B22" w:rsidRDefault="00D479FA" w14:paraId="4DAA34F7" w14:textId="78AB21B7">
      <w:pPr>
        <w:pStyle w:val="Heading4"/>
        <w:rPr>
          <w:highlight w:val="yellow"/>
        </w:rPr>
      </w:pPr>
      <w:bookmarkStart w:name="_Toc225631593" w:id="141"/>
      <w:r w:rsidRPr="0058502B">
        <w:rPr>
          <w:highlight w:val="yellow"/>
        </w:rPr>
        <w:t>P</w:t>
      </w:r>
      <w:r w:rsidRPr="0058502B" w:rsidR="22A8027F">
        <w:rPr>
          <w:highlight w:val="yellow"/>
        </w:rPr>
        <w:t>rozori za pregled</w:t>
      </w:r>
      <w:bookmarkEnd w:id="141"/>
      <w:r w:rsidRPr="0058502B" w:rsidR="22A8027F">
        <w:rPr>
          <w:highlight w:val="yellow"/>
        </w:rPr>
        <w:t xml:space="preserve"> </w:t>
      </w:r>
    </w:p>
    <w:p w:rsidRPr="0058502B" w:rsidR="00E12F8F" w:rsidP="00EE4F8D" w:rsidRDefault="00561F8F" w14:paraId="514E0A3A" w14:textId="5C5895C7">
      <w:pPr>
        <w:pStyle w:val="Style1"/>
        <w:rPr>
          <w:highlight w:val="yellow"/>
        </w:rPr>
      </w:pPr>
      <w:r w:rsidRPr="0058502B">
        <w:rPr>
          <w:highlight w:val="yellow"/>
        </w:rPr>
        <w:t>P</w:t>
      </w:r>
      <w:r w:rsidRPr="0058502B" w:rsidR="00782322">
        <w:rPr>
          <w:highlight w:val="yellow"/>
        </w:rPr>
        <w:t xml:space="preserve">regled edukacija omogućen je </w:t>
      </w:r>
      <w:r w:rsidRPr="0058502B" w:rsidR="00F5554D">
        <w:rPr>
          <w:highlight w:val="yellow"/>
        </w:rPr>
        <w:t>i a</w:t>
      </w:r>
      <w:r w:rsidRPr="0058502B">
        <w:rPr>
          <w:highlight w:val="yellow"/>
        </w:rPr>
        <w:t>dministratoru</w:t>
      </w:r>
      <w:r w:rsidRPr="0058502B" w:rsidR="002D292F">
        <w:rPr>
          <w:highlight w:val="yellow"/>
        </w:rPr>
        <w:t xml:space="preserve"> i nastavniku i polazniku, pri čemu ih nastavnik i polaznik koriste za odabir kako bi zabilježili zapis u evidenciji. </w:t>
      </w:r>
      <w:r w:rsidRPr="0058502B" w:rsidR="000351BA">
        <w:rPr>
          <w:highlight w:val="yellow"/>
        </w:rPr>
        <w:t xml:space="preserve">Iste mogućnosti su vezane uz pregled termina. </w:t>
      </w:r>
      <w:r w:rsidRPr="0058502B" w:rsidR="00D67676">
        <w:rPr>
          <w:highlight w:val="yellow"/>
        </w:rPr>
        <w:t>Podatke o polazniku i nastavniku također vide sve tri uloge, od čega polaznik i nastavnik radi odabira svojeg imena za upis u evidenciju</w:t>
      </w:r>
      <w:r w:rsidRPr="0058502B" w:rsidR="005E6169">
        <w:rPr>
          <w:highlight w:val="yellow"/>
        </w:rPr>
        <w:t xml:space="preserve"> dok admin </w:t>
      </w:r>
      <w:r w:rsidRPr="0058502B" w:rsidR="00961185">
        <w:rPr>
          <w:highlight w:val="yellow"/>
        </w:rPr>
        <w:t xml:space="preserve">može i raditi nad njima. </w:t>
      </w:r>
      <w:r w:rsidRPr="0058502B" w:rsidR="00442621">
        <w:rPr>
          <w:highlight w:val="yellow"/>
        </w:rPr>
        <w:t xml:space="preserve">Evidencije prisustva pregledava administrator, ali za svoje evidencije i nastavnik. </w:t>
      </w:r>
    </w:p>
    <w:p w:rsidRPr="0058502B" w:rsidR="00D479FA" w:rsidP="00D479FA" w:rsidRDefault="000A26A0" w14:paraId="2B28C54D" w14:textId="77777777">
      <w:pPr>
        <w:pStyle w:val="Style2slikaslika"/>
        <w:rPr>
          <w:highlight w:val="yellow"/>
        </w:rPr>
      </w:pPr>
      <w:r>
        <w:drawing>
          <wp:inline distT="0" distB="0" distL="0" distR="0" wp14:anchorId="5E5536A8" wp14:editId="59E957D7">
            <wp:extent cx="4080402" cy="2484000"/>
            <wp:effectExtent l="0" t="0" r="0" b="0"/>
            <wp:docPr id="4223372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4080402" cy="2484000"/>
                    </a:xfrm>
                    <a:prstGeom prst="rect">
                      <a:avLst/>
                    </a:prstGeom>
                    <a:noFill/>
                    <a:ln>
                      <a:noFill/>
                    </a:ln>
                  </pic:spPr>
                </pic:pic>
              </a:graphicData>
            </a:graphic>
          </wp:inline>
        </w:drawing>
      </w:r>
    </w:p>
    <w:p w:rsidRPr="0058502B" w:rsidR="000A26A0" w:rsidP="00D479FA" w:rsidRDefault="00D479FA" w14:paraId="061EBF8C" w14:textId="29CA4CBE">
      <w:pPr>
        <w:pStyle w:val="slika0"/>
        <w:rPr>
          <w:highlight w:val="yellow"/>
        </w:rPr>
      </w:pPr>
      <w:bookmarkStart w:name="_Toc198286651" w:id="142"/>
      <w:r w:rsidRPr="0058502B">
        <w:rPr>
          <w:highlight w:val="yellow"/>
        </w:rPr>
        <w:t xml:space="preserve">Slika </w:t>
      </w:r>
      <w:r w:rsidR="00D22153">
        <w:rPr>
          <w:highlight w:val="yellow"/>
        </w:rPr>
        <w:fldChar w:fldCharType="begin"/>
      </w:r>
      <w:r w:rsidR="00D22153">
        <w:rPr>
          <w:highlight w:val="yellow"/>
        </w:rPr>
        <w:instrText xml:space="preserve"> SEQ Slika \* ARABIC </w:instrText>
      </w:r>
      <w:r w:rsidR="00D22153">
        <w:rPr>
          <w:highlight w:val="yellow"/>
        </w:rPr>
        <w:fldChar w:fldCharType="separate"/>
      </w:r>
      <w:r w:rsidR="00D22153">
        <w:rPr>
          <w:noProof/>
          <w:highlight w:val="yellow"/>
        </w:rPr>
        <w:t>31</w:t>
      </w:r>
      <w:r w:rsidR="00D22153">
        <w:rPr>
          <w:highlight w:val="yellow"/>
        </w:rPr>
        <w:fldChar w:fldCharType="end"/>
      </w:r>
      <w:r w:rsidRPr="0058502B">
        <w:rPr>
          <w:highlight w:val="yellow"/>
        </w:rPr>
        <w:t xml:space="preserve"> </w:t>
      </w:r>
      <w:r w:rsidRPr="0058502B" w:rsidR="007620D1">
        <w:rPr>
          <w:highlight w:val="yellow"/>
        </w:rPr>
        <w:t>Prozor</w:t>
      </w:r>
      <w:r w:rsidRPr="0058502B">
        <w:rPr>
          <w:highlight w:val="yellow"/>
        </w:rPr>
        <w:t xml:space="preserve"> za izbor pregleda od strane administratora</w:t>
      </w:r>
      <w:bookmarkEnd w:id="142"/>
    </w:p>
    <w:p w:rsidRPr="0058502B" w:rsidR="00EE4F8D" w:rsidP="00EE4F8D" w:rsidRDefault="00EE4F8D" w14:paraId="595EA7B9" w14:textId="77777777">
      <w:pPr>
        <w:pStyle w:val="BodyText"/>
        <w:rPr>
          <w:highlight w:val="yellow"/>
        </w:rPr>
      </w:pPr>
    </w:p>
    <w:p w:rsidRPr="0058502B" w:rsidR="22A8027F" w:rsidP="00654B22" w:rsidRDefault="00D479FA" w14:paraId="15BEB668" w14:textId="7FB3F552">
      <w:pPr>
        <w:pStyle w:val="Heading4"/>
        <w:rPr>
          <w:highlight w:val="yellow"/>
        </w:rPr>
      </w:pPr>
      <w:bookmarkStart w:name="_Toc225631594" w:id="143"/>
      <w:r w:rsidRPr="0058502B">
        <w:rPr>
          <w:highlight w:val="yellow"/>
        </w:rPr>
        <w:t>P</w:t>
      </w:r>
      <w:r w:rsidRPr="0058502B" w:rsidR="22A8027F">
        <w:rPr>
          <w:highlight w:val="yellow"/>
        </w:rPr>
        <w:t>rozori za ažuriranje</w:t>
      </w:r>
      <w:bookmarkEnd w:id="143"/>
      <w:r w:rsidRPr="0058502B" w:rsidR="22A8027F">
        <w:rPr>
          <w:highlight w:val="yellow"/>
        </w:rPr>
        <w:t xml:space="preserve"> </w:t>
      </w:r>
    </w:p>
    <w:p w:rsidRPr="0058502B" w:rsidR="00B64525" w:rsidP="00EE4F8D" w:rsidRDefault="00B64525" w14:paraId="783F3B89" w14:textId="2975B500">
      <w:pPr>
        <w:pStyle w:val="Style1"/>
        <w:rPr>
          <w:highlight w:val="yellow"/>
        </w:rPr>
      </w:pPr>
      <w:r w:rsidRPr="0058502B">
        <w:rPr>
          <w:highlight w:val="yellow"/>
        </w:rPr>
        <w:t>Ažuriranje je u aplikaciji omogućeno administratoru za sve entitete te nastavniku za svoje unesene evidencije nakon što odabere svoje ime. Polazniku ažuriranje nije omogućen</w:t>
      </w:r>
      <w:r w:rsidRPr="0058502B" w:rsidR="00614957">
        <w:rPr>
          <w:highlight w:val="yellow"/>
        </w:rPr>
        <w:t>o</w:t>
      </w:r>
      <w:r w:rsidRPr="0058502B">
        <w:rPr>
          <w:highlight w:val="yellow"/>
        </w:rPr>
        <w:t xml:space="preserve"> ni nad jednim podatkom, u slučaju njegove pogreške, očekuje se da kontaktira administratora. </w:t>
      </w:r>
    </w:p>
    <w:p w:rsidRPr="0058502B" w:rsidR="000D289B" w:rsidP="000D289B" w:rsidRDefault="00B64525" w14:paraId="7914C28D" w14:textId="6B9CAE1B">
      <w:pPr>
        <w:pStyle w:val="Style1"/>
        <w:rPr>
          <w:highlight w:val="yellow"/>
        </w:rPr>
      </w:pPr>
      <w:r w:rsidRPr="0058502B">
        <w:rPr>
          <w:highlight w:val="yellow"/>
        </w:rPr>
        <w:t xml:space="preserve">Prikazuje se </w:t>
      </w:r>
      <w:r w:rsidRPr="0058502B" w:rsidR="00653029">
        <w:rPr>
          <w:highlight w:val="yellow"/>
        </w:rPr>
        <w:t xml:space="preserve">prikaz za administratorovo uređivanje podataka o </w:t>
      </w:r>
      <w:r w:rsidRPr="0058502B" w:rsidR="2AEEE6AE">
        <w:rPr>
          <w:highlight w:val="yellow"/>
        </w:rPr>
        <w:t>eduk</w:t>
      </w:r>
      <w:r w:rsidRPr="0058502B" w:rsidR="009F03D7">
        <w:rPr>
          <w:highlight w:val="yellow"/>
        </w:rPr>
        <w:t>a</w:t>
      </w:r>
      <w:r w:rsidRPr="0058502B" w:rsidR="2AEEE6AE">
        <w:rPr>
          <w:highlight w:val="yellow"/>
        </w:rPr>
        <w:t>ciji</w:t>
      </w:r>
      <w:r w:rsidRPr="0058502B" w:rsidR="000D289B">
        <w:rPr>
          <w:highlight w:val="yellow"/>
        </w:rPr>
        <w:t xml:space="preserve"> gdje </w:t>
      </w:r>
      <w:r w:rsidRPr="0058502B" w:rsidR="2AEEE6AE">
        <w:rPr>
          <w:highlight w:val="yellow"/>
        </w:rPr>
        <w:t>je</w:t>
      </w:r>
      <w:r w:rsidRPr="0058502B" w:rsidR="000D289B">
        <w:rPr>
          <w:highlight w:val="yellow"/>
        </w:rPr>
        <w:t xml:space="preserve"> moguće da dođe do promjene </w:t>
      </w:r>
      <w:r w:rsidRPr="0058502B" w:rsidR="2AEEE6AE">
        <w:rPr>
          <w:highlight w:val="yellow"/>
        </w:rPr>
        <w:t>naziva uslijed izmjena i dopuna programa</w:t>
      </w:r>
      <w:r w:rsidRPr="0058502B" w:rsidR="00652473">
        <w:rPr>
          <w:highlight w:val="yellow"/>
        </w:rPr>
        <w:t>.</w:t>
      </w:r>
    </w:p>
    <w:p w:rsidRPr="0058502B" w:rsidR="00494CBC" w:rsidP="000D5223" w:rsidRDefault="002A6BFF" w14:paraId="667CF522" w14:textId="77777777">
      <w:pPr>
        <w:pStyle w:val="Style2slikaslika"/>
        <w:rPr>
          <w:highlight w:val="yellow"/>
        </w:rPr>
      </w:pPr>
      <w:r>
        <w:drawing>
          <wp:inline distT="0" distB="0" distL="0" distR="0" wp14:anchorId="767D46B5" wp14:editId="1F3755D9">
            <wp:extent cx="4442440" cy="2880000"/>
            <wp:effectExtent l="0" t="0" r="0" b="0"/>
            <wp:docPr id="101794861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48612" name="Picture 6" descr="A screenshot of a computer&#10;&#10;AI-generated content may be incorrect."/>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4442440" cy="2880000"/>
                    </a:xfrm>
                    <a:prstGeom prst="rect">
                      <a:avLst/>
                    </a:prstGeom>
                    <a:noFill/>
                    <a:ln>
                      <a:noFill/>
                    </a:ln>
                  </pic:spPr>
                </pic:pic>
              </a:graphicData>
            </a:graphic>
          </wp:inline>
        </w:drawing>
      </w:r>
    </w:p>
    <w:p w:rsidRPr="0058502B" w:rsidR="002A6BFF" w:rsidP="000D5223" w:rsidRDefault="00494CBC" w14:paraId="3F0E78FA" w14:textId="1CDF1D46">
      <w:pPr>
        <w:pStyle w:val="slika0"/>
        <w:rPr>
          <w:highlight w:val="yellow"/>
        </w:rPr>
      </w:pPr>
      <w:bookmarkStart w:name="_Toc198286652" w:id="144"/>
      <w:r w:rsidRPr="0058502B">
        <w:rPr>
          <w:highlight w:val="yellow"/>
        </w:rPr>
        <w:t xml:space="preserve">Slika </w:t>
      </w:r>
      <w:r w:rsidR="00D22153">
        <w:rPr>
          <w:highlight w:val="yellow"/>
        </w:rPr>
        <w:fldChar w:fldCharType="begin"/>
      </w:r>
      <w:r w:rsidR="00D22153">
        <w:rPr>
          <w:highlight w:val="yellow"/>
        </w:rPr>
        <w:instrText xml:space="preserve"> SEQ Slika \* ARABIC </w:instrText>
      </w:r>
      <w:r w:rsidR="00D22153">
        <w:rPr>
          <w:highlight w:val="yellow"/>
        </w:rPr>
        <w:fldChar w:fldCharType="separate"/>
      </w:r>
      <w:r w:rsidR="00D22153">
        <w:rPr>
          <w:noProof/>
          <w:highlight w:val="yellow"/>
        </w:rPr>
        <w:t>32</w:t>
      </w:r>
      <w:r w:rsidR="00D22153">
        <w:rPr>
          <w:highlight w:val="yellow"/>
        </w:rPr>
        <w:fldChar w:fldCharType="end"/>
      </w:r>
      <w:r w:rsidRPr="0058502B">
        <w:rPr>
          <w:highlight w:val="yellow"/>
        </w:rPr>
        <w:t xml:space="preserve"> Administratorovo uređivanje podataka o eduk</w:t>
      </w:r>
      <w:r w:rsidRPr="0058502B" w:rsidR="009F03D7">
        <w:rPr>
          <w:highlight w:val="yellow"/>
        </w:rPr>
        <w:t>a</w:t>
      </w:r>
      <w:r w:rsidRPr="0058502B">
        <w:rPr>
          <w:highlight w:val="yellow"/>
        </w:rPr>
        <w:t>ciji</w:t>
      </w:r>
      <w:bookmarkEnd w:id="144"/>
    </w:p>
    <w:p w:rsidRPr="0058502B" w:rsidR="00EE4F8D" w:rsidP="00EE4F8D" w:rsidRDefault="00EE4F8D" w14:paraId="18F02950" w14:textId="77777777">
      <w:pPr>
        <w:pStyle w:val="BodyText"/>
        <w:rPr>
          <w:highlight w:val="yellow"/>
        </w:rPr>
      </w:pPr>
    </w:p>
    <w:p w:rsidRPr="0058502B" w:rsidR="22A8027F" w:rsidP="00654B22" w:rsidRDefault="000D5223" w14:paraId="506882FB" w14:textId="1AE2E4BF">
      <w:pPr>
        <w:pStyle w:val="Heading4"/>
        <w:rPr>
          <w:highlight w:val="yellow"/>
        </w:rPr>
      </w:pPr>
      <w:bookmarkStart w:name="_Toc225631595" w:id="145"/>
      <w:r w:rsidRPr="0058502B">
        <w:rPr>
          <w:highlight w:val="yellow"/>
        </w:rPr>
        <w:t>P</w:t>
      </w:r>
      <w:r w:rsidRPr="0058502B" w:rsidR="22A8027F">
        <w:rPr>
          <w:highlight w:val="yellow"/>
        </w:rPr>
        <w:t>ristupni prozori za izvještaje</w:t>
      </w:r>
      <w:bookmarkEnd w:id="145"/>
      <w:r w:rsidRPr="0058502B" w:rsidR="22A8027F">
        <w:rPr>
          <w:highlight w:val="yellow"/>
        </w:rPr>
        <w:t xml:space="preserve"> </w:t>
      </w:r>
    </w:p>
    <w:p w:rsidRPr="0058502B" w:rsidR="00B00FFD" w:rsidP="00EE4F8D" w:rsidRDefault="00B00FFD" w14:paraId="4A6F945C" w14:textId="39C36F90">
      <w:pPr>
        <w:pStyle w:val="Style1"/>
        <w:rPr>
          <w:highlight w:val="yellow"/>
        </w:rPr>
      </w:pPr>
      <w:r w:rsidRPr="0058502B">
        <w:rPr>
          <w:highlight w:val="yellow"/>
        </w:rPr>
        <w:t xml:space="preserve">Prikaz izvještaja u aktualnoj verziji aplikacije dostupan je samo u obliku </w:t>
      </w:r>
      <w:r w:rsidRPr="0058502B" w:rsidR="00566962">
        <w:rPr>
          <w:highlight w:val="yellow"/>
        </w:rPr>
        <w:t xml:space="preserve">on-screen izvještaja bez ispisa u zaseban dokument. Takva će se funkcionalnost dodati u nadogradnji aplikacije. </w:t>
      </w:r>
    </w:p>
    <w:p w:rsidRPr="0058502B" w:rsidR="00837706" w:rsidP="00837706" w:rsidRDefault="00790F70" w14:paraId="3704B119" w14:textId="77777777">
      <w:pPr>
        <w:pStyle w:val="Style2slikaslika"/>
        <w:rPr>
          <w:highlight w:val="yellow"/>
        </w:rPr>
      </w:pPr>
      <w:r>
        <w:drawing>
          <wp:inline distT="0" distB="0" distL="0" distR="0" wp14:anchorId="7C108626" wp14:editId="6F13C183">
            <wp:extent cx="4290903" cy="1944000"/>
            <wp:effectExtent l="0" t="0" r="0" b="0"/>
            <wp:docPr id="1970603120"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105">
                      <a:extLst>
                        <a:ext uri="{28A0092B-C50C-407E-A947-70E740481C1C}">
                          <a14:useLocalDpi xmlns:a14="http://schemas.microsoft.com/office/drawing/2010/main" val="0"/>
                        </a:ext>
                      </a:extLst>
                    </a:blip>
                    <a:stretch>
                      <a:fillRect/>
                    </a:stretch>
                  </pic:blipFill>
                  <pic:spPr>
                    <a:xfrm>
                      <a:off x="0" y="0"/>
                      <a:ext cx="4290903" cy="1944000"/>
                    </a:xfrm>
                    <a:prstGeom prst="rect">
                      <a:avLst/>
                    </a:prstGeom>
                  </pic:spPr>
                </pic:pic>
              </a:graphicData>
            </a:graphic>
          </wp:inline>
        </w:drawing>
      </w:r>
    </w:p>
    <w:p w:rsidRPr="0058502B" w:rsidR="00566962" w:rsidP="00837706" w:rsidRDefault="00837706" w14:paraId="0692EF40" w14:textId="1D256F37">
      <w:pPr>
        <w:pStyle w:val="slika0"/>
        <w:rPr>
          <w:highlight w:val="yellow"/>
        </w:rPr>
      </w:pPr>
      <w:bookmarkStart w:name="_Toc198286653" w:id="146"/>
      <w:r w:rsidRPr="0058502B">
        <w:rPr>
          <w:highlight w:val="yellow"/>
        </w:rPr>
        <w:t xml:space="preserve">Slika </w:t>
      </w:r>
      <w:r w:rsidR="00D22153">
        <w:rPr>
          <w:highlight w:val="yellow"/>
        </w:rPr>
        <w:fldChar w:fldCharType="begin"/>
      </w:r>
      <w:r w:rsidR="00D22153">
        <w:rPr>
          <w:highlight w:val="yellow"/>
        </w:rPr>
        <w:instrText xml:space="preserve"> SEQ Slika \* ARABIC </w:instrText>
      </w:r>
      <w:r w:rsidR="00D22153">
        <w:rPr>
          <w:highlight w:val="yellow"/>
        </w:rPr>
        <w:fldChar w:fldCharType="separate"/>
      </w:r>
      <w:r w:rsidR="00D22153">
        <w:rPr>
          <w:noProof/>
          <w:highlight w:val="yellow"/>
        </w:rPr>
        <w:t>33</w:t>
      </w:r>
      <w:r w:rsidR="00D22153">
        <w:rPr>
          <w:highlight w:val="yellow"/>
        </w:rPr>
        <w:fldChar w:fldCharType="end"/>
      </w:r>
      <w:r w:rsidRPr="0058502B">
        <w:rPr>
          <w:highlight w:val="yellow"/>
        </w:rPr>
        <w:t xml:space="preserve"> Prikaz izvještaja</w:t>
      </w:r>
      <w:bookmarkEnd w:id="146"/>
    </w:p>
    <w:p w:rsidRPr="0058502B" w:rsidR="00EE4F8D" w:rsidP="00EE4F8D" w:rsidRDefault="00EE4F8D" w14:paraId="42C24C78" w14:textId="77777777">
      <w:pPr>
        <w:pStyle w:val="BodyText"/>
        <w:rPr>
          <w:highlight w:val="yellow"/>
        </w:rPr>
      </w:pPr>
    </w:p>
    <w:p w:rsidRPr="0058502B" w:rsidR="22A8027F" w:rsidP="00654B22" w:rsidRDefault="00AF485E" w14:paraId="5475B0CC" w14:textId="6A4C0EDD">
      <w:pPr>
        <w:pStyle w:val="Heading4"/>
        <w:rPr>
          <w:highlight w:val="yellow"/>
        </w:rPr>
      </w:pPr>
      <w:bookmarkStart w:name="_Toc225631596" w:id="147"/>
      <w:r w:rsidRPr="0058502B">
        <w:rPr>
          <w:highlight w:val="yellow"/>
        </w:rPr>
        <w:t>I</w:t>
      </w:r>
      <w:r w:rsidRPr="0058502B" w:rsidR="22A8027F">
        <w:rPr>
          <w:highlight w:val="yellow"/>
        </w:rPr>
        <w:t>zvještaji</w:t>
      </w:r>
      <w:bookmarkEnd w:id="147"/>
      <w:r w:rsidRPr="0058502B" w:rsidR="22A8027F">
        <w:rPr>
          <w:highlight w:val="yellow"/>
        </w:rPr>
        <w:t xml:space="preserve"> </w:t>
      </w:r>
    </w:p>
    <w:p w:rsidRPr="0058502B" w:rsidR="006E50BF" w:rsidP="00AF485E" w:rsidRDefault="00402F78" w14:paraId="144E4EA5" w14:textId="77777777">
      <w:pPr>
        <w:pStyle w:val="Style1"/>
        <w:rPr>
          <w:highlight w:val="yellow"/>
        </w:rPr>
      </w:pPr>
      <w:r w:rsidRPr="0058502B">
        <w:rPr>
          <w:highlight w:val="yellow"/>
        </w:rPr>
        <w:t>Iako postoji mogućnost pregleda podataka na ekranu u trenutnoj verziji aplikacije nije moguće</w:t>
      </w:r>
      <w:r w:rsidRPr="0058502B" w:rsidR="0014750C">
        <w:rPr>
          <w:highlight w:val="yellow"/>
        </w:rPr>
        <w:t xml:space="preserve"> generiranje izvještaja ili </w:t>
      </w:r>
      <w:r w:rsidRPr="0058502B" w:rsidR="000A57CE">
        <w:rPr>
          <w:highlight w:val="yellow"/>
        </w:rPr>
        <w:t xml:space="preserve">podrška za donošenje odluka. </w:t>
      </w:r>
    </w:p>
    <w:p w:rsidRPr="0058502B" w:rsidR="00EE4F8D" w:rsidP="00DA49D3" w:rsidRDefault="006E50BF" w14:paraId="796A4B54" w14:textId="09AB1EA8">
      <w:pPr>
        <w:pStyle w:val="Style1"/>
        <w:rPr>
          <w:highlight w:val="yellow"/>
        </w:rPr>
      </w:pPr>
      <w:r w:rsidRPr="0058502B">
        <w:rPr>
          <w:highlight w:val="yellow"/>
        </w:rPr>
        <w:t>U nadogradnji aplikacije planira se uvođenje mogućnosti izdavanja potvrda o sudjelovanju</w:t>
      </w:r>
      <w:r w:rsidRPr="0058502B" w:rsidR="00B50805">
        <w:rPr>
          <w:highlight w:val="yellow"/>
        </w:rPr>
        <w:t xml:space="preserve"> kao i izvještaja za praćenje popunjenosti termina, </w:t>
      </w:r>
      <w:r w:rsidRPr="0058502B" w:rsidR="000E6E97">
        <w:rPr>
          <w:highlight w:val="yellow"/>
        </w:rPr>
        <w:t>izvedbe i sličnih potreba.</w:t>
      </w:r>
      <w:r w:rsidRPr="0058502B" w:rsidR="00402F78">
        <w:rPr>
          <w:highlight w:val="yellow"/>
        </w:rPr>
        <w:t xml:space="preserve"> </w:t>
      </w:r>
    </w:p>
    <w:p w:rsidRPr="0058502B" w:rsidR="00EE4F8D" w:rsidP="00EE4F8D" w:rsidRDefault="00EE4F8D" w14:paraId="59BD779A" w14:textId="77777777">
      <w:pPr>
        <w:pStyle w:val="BodyText"/>
        <w:rPr>
          <w:highlight w:val="yellow"/>
        </w:rPr>
      </w:pPr>
    </w:p>
    <w:p w:rsidRPr="0058502B" w:rsidR="00F45C34" w:rsidP="00654B22" w:rsidRDefault="00DA49D3" w14:paraId="420C653D" w14:textId="7B736207">
      <w:pPr>
        <w:pStyle w:val="Heading4"/>
        <w:rPr>
          <w:highlight w:val="yellow"/>
        </w:rPr>
      </w:pPr>
      <w:bookmarkStart w:name="_Toc225631597" w:id="148"/>
      <w:r w:rsidRPr="0058502B">
        <w:rPr>
          <w:highlight w:val="yellow"/>
        </w:rPr>
        <w:t>P</w:t>
      </w:r>
      <w:r w:rsidRPr="0058502B" w:rsidR="00F45C34">
        <w:rPr>
          <w:highlight w:val="yellow"/>
        </w:rPr>
        <w:t>ristupni prozori specijalnih funkcija</w:t>
      </w:r>
      <w:bookmarkEnd w:id="148"/>
    </w:p>
    <w:p w:rsidRPr="0058502B" w:rsidR="00050516" w:rsidP="00033E89" w:rsidRDefault="00C00916" w14:paraId="3AE60AEA" w14:textId="6611E158">
      <w:pPr>
        <w:pStyle w:val="Style1"/>
        <w:rPr>
          <w:highlight w:val="yellow"/>
        </w:rPr>
      </w:pPr>
      <w:r w:rsidRPr="0058502B">
        <w:rPr>
          <w:highlight w:val="yellow"/>
        </w:rPr>
        <w:t xml:space="preserve">Kod pristupa aplikaciji pomoću „hamburger“ menija poziva se izbornik uloga u kojima korisnici mogu upotrebljavati aplikaciju: </w:t>
      </w:r>
    </w:p>
    <w:p w:rsidRPr="0058502B" w:rsidR="00323D7D" w:rsidP="00323D7D" w:rsidRDefault="003D1987" w14:paraId="151C3346" w14:textId="77777777">
      <w:pPr>
        <w:pStyle w:val="Style2slikaslika"/>
        <w:rPr>
          <w:highlight w:val="yellow"/>
        </w:rPr>
      </w:pPr>
      <w:r>
        <w:drawing>
          <wp:inline distT="0" distB="0" distL="0" distR="0" wp14:anchorId="3038795F" wp14:editId="4B47D7E2">
            <wp:extent cx="4627490" cy="2232000"/>
            <wp:effectExtent l="0" t="0" r="1905" b="0"/>
            <wp:docPr id="598916392"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16392" name="Picture 9" descr="A screenshot of a computer&#10;&#10;AI-generated content may be incorrect."/>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4627490" cy="2232000"/>
                    </a:xfrm>
                    <a:prstGeom prst="rect">
                      <a:avLst/>
                    </a:prstGeom>
                    <a:noFill/>
                    <a:ln>
                      <a:noFill/>
                    </a:ln>
                  </pic:spPr>
                </pic:pic>
              </a:graphicData>
            </a:graphic>
          </wp:inline>
        </w:drawing>
      </w:r>
    </w:p>
    <w:p w:rsidRPr="0058502B" w:rsidR="001630CB" w:rsidP="00800155" w:rsidRDefault="00323D7D" w14:paraId="4AA0D16B" w14:textId="09BA089A">
      <w:pPr>
        <w:pStyle w:val="slika0"/>
        <w:rPr>
          <w:highlight w:val="yellow"/>
        </w:rPr>
      </w:pPr>
      <w:bookmarkStart w:name="_Toc198286654" w:id="149"/>
      <w:r w:rsidRPr="0058502B">
        <w:rPr>
          <w:highlight w:val="yellow"/>
        </w:rPr>
        <w:t xml:space="preserve">Slika </w:t>
      </w:r>
      <w:r w:rsidR="00D22153">
        <w:rPr>
          <w:highlight w:val="yellow"/>
        </w:rPr>
        <w:fldChar w:fldCharType="begin"/>
      </w:r>
      <w:r w:rsidR="00D22153">
        <w:rPr>
          <w:highlight w:val="yellow"/>
        </w:rPr>
        <w:instrText xml:space="preserve"> SEQ Slika \* ARABIC </w:instrText>
      </w:r>
      <w:r w:rsidR="00D22153">
        <w:rPr>
          <w:highlight w:val="yellow"/>
        </w:rPr>
        <w:fldChar w:fldCharType="separate"/>
      </w:r>
      <w:r w:rsidR="00D22153">
        <w:rPr>
          <w:noProof/>
          <w:highlight w:val="yellow"/>
        </w:rPr>
        <w:t>34</w:t>
      </w:r>
      <w:r w:rsidR="00D22153">
        <w:rPr>
          <w:highlight w:val="yellow"/>
        </w:rPr>
        <w:fldChar w:fldCharType="end"/>
      </w:r>
      <w:r w:rsidRPr="0058502B">
        <w:rPr>
          <w:highlight w:val="yellow"/>
        </w:rPr>
        <w:t xml:space="preserve"> Pristup aplikaciji</w:t>
      </w:r>
      <w:bookmarkStart w:name="_Toc195234290" w:id="150"/>
      <w:bookmarkEnd w:id="149"/>
      <w:r w:rsidRPr="0058502B" w:rsidR="001630CB">
        <w:rPr>
          <w:highlight w:val="yellow"/>
        </w:rPr>
        <w:br w:type="page"/>
      </w:r>
    </w:p>
    <w:p w:rsidRPr="0058502B" w:rsidR="28BE3A3E" w:rsidP="2C43C5A1" w:rsidRDefault="28BE3A3E" w14:paraId="5CDA8278" w14:textId="4103D21F">
      <w:pPr>
        <w:pStyle w:val="Heading2"/>
        <w:rPr>
          <w:highlight w:val="yellow"/>
        </w:rPr>
      </w:pPr>
      <w:bookmarkStart w:name="_Toc198282613" w:id="151"/>
      <w:bookmarkStart w:name="_Toc225631598" w:id="152"/>
      <w:r w:rsidRPr="0058502B">
        <w:rPr>
          <w:highlight w:val="yellow"/>
        </w:rPr>
        <w:t>Modeliranje arhitekture softvera</w:t>
      </w:r>
      <w:bookmarkEnd w:id="150"/>
      <w:bookmarkEnd w:id="151"/>
      <w:bookmarkEnd w:id="152"/>
      <w:r w:rsidRPr="0058502B">
        <w:rPr>
          <w:highlight w:val="yellow"/>
        </w:rPr>
        <w:t xml:space="preserve"> </w:t>
      </w:r>
    </w:p>
    <w:p w:rsidRPr="0058502B" w:rsidR="00507603" w:rsidP="00507603" w:rsidRDefault="00507603" w14:paraId="01D30770" w14:textId="28B1B704">
      <w:pPr>
        <w:pStyle w:val="Style1"/>
        <w:rPr>
          <w:highlight w:val="yellow"/>
        </w:rPr>
      </w:pPr>
      <w:r w:rsidRPr="0058502B">
        <w:rPr>
          <w:highlight w:val="yellow"/>
        </w:rPr>
        <w:t>Arhitektura softvera bazirana je na klijentsko-poslužiteljskom modelu s frontend aplikacijom razvijenom u Quasar/Vue.js okviru, a backend servisima dizajniranim kao RESTful API. Aplikacija je podijeljena na logičke cjeline prema ulogama korisnika, a posebna pažnja posvećena je kontroli pristupa putem zaštite ruta i uloga. Softverska arhitektura osigurava modularnost, ponovno korištenje i jednostavnu nadogradnju sustava</w:t>
      </w:r>
    </w:p>
    <w:p w:rsidRPr="0058502B" w:rsidR="28BE3A3E" w:rsidP="00540063" w:rsidRDefault="28BE3A3E" w14:paraId="760DD303" w14:textId="7D15BC5F">
      <w:pPr>
        <w:pStyle w:val="Heading3"/>
        <w:rPr>
          <w:highlight w:val="yellow"/>
        </w:rPr>
      </w:pPr>
      <w:bookmarkStart w:name="_Toc195234291" w:id="153"/>
      <w:bookmarkStart w:name="_Toc198282614" w:id="154"/>
      <w:bookmarkStart w:name="_Toc225631599" w:id="155"/>
      <w:r w:rsidRPr="0058502B">
        <w:rPr>
          <w:highlight w:val="yellow"/>
        </w:rPr>
        <w:t>Dijelovi sustava</w:t>
      </w:r>
      <w:bookmarkEnd w:id="153"/>
      <w:bookmarkEnd w:id="154"/>
      <w:bookmarkEnd w:id="155"/>
      <w:r w:rsidRPr="0058502B">
        <w:rPr>
          <w:highlight w:val="yellow"/>
        </w:rPr>
        <w:t xml:space="preserve"> </w:t>
      </w:r>
    </w:p>
    <w:p w:rsidRPr="0058502B" w:rsidR="00872C44" w:rsidP="00545445" w:rsidRDefault="00884C5C" w14:paraId="71B9448E" w14:textId="45E889C3">
      <w:pPr>
        <w:pStyle w:val="Style1"/>
        <w:rPr>
          <w:highlight w:val="yellow"/>
        </w:rPr>
      </w:pPr>
      <w:r w:rsidRPr="0058502B">
        <w:rPr>
          <w:highlight w:val="yellow"/>
        </w:rPr>
        <w:t>Aplikacija EvIDukacija ima uobičajenu trod</w:t>
      </w:r>
      <w:r w:rsidRPr="0058502B" w:rsidR="008C42A4">
        <w:rPr>
          <w:highlight w:val="yellow"/>
        </w:rPr>
        <w:t>i</w:t>
      </w:r>
      <w:r w:rsidRPr="0058502B">
        <w:rPr>
          <w:highlight w:val="yellow"/>
        </w:rPr>
        <w:t>jelnu arhitekturu</w:t>
      </w:r>
      <w:r w:rsidRPr="0058502B" w:rsidR="00294C64">
        <w:rPr>
          <w:highlight w:val="yellow"/>
        </w:rPr>
        <w:t>: frontend, backend i bazu podataka.</w:t>
      </w:r>
    </w:p>
    <w:p w:rsidRPr="0058502B" w:rsidR="00591D79" w:rsidP="009D5664" w:rsidRDefault="00D11805" w14:paraId="45512E1C" w14:textId="77777777">
      <w:pPr>
        <w:pStyle w:val="Style1"/>
        <w:rPr>
          <w:highlight w:val="yellow"/>
        </w:rPr>
      </w:pPr>
      <w:r w:rsidRPr="0058502B">
        <w:rPr>
          <w:highlight w:val="yellow"/>
        </w:rPr>
        <w:t xml:space="preserve">Frontend sustava ili klijentska strana </w:t>
      </w:r>
      <w:r w:rsidRPr="0058502B" w:rsidR="002D2D52">
        <w:rPr>
          <w:highlight w:val="yellow"/>
        </w:rPr>
        <w:t>razvijena je pomoću Qua</w:t>
      </w:r>
      <w:r w:rsidRPr="0058502B" w:rsidR="00B00603">
        <w:rPr>
          <w:highlight w:val="yellow"/>
        </w:rPr>
        <w:t xml:space="preserve">sar </w:t>
      </w:r>
      <w:r w:rsidRPr="0058502B" w:rsidR="00685168">
        <w:rPr>
          <w:highlight w:val="yellow"/>
        </w:rPr>
        <w:t>frameworka</w:t>
      </w:r>
      <w:r w:rsidRPr="0058502B" w:rsidR="0023026B">
        <w:rPr>
          <w:highlight w:val="yellow"/>
        </w:rPr>
        <w:t xml:space="preserve"> s Vue</w:t>
      </w:r>
      <w:r w:rsidRPr="0058502B" w:rsidR="000860EB">
        <w:rPr>
          <w:highlight w:val="yellow"/>
        </w:rPr>
        <w:t>.js komponentama</w:t>
      </w:r>
      <w:r w:rsidRPr="0058502B" w:rsidR="00E23F9E">
        <w:rPr>
          <w:highlight w:val="yellow"/>
        </w:rPr>
        <w:t xml:space="preserve">. </w:t>
      </w:r>
      <w:r w:rsidRPr="0058502B" w:rsidR="003813B1">
        <w:rPr>
          <w:highlight w:val="yellow"/>
        </w:rPr>
        <w:t xml:space="preserve">Definirana je navigacija </w:t>
      </w:r>
      <w:r w:rsidRPr="0058502B" w:rsidR="00F13360">
        <w:rPr>
          <w:highlight w:val="yellow"/>
        </w:rPr>
        <w:t>između stranica u ovisnosti u kojoj ulozi korisnik pristupa sustavu: kao polaznik, nastavnik ili administrator/voditelj projekta.</w:t>
      </w:r>
    </w:p>
    <w:p w:rsidRPr="0058502B" w:rsidR="00591D79" w:rsidP="00591D79" w:rsidRDefault="00F13360" w14:paraId="19AA9325" w14:textId="77777777">
      <w:pPr>
        <w:pStyle w:val="Style1"/>
        <w:rPr>
          <w:highlight w:val="yellow"/>
        </w:rPr>
      </w:pPr>
      <w:r w:rsidRPr="0058502B">
        <w:rPr>
          <w:highlight w:val="yellow"/>
        </w:rPr>
        <w:t xml:space="preserve">Različite komponente koje uređuju klijentsku stranu sustava </w:t>
      </w:r>
      <w:r w:rsidRPr="0058502B" w:rsidR="004059B2">
        <w:rPr>
          <w:highlight w:val="yellow"/>
        </w:rPr>
        <w:t>smještene su u</w:t>
      </w:r>
      <w:r w:rsidRPr="0058502B" w:rsidR="001B5BED">
        <w:rPr>
          <w:highlight w:val="yellow"/>
        </w:rPr>
        <w:t xml:space="preserve"> datotekama i mapama mape src: Layout, Pages</w:t>
      </w:r>
      <w:r w:rsidRPr="0058502B" w:rsidR="00987F90">
        <w:rPr>
          <w:highlight w:val="yellow"/>
        </w:rPr>
        <w:t>…</w:t>
      </w:r>
    </w:p>
    <w:p w:rsidRPr="0058502B" w:rsidR="00987F90" w:rsidP="00591D79" w:rsidRDefault="00987F90" w14:paraId="0D1FF7D5" w14:textId="4F30AEB1">
      <w:pPr>
        <w:pStyle w:val="Style1"/>
        <w:rPr>
          <w:highlight w:val="yellow"/>
        </w:rPr>
      </w:pPr>
      <w:r w:rsidRPr="0058502B">
        <w:rPr>
          <w:highlight w:val="yellow"/>
        </w:rPr>
        <w:t xml:space="preserve">Backend ili poslužiteljska strana </w:t>
      </w:r>
      <w:r w:rsidRPr="0058502B" w:rsidR="00E160B9">
        <w:rPr>
          <w:highlight w:val="yellow"/>
        </w:rPr>
        <w:t>sustava</w:t>
      </w:r>
      <w:r w:rsidRPr="0058502B" w:rsidR="006112BA">
        <w:rPr>
          <w:highlight w:val="yellow"/>
        </w:rPr>
        <w:t xml:space="preserve"> izrađena je u Node.js okruženju </w:t>
      </w:r>
      <w:r w:rsidRPr="0058502B" w:rsidR="00D73629">
        <w:rPr>
          <w:highlight w:val="yellow"/>
        </w:rPr>
        <w:t>koristeći Express framework</w:t>
      </w:r>
      <w:r w:rsidRPr="0058502B" w:rsidR="0094367E">
        <w:rPr>
          <w:highlight w:val="yellow"/>
        </w:rPr>
        <w:t xml:space="preserve"> tako da kao API obrađuje HTTP zahtjeve </w:t>
      </w:r>
      <w:r w:rsidRPr="0058502B" w:rsidR="002B2053">
        <w:rPr>
          <w:highlight w:val="yellow"/>
        </w:rPr>
        <w:t>(GET, POST, PUT, DELETE), odnosno omogućuje provedbu svih CRUD operacija</w:t>
      </w:r>
      <w:r w:rsidRPr="0058502B" w:rsidR="00F6280F">
        <w:rPr>
          <w:highlight w:val="yellow"/>
        </w:rPr>
        <w:t xml:space="preserve"> </w:t>
      </w:r>
      <w:r w:rsidRPr="0058502B" w:rsidR="00035AFA">
        <w:rPr>
          <w:highlight w:val="yellow"/>
        </w:rPr>
        <w:t xml:space="preserve">nad podacima u odgovarajućim tablicama relacijske baze podataka. </w:t>
      </w:r>
    </w:p>
    <w:p w:rsidRPr="0058502B" w:rsidR="00035AFA" w:rsidP="00591D79" w:rsidRDefault="003B610E" w14:paraId="079EA5E7" w14:textId="13CCF076">
      <w:pPr>
        <w:pStyle w:val="Style1"/>
        <w:rPr>
          <w:highlight w:val="yellow"/>
        </w:rPr>
      </w:pPr>
      <w:r w:rsidRPr="0058502B">
        <w:rPr>
          <w:highlight w:val="yellow"/>
        </w:rPr>
        <w:t xml:space="preserve">Rute kojima se sustav upućuje u rad zapisane su u </w:t>
      </w:r>
      <w:r w:rsidRPr="0058502B" w:rsidR="008A388E">
        <w:rPr>
          <w:highlight w:val="yellow"/>
        </w:rPr>
        <w:t>datoteci api/indeks.j</w:t>
      </w:r>
      <w:r w:rsidRPr="0058502B" w:rsidR="00D76FA9">
        <w:rPr>
          <w:highlight w:val="yellow"/>
        </w:rPr>
        <w:t>s</w:t>
      </w:r>
      <w:r w:rsidRPr="0058502B" w:rsidR="00F04125">
        <w:rPr>
          <w:highlight w:val="yellow"/>
        </w:rPr>
        <w:t xml:space="preserve">. Primjeri ruta su: </w:t>
      </w:r>
    </w:p>
    <w:p w:rsidRPr="0058502B" w:rsidR="00403F0D" w:rsidP="00ED7988" w:rsidRDefault="00403F0D" w14:paraId="2357A531" w14:textId="043B09EF">
      <w:pPr>
        <w:pStyle w:val="Style1"/>
        <w:numPr>
          <w:ilvl w:val="0"/>
          <w:numId w:val="5"/>
        </w:numPr>
        <w:rPr>
          <w:highlight w:val="yellow"/>
        </w:rPr>
      </w:pPr>
      <w:r w:rsidRPr="0058502B">
        <w:rPr>
          <w:highlight w:val="yellow"/>
        </w:rPr>
        <w:t xml:space="preserve">Za GET zahtjev: </w:t>
      </w:r>
      <w:r w:rsidRPr="0058502B" w:rsidR="00BC35E7">
        <w:rPr>
          <w:highlight w:val="yellow"/>
        </w:rPr>
        <w:t>/api/polaznici_edukacije</w:t>
      </w:r>
      <w:r w:rsidRPr="0058502B" w:rsidR="009F7950">
        <w:rPr>
          <w:highlight w:val="yellow"/>
        </w:rPr>
        <w:t xml:space="preserve"> </w:t>
      </w:r>
      <w:r w:rsidRPr="0058502B" w:rsidR="00F04D7E">
        <w:rPr>
          <w:highlight w:val="yellow"/>
        </w:rPr>
        <w:t>–</w:t>
      </w:r>
      <w:r w:rsidRPr="0058502B" w:rsidR="009F7950">
        <w:rPr>
          <w:highlight w:val="yellow"/>
        </w:rPr>
        <w:t xml:space="preserve"> </w:t>
      </w:r>
      <w:r w:rsidRPr="0058502B" w:rsidR="00F04D7E">
        <w:rPr>
          <w:highlight w:val="yellow"/>
        </w:rPr>
        <w:t>dohvaća popis edukacija za polaznika</w:t>
      </w:r>
    </w:p>
    <w:p w:rsidRPr="0058502B" w:rsidR="00BC35E7" w:rsidP="00ED7988" w:rsidRDefault="00BC35E7" w14:paraId="7BDF7837" w14:textId="43EB09C8">
      <w:pPr>
        <w:pStyle w:val="Style1"/>
        <w:numPr>
          <w:ilvl w:val="0"/>
          <w:numId w:val="5"/>
        </w:numPr>
        <w:rPr>
          <w:highlight w:val="yellow"/>
        </w:rPr>
      </w:pPr>
      <w:r w:rsidRPr="0058502B">
        <w:rPr>
          <w:highlight w:val="yellow"/>
        </w:rPr>
        <w:t xml:space="preserve">Za POST zahtjev: </w:t>
      </w:r>
      <w:r w:rsidRPr="0058502B" w:rsidR="009F7950">
        <w:rPr>
          <w:highlight w:val="yellow"/>
        </w:rPr>
        <w:t>/api/evidencija – sprema poslanu prijavu</w:t>
      </w:r>
    </w:p>
    <w:p w:rsidRPr="0058502B" w:rsidR="00F04D7E" w:rsidP="00ED7988" w:rsidRDefault="00F04D7E" w14:paraId="4CD9B175" w14:textId="787C1789">
      <w:pPr>
        <w:pStyle w:val="Style1"/>
        <w:numPr>
          <w:ilvl w:val="0"/>
          <w:numId w:val="5"/>
        </w:numPr>
        <w:rPr>
          <w:highlight w:val="yellow"/>
        </w:rPr>
      </w:pPr>
      <w:r w:rsidRPr="0058502B">
        <w:rPr>
          <w:highlight w:val="yellow"/>
        </w:rPr>
        <w:t xml:space="preserve">Za </w:t>
      </w:r>
      <w:r w:rsidRPr="0058502B" w:rsidR="006D6146">
        <w:rPr>
          <w:highlight w:val="yellow"/>
        </w:rPr>
        <w:t>PUT zahtje</w:t>
      </w:r>
      <w:r w:rsidRPr="0058502B" w:rsidR="00800E10">
        <w:rPr>
          <w:highlight w:val="yellow"/>
        </w:rPr>
        <w:t xml:space="preserve">v: /api/RIWA_Evidencija </w:t>
      </w:r>
      <w:r w:rsidRPr="0058502B" w:rsidR="003D6E36">
        <w:rPr>
          <w:highlight w:val="yellow"/>
        </w:rPr>
        <w:t>–</w:t>
      </w:r>
      <w:r w:rsidRPr="0058502B" w:rsidR="00800E10">
        <w:rPr>
          <w:highlight w:val="yellow"/>
        </w:rPr>
        <w:t xml:space="preserve"> </w:t>
      </w:r>
      <w:r w:rsidRPr="0058502B" w:rsidR="003D6E36">
        <w:rPr>
          <w:highlight w:val="yellow"/>
        </w:rPr>
        <w:t>omogućuje izmjenu unosa za nastavnika</w:t>
      </w:r>
    </w:p>
    <w:p w:rsidRPr="0058502B" w:rsidR="003D6E36" w:rsidP="00ED7988" w:rsidRDefault="003D6E36" w14:paraId="4D71D79F" w14:textId="01753FB5">
      <w:pPr>
        <w:pStyle w:val="Style1"/>
        <w:numPr>
          <w:ilvl w:val="0"/>
          <w:numId w:val="5"/>
        </w:numPr>
        <w:rPr>
          <w:highlight w:val="yellow"/>
        </w:rPr>
      </w:pPr>
      <w:r w:rsidRPr="0058502B">
        <w:rPr>
          <w:highlight w:val="yellow"/>
        </w:rPr>
        <w:t xml:space="preserve">Za DELETE zahtjev: </w:t>
      </w:r>
      <w:r w:rsidRPr="0058502B" w:rsidR="0091471B">
        <w:rPr>
          <w:highlight w:val="yellow"/>
        </w:rPr>
        <w:t>/Administrator_Edukacija</w:t>
      </w:r>
      <w:r w:rsidRPr="0058502B" w:rsidR="00D86FD7">
        <w:rPr>
          <w:highlight w:val="yellow"/>
        </w:rPr>
        <w:t xml:space="preserve"> – omogućuje brisanje zapisa edukacije</w:t>
      </w:r>
    </w:p>
    <w:p w:rsidRPr="0058502B" w:rsidR="004F264B" w:rsidP="003437F0" w:rsidRDefault="008348B5" w14:paraId="34CB4E2C" w14:textId="0BCDA3BF">
      <w:pPr>
        <w:pStyle w:val="Style1"/>
        <w:rPr>
          <w:highlight w:val="yellow"/>
        </w:rPr>
      </w:pPr>
      <w:r w:rsidRPr="0058502B">
        <w:rPr>
          <w:highlight w:val="yellow"/>
        </w:rPr>
        <w:t>Baza podataka je relacijska baza koja sadržava sve zapise: o sveučilištu, edukacijama, terminima održavanja istih te korisnicima koji mogu biti nastavnici ili polaznici</w:t>
      </w:r>
      <w:r w:rsidRPr="0058502B" w:rsidR="00D3392C">
        <w:rPr>
          <w:highlight w:val="yellow"/>
        </w:rPr>
        <w:t>.</w:t>
      </w:r>
      <w:r w:rsidRPr="0058502B" w:rsidR="004F264B">
        <w:rPr>
          <w:highlight w:val="yellow"/>
        </w:rPr>
        <w:t xml:space="preserve"> Tablice baze imenovane su zajedničkim početnim dijelom RIWA_, a potom imenom koje upućuje na sadržaj tablice. </w:t>
      </w:r>
      <w:r w:rsidRPr="0058502B" w:rsidR="00902228">
        <w:rPr>
          <w:highlight w:val="yellow"/>
        </w:rPr>
        <w:t>Pristup aplikacije bazi ure</w:t>
      </w:r>
      <w:r w:rsidRPr="0058502B" w:rsidR="00CB174D">
        <w:rPr>
          <w:highlight w:val="yellow"/>
        </w:rPr>
        <w:t>đ</w:t>
      </w:r>
      <w:r w:rsidRPr="0058502B" w:rsidR="00902228">
        <w:rPr>
          <w:highlight w:val="yellow"/>
        </w:rPr>
        <w:t xml:space="preserve">en je u datoteci </w:t>
      </w:r>
      <w:r w:rsidRPr="0058502B" w:rsidR="00285F2C">
        <w:rPr>
          <w:highlight w:val="yellow"/>
        </w:rPr>
        <w:t>config.js.</w:t>
      </w:r>
    </w:p>
    <w:p w:rsidRPr="0058502B" w:rsidR="009805C6" w:rsidP="003437F0" w:rsidRDefault="000A515C" w14:paraId="6CEAA185" w14:textId="62EF7FA2">
      <w:pPr>
        <w:pStyle w:val="Style1"/>
        <w:rPr>
          <w:highlight w:val="yellow"/>
        </w:rPr>
      </w:pPr>
      <w:r w:rsidRPr="0058502B">
        <w:rPr>
          <w:highlight w:val="yellow"/>
        </w:rPr>
        <w:t>Komunikacija unutar sustav</w:t>
      </w:r>
      <w:r w:rsidRPr="0058502B" w:rsidR="00C802A9">
        <w:rPr>
          <w:highlight w:val="yellow"/>
        </w:rPr>
        <w:t>a može se prikazati na primjeru polaznika:</w:t>
      </w:r>
    </w:p>
    <w:p w:rsidRPr="0058502B" w:rsidR="00C802A9" w:rsidP="00ED7988" w:rsidRDefault="004061C9" w14:paraId="0E4617C6" w14:textId="190046D7">
      <w:pPr>
        <w:pStyle w:val="Style1"/>
        <w:numPr>
          <w:ilvl w:val="0"/>
          <w:numId w:val="6"/>
        </w:numPr>
        <w:rPr>
          <w:highlight w:val="yellow"/>
        </w:rPr>
      </w:pPr>
      <w:r w:rsidRPr="0058502B">
        <w:rPr>
          <w:highlight w:val="yellow"/>
        </w:rPr>
        <w:t xml:space="preserve">Polaznik </w:t>
      </w:r>
      <w:r w:rsidRPr="0058502B" w:rsidR="006C74C1">
        <w:rPr>
          <w:highlight w:val="yellow"/>
        </w:rPr>
        <w:t xml:space="preserve">u </w:t>
      </w:r>
      <w:r w:rsidRPr="0058502B" w:rsidR="00920C42">
        <w:rPr>
          <w:highlight w:val="yellow"/>
        </w:rPr>
        <w:t>prikazanim formama odabire potrebne podatke: edukaciju, termin</w:t>
      </w:r>
      <w:r w:rsidRPr="0058502B" w:rsidR="007000A2">
        <w:rPr>
          <w:highlight w:val="yellow"/>
        </w:rPr>
        <w:t xml:space="preserve">. </w:t>
      </w:r>
    </w:p>
    <w:p w:rsidRPr="0058502B" w:rsidR="007000A2" w:rsidP="00ED7988" w:rsidRDefault="007000A2" w14:paraId="2A3010E2" w14:textId="4A2B94AF">
      <w:pPr>
        <w:pStyle w:val="Style1"/>
        <w:numPr>
          <w:ilvl w:val="0"/>
          <w:numId w:val="6"/>
        </w:numPr>
        <w:rPr>
          <w:highlight w:val="yellow"/>
        </w:rPr>
      </w:pPr>
      <w:r w:rsidRPr="0058502B">
        <w:rPr>
          <w:highlight w:val="yellow"/>
        </w:rPr>
        <w:t xml:space="preserve">Frontend </w:t>
      </w:r>
      <w:r w:rsidRPr="0058502B" w:rsidR="0046101A">
        <w:rPr>
          <w:highlight w:val="yellow"/>
        </w:rPr>
        <w:t>dostavlja HTTP zahtjev backendu</w:t>
      </w:r>
      <w:r w:rsidRPr="0058502B" w:rsidR="008D567D">
        <w:rPr>
          <w:highlight w:val="yellow"/>
        </w:rPr>
        <w:t xml:space="preserve"> (POST)</w:t>
      </w:r>
      <w:r w:rsidRPr="0058502B" w:rsidR="0046101A">
        <w:rPr>
          <w:highlight w:val="yellow"/>
        </w:rPr>
        <w:t>.</w:t>
      </w:r>
    </w:p>
    <w:p w:rsidRPr="0058502B" w:rsidR="0046101A" w:rsidP="00ED7988" w:rsidRDefault="0046101A" w14:paraId="33CCAABB" w14:textId="57944775">
      <w:pPr>
        <w:pStyle w:val="Style1"/>
        <w:numPr>
          <w:ilvl w:val="0"/>
          <w:numId w:val="6"/>
        </w:numPr>
        <w:rPr>
          <w:highlight w:val="yellow"/>
        </w:rPr>
      </w:pPr>
      <w:r w:rsidRPr="0058502B">
        <w:rPr>
          <w:highlight w:val="yellow"/>
        </w:rPr>
        <w:t>Backend preuzima dostavljeni zahtjev, obrađuje podatke i prosljeđuje ih prema bazi kao upit za spremanje.</w:t>
      </w:r>
    </w:p>
    <w:p w:rsidRPr="0058502B" w:rsidR="009A2077" w:rsidP="00ED7988" w:rsidRDefault="009A2077" w14:paraId="7A885E54" w14:textId="1C56A53B">
      <w:pPr>
        <w:pStyle w:val="Style1"/>
        <w:numPr>
          <w:ilvl w:val="0"/>
          <w:numId w:val="6"/>
        </w:numPr>
        <w:rPr>
          <w:highlight w:val="yellow"/>
        </w:rPr>
      </w:pPr>
      <w:r w:rsidRPr="0058502B">
        <w:rPr>
          <w:highlight w:val="yellow"/>
        </w:rPr>
        <w:t>Baza sprema podatke</w:t>
      </w:r>
      <w:r w:rsidRPr="0058502B" w:rsidR="00727A04">
        <w:rPr>
          <w:highlight w:val="yellow"/>
        </w:rPr>
        <w:t>.</w:t>
      </w:r>
    </w:p>
    <w:p w:rsidRPr="0058502B" w:rsidR="00324118" w:rsidP="00ED7988" w:rsidRDefault="00A95D0D" w14:paraId="15D0DC7D" w14:textId="56D403D4">
      <w:pPr>
        <w:pStyle w:val="Style1"/>
        <w:numPr>
          <w:ilvl w:val="0"/>
          <w:numId w:val="6"/>
        </w:numPr>
        <w:rPr>
          <w:highlight w:val="yellow"/>
        </w:rPr>
      </w:pPr>
      <w:r w:rsidRPr="0058502B">
        <w:rPr>
          <w:highlight w:val="yellow"/>
        </w:rPr>
        <w:t xml:space="preserve">API dostavlja potvrdu o provedenom zahtjevu. </w:t>
      </w:r>
    </w:p>
    <w:p w:rsidRPr="0058502B" w:rsidR="28BE3A3E" w:rsidP="00540063" w:rsidRDefault="28BE3A3E" w14:paraId="491E1F70" w14:textId="76C81F02">
      <w:pPr>
        <w:pStyle w:val="Heading3"/>
        <w:rPr>
          <w:highlight w:val="yellow"/>
        </w:rPr>
      </w:pPr>
      <w:bookmarkStart w:name="_Toc195234292" w:id="156"/>
      <w:bookmarkStart w:name="_Toc198282615" w:id="157"/>
      <w:bookmarkStart w:name="_Toc225631600" w:id="158"/>
      <w:r w:rsidRPr="0058502B">
        <w:rPr>
          <w:highlight w:val="yellow"/>
        </w:rPr>
        <w:t>UML dijagram slijeda (npr. MVC pristup)</w:t>
      </w:r>
      <w:bookmarkEnd w:id="156"/>
      <w:bookmarkEnd w:id="157"/>
      <w:bookmarkEnd w:id="158"/>
    </w:p>
    <w:p w:rsidRPr="0058502B" w:rsidR="00FC5176" w:rsidP="00FC5176" w:rsidRDefault="00386934" w14:paraId="5727BFA7" w14:textId="36CB4925">
      <w:pPr>
        <w:pStyle w:val="Style2slikaslika"/>
        <w:rPr>
          <w:highlight w:val="yellow"/>
        </w:rPr>
      </w:pPr>
      <w:r>
        <w:drawing>
          <wp:inline distT="0" distB="0" distL="0" distR="0" wp14:anchorId="4F10E6E0" wp14:editId="6093D516">
            <wp:extent cx="5759450" cy="2277745"/>
            <wp:effectExtent l="0" t="0" r="0" b="8255"/>
            <wp:docPr id="579532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759450" cy="2277745"/>
                    </a:xfrm>
                    <a:prstGeom prst="rect">
                      <a:avLst/>
                    </a:prstGeom>
                    <a:noFill/>
                    <a:ln>
                      <a:noFill/>
                    </a:ln>
                  </pic:spPr>
                </pic:pic>
              </a:graphicData>
            </a:graphic>
          </wp:inline>
        </w:drawing>
      </w:r>
    </w:p>
    <w:p w:rsidRPr="0058502B" w:rsidR="2C43C5A1" w:rsidP="00FC5176" w:rsidRDefault="00FC5176" w14:paraId="64204C35" w14:textId="79807C8E">
      <w:pPr>
        <w:pStyle w:val="slika0"/>
        <w:rPr>
          <w:highlight w:val="yellow"/>
        </w:rPr>
      </w:pPr>
      <w:bookmarkStart w:name="_Toc198286655" w:id="159"/>
      <w:r w:rsidRPr="0058502B">
        <w:rPr>
          <w:highlight w:val="yellow"/>
        </w:rPr>
        <w:t xml:space="preserve">Slika </w:t>
      </w:r>
      <w:r w:rsidR="00D22153">
        <w:rPr>
          <w:highlight w:val="yellow"/>
        </w:rPr>
        <w:fldChar w:fldCharType="begin"/>
      </w:r>
      <w:r w:rsidR="00D22153">
        <w:rPr>
          <w:highlight w:val="yellow"/>
        </w:rPr>
        <w:instrText xml:space="preserve"> SEQ Slika \* ARABIC </w:instrText>
      </w:r>
      <w:r w:rsidR="00D22153">
        <w:rPr>
          <w:highlight w:val="yellow"/>
        </w:rPr>
        <w:fldChar w:fldCharType="separate"/>
      </w:r>
      <w:r w:rsidR="00D22153">
        <w:rPr>
          <w:noProof/>
          <w:highlight w:val="yellow"/>
        </w:rPr>
        <w:t>35</w:t>
      </w:r>
      <w:r w:rsidR="00D22153">
        <w:rPr>
          <w:highlight w:val="yellow"/>
        </w:rPr>
        <w:fldChar w:fldCharType="end"/>
      </w:r>
      <w:r w:rsidRPr="0058502B">
        <w:rPr>
          <w:highlight w:val="yellow"/>
        </w:rPr>
        <w:t xml:space="preserve"> UML dijagram slijeda unosa evidencije od strane korisnika</w:t>
      </w:r>
      <w:bookmarkEnd w:id="159"/>
    </w:p>
    <w:p w:rsidRPr="0058502B" w:rsidR="00C96F2F" w:rsidP="2C43C5A1" w:rsidRDefault="00C96F2F" w14:paraId="3408556C" w14:textId="77777777">
      <w:pPr>
        <w:pStyle w:val="BodyText"/>
        <w:rPr>
          <w:highlight w:val="yellow"/>
        </w:rPr>
      </w:pPr>
    </w:p>
    <w:p w:rsidRPr="0058502B" w:rsidR="0040065B" w:rsidP="0040065B" w:rsidRDefault="0040065B" w14:paraId="269D8A8B" w14:textId="220B5848">
      <w:pPr>
        <w:pStyle w:val="Heading3"/>
        <w:rPr>
          <w:highlight w:val="yellow"/>
        </w:rPr>
      </w:pPr>
      <w:bookmarkStart w:name="_Toc198282616" w:id="160"/>
      <w:bookmarkStart w:name="_Toc225631601" w:id="161"/>
      <w:bookmarkStart w:name="_Toc195234293" w:id="162"/>
      <w:r w:rsidRPr="0058502B">
        <w:rPr>
          <w:highlight w:val="yellow"/>
        </w:rPr>
        <w:t>Implementacija zaštite uloga</w:t>
      </w:r>
      <w:bookmarkEnd w:id="160"/>
      <w:bookmarkEnd w:id="161"/>
    </w:p>
    <w:p w:rsidRPr="0058502B" w:rsidR="005D69DA" w:rsidP="005D69DA" w:rsidRDefault="005D69DA" w14:paraId="204DF8D3" w14:textId="77777777">
      <w:pPr>
        <w:pStyle w:val="Style1"/>
        <w:rPr>
          <w:highlight w:val="yellow"/>
        </w:rPr>
      </w:pPr>
      <w:r w:rsidRPr="0058502B">
        <w:rPr>
          <w:highlight w:val="yellow"/>
        </w:rPr>
        <w:t>U sklopu frontend arhitekture implementiran je mehanizam kontrole pristupa temeljen na korisničkim ulogama (Administrator, Nastavnik, Polaznik). Pristup specifičnim dijelovima aplikacije omogućen je samo prijavljenim korisnicima, sukladno njihovoj roli.</w:t>
      </w:r>
    </w:p>
    <w:p w:rsidRPr="0058502B" w:rsidR="005D69DA" w:rsidP="005D69DA" w:rsidRDefault="005D69DA" w14:paraId="05A9CE84" w14:textId="77777777">
      <w:pPr>
        <w:pStyle w:val="Style1"/>
        <w:rPr>
          <w:highlight w:val="yellow"/>
        </w:rPr>
      </w:pPr>
      <w:r w:rsidRPr="0058502B">
        <w:rPr>
          <w:highlight w:val="yellow"/>
        </w:rPr>
        <w:t>Prilikom klika na jednu od ponuđenih uloga, korisnik se preusmjerava na zaslon za prijavu. Nakon uspješne autentifikacije, aplikacija koristi podatke spremljene u LocalStorage (token i role) za preusmjeravanje korisnika na odgovarajuću početnu stranicu. U pozadini se koristi router.beforeEach() mehanizam Vue Routera, kojim se blokira pristup nedozvoljenim stranicama temeljem uloge korisnika. Tako se primjerice sprječava nastavnika da pristupi stranicama namijenjenima administratoru.</w:t>
      </w:r>
    </w:p>
    <w:p w:rsidRPr="0058502B" w:rsidR="0040065B" w:rsidP="005D69DA" w:rsidRDefault="005D69DA" w14:paraId="31F91B14" w14:textId="48332A8A">
      <w:pPr>
        <w:pStyle w:val="Style1"/>
        <w:rPr>
          <w:highlight w:val="yellow"/>
        </w:rPr>
      </w:pPr>
      <w:r w:rsidRPr="0058502B">
        <w:rPr>
          <w:highlight w:val="yellow"/>
        </w:rPr>
        <w:t>Cjelokupni sustav autentifikacije i kontrole pristupa temelji se isključivo na frontend strani, bez korištenja baze podataka, što je omogućilo brzu i jednostavnu provedbu u testnoj fazi razvoja.</w:t>
      </w:r>
    </w:p>
    <w:p w:rsidRPr="0058502B" w:rsidR="00045D0B" w:rsidP="00045D0B" w:rsidRDefault="00045D0B" w14:paraId="43D48DBA" w14:textId="77777777">
      <w:pPr>
        <w:pStyle w:val="Style2slikaslika"/>
        <w:rPr>
          <w:highlight w:val="yellow"/>
        </w:rPr>
      </w:pPr>
      <w:r>
        <w:drawing>
          <wp:inline distT="0" distB="0" distL="0" distR="0" wp14:anchorId="727FCC97" wp14:editId="753D2839">
            <wp:extent cx="3483206" cy="848563"/>
            <wp:effectExtent l="0" t="0" r="317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8"/>
                    <a:srcRect r="29095" b="65323"/>
                    <a:stretch/>
                  </pic:blipFill>
                  <pic:spPr bwMode="auto">
                    <a:xfrm>
                      <a:off x="0" y="0"/>
                      <a:ext cx="3762167" cy="916522"/>
                    </a:xfrm>
                    <a:prstGeom prst="rect">
                      <a:avLst/>
                    </a:prstGeom>
                    <a:ln>
                      <a:noFill/>
                    </a:ln>
                    <a:extLst>
                      <a:ext uri="{53640926-AAD7-44D8-BBD7-CCE9431645EC}">
                        <a14:shadowObscured xmlns:a14="http://schemas.microsoft.com/office/drawing/2010/main"/>
                      </a:ext>
                    </a:extLst>
                  </pic:spPr>
                </pic:pic>
              </a:graphicData>
            </a:graphic>
          </wp:inline>
        </w:drawing>
      </w:r>
    </w:p>
    <w:p w:rsidRPr="0058502B" w:rsidR="00045D0B" w:rsidP="00045D0B" w:rsidRDefault="00045D0B" w14:paraId="4C4DE1DA" w14:textId="34DD84D8">
      <w:pPr>
        <w:pStyle w:val="slika0"/>
        <w:rPr>
          <w:highlight w:val="yellow"/>
        </w:rPr>
      </w:pPr>
      <w:bookmarkStart w:name="_Toc198286656" w:id="163"/>
      <w:r w:rsidRPr="0058502B">
        <w:rPr>
          <w:highlight w:val="yellow"/>
        </w:rPr>
        <w:t xml:space="preserve">Slika </w:t>
      </w:r>
      <w:r w:rsidR="00D22153">
        <w:rPr>
          <w:highlight w:val="yellow"/>
        </w:rPr>
        <w:fldChar w:fldCharType="begin"/>
      </w:r>
      <w:r w:rsidR="00D22153">
        <w:rPr>
          <w:highlight w:val="yellow"/>
        </w:rPr>
        <w:instrText xml:space="preserve"> SEQ Slika \* ARABIC </w:instrText>
      </w:r>
      <w:r w:rsidR="00D22153">
        <w:rPr>
          <w:highlight w:val="yellow"/>
        </w:rPr>
        <w:fldChar w:fldCharType="separate"/>
      </w:r>
      <w:r w:rsidR="00D22153">
        <w:rPr>
          <w:noProof/>
          <w:highlight w:val="yellow"/>
        </w:rPr>
        <w:t>36</w:t>
      </w:r>
      <w:r w:rsidR="00D22153">
        <w:rPr>
          <w:highlight w:val="yellow"/>
        </w:rPr>
        <w:fldChar w:fldCharType="end"/>
      </w:r>
      <w:r w:rsidRPr="0058502B">
        <w:rPr>
          <w:highlight w:val="yellow"/>
        </w:rPr>
        <w:t xml:space="preserve"> Zaslon za prijavu</w:t>
      </w:r>
      <w:bookmarkEnd w:id="163"/>
    </w:p>
    <w:p w:rsidRPr="0058502B" w:rsidR="004E0F59" w:rsidRDefault="009348DF" w14:paraId="7228B785" w14:textId="3E93B6B2">
      <w:pPr>
        <w:widowControl/>
        <w:suppressAutoHyphens w:val="0"/>
        <w:rPr>
          <w:rFonts w:eastAsia="Microsoft YaHei" w:cs="Times New Roman"/>
          <w:b/>
          <w:sz w:val="32"/>
          <w:szCs w:val="32"/>
          <w:highlight w:val="yellow"/>
        </w:rPr>
      </w:pPr>
      <w:r w:rsidRPr="0058502B">
        <w:rPr>
          <w:highlight w:val="yellow"/>
        </w:rPr>
        <w:br w:type="page"/>
      </w:r>
    </w:p>
    <w:p w:rsidRPr="0058502B" w:rsidR="006D56F4" w:rsidP="2C43C5A1" w:rsidRDefault="28BE3A3E" w14:paraId="774E0BAA" w14:textId="6F175A31">
      <w:pPr>
        <w:pStyle w:val="Heading1"/>
        <w:rPr>
          <w:highlight w:val="yellow"/>
        </w:rPr>
      </w:pPr>
      <w:bookmarkStart w:name="_Toc198282617" w:id="164"/>
      <w:bookmarkStart w:name="_Toc225631602" w:id="165"/>
      <w:r w:rsidRPr="0058502B">
        <w:rPr>
          <w:highlight w:val="yellow"/>
        </w:rPr>
        <w:t>Izrada sustava</w:t>
      </w:r>
      <w:bookmarkEnd w:id="162"/>
      <w:bookmarkEnd w:id="164"/>
      <w:bookmarkEnd w:id="165"/>
    </w:p>
    <w:p w:rsidRPr="0058502B" w:rsidR="00507603" w:rsidP="00507603" w:rsidRDefault="00507603" w14:paraId="25E806AF" w14:textId="6F8E3C76">
      <w:pPr>
        <w:pStyle w:val="Style1"/>
        <w:rPr>
          <w:highlight w:val="yellow"/>
        </w:rPr>
      </w:pPr>
      <w:r w:rsidRPr="0058502B">
        <w:rPr>
          <w:highlight w:val="yellow"/>
        </w:rPr>
        <w:t>Izrada sustava obuhvaćala je implementaciju baze podataka, izgradnju web sučelja, kreiranje API poziva te povezivanje svih komponenti u funkcionalnu cjelinu. Rad se odvijao iterativno, s čestim testiranjem i provjerom funkcionalnosti u razvojnim fazama. Posebno je naglašena implementacija lokalne autentifikacije i upravljanja korisničkim ulogama bez povezivanja na vanjske baze.</w:t>
      </w:r>
    </w:p>
    <w:p w:rsidRPr="0058502B" w:rsidR="006D56F4" w:rsidP="2C43C5A1" w:rsidRDefault="28BE3A3E" w14:paraId="6E9BECD3" w14:textId="111EE7D0">
      <w:pPr>
        <w:pStyle w:val="Heading2"/>
        <w:rPr>
          <w:highlight w:val="yellow"/>
        </w:rPr>
      </w:pPr>
      <w:bookmarkStart w:name="_Toc195234294" w:id="166"/>
      <w:bookmarkStart w:name="_Toc198282618" w:id="167"/>
      <w:bookmarkStart w:name="_Toc225631603" w:id="168"/>
      <w:r w:rsidRPr="0058502B">
        <w:rPr>
          <w:highlight w:val="yellow"/>
        </w:rPr>
        <w:t>Izrada b</w:t>
      </w:r>
      <w:r w:rsidRPr="0058502B" w:rsidR="0095633D">
        <w:rPr>
          <w:highlight w:val="yellow"/>
        </w:rPr>
        <w:t>az</w:t>
      </w:r>
      <w:r w:rsidRPr="0058502B" w:rsidR="45BA5CCA">
        <w:rPr>
          <w:highlight w:val="yellow"/>
        </w:rPr>
        <w:t>e</w:t>
      </w:r>
      <w:r w:rsidRPr="0058502B" w:rsidR="0095633D">
        <w:rPr>
          <w:highlight w:val="yellow"/>
        </w:rPr>
        <w:t xml:space="preserve"> podataka</w:t>
      </w:r>
      <w:bookmarkEnd w:id="166"/>
      <w:bookmarkEnd w:id="167"/>
      <w:bookmarkEnd w:id="168"/>
      <w:r w:rsidRPr="0058502B" w:rsidR="0095633D">
        <w:rPr>
          <w:highlight w:val="yellow"/>
        </w:rPr>
        <w:t xml:space="preserve"> </w:t>
      </w:r>
    </w:p>
    <w:p w:rsidRPr="0058502B" w:rsidR="00CE4A08" w:rsidP="00AA5A8D" w:rsidRDefault="008F5AFC" w14:paraId="0D9B40B0" w14:textId="611C0C35">
      <w:pPr>
        <w:pStyle w:val="Style1"/>
        <w:rPr>
          <w:highlight w:val="yellow"/>
        </w:rPr>
      </w:pPr>
      <w:r w:rsidRPr="0058502B">
        <w:rPr>
          <w:highlight w:val="yellow"/>
        </w:rPr>
        <w:t xml:space="preserve">Baza podataka koju su autorice koristile postojeća je </w:t>
      </w:r>
      <w:r w:rsidRPr="0058502B" w:rsidR="00980471">
        <w:rPr>
          <w:highlight w:val="yellow"/>
        </w:rPr>
        <w:t xml:space="preserve">Maria DB </w:t>
      </w:r>
      <w:r w:rsidRPr="0058502B" w:rsidR="007A42D7">
        <w:rPr>
          <w:highlight w:val="yellow"/>
        </w:rPr>
        <w:t xml:space="preserve">Baza podataka sustava kreirana prethodno od strane administratora </w:t>
      </w:r>
      <w:r w:rsidRPr="0058502B" w:rsidR="001B670E">
        <w:rPr>
          <w:highlight w:val="yellow"/>
        </w:rPr>
        <w:t xml:space="preserve">za potrebe </w:t>
      </w:r>
      <w:r w:rsidRPr="0058502B" w:rsidR="000E0BEE">
        <w:rPr>
          <w:highlight w:val="yellow"/>
        </w:rPr>
        <w:t xml:space="preserve">nastave na </w:t>
      </w:r>
      <w:r w:rsidRPr="0058502B" w:rsidR="00AF11B1">
        <w:rPr>
          <w:highlight w:val="yellow"/>
        </w:rPr>
        <w:t>S</w:t>
      </w:r>
      <w:r w:rsidRPr="0058502B" w:rsidR="000E0BEE">
        <w:rPr>
          <w:highlight w:val="yellow"/>
        </w:rPr>
        <w:t xml:space="preserve">tudiju. Postavljena je </w:t>
      </w:r>
      <w:r w:rsidRPr="0058502B" w:rsidR="007A42D7">
        <w:rPr>
          <w:highlight w:val="yellow"/>
        </w:rPr>
        <w:t>na poslužitelju s MariaDB sustavom za upravljanje bazama podataka</w:t>
      </w:r>
      <w:r w:rsidRPr="0058502B" w:rsidR="00781C4C">
        <w:rPr>
          <w:highlight w:val="yellow"/>
        </w:rPr>
        <w:t>, a p</w:t>
      </w:r>
      <w:r w:rsidRPr="0058502B" w:rsidR="007A42D7">
        <w:rPr>
          <w:highlight w:val="yellow"/>
        </w:rPr>
        <w:t>ristup i upravljanje njome provodi se putem klijentskog alata HeidiSQL.</w:t>
      </w:r>
    </w:p>
    <w:p w:rsidRPr="0058502B" w:rsidR="0095633D" w:rsidP="00540063" w:rsidRDefault="0095633D" w14:paraId="3D74877E" w14:textId="6ED83488">
      <w:pPr>
        <w:pStyle w:val="Heading3"/>
        <w:rPr>
          <w:highlight w:val="yellow"/>
        </w:rPr>
      </w:pPr>
      <w:bookmarkStart w:name="_Toc225631604" w:id="169"/>
      <w:bookmarkStart w:name="_Toc195234295" w:id="170"/>
      <w:bookmarkStart w:name="_Toc198282619" w:id="171"/>
      <w:r w:rsidRPr="0058502B">
        <w:rPr>
          <w:highlight w:val="yellow"/>
        </w:rPr>
        <w:t>SQL DDL skripta za izradu baze podataka sustava</w:t>
      </w:r>
      <w:bookmarkEnd w:id="169"/>
      <w:r w:rsidRPr="0058502B">
        <w:rPr>
          <w:highlight w:val="yellow"/>
        </w:rPr>
        <w:t xml:space="preserve"> </w:t>
      </w:r>
      <w:bookmarkEnd w:id="170"/>
      <w:bookmarkEnd w:id="171"/>
    </w:p>
    <w:p w:rsidRPr="0058502B" w:rsidR="00FE1EDE" w:rsidP="00FE1EDE" w:rsidRDefault="00FE1EDE" w14:paraId="686DBA01" w14:textId="376C7C95">
      <w:pPr>
        <w:pStyle w:val="Style1"/>
        <w:rPr>
          <w:highlight w:val="yellow"/>
        </w:rPr>
      </w:pPr>
      <w:r w:rsidRPr="0058502B">
        <w:rPr>
          <w:highlight w:val="yellow"/>
        </w:rPr>
        <w:t>SQL DDL skripta definirana je na temelju relacijskog modela i koristi se za automatsko kreiranje strukture baze podataka. Skripta sadrži definicije svih tablica, atributa, primarnih i stranih ključeva te ograničenja integriteta podataka</w:t>
      </w:r>
    </w:p>
    <w:p w:rsidRPr="0058502B" w:rsidR="4795F768" w:rsidP="00654B22" w:rsidRDefault="00E759EC" w14:paraId="0109594A" w14:textId="3442E947">
      <w:pPr>
        <w:pStyle w:val="Heading4"/>
        <w:rPr>
          <w:highlight w:val="yellow"/>
        </w:rPr>
      </w:pPr>
      <w:bookmarkStart w:name="_Toc225631605" w:id="172"/>
      <w:r w:rsidRPr="0058502B">
        <w:rPr>
          <w:highlight w:val="yellow"/>
        </w:rPr>
        <w:t>N</w:t>
      </w:r>
      <w:r w:rsidRPr="0058502B" w:rsidR="4795F768">
        <w:rPr>
          <w:highlight w:val="yellow"/>
        </w:rPr>
        <w:t>aredbe CREATE TABLE za sve relacije iz relacijskog modela</w:t>
      </w:r>
      <w:bookmarkEnd w:id="172"/>
      <w:r w:rsidRPr="0058502B" w:rsidR="4795F768">
        <w:rPr>
          <w:highlight w:val="yellow"/>
        </w:rPr>
        <w:t xml:space="preserve"> </w:t>
      </w:r>
    </w:p>
    <w:p w:rsidRPr="0058502B" w:rsidR="00674D94" w:rsidP="00E759EC" w:rsidRDefault="0050096A" w14:paraId="525E3085" w14:textId="77777777">
      <w:pPr>
        <w:pStyle w:val="Style1"/>
        <w:rPr>
          <w:highlight w:val="yellow"/>
        </w:rPr>
      </w:pPr>
      <w:r w:rsidRPr="0058502B">
        <w:rPr>
          <w:highlight w:val="yellow"/>
        </w:rPr>
        <w:t>Naredbe za kreiranje tablica u skladu s modelom su:</w:t>
      </w:r>
    </w:p>
    <w:p w:rsidRPr="0058502B" w:rsidR="0020212A" w:rsidP="00ED7988" w:rsidRDefault="0020212A" w14:paraId="1767BFAD" w14:textId="530E0952">
      <w:pPr>
        <w:pStyle w:val="ListParagraph"/>
        <w:widowControl/>
        <w:numPr>
          <w:ilvl w:val="0"/>
          <w:numId w:val="7"/>
        </w:numPr>
        <w:suppressAutoHyphens w:val="0"/>
        <w:autoSpaceDE w:val="0"/>
        <w:autoSpaceDN w:val="0"/>
        <w:adjustRightInd w:val="0"/>
        <w:rPr>
          <w:highlight w:val="yellow"/>
        </w:rPr>
      </w:pPr>
      <w:r w:rsidRPr="0058502B">
        <w:rPr>
          <w:highlight w:val="yellow"/>
        </w:rPr>
        <w:t>Ustanova</w:t>
      </w:r>
    </w:p>
    <w:p w:rsidRPr="0058502B" w:rsidR="0020212A" w:rsidP="004979BE" w:rsidRDefault="0020212A" w14:paraId="02311888" w14:textId="77777777">
      <w:pPr>
        <w:pStyle w:val="Style4"/>
        <w:rPr>
          <w:highlight w:val="yellow"/>
          <w:lang w:val="en-US"/>
        </w:rPr>
      </w:pPr>
      <w:r w:rsidRPr="0578CBA1">
        <w:rPr>
          <w:b/>
          <w:highlight w:val="yellow"/>
        </w:rPr>
        <w:t>CREATE</w:t>
      </w:r>
      <w:r w:rsidRPr="0578CBA1">
        <w:rPr>
          <w:color w:val="000000" w:themeColor="text1"/>
          <w:highlight w:val="yellow"/>
        </w:rPr>
        <w:t xml:space="preserve"> </w:t>
      </w:r>
      <w:r w:rsidRPr="0578CBA1">
        <w:rPr>
          <w:b/>
          <w:highlight w:val="yellow"/>
        </w:rPr>
        <w:t>TABLE</w:t>
      </w:r>
      <w:r w:rsidRPr="0578CBA1">
        <w:rPr>
          <w:color w:val="000000" w:themeColor="text1"/>
          <w:highlight w:val="yellow"/>
        </w:rPr>
        <w:t xml:space="preserve"> </w:t>
      </w:r>
      <w:r w:rsidRPr="0578CBA1">
        <w:rPr>
          <w:color w:val="808000"/>
          <w:highlight w:val="yellow"/>
        </w:rPr>
        <w:t>RIWA_Ustanova</w:t>
      </w:r>
      <w:r w:rsidRPr="0578CBA1">
        <w:rPr>
          <w:color w:val="000000" w:themeColor="text1"/>
          <w:highlight w:val="yellow"/>
        </w:rPr>
        <w:t xml:space="preserve"> </w:t>
      </w:r>
      <w:r w:rsidRPr="0578CBA1">
        <w:rPr>
          <w:highlight w:val="yellow"/>
        </w:rPr>
        <w:t>(</w:t>
      </w:r>
    </w:p>
    <w:p w:rsidRPr="0058502B" w:rsidR="0020212A" w:rsidP="004979BE" w:rsidRDefault="0020212A" w14:paraId="3086D43A" w14:textId="77777777">
      <w:pPr>
        <w:pStyle w:val="Style4"/>
        <w:rPr>
          <w:highlight w:val="yellow"/>
          <w:lang w:val="en-US"/>
        </w:rPr>
      </w:pPr>
      <w:r w:rsidRPr="0578CBA1">
        <w:rPr>
          <w:color w:val="000000" w:themeColor="text1"/>
          <w:highlight w:val="yellow"/>
        </w:rPr>
        <w:t xml:space="preserve">    </w:t>
      </w:r>
      <w:r w:rsidRPr="0578CBA1">
        <w:rPr>
          <w:color w:val="808000"/>
          <w:highlight w:val="yellow"/>
        </w:rPr>
        <w:t>ID_Ustanove</w:t>
      </w:r>
      <w:r w:rsidRPr="0578CBA1">
        <w:rPr>
          <w:color w:val="000000" w:themeColor="text1"/>
          <w:highlight w:val="yellow"/>
        </w:rPr>
        <w:t xml:space="preserve"> </w:t>
      </w:r>
      <w:r w:rsidRPr="0578CBA1">
        <w:rPr>
          <w:b/>
          <w:color w:val="800000"/>
          <w:highlight w:val="yellow"/>
        </w:rPr>
        <w:t>INT</w:t>
      </w:r>
      <w:r w:rsidRPr="0578CBA1">
        <w:rPr>
          <w:color w:val="000000" w:themeColor="text1"/>
          <w:highlight w:val="yellow"/>
        </w:rPr>
        <w:t xml:space="preserve"> </w:t>
      </w:r>
      <w:r w:rsidRPr="0578CBA1">
        <w:rPr>
          <w:b/>
          <w:highlight w:val="yellow"/>
        </w:rPr>
        <w:t>AUTO_INCREMENT</w:t>
      </w:r>
      <w:r w:rsidRPr="0578CBA1">
        <w:rPr>
          <w:color w:val="000000" w:themeColor="text1"/>
          <w:highlight w:val="yellow"/>
        </w:rPr>
        <w:t xml:space="preserve"> </w:t>
      </w:r>
      <w:r w:rsidRPr="0578CBA1">
        <w:rPr>
          <w:b/>
          <w:highlight w:val="yellow"/>
        </w:rPr>
        <w:t>PRIMARY</w:t>
      </w:r>
      <w:r w:rsidRPr="0578CBA1">
        <w:rPr>
          <w:color w:val="000000" w:themeColor="text1"/>
          <w:highlight w:val="yellow"/>
        </w:rPr>
        <w:t xml:space="preserve"> </w:t>
      </w:r>
      <w:r w:rsidRPr="0578CBA1">
        <w:rPr>
          <w:b/>
          <w:highlight w:val="yellow"/>
        </w:rPr>
        <w:t>KEY</w:t>
      </w:r>
      <w:r w:rsidRPr="0578CBA1">
        <w:rPr>
          <w:highlight w:val="yellow"/>
        </w:rPr>
        <w:t>,</w:t>
      </w:r>
    </w:p>
    <w:p w:rsidRPr="0058502B" w:rsidR="0020212A" w:rsidP="004979BE" w:rsidRDefault="0020212A" w14:paraId="3F887F1A" w14:textId="77777777">
      <w:pPr>
        <w:pStyle w:val="Style4"/>
        <w:rPr>
          <w:highlight w:val="yellow"/>
          <w:lang w:val="en-US"/>
        </w:rPr>
      </w:pPr>
      <w:r w:rsidRPr="0578CBA1">
        <w:rPr>
          <w:color w:val="000000" w:themeColor="text1"/>
          <w:highlight w:val="yellow"/>
        </w:rPr>
        <w:t xml:space="preserve">    </w:t>
      </w:r>
      <w:r w:rsidRPr="0578CBA1">
        <w:rPr>
          <w:color w:val="808000"/>
          <w:highlight w:val="yellow"/>
        </w:rPr>
        <w:t>NazivSveucilista</w:t>
      </w:r>
      <w:r w:rsidRPr="0578CBA1">
        <w:rPr>
          <w:color w:val="000000" w:themeColor="text1"/>
          <w:highlight w:val="yellow"/>
        </w:rPr>
        <w:t xml:space="preserve"> </w:t>
      </w:r>
      <w:r w:rsidRPr="0578CBA1">
        <w:rPr>
          <w:b/>
          <w:color w:val="800000"/>
          <w:highlight w:val="yellow"/>
        </w:rPr>
        <w:t>VARCHAR</w:t>
      </w:r>
      <w:r w:rsidRPr="0578CBA1">
        <w:rPr>
          <w:highlight w:val="yellow"/>
        </w:rPr>
        <w:t>(</w:t>
      </w:r>
      <w:r w:rsidRPr="0578CBA1">
        <w:rPr>
          <w:color w:val="800080"/>
          <w:highlight w:val="yellow"/>
        </w:rPr>
        <w:t>100</w:t>
      </w:r>
      <w:r w:rsidRPr="0578CBA1">
        <w:rPr>
          <w:highlight w:val="yellow"/>
        </w:rPr>
        <w:t>)</w:t>
      </w:r>
      <w:r w:rsidRPr="0578CBA1">
        <w:rPr>
          <w:color w:val="000000" w:themeColor="text1"/>
          <w:highlight w:val="yellow"/>
        </w:rPr>
        <w:t xml:space="preserve"> </w:t>
      </w:r>
      <w:r w:rsidRPr="0578CBA1">
        <w:rPr>
          <w:b/>
          <w:highlight w:val="yellow"/>
        </w:rPr>
        <w:t>NOT</w:t>
      </w:r>
      <w:r w:rsidRPr="0578CBA1">
        <w:rPr>
          <w:color w:val="000000" w:themeColor="text1"/>
          <w:highlight w:val="yellow"/>
        </w:rPr>
        <w:t xml:space="preserve"> </w:t>
      </w:r>
      <w:r w:rsidRPr="0578CBA1">
        <w:rPr>
          <w:b/>
          <w:highlight w:val="yellow"/>
        </w:rPr>
        <w:t>NULL</w:t>
      </w:r>
      <w:r w:rsidRPr="0578CBA1">
        <w:rPr>
          <w:highlight w:val="yellow"/>
        </w:rPr>
        <w:t>,</w:t>
      </w:r>
    </w:p>
    <w:p w:rsidRPr="0058502B" w:rsidR="0020212A" w:rsidP="004979BE" w:rsidRDefault="0020212A" w14:paraId="7280E49B" w14:textId="77777777">
      <w:pPr>
        <w:pStyle w:val="Style4"/>
        <w:rPr>
          <w:highlight w:val="yellow"/>
          <w:lang w:val="en-US"/>
        </w:rPr>
      </w:pPr>
      <w:r w:rsidRPr="0578CBA1">
        <w:rPr>
          <w:color w:val="000000" w:themeColor="text1"/>
          <w:highlight w:val="yellow"/>
        </w:rPr>
        <w:t xml:space="preserve">    </w:t>
      </w:r>
      <w:r w:rsidRPr="0578CBA1">
        <w:rPr>
          <w:color w:val="808000"/>
          <w:highlight w:val="yellow"/>
        </w:rPr>
        <w:t>NazivSastavnice</w:t>
      </w:r>
      <w:r w:rsidRPr="0578CBA1">
        <w:rPr>
          <w:color w:val="000000" w:themeColor="text1"/>
          <w:highlight w:val="yellow"/>
        </w:rPr>
        <w:t xml:space="preserve"> </w:t>
      </w:r>
      <w:r w:rsidRPr="0578CBA1">
        <w:rPr>
          <w:b/>
          <w:color w:val="800000"/>
          <w:highlight w:val="yellow"/>
        </w:rPr>
        <w:t>VARCHAR</w:t>
      </w:r>
      <w:r w:rsidRPr="0578CBA1">
        <w:rPr>
          <w:highlight w:val="yellow"/>
        </w:rPr>
        <w:t>(</w:t>
      </w:r>
      <w:r w:rsidRPr="0578CBA1">
        <w:rPr>
          <w:color w:val="800080"/>
          <w:highlight w:val="yellow"/>
        </w:rPr>
        <w:t>100</w:t>
      </w:r>
      <w:r w:rsidRPr="0578CBA1">
        <w:rPr>
          <w:highlight w:val="yellow"/>
        </w:rPr>
        <w:t>),</w:t>
      </w:r>
    </w:p>
    <w:p w:rsidRPr="0058502B" w:rsidR="0020212A" w:rsidP="004979BE" w:rsidRDefault="0020212A" w14:paraId="55CEF82E" w14:textId="77777777">
      <w:pPr>
        <w:pStyle w:val="Style4"/>
        <w:rPr>
          <w:highlight w:val="yellow"/>
          <w:lang w:val="en-US"/>
        </w:rPr>
      </w:pPr>
      <w:r w:rsidRPr="0578CBA1">
        <w:rPr>
          <w:color w:val="000000" w:themeColor="text1"/>
          <w:highlight w:val="yellow"/>
        </w:rPr>
        <w:t xml:space="preserve">    </w:t>
      </w:r>
      <w:r w:rsidRPr="0578CBA1">
        <w:rPr>
          <w:color w:val="808000"/>
          <w:highlight w:val="yellow"/>
        </w:rPr>
        <w:t>Adresa</w:t>
      </w:r>
      <w:r w:rsidRPr="0578CBA1">
        <w:rPr>
          <w:color w:val="000000" w:themeColor="text1"/>
          <w:highlight w:val="yellow"/>
        </w:rPr>
        <w:t xml:space="preserve"> </w:t>
      </w:r>
      <w:r w:rsidRPr="0578CBA1">
        <w:rPr>
          <w:b/>
          <w:color w:val="800000"/>
          <w:highlight w:val="yellow"/>
        </w:rPr>
        <w:t>VARCHAR</w:t>
      </w:r>
      <w:r w:rsidRPr="0578CBA1">
        <w:rPr>
          <w:highlight w:val="yellow"/>
        </w:rPr>
        <w:t>(</w:t>
      </w:r>
      <w:r w:rsidRPr="0578CBA1">
        <w:rPr>
          <w:color w:val="800080"/>
          <w:highlight w:val="yellow"/>
        </w:rPr>
        <w:t>200</w:t>
      </w:r>
      <w:r w:rsidRPr="0578CBA1">
        <w:rPr>
          <w:highlight w:val="yellow"/>
        </w:rPr>
        <w:t>),</w:t>
      </w:r>
    </w:p>
    <w:p w:rsidRPr="0058502B" w:rsidR="0020212A" w:rsidP="004979BE" w:rsidRDefault="0020212A" w14:paraId="0013EFE1" w14:textId="77777777">
      <w:pPr>
        <w:pStyle w:val="Style4"/>
        <w:rPr>
          <w:highlight w:val="yellow"/>
          <w:lang w:val="en-US"/>
        </w:rPr>
      </w:pPr>
      <w:r w:rsidRPr="0578CBA1">
        <w:rPr>
          <w:color w:val="000000" w:themeColor="text1"/>
          <w:highlight w:val="yellow"/>
        </w:rPr>
        <w:t xml:space="preserve">    </w:t>
      </w:r>
      <w:r w:rsidRPr="0578CBA1">
        <w:rPr>
          <w:color w:val="808000"/>
          <w:highlight w:val="yellow"/>
        </w:rPr>
        <w:t>NazivProjekta</w:t>
      </w:r>
      <w:r w:rsidRPr="0578CBA1">
        <w:rPr>
          <w:color w:val="000000" w:themeColor="text1"/>
          <w:highlight w:val="yellow"/>
        </w:rPr>
        <w:t xml:space="preserve"> </w:t>
      </w:r>
      <w:r w:rsidRPr="0578CBA1">
        <w:rPr>
          <w:b/>
          <w:color w:val="800000"/>
          <w:highlight w:val="yellow"/>
        </w:rPr>
        <w:t>VARCHAR</w:t>
      </w:r>
      <w:r w:rsidRPr="0578CBA1">
        <w:rPr>
          <w:highlight w:val="yellow"/>
        </w:rPr>
        <w:t>(</w:t>
      </w:r>
      <w:r w:rsidRPr="0578CBA1">
        <w:rPr>
          <w:color w:val="800080"/>
          <w:highlight w:val="yellow"/>
        </w:rPr>
        <w:t>100</w:t>
      </w:r>
      <w:r w:rsidRPr="0578CBA1">
        <w:rPr>
          <w:highlight w:val="yellow"/>
        </w:rPr>
        <w:t>),</w:t>
      </w:r>
    </w:p>
    <w:p w:rsidRPr="0058502B" w:rsidR="0020212A" w:rsidP="004979BE" w:rsidRDefault="0020212A" w14:paraId="2327868C" w14:textId="4269D869">
      <w:pPr>
        <w:pStyle w:val="Style4"/>
        <w:rPr>
          <w:highlight w:val="yellow"/>
          <w:lang w:val="en-US"/>
        </w:rPr>
      </w:pPr>
      <w:r w:rsidRPr="0578CBA1">
        <w:rPr>
          <w:color w:val="000000" w:themeColor="text1"/>
          <w:highlight w:val="yellow"/>
        </w:rPr>
        <w:t xml:space="preserve">    </w:t>
      </w:r>
      <w:r w:rsidRPr="0578CBA1">
        <w:rPr>
          <w:color w:val="808000"/>
          <w:highlight w:val="yellow"/>
        </w:rPr>
        <w:t>VoditeljProjekta</w:t>
      </w:r>
      <w:r w:rsidRPr="0578CBA1">
        <w:rPr>
          <w:color w:val="000000" w:themeColor="text1"/>
          <w:highlight w:val="yellow"/>
        </w:rPr>
        <w:t xml:space="preserve"> </w:t>
      </w:r>
      <w:r w:rsidRPr="0578CBA1">
        <w:rPr>
          <w:b/>
          <w:color w:val="800000"/>
          <w:highlight w:val="yellow"/>
        </w:rPr>
        <w:t>VARCHAR</w:t>
      </w:r>
      <w:r w:rsidRPr="0578CBA1">
        <w:rPr>
          <w:highlight w:val="yellow"/>
        </w:rPr>
        <w:t>(</w:t>
      </w:r>
      <w:r w:rsidRPr="0578CBA1">
        <w:rPr>
          <w:color w:val="800080"/>
          <w:highlight w:val="yellow"/>
        </w:rPr>
        <w:t>100</w:t>
      </w:r>
      <w:r w:rsidRPr="0578CBA1" w:rsidR="00674D94">
        <w:rPr>
          <w:highlight w:val="yellow"/>
        </w:rPr>
        <w:t>));</w:t>
      </w:r>
    </w:p>
    <w:p w:rsidRPr="0058502B" w:rsidR="0020212A" w:rsidP="002244DD" w:rsidRDefault="0020212A" w14:paraId="3E616E05" w14:textId="05E6932A">
      <w:pPr>
        <w:pStyle w:val="ListParagraph"/>
        <w:widowControl/>
        <w:numPr>
          <w:ilvl w:val="0"/>
          <w:numId w:val="7"/>
        </w:numPr>
        <w:suppressAutoHyphens w:val="0"/>
        <w:autoSpaceDE w:val="0"/>
        <w:autoSpaceDN w:val="0"/>
        <w:adjustRightInd w:val="0"/>
        <w:spacing w:before="120"/>
        <w:ind w:left="714" w:hanging="357"/>
        <w:rPr>
          <w:highlight w:val="yellow"/>
        </w:rPr>
      </w:pPr>
      <w:r w:rsidRPr="0058502B">
        <w:rPr>
          <w:highlight w:val="yellow"/>
        </w:rPr>
        <w:t>Edukacija</w:t>
      </w:r>
    </w:p>
    <w:p w:rsidRPr="0058502B" w:rsidR="0020212A" w:rsidP="004979BE" w:rsidRDefault="0020212A" w14:paraId="3AC68265" w14:textId="77777777">
      <w:pPr>
        <w:pStyle w:val="Style4"/>
        <w:rPr>
          <w:color w:val="0000FF"/>
          <w:highlight w:val="yellow"/>
          <w:lang w:val="en-US"/>
        </w:rPr>
      </w:pPr>
      <w:r w:rsidRPr="0578CBA1">
        <w:rPr>
          <w:b/>
          <w:color w:val="0000FF"/>
          <w:highlight w:val="yellow"/>
        </w:rPr>
        <w:t>CREATE</w:t>
      </w:r>
      <w:r w:rsidRPr="0578CBA1">
        <w:rPr>
          <w:color w:val="000000" w:themeColor="text1"/>
          <w:highlight w:val="yellow"/>
        </w:rPr>
        <w:t xml:space="preserve"> </w:t>
      </w:r>
      <w:r w:rsidRPr="0578CBA1">
        <w:rPr>
          <w:b/>
          <w:color w:val="0000FF"/>
          <w:highlight w:val="yellow"/>
        </w:rPr>
        <w:t>TABLE</w:t>
      </w:r>
      <w:r w:rsidRPr="0578CBA1">
        <w:rPr>
          <w:color w:val="000000" w:themeColor="text1"/>
          <w:highlight w:val="yellow"/>
        </w:rPr>
        <w:t xml:space="preserve"> </w:t>
      </w:r>
      <w:r w:rsidRPr="0578CBA1">
        <w:rPr>
          <w:highlight w:val="yellow"/>
        </w:rPr>
        <w:t>RIWA_Edukacija</w:t>
      </w:r>
      <w:r w:rsidRPr="0578CBA1">
        <w:rPr>
          <w:color w:val="000000" w:themeColor="text1"/>
          <w:highlight w:val="yellow"/>
        </w:rPr>
        <w:t xml:space="preserve"> </w:t>
      </w:r>
      <w:r w:rsidRPr="0578CBA1">
        <w:rPr>
          <w:color w:val="0000FF"/>
          <w:highlight w:val="yellow"/>
        </w:rPr>
        <w:t>(</w:t>
      </w:r>
    </w:p>
    <w:p w:rsidRPr="0058502B" w:rsidR="0020212A" w:rsidP="004979BE" w:rsidRDefault="0020212A" w14:paraId="6C852897" w14:textId="77777777">
      <w:pPr>
        <w:pStyle w:val="Style4"/>
        <w:rPr>
          <w:color w:val="0000FF"/>
          <w:highlight w:val="yellow"/>
          <w:lang w:val="en-US"/>
        </w:rPr>
      </w:pPr>
      <w:r w:rsidRPr="0578CBA1">
        <w:rPr>
          <w:color w:val="000000" w:themeColor="text1"/>
          <w:highlight w:val="yellow"/>
        </w:rPr>
        <w:t xml:space="preserve">    </w:t>
      </w:r>
      <w:r w:rsidRPr="0578CBA1">
        <w:rPr>
          <w:color w:val="808000"/>
          <w:highlight w:val="yellow"/>
        </w:rPr>
        <w:t>ID_Edukacije</w:t>
      </w:r>
      <w:r w:rsidRPr="0578CBA1">
        <w:rPr>
          <w:color w:val="000000" w:themeColor="text1"/>
          <w:highlight w:val="yellow"/>
        </w:rPr>
        <w:t xml:space="preserve"> </w:t>
      </w:r>
      <w:r w:rsidRPr="0578CBA1">
        <w:rPr>
          <w:b/>
          <w:color w:val="800000"/>
          <w:highlight w:val="yellow"/>
        </w:rPr>
        <w:t>INT</w:t>
      </w:r>
      <w:r w:rsidRPr="0578CBA1">
        <w:rPr>
          <w:color w:val="000000" w:themeColor="text1"/>
          <w:highlight w:val="yellow"/>
        </w:rPr>
        <w:t xml:space="preserve"> </w:t>
      </w:r>
      <w:r w:rsidRPr="0578CBA1">
        <w:rPr>
          <w:b/>
          <w:color w:val="0000FF"/>
          <w:highlight w:val="yellow"/>
        </w:rPr>
        <w:t>AUTO_INCREMENT</w:t>
      </w:r>
      <w:r w:rsidRPr="0578CBA1">
        <w:rPr>
          <w:color w:val="000000" w:themeColor="text1"/>
          <w:highlight w:val="yellow"/>
        </w:rPr>
        <w:t xml:space="preserve"> </w:t>
      </w:r>
      <w:r w:rsidRPr="0578CBA1">
        <w:rPr>
          <w:b/>
          <w:color w:val="0000FF"/>
          <w:highlight w:val="yellow"/>
        </w:rPr>
        <w:t>PRIMARY</w:t>
      </w:r>
      <w:r w:rsidRPr="0578CBA1">
        <w:rPr>
          <w:color w:val="000000" w:themeColor="text1"/>
          <w:highlight w:val="yellow"/>
        </w:rPr>
        <w:t xml:space="preserve"> </w:t>
      </w:r>
      <w:r w:rsidRPr="0578CBA1">
        <w:rPr>
          <w:b/>
          <w:color w:val="0000FF"/>
          <w:highlight w:val="yellow"/>
        </w:rPr>
        <w:t>KEY</w:t>
      </w:r>
      <w:r w:rsidRPr="0578CBA1">
        <w:rPr>
          <w:color w:val="0000FF"/>
          <w:highlight w:val="yellow"/>
        </w:rPr>
        <w:t>,</w:t>
      </w:r>
    </w:p>
    <w:p w:rsidRPr="0058502B" w:rsidR="0020212A" w:rsidP="004979BE" w:rsidRDefault="0020212A" w14:paraId="4B732922" w14:textId="77777777">
      <w:pPr>
        <w:pStyle w:val="Style4"/>
        <w:rPr>
          <w:color w:val="0000FF"/>
          <w:highlight w:val="yellow"/>
          <w:lang w:val="en-US"/>
        </w:rPr>
      </w:pPr>
      <w:r w:rsidRPr="0578CBA1">
        <w:rPr>
          <w:color w:val="000000" w:themeColor="text1"/>
          <w:highlight w:val="yellow"/>
        </w:rPr>
        <w:t xml:space="preserve">    </w:t>
      </w:r>
      <w:r w:rsidRPr="0578CBA1">
        <w:rPr>
          <w:color w:val="808000"/>
          <w:highlight w:val="yellow"/>
        </w:rPr>
        <w:t>NazivEdukacije</w:t>
      </w:r>
      <w:r w:rsidRPr="0578CBA1">
        <w:rPr>
          <w:color w:val="000000" w:themeColor="text1"/>
          <w:highlight w:val="yellow"/>
        </w:rPr>
        <w:t xml:space="preserve"> </w:t>
      </w:r>
      <w:r w:rsidRPr="0578CBA1">
        <w:rPr>
          <w:b/>
          <w:color w:val="800000"/>
          <w:highlight w:val="yellow"/>
        </w:rPr>
        <w:t>VARCHAR</w:t>
      </w:r>
      <w:r w:rsidRPr="0578CBA1">
        <w:rPr>
          <w:color w:val="0000FF"/>
          <w:highlight w:val="yellow"/>
        </w:rPr>
        <w:t>(</w:t>
      </w:r>
      <w:r w:rsidRPr="0578CBA1">
        <w:rPr>
          <w:color w:val="800080"/>
          <w:highlight w:val="yellow"/>
        </w:rPr>
        <w:t>100</w:t>
      </w:r>
      <w:r w:rsidRPr="0578CBA1">
        <w:rPr>
          <w:color w:val="0000FF"/>
          <w:highlight w:val="yellow"/>
        </w:rPr>
        <w:t>)</w:t>
      </w:r>
      <w:r w:rsidRPr="0578CBA1">
        <w:rPr>
          <w:color w:val="000000" w:themeColor="text1"/>
          <w:highlight w:val="yellow"/>
        </w:rPr>
        <w:t xml:space="preserve"> </w:t>
      </w:r>
      <w:r w:rsidRPr="0578CBA1">
        <w:rPr>
          <w:b/>
          <w:color w:val="0000FF"/>
          <w:highlight w:val="yellow"/>
        </w:rPr>
        <w:t>NOT</w:t>
      </w:r>
      <w:r w:rsidRPr="0578CBA1">
        <w:rPr>
          <w:color w:val="000000" w:themeColor="text1"/>
          <w:highlight w:val="yellow"/>
        </w:rPr>
        <w:t xml:space="preserve"> </w:t>
      </w:r>
      <w:r w:rsidRPr="0578CBA1">
        <w:rPr>
          <w:b/>
          <w:color w:val="0000FF"/>
          <w:highlight w:val="yellow"/>
        </w:rPr>
        <w:t>NULL</w:t>
      </w:r>
      <w:r w:rsidRPr="0578CBA1">
        <w:rPr>
          <w:color w:val="0000FF"/>
          <w:highlight w:val="yellow"/>
        </w:rPr>
        <w:t>,</w:t>
      </w:r>
    </w:p>
    <w:p w:rsidRPr="0058502B" w:rsidR="0020212A" w:rsidP="004979BE" w:rsidRDefault="0020212A" w14:paraId="1BFDD5FF" w14:textId="77777777">
      <w:pPr>
        <w:pStyle w:val="Style4"/>
        <w:rPr>
          <w:color w:val="0000FF"/>
          <w:highlight w:val="yellow"/>
          <w:lang w:val="en-US"/>
        </w:rPr>
      </w:pPr>
      <w:r w:rsidRPr="0578CBA1">
        <w:rPr>
          <w:color w:val="000000" w:themeColor="text1"/>
          <w:highlight w:val="yellow"/>
        </w:rPr>
        <w:t xml:space="preserve">    </w:t>
      </w:r>
      <w:r w:rsidRPr="0578CBA1">
        <w:rPr>
          <w:color w:val="808000"/>
          <w:highlight w:val="yellow"/>
        </w:rPr>
        <w:t>ID_Ustanove</w:t>
      </w:r>
      <w:r w:rsidRPr="0578CBA1">
        <w:rPr>
          <w:color w:val="000000" w:themeColor="text1"/>
          <w:highlight w:val="yellow"/>
        </w:rPr>
        <w:t xml:space="preserve"> </w:t>
      </w:r>
      <w:r w:rsidRPr="0578CBA1">
        <w:rPr>
          <w:b/>
          <w:color w:val="800000"/>
          <w:highlight w:val="yellow"/>
        </w:rPr>
        <w:t>INT</w:t>
      </w:r>
      <w:r w:rsidRPr="0578CBA1">
        <w:rPr>
          <w:color w:val="0000FF"/>
          <w:highlight w:val="yellow"/>
        </w:rPr>
        <w:t>,</w:t>
      </w:r>
    </w:p>
    <w:p w:rsidRPr="0058502B" w:rsidR="0020212A" w:rsidP="004979BE" w:rsidRDefault="0020212A" w14:paraId="7407468A" w14:textId="77777777">
      <w:pPr>
        <w:pStyle w:val="Style4"/>
        <w:rPr>
          <w:color w:val="0000FF"/>
          <w:highlight w:val="yellow"/>
          <w:lang w:val="en-US"/>
        </w:rPr>
      </w:pPr>
      <w:r w:rsidRPr="0578CBA1">
        <w:rPr>
          <w:color w:val="000000" w:themeColor="text1"/>
          <w:highlight w:val="yellow"/>
        </w:rPr>
        <w:t xml:space="preserve">    </w:t>
      </w:r>
      <w:r w:rsidRPr="0578CBA1">
        <w:rPr>
          <w:b/>
          <w:color w:val="0000FF"/>
          <w:highlight w:val="yellow"/>
        </w:rPr>
        <w:t>FOREIGN</w:t>
      </w:r>
      <w:r w:rsidRPr="0578CBA1">
        <w:rPr>
          <w:color w:val="000000" w:themeColor="text1"/>
          <w:highlight w:val="yellow"/>
        </w:rPr>
        <w:t xml:space="preserve"> </w:t>
      </w:r>
      <w:r w:rsidRPr="0578CBA1">
        <w:rPr>
          <w:b/>
          <w:color w:val="0000FF"/>
          <w:highlight w:val="yellow"/>
        </w:rPr>
        <w:t>KEY</w:t>
      </w:r>
      <w:r w:rsidRPr="0578CBA1">
        <w:rPr>
          <w:color w:val="000000" w:themeColor="text1"/>
          <w:highlight w:val="yellow"/>
        </w:rPr>
        <w:t xml:space="preserve"> </w:t>
      </w:r>
      <w:r w:rsidRPr="0578CBA1">
        <w:rPr>
          <w:color w:val="0000FF"/>
          <w:highlight w:val="yellow"/>
        </w:rPr>
        <w:t>(</w:t>
      </w:r>
      <w:r w:rsidRPr="0578CBA1">
        <w:rPr>
          <w:color w:val="808000"/>
          <w:highlight w:val="yellow"/>
        </w:rPr>
        <w:t>ID_Ustanove</w:t>
      </w:r>
      <w:r w:rsidRPr="0578CBA1">
        <w:rPr>
          <w:color w:val="0000FF"/>
          <w:highlight w:val="yellow"/>
        </w:rPr>
        <w:t>)</w:t>
      </w:r>
      <w:r w:rsidRPr="0578CBA1">
        <w:rPr>
          <w:color w:val="000000" w:themeColor="text1"/>
          <w:highlight w:val="yellow"/>
        </w:rPr>
        <w:t xml:space="preserve"> </w:t>
      </w:r>
      <w:r w:rsidRPr="0578CBA1">
        <w:rPr>
          <w:b/>
          <w:color w:val="0000FF"/>
          <w:highlight w:val="yellow"/>
        </w:rPr>
        <w:t>REFERENCES</w:t>
      </w:r>
      <w:r w:rsidRPr="0578CBA1">
        <w:rPr>
          <w:color w:val="000000" w:themeColor="text1"/>
          <w:highlight w:val="yellow"/>
        </w:rPr>
        <w:t xml:space="preserve"> </w:t>
      </w:r>
      <w:r w:rsidRPr="0578CBA1">
        <w:rPr>
          <w:color w:val="808000"/>
          <w:highlight w:val="yellow"/>
        </w:rPr>
        <w:t>RIWA_Ustanova</w:t>
      </w:r>
      <w:r w:rsidRPr="0578CBA1">
        <w:rPr>
          <w:color w:val="0000FF"/>
          <w:highlight w:val="yellow"/>
        </w:rPr>
        <w:t>(</w:t>
      </w:r>
      <w:r w:rsidRPr="0578CBA1">
        <w:rPr>
          <w:color w:val="808000"/>
          <w:highlight w:val="yellow"/>
        </w:rPr>
        <w:t>ID_Ustanove</w:t>
      </w:r>
      <w:r w:rsidRPr="0578CBA1">
        <w:rPr>
          <w:color w:val="0000FF"/>
          <w:highlight w:val="yellow"/>
        </w:rPr>
        <w:t>)</w:t>
      </w:r>
    </w:p>
    <w:p w:rsidRPr="0058502B" w:rsidR="0020212A" w:rsidP="004979BE" w:rsidRDefault="0020212A" w14:paraId="26DEB464" w14:textId="5ABDA778">
      <w:pPr>
        <w:pStyle w:val="Style4"/>
        <w:rPr>
          <w:b/>
          <w:color w:val="0000FF"/>
          <w:highlight w:val="yellow"/>
          <w:lang w:val="en-US"/>
        </w:rPr>
      </w:pPr>
      <w:r w:rsidRPr="0578CBA1">
        <w:rPr>
          <w:color w:val="000000" w:themeColor="text1"/>
          <w:highlight w:val="yellow"/>
        </w:rPr>
        <w:t xml:space="preserve">        </w:t>
      </w:r>
      <w:r w:rsidRPr="0578CBA1">
        <w:rPr>
          <w:b/>
          <w:color w:val="0000FF"/>
          <w:highlight w:val="yellow"/>
        </w:rPr>
        <w:t>ON</w:t>
      </w:r>
      <w:r w:rsidRPr="0578CBA1">
        <w:rPr>
          <w:color w:val="000000" w:themeColor="text1"/>
          <w:highlight w:val="yellow"/>
        </w:rPr>
        <w:t xml:space="preserve"> </w:t>
      </w:r>
      <w:r w:rsidRPr="0578CBA1">
        <w:rPr>
          <w:b/>
          <w:color w:val="0000FF"/>
          <w:highlight w:val="yellow"/>
        </w:rPr>
        <w:t>DELETE</w:t>
      </w:r>
      <w:r w:rsidRPr="0578CBA1">
        <w:rPr>
          <w:color w:val="000000" w:themeColor="text1"/>
          <w:highlight w:val="yellow"/>
        </w:rPr>
        <w:t xml:space="preserve"> </w:t>
      </w:r>
      <w:r w:rsidRPr="0578CBA1">
        <w:rPr>
          <w:b/>
          <w:color w:val="0000FF"/>
          <w:highlight w:val="yellow"/>
        </w:rPr>
        <w:t>SET</w:t>
      </w:r>
      <w:r w:rsidRPr="0578CBA1">
        <w:rPr>
          <w:color w:val="000000" w:themeColor="text1"/>
          <w:highlight w:val="yellow"/>
        </w:rPr>
        <w:t xml:space="preserve"> </w:t>
      </w:r>
      <w:r w:rsidRPr="0578CBA1">
        <w:rPr>
          <w:b/>
          <w:color w:val="0000FF"/>
          <w:highlight w:val="yellow"/>
        </w:rPr>
        <w:t>NULL</w:t>
      </w:r>
      <w:r w:rsidRPr="0578CBA1">
        <w:rPr>
          <w:color w:val="0000FF"/>
          <w:highlight w:val="yellow"/>
        </w:rPr>
        <w:t>);</w:t>
      </w:r>
    </w:p>
    <w:p w:rsidRPr="0058502B" w:rsidR="0020212A" w:rsidP="002244DD" w:rsidRDefault="0020212A" w14:paraId="4D9464C1" w14:textId="36F312BC">
      <w:pPr>
        <w:pStyle w:val="ListParagraph"/>
        <w:widowControl/>
        <w:numPr>
          <w:ilvl w:val="0"/>
          <w:numId w:val="7"/>
        </w:numPr>
        <w:suppressAutoHyphens w:val="0"/>
        <w:autoSpaceDE w:val="0"/>
        <w:autoSpaceDN w:val="0"/>
        <w:adjustRightInd w:val="0"/>
        <w:spacing w:before="120"/>
        <w:ind w:left="714" w:hanging="357"/>
        <w:rPr>
          <w:highlight w:val="yellow"/>
        </w:rPr>
      </w:pPr>
      <w:r w:rsidRPr="0058502B">
        <w:rPr>
          <w:highlight w:val="yellow"/>
        </w:rPr>
        <w:t>Nastavnik</w:t>
      </w:r>
    </w:p>
    <w:p w:rsidRPr="0058502B" w:rsidR="0020212A" w:rsidP="004979BE" w:rsidRDefault="0020212A" w14:paraId="50EA29C3" w14:textId="77777777">
      <w:pPr>
        <w:pStyle w:val="Style4"/>
        <w:rPr>
          <w:color w:val="0000FF"/>
          <w:highlight w:val="yellow"/>
          <w:lang w:val="en-US"/>
        </w:rPr>
      </w:pPr>
      <w:r w:rsidRPr="0578CBA1">
        <w:rPr>
          <w:b/>
          <w:color w:val="0000FF"/>
          <w:highlight w:val="yellow"/>
        </w:rPr>
        <w:t>CREATE</w:t>
      </w:r>
      <w:r w:rsidRPr="0578CBA1">
        <w:rPr>
          <w:color w:val="000000" w:themeColor="text1"/>
          <w:highlight w:val="yellow"/>
        </w:rPr>
        <w:t xml:space="preserve"> </w:t>
      </w:r>
      <w:r w:rsidRPr="0578CBA1">
        <w:rPr>
          <w:b/>
          <w:color w:val="0000FF"/>
          <w:highlight w:val="yellow"/>
        </w:rPr>
        <w:t>TABLE</w:t>
      </w:r>
      <w:r w:rsidRPr="0578CBA1">
        <w:rPr>
          <w:color w:val="000000" w:themeColor="text1"/>
          <w:highlight w:val="yellow"/>
        </w:rPr>
        <w:t xml:space="preserve"> </w:t>
      </w:r>
      <w:r w:rsidRPr="0578CBA1">
        <w:rPr>
          <w:highlight w:val="yellow"/>
        </w:rPr>
        <w:t>RIWA_Nastavnik</w:t>
      </w:r>
      <w:r w:rsidRPr="0578CBA1">
        <w:rPr>
          <w:color w:val="000000" w:themeColor="text1"/>
          <w:highlight w:val="yellow"/>
        </w:rPr>
        <w:t xml:space="preserve"> </w:t>
      </w:r>
      <w:r w:rsidRPr="0578CBA1">
        <w:rPr>
          <w:color w:val="0000FF"/>
          <w:highlight w:val="yellow"/>
        </w:rPr>
        <w:t>(</w:t>
      </w:r>
    </w:p>
    <w:p w:rsidRPr="0058502B" w:rsidR="0020212A" w:rsidP="004979BE" w:rsidRDefault="0020212A" w14:paraId="4250FC06" w14:textId="77777777">
      <w:pPr>
        <w:pStyle w:val="Style4"/>
        <w:rPr>
          <w:color w:val="0000FF"/>
          <w:highlight w:val="yellow"/>
          <w:lang w:val="en-US"/>
        </w:rPr>
      </w:pPr>
      <w:r w:rsidRPr="0578CBA1">
        <w:rPr>
          <w:color w:val="000000" w:themeColor="text1"/>
          <w:highlight w:val="yellow"/>
        </w:rPr>
        <w:t xml:space="preserve">    </w:t>
      </w:r>
      <w:r w:rsidRPr="0578CBA1">
        <w:rPr>
          <w:color w:val="808000"/>
          <w:highlight w:val="yellow"/>
        </w:rPr>
        <w:t>ID_Nastavnika</w:t>
      </w:r>
      <w:r w:rsidRPr="0578CBA1">
        <w:rPr>
          <w:color w:val="000000" w:themeColor="text1"/>
          <w:highlight w:val="yellow"/>
        </w:rPr>
        <w:t xml:space="preserve"> </w:t>
      </w:r>
      <w:r w:rsidRPr="0578CBA1">
        <w:rPr>
          <w:b/>
          <w:color w:val="800000"/>
          <w:highlight w:val="yellow"/>
        </w:rPr>
        <w:t>INT</w:t>
      </w:r>
      <w:r w:rsidRPr="0578CBA1">
        <w:rPr>
          <w:color w:val="000000" w:themeColor="text1"/>
          <w:highlight w:val="yellow"/>
        </w:rPr>
        <w:t xml:space="preserve"> </w:t>
      </w:r>
      <w:r w:rsidRPr="0578CBA1">
        <w:rPr>
          <w:b/>
          <w:color w:val="0000FF"/>
          <w:highlight w:val="yellow"/>
        </w:rPr>
        <w:t>AUTO_INCREMENT</w:t>
      </w:r>
      <w:r w:rsidRPr="0578CBA1">
        <w:rPr>
          <w:color w:val="000000" w:themeColor="text1"/>
          <w:highlight w:val="yellow"/>
        </w:rPr>
        <w:t xml:space="preserve"> </w:t>
      </w:r>
      <w:r w:rsidRPr="0578CBA1">
        <w:rPr>
          <w:b/>
          <w:color w:val="0000FF"/>
          <w:highlight w:val="yellow"/>
        </w:rPr>
        <w:t>PRIMARY</w:t>
      </w:r>
      <w:r w:rsidRPr="0578CBA1">
        <w:rPr>
          <w:color w:val="000000" w:themeColor="text1"/>
          <w:highlight w:val="yellow"/>
        </w:rPr>
        <w:t xml:space="preserve"> </w:t>
      </w:r>
      <w:r w:rsidRPr="0578CBA1">
        <w:rPr>
          <w:b/>
          <w:color w:val="0000FF"/>
          <w:highlight w:val="yellow"/>
        </w:rPr>
        <w:t>KEY</w:t>
      </w:r>
      <w:r w:rsidRPr="0578CBA1">
        <w:rPr>
          <w:color w:val="0000FF"/>
          <w:highlight w:val="yellow"/>
        </w:rPr>
        <w:t>,</w:t>
      </w:r>
    </w:p>
    <w:p w:rsidRPr="0058502B" w:rsidR="0020212A" w:rsidP="004979BE" w:rsidRDefault="0020212A" w14:paraId="37E15862" w14:textId="77777777">
      <w:pPr>
        <w:pStyle w:val="Style4"/>
        <w:rPr>
          <w:color w:val="0000FF"/>
          <w:highlight w:val="yellow"/>
          <w:lang w:val="en-US"/>
        </w:rPr>
      </w:pPr>
      <w:r w:rsidRPr="0578CBA1">
        <w:rPr>
          <w:color w:val="000000" w:themeColor="text1"/>
          <w:highlight w:val="yellow"/>
        </w:rPr>
        <w:t xml:space="preserve">    </w:t>
      </w:r>
      <w:r w:rsidRPr="0578CBA1">
        <w:rPr>
          <w:color w:val="808000"/>
          <w:highlight w:val="yellow"/>
        </w:rPr>
        <w:t>Titula</w:t>
      </w:r>
      <w:r w:rsidRPr="0578CBA1">
        <w:rPr>
          <w:color w:val="000000" w:themeColor="text1"/>
          <w:highlight w:val="yellow"/>
        </w:rPr>
        <w:t xml:space="preserve"> </w:t>
      </w:r>
      <w:r w:rsidRPr="0578CBA1">
        <w:rPr>
          <w:b/>
          <w:color w:val="800000"/>
          <w:highlight w:val="yellow"/>
        </w:rPr>
        <w:t>VARCHAR</w:t>
      </w:r>
      <w:r w:rsidRPr="0578CBA1">
        <w:rPr>
          <w:color w:val="0000FF"/>
          <w:highlight w:val="yellow"/>
        </w:rPr>
        <w:t>(</w:t>
      </w:r>
      <w:r w:rsidRPr="0578CBA1">
        <w:rPr>
          <w:color w:val="800080"/>
          <w:highlight w:val="yellow"/>
        </w:rPr>
        <w:t>50</w:t>
      </w:r>
      <w:r w:rsidRPr="0578CBA1">
        <w:rPr>
          <w:color w:val="0000FF"/>
          <w:highlight w:val="yellow"/>
        </w:rPr>
        <w:t>),</w:t>
      </w:r>
    </w:p>
    <w:p w:rsidRPr="0058502B" w:rsidR="0020212A" w:rsidP="004979BE" w:rsidRDefault="0020212A" w14:paraId="75465127" w14:textId="677C2FDC">
      <w:pPr>
        <w:pStyle w:val="Style4"/>
        <w:rPr>
          <w:b/>
          <w:color w:val="0000FF"/>
          <w:highlight w:val="yellow"/>
          <w:lang w:val="en-US"/>
        </w:rPr>
      </w:pPr>
      <w:r w:rsidRPr="0578CBA1">
        <w:rPr>
          <w:color w:val="000000" w:themeColor="text1"/>
          <w:highlight w:val="yellow"/>
        </w:rPr>
        <w:t xml:space="preserve">    </w:t>
      </w:r>
      <w:r w:rsidRPr="0578CBA1">
        <w:rPr>
          <w:color w:val="808000"/>
          <w:highlight w:val="yellow"/>
        </w:rPr>
        <w:t>ImePrezime</w:t>
      </w:r>
      <w:r w:rsidRPr="0578CBA1">
        <w:rPr>
          <w:color w:val="000000" w:themeColor="text1"/>
          <w:highlight w:val="yellow"/>
        </w:rPr>
        <w:t xml:space="preserve"> </w:t>
      </w:r>
      <w:r w:rsidRPr="0578CBA1">
        <w:rPr>
          <w:b/>
          <w:color w:val="800000"/>
          <w:highlight w:val="yellow"/>
        </w:rPr>
        <w:t>VARCHAR</w:t>
      </w:r>
      <w:r w:rsidRPr="0578CBA1">
        <w:rPr>
          <w:color w:val="0000FF"/>
          <w:highlight w:val="yellow"/>
        </w:rPr>
        <w:t>(</w:t>
      </w:r>
      <w:r w:rsidRPr="0578CBA1">
        <w:rPr>
          <w:color w:val="800080"/>
          <w:highlight w:val="yellow"/>
        </w:rPr>
        <w:t>100</w:t>
      </w:r>
      <w:r w:rsidRPr="0578CBA1">
        <w:rPr>
          <w:color w:val="0000FF"/>
          <w:highlight w:val="yellow"/>
        </w:rPr>
        <w:t>)</w:t>
      </w:r>
      <w:r w:rsidRPr="0578CBA1">
        <w:rPr>
          <w:color w:val="000000" w:themeColor="text1"/>
          <w:highlight w:val="yellow"/>
        </w:rPr>
        <w:t xml:space="preserve"> </w:t>
      </w:r>
      <w:r w:rsidRPr="0578CBA1">
        <w:rPr>
          <w:b/>
          <w:color w:val="0000FF"/>
          <w:highlight w:val="yellow"/>
        </w:rPr>
        <w:t>NOT</w:t>
      </w:r>
      <w:r w:rsidRPr="0578CBA1">
        <w:rPr>
          <w:color w:val="000000" w:themeColor="text1"/>
          <w:highlight w:val="yellow"/>
        </w:rPr>
        <w:t xml:space="preserve"> </w:t>
      </w:r>
      <w:r w:rsidRPr="0578CBA1">
        <w:rPr>
          <w:b/>
          <w:color w:val="0000FF"/>
          <w:highlight w:val="yellow"/>
        </w:rPr>
        <w:t>NULL</w:t>
      </w:r>
      <w:r w:rsidRPr="0578CBA1">
        <w:rPr>
          <w:color w:val="0000FF"/>
          <w:highlight w:val="yellow"/>
        </w:rPr>
        <w:t>);</w:t>
      </w:r>
    </w:p>
    <w:p w:rsidRPr="0058502B" w:rsidR="0020212A" w:rsidP="002244DD" w:rsidRDefault="0020212A" w14:paraId="25A431BE" w14:textId="322CA460">
      <w:pPr>
        <w:pStyle w:val="ListParagraph"/>
        <w:widowControl/>
        <w:numPr>
          <w:ilvl w:val="0"/>
          <w:numId w:val="7"/>
        </w:numPr>
        <w:suppressAutoHyphens w:val="0"/>
        <w:autoSpaceDE w:val="0"/>
        <w:autoSpaceDN w:val="0"/>
        <w:adjustRightInd w:val="0"/>
        <w:spacing w:before="120"/>
        <w:ind w:left="714" w:hanging="357"/>
        <w:rPr>
          <w:highlight w:val="yellow"/>
        </w:rPr>
      </w:pPr>
      <w:r w:rsidRPr="0058502B">
        <w:rPr>
          <w:highlight w:val="yellow"/>
        </w:rPr>
        <w:t>Polaznik</w:t>
      </w:r>
    </w:p>
    <w:p w:rsidRPr="0058502B" w:rsidR="0020212A" w:rsidP="004979BE" w:rsidRDefault="0020212A" w14:paraId="27150125" w14:textId="77777777">
      <w:pPr>
        <w:pStyle w:val="Style4"/>
        <w:rPr>
          <w:highlight w:val="yellow"/>
          <w:lang w:val="en-US"/>
        </w:rPr>
      </w:pPr>
      <w:r w:rsidRPr="0578CBA1">
        <w:rPr>
          <w:b/>
          <w:highlight w:val="yellow"/>
        </w:rPr>
        <w:t>CREATE</w:t>
      </w:r>
      <w:r w:rsidRPr="0578CBA1">
        <w:rPr>
          <w:color w:val="000000" w:themeColor="text1"/>
          <w:highlight w:val="yellow"/>
        </w:rPr>
        <w:t xml:space="preserve"> </w:t>
      </w:r>
      <w:r w:rsidRPr="0578CBA1">
        <w:rPr>
          <w:b/>
          <w:highlight w:val="yellow"/>
        </w:rPr>
        <w:t>TABLE</w:t>
      </w:r>
      <w:r w:rsidRPr="0578CBA1">
        <w:rPr>
          <w:color w:val="000000" w:themeColor="text1"/>
          <w:highlight w:val="yellow"/>
        </w:rPr>
        <w:t xml:space="preserve"> </w:t>
      </w:r>
      <w:r w:rsidRPr="0578CBA1">
        <w:rPr>
          <w:color w:val="FF00FF"/>
          <w:highlight w:val="yellow"/>
        </w:rPr>
        <w:t>RIWA_Polaznik</w:t>
      </w:r>
      <w:r w:rsidRPr="0578CBA1">
        <w:rPr>
          <w:color w:val="000000" w:themeColor="text1"/>
          <w:highlight w:val="yellow"/>
        </w:rPr>
        <w:t xml:space="preserve"> </w:t>
      </w:r>
      <w:r w:rsidRPr="0578CBA1">
        <w:rPr>
          <w:highlight w:val="yellow"/>
        </w:rPr>
        <w:t>(</w:t>
      </w:r>
    </w:p>
    <w:p w:rsidRPr="0058502B" w:rsidR="0020212A" w:rsidP="004979BE" w:rsidRDefault="0020212A" w14:paraId="6BD9A7FA" w14:textId="77777777">
      <w:pPr>
        <w:pStyle w:val="Style4"/>
        <w:rPr>
          <w:highlight w:val="yellow"/>
          <w:lang w:val="en-US"/>
        </w:rPr>
      </w:pPr>
      <w:r w:rsidRPr="0578CBA1">
        <w:rPr>
          <w:color w:val="000000" w:themeColor="text1"/>
          <w:highlight w:val="yellow"/>
        </w:rPr>
        <w:t xml:space="preserve">    </w:t>
      </w:r>
      <w:r w:rsidRPr="0578CBA1">
        <w:rPr>
          <w:color w:val="808000"/>
          <w:highlight w:val="yellow"/>
        </w:rPr>
        <w:t>ID_Polaznika</w:t>
      </w:r>
      <w:r w:rsidRPr="0578CBA1">
        <w:rPr>
          <w:color w:val="000000" w:themeColor="text1"/>
          <w:highlight w:val="yellow"/>
        </w:rPr>
        <w:t xml:space="preserve"> </w:t>
      </w:r>
      <w:r w:rsidRPr="0578CBA1">
        <w:rPr>
          <w:b/>
          <w:color w:val="800000"/>
          <w:highlight w:val="yellow"/>
        </w:rPr>
        <w:t>INT</w:t>
      </w:r>
      <w:r w:rsidRPr="0578CBA1">
        <w:rPr>
          <w:color w:val="000000" w:themeColor="text1"/>
          <w:highlight w:val="yellow"/>
        </w:rPr>
        <w:t xml:space="preserve"> </w:t>
      </w:r>
      <w:r w:rsidRPr="0578CBA1">
        <w:rPr>
          <w:b/>
          <w:highlight w:val="yellow"/>
        </w:rPr>
        <w:t>AUTO_INCREMENT</w:t>
      </w:r>
      <w:r w:rsidRPr="0578CBA1">
        <w:rPr>
          <w:color w:val="000000" w:themeColor="text1"/>
          <w:highlight w:val="yellow"/>
        </w:rPr>
        <w:t xml:space="preserve"> </w:t>
      </w:r>
      <w:r w:rsidRPr="0578CBA1">
        <w:rPr>
          <w:b/>
          <w:highlight w:val="yellow"/>
        </w:rPr>
        <w:t>PRIMARY</w:t>
      </w:r>
      <w:r w:rsidRPr="0578CBA1">
        <w:rPr>
          <w:color w:val="000000" w:themeColor="text1"/>
          <w:highlight w:val="yellow"/>
        </w:rPr>
        <w:t xml:space="preserve"> </w:t>
      </w:r>
      <w:r w:rsidRPr="0578CBA1">
        <w:rPr>
          <w:b/>
          <w:highlight w:val="yellow"/>
        </w:rPr>
        <w:t>KEY</w:t>
      </w:r>
      <w:r w:rsidRPr="0578CBA1">
        <w:rPr>
          <w:highlight w:val="yellow"/>
        </w:rPr>
        <w:t>,</w:t>
      </w:r>
    </w:p>
    <w:p w:rsidRPr="0058502B" w:rsidR="0020212A" w:rsidP="004979BE" w:rsidRDefault="0020212A" w14:paraId="0CEF2FB6" w14:textId="7CDFF4A6">
      <w:pPr>
        <w:pStyle w:val="Style4"/>
        <w:rPr>
          <w:highlight w:val="yellow"/>
          <w:lang w:val="en-US"/>
        </w:rPr>
      </w:pPr>
      <w:r w:rsidRPr="0578CBA1">
        <w:rPr>
          <w:color w:val="000000" w:themeColor="text1"/>
          <w:highlight w:val="yellow"/>
        </w:rPr>
        <w:t xml:space="preserve">    </w:t>
      </w:r>
      <w:r w:rsidRPr="0578CBA1">
        <w:rPr>
          <w:color w:val="808000"/>
          <w:highlight w:val="yellow"/>
        </w:rPr>
        <w:t>ImePrezime</w:t>
      </w:r>
      <w:r w:rsidRPr="0578CBA1">
        <w:rPr>
          <w:color w:val="000000" w:themeColor="text1"/>
          <w:highlight w:val="yellow"/>
        </w:rPr>
        <w:t xml:space="preserve"> </w:t>
      </w:r>
      <w:r w:rsidRPr="0578CBA1">
        <w:rPr>
          <w:b/>
          <w:color w:val="800000"/>
          <w:highlight w:val="yellow"/>
        </w:rPr>
        <w:t>VARCHAR</w:t>
      </w:r>
      <w:r w:rsidRPr="0578CBA1">
        <w:rPr>
          <w:highlight w:val="yellow"/>
        </w:rPr>
        <w:t>(</w:t>
      </w:r>
      <w:r w:rsidRPr="0578CBA1">
        <w:rPr>
          <w:color w:val="800080"/>
          <w:highlight w:val="yellow"/>
        </w:rPr>
        <w:t>100</w:t>
      </w:r>
      <w:r w:rsidRPr="0578CBA1">
        <w:rPr>
          <w:highlight w:val="yellow"/>
        </w:rPr>
        <w:t>)</w:t>
      </w:r>
      <w:r w:rsidRPr="0578CBA1">
        <w:rPr>
          <w:color w:val="000000" w:themeColor="text1"/>
          <w:highlight w:val="yellow"/>
        </w:rPr>
        <w:t xml:space="preserve"> </w:t>
      </w:r>
      <w:r w:rsidRPr="0578CBA1">
        <w:rPr>
          <w:b/>
          <w:highlight w:val="yellow"/>
        </w:rPr>
        <w:t>NOT</w:t>
      </w:r>
      <w:r w:rsidRPr="0578CBA1">
        <w:rPr>
          <w:color w:val="000000" w:themeColor="text1"/>
          <w:highlight w:val="yellow"/>
        </w:rPr>
        <w:t xml:space="preserve"> </w:t>
      </w:r>
      <w:r w:rsidRPr="0578CBA1">
        <w:rPr>
          <w:b/>
          <w:highlight w:val="yellow"/>
        </w:rPr>
        <w:t>NULL</w:t>
      </w:r>
      <w:r w:rsidRPr="0578CBA1">
        <w:rPr>
          <w:highlight w:val="yellow"/>
        </w:rPr>
        <w:t>);</w:t>
      </w:r>
    </w:p>
    <w:p w:rsidRPr="0058502B" w:rsidR="0020212A" w:rsidP="002244DD" w:rsidRDefault="0020212A" w14:paraId="4F060300" w14:textId="2EB72A4A">
      <w:pPr>
        <w:pStyle w:val="ListParagraph"/>
        <w:widowControl/>
        <w:numPr>
          <w:ilvl w:val="0"/>
          <w:numId w:val="7"/>
        </w:numPr>
        <w:suppressAutoHyphens w:val="0"/>
        <w:autoSpaceDE w:val="0"/>
        <w:autoSpaceDN w:val="0"/>
        <w:adjustRightInd w:val="0"/>
        <w:spacing w:before="120"/>
        <w:ind w:left="714" w:hanging="357"/>
        <w:rPr>
          <w:highlight w:val="yellow"/>
        </w:rPr>
      </w:pPr>
      <w:r w:rsidRPr="0058502B">
        <w:rPr>
          <w:highlight w:val="yellow"/>
        </w:rPr>
        <w:t>Termin</w:t>
      </w:r>
    </w:p>
    <w:p w:rsidRPr="0058502B" w:rsidR="0020212A" w:rsidP="004979BE" w:rsidRDefault="0020212A" w14:paraId="34AE0572" w14:textId="77777777">
      <w:pPr>
        <w:pStyle w:val="Style4"/>
        <w:rPr>
          <w:highlight w:val="yellow"/>
          <w:lang w:val="en-US"/>
        </w:rPr>
      </w:pPr>
      <w:r w:rsidRPr="0578CBA1">
        <w:rPr>
          <w:b/>
          <w:highlight w:val="yellow"/>
        </w:rPr>
        <w:t>CREATE</w:t>
      </w:r>
      <w:r w:rsidRPr="0578CBA1">
        <w:rPr>
          <w:color w:val="000000" w:themeColor="text1"/>
          <w:highlight w:val="yellow"/>
        </w:rPr>
        <w:t xml:space="preserve"> </w:t>
      </w:r>
      <w:r w:rsidRPr="0578CBA1">
        <w:rPr>
          <w:b/>
          <w:highlight w:val="yellow"/>
        </w:rPr>
        <w:t>TABLE</w:t>
      </w:r>
      <w:r w:rsidRPr="0578CBA1">
        <w:rPr>
          <w:color w:val="000000" w:themeColor="text1"/>
          <w:highlight w:val="yellow"/>
        </w:rPr>
        <w:t xml:space="preserve"> </w:t>
      </w:r>
      <w:r w:rsidRPr="0578CBA1">
        <w:rPr>
          <w:color w:val="FF00FF"/>
          <w:highlight w:val="yellow"/>
        </w:rPr>
        <w:t>RIWA_Termin</w:t>
      </w:r>
      <w:r w:rsidRPr="0578CBA1">
        <w:rPr>
          <w:color w:val="000000" w:themeColor="text1"/>
          <w:highlight w:val="yellow"/>
        </w:rPr>
        <w:t xml:space="preserve"> </w:t>
      </w:r>
      <w:r w:rsidRPr="0578CBA1">
        <w:rPr>
          <w:highlight w:val="yellow"/>
        </w:rPr>
        <w:t>(</w:t>
      </w:r>
    </w:p>
    <w:p w:rsidRPr="0058502B" w:rsidR="0020212A" w:rsidP="004979BE" w:rsidRDefault="0020212A" w14:paraId="1313B637" w14:textId="77777777">
      <w:pPr>
        <w:pStyle w:val="Style4"/>
        <w:rPr>
          <w:highlight w:val="yellow"/>
          <w:lang w:val="en-US"/>
        </w:rPr>
      </w:pPr>
      <w:r w:rsidRPr="0578CBA1">
        <w:rPr>
          <w:color w:val="000000" w:themeColor="text1"/>
          <w:highlight w:val="yellow"/>
        </w:rPr>
        <w:t xml:space="preserve">    </w:t>
      </w:r>
      <w:r w:rsidRPr="0578CBA1">
        <w:rPr>
          <w:color w:val="808000"/>
          <w:highlight w:val="yellow"/>
        </w:rPr>
        <w:t>ID_Termina</w:t>
      </w:r>
      <w:r w:rsidRPr="0578CBA1">
        <w:rPr>
          <w:color w:val="000000" w:themeColor="text1"/>
          <w:highlight w:val="yellow"/>
        </w:rPr>
        <w:t xml:space="preserve"> </w:t>
      </w:r>
      <w:r w:rsidRPr="0578CBA1">
        <w:rPr>
          <w:b/>
          <w:color w:val="800000"/>
          <w:highlight w:val="yellow"/>
        </w:rPr>
        <w:t>INT</w:t>
      </w:r>
      <w:r w:rsidRPr="0578CBA1">
        <w:rPr>
          <w:color w:val="000000" w:themeColor="text1"/>
          <w:highlight w:val="yellow"/>
        </w:rPr>
        <w:t xml:space="preserve"> </w:t>
      </w:r>
      <w:r w:rsidRPr="0578CBA1">
        <w:rPr>
          <w:b/>
          <w:highlight w:val="yellow"/>
        </w:rPr>
        <w:t>AUTO_INCREMENT</w:t>
      </w:r>
      <w:r w:rsidRPr="0578CBA1">
        <w:rPr>
          <w:color w:val="000000" w:themeColor="text1"/>
          <w:highlight w:val="yellow"/>
        </w:rPr>
        <w:t xml:space="preserve"> </w:t>
      </w:r>
      <w:r w:rsidRPr="0578CBA1">
        <w:rPr>
          <w:b/>
          <w:highlight w:val="yellow"/>
        </w:rPr>
        <w:t>PRIMARY</w:t>
      </w:r>
      <w:r w:rsidRPr="0578CBA1">
        <w:rPr>
          <w:color w:val="000000" w:themeColor="text1"/>
          <w:highlight w:val="yellow"/>
        </w:rPr>
        <w:t xml:space="preserve"> </w:t>
      </w:r>
      <w:r w:rsidRPr="0578CBA1">
        <w:rPr>
          <w:b/>
          <w:highlight w:val="yellow"/>
        </w:rPr>
        <w:t>KEY</w:t>
      </w:r>
      <w:r w:rsidRPr="0578CBA1">
        <w:rPr>
          <w:highlight w:val="yellow"/>
        </w:rPr>
        <w:t>,</w:t>
      </w:r>
    </w:p>
    <w:p w:rsidRPr="0058502B" w:rsidR="0020212A" w:rsidP="004979BE" w:rsidRDefault="0020212A" w14:paraId="61EA0F8F" w14:textId="3F8AF492">
      <w:pPr>
        <w:pStyle w:val="Style4"/>
        <w:rPr>
          <w:b/>
          <w:highlight w:val="yellow"/>
          <w:lang w:val="en-US"/>
        </w:rPr>
      </w:pPr>
      <w:r w:rsidRPr="0578CBA1">
        <w:rPr>
          <w:color w:val="000000" w:themeColor="text1"/>
          <w:highlight w:val="yellow"/>
        </w:rPr>
        <w:t xml:space="preserve">    </w:t>
      </w:r>
      <w:r w:rsidRPr="0578CBA1">
        <w:rPr>
          <w:color w:val="808000"/>
          <w:highlight w:val="yellow"/>
        </w:rPr>
        <w:t>DatumVrijeme</w:t>
      </w:r>
      <w:r w:rsidRPr="0578CBA1">
        <w:rPr>
          <w:color w:val="000000" w:themeColor="text1"/>
          <w:highlight w:val="yellow"/>
        </w:rPr>
        <w:t xml:space="preserve"> </w:t>
      </w:r>
      <w:r w:rsidRPr="0578CBA1">
        <w:rPr>
          <w:b/>
          <w:color w:val="800000"/>
          <w:highlight w:val="yellow"/>
        </w:rPr>
        <w:t>DATETIME</w:t>
      </w:r>
      <w:r w:rsidRPr="0578CBA1">
        <w:rPr>
          <w:color w:val="000000" w:themeColor="text1"/>
          <w:highlight w:val="yellow"/>
        </w:rPr>
        <w:t xml:space="preserve"> </w:t>
      </w:r>
      <w:r w:rsidRPr="0578CBA1">
        <w:rPr>
          <w:b/>
          <w:highlight w:val="yellow"/>
        </w:rPr>
        <w:t>NOT</w:t>
      </w:r>
      <w:r w:rsidRPr="0578CBA1">
        <w:rPr>
          <w:color w:val="000000" w:themeColor="text1"/>
          <w:highlight w:val="yellow"/>
        </w:rPr>
        <w:t xml:space="preserve"> </w:t>
      </w:r>
      <w:r w:rsidRPr="0578CBA1">
        <w:rPr>
          <w:b/>
          <w:highlight w:val="yellow"/>
        </w:rPr>
        <w:t>NULL</w:t>
      </w:r>
      <w:r w:rsidRPr="0578CBA1">
        <w:rPr>
          <w:highlight w:val="yellow"/>
        </w:rPr>
        <w:t>);</w:t>
      </w:r>
    </w:p>
    <w:p w:rsidRPr="0058502B" w:rsidR="0020212A" w:rsidP="002244DD" w:rsidRDefault="0020212A" w14:paraId="6E408F30" w14:textId="2EA76F9A">
      <w:pPr>
        <w:pStyle w:val="ListParagraph"/>
        <w:widowControl/>
        <w:numPr>
          <w:ilvl w:val="0"/>
          <w:numId w:val="7"/>
        </w:numPr>
        <w:suppressAutoHyphens w:val="0"/>
        <w:autoSpaceDE w:val="0"/>
        <w:autoSpaceDN w:val="0"/>
        <w:adjustRightInd w:val="0"/>
        <w:spacing w:before="120"/>
        <w:ind w:left="714" w:hanging="357"/>
        <w:rPr>
          <w:highlight w:val="yellow"/>
        </w:rPr>
      </w:pPr>
      <w:r w:rsidRPr="0058502B">
        <w:rPr>
          <w:highlight w:val="yellow"/>
        </w:rPr>
        <w:t>Evidencija</w:t>
      </w:r>
    </w:p>
    <w:p w:rsidRPr="0058502B" w:rsidR="0020212A" w:rsidP="002076F9" w:rsidRDefault="0020212A" w14:paraId="3DC211C2" w14:textId="77777777">
      <w:pPr>
        <w:pStyle w:val="Style4"/>
        <w:rPr>
          <w:color w:val="0000FF"/>
          <w:highlight w:val="yellow"/>
          <w:lang w:val="en-US"/>
        </w:rPr>
      </w:pPr>
      <w:r w:rsidRPr="0578CBA1">
        <w:rPr>
          <w:b/>
          <w:color w:val="0000FF"/>
          <w:highlight w:val="yellow"/>
        </w:rPr>
        <w:t>CREATE</w:t>
      </w:r>
      <w:r w:rsidRPr="0578CBA1">
        <w:rPr>
          <w:color w:val="000000" w:themeColor="text1"/>
          <w:highlight w:val="yellow"/>
        </w:rPr>
        <w:t xml:space="preserve"> </w:t>
      </w:r>
      <w:r w:rsidRPr="0578CBA1">
        <w:rPr>
          <w:b/>
          <w:color w:val="0000FF"/>
          <w:highlight w:val="yellow"/>
        </w:rPr>
        <w:t>TABLE</w:t>
      </w:r>
      <w:r w:rsidRPr="0578CBA1">
        <w:rPr>
          <w:color w:val="000000" w:themeColor="text1"/>
          <w:highlight w:val="yellow"/>
        </w:rPr>
        <w:t xml:space="preserve"> </w:t>
      </w:r>
      <w:r w:rsidRPr="0578CBA1">
        <w:rPr>
          <w:highlight w:val="yellow"/>
        </w:rPr>
        <w:t>RIWA_Evidencija</w:t>
      </w:r>
      <w:r w:rsidRPr="0578CBA1">
        <w:rPr>
          <w:color w:val="000000" w:themeColor="text1"/>
          <w:highlight w:val="yellow"/>
        </w:rPr>
        <w:t xml:space="preserve"> </w:t>
      </w:r>
      <w:r w:rsidRPr="0578CBA1">
        <w:rPr>
          <w:color w:val="0000FF"/>
          <w:highlight w:val="yellow"/>
        </w:rPr>
        <w:t>(</w:t>
      </w:r>
    </w:p>
    <w:p w:rsidRPr="0058502B" w:rsidR="0020212A" w:rsidP="002076F9" w:rsidRDefault="0020212A" w14:paraId="593019EA" w14:textId="77777777">
      <w:pPr>
        <w:pStyle w:val="Style4"/>
        <w:rPr>
          <w:color w:val="0000FF"/>
          <w:highlight w:val="yellow"/>
          <w:lang w:val="en-US"/>
        </w:rPr>
      </w:pPr>
      <w:r w:rsidRPr="0578CBA1">
        <w:rPr>
          <w:color w:val="000000" w:themeColor="text1"/>
          <w:highlight w:val="yellow"/>
        </w:rPr>
        <w:t xml:space="preserve">    </w:t>
      </w:r>
      <w:r w:rsidRPr="0578CBA1">
        <w:rPr>
          <w:color w:val="808000"/>
          <w:highlight w:val="yellow"/>
        </w:rPr>
        <w:t>ID_Zapisa</w:t>
      </w:r>
      <w:r w:rsidRPr="0578CBA1">
        <w:rPr>
          <w:color w:val="000000" w:themeColor="text1"/>
          <w:highlight w:val="yellow"/>
        </w:rPr>
        <w:t xml:space="preserve"> </w:t>
      </w:r>
      <w:r w:rsidRPr="0578CBA1">
        <w:rPr>
          <w:b/>
          <w:color w:val="800000"/>
          <w:highlight w:val="yellow"/>
        </w:rPr>
        <w:t>INT</w:t>
      </w:r>
      <w:r w:rsidRPr="0578CBA1">
        <w:rPr>
          <w:color w:val="000000" w:themeColor="text1"/>
          <w:highlight w:val="yellow"/>
        </w:rPr>
        <w:t xml:space="preserve"> </w:t>
      </w:r>
      <w:r w:rsidRPr="0578CBA1">
        <w:rPr>
          <w:b/>
          <w:color w:val="0000FF"/>
          <w:highlight w:val="yellow"/>
        </w:rPr>
        <w:t>AUTO_INCREMENT</w:t>
      </w:r>
      <w:r w:rsidRPr="0578CBA1">
        <w:rPr>
          <w:color w:val="000000" w:themeColor="text1"/>
          <w:highlight w:val="yellow"/>
        </w:rPr>
        <w:t xml:space="preserve"> </w:t>
      </w:r>
      <w:r w:rsidRPr="0578CBA1">
        <w:rPr>
          <w:b/>
          <w:color w:val="0000FF"/>
          <w:highlight w:val="yellow"/>
        </w:rPr>
        <w:t>PRIMARY</w:t>
      </w:r>
      <w:r w:rsidRPr="0578CBA1">
        <w:rPr>
          <w:color w:val="000000" w:themeColor="text1"/>
          <w:highlight w:val="yellow"/>
        </w:rPr>
        <w:t xml:space="preserve"> </w:t>
      </w:r>
      <w:r w:rsidRPr="0578CBA1">
        <w:rPr>
          <w:b/>
          <w:color w:val="0000FF"/>
          <w:highlight w:val="yellow"/>
        </w:rPr>
        <w:t>KEY</w:t>
      </w:r>
      <w:r w:rsidRPr="0578CBA1">
        <w:rPr>
          <w:color w:val="0000FF"/>
          <w:highlight w:val="yellow"/>
        </w:rPr>
        <w:t>,</w:t>
      </w:r>
    </w:p>
    <w:p w:rsidRPr="0058502B" w:rsidR="0020212A" w:rsidP="002076F9" w:rsidRDefault="0020212A" w14:paraId="255F0911" w14:textId="77777777">
      <w:pPr>
        <w:pStyle w:val="Style4"/>
        <w:rPr>
          <w:color w:val="0000FF"/>
          <w:highlight w:val="yellow"/>
          <w:lang w:val="en-US"/>
        </w:rPr>
      </w:pPr>
      <w:r w:rsidRPr="0578CBA1">
        <w:rPr>
          <w:color w:val="000000" w:themeColor="text1"/>
          <w:highlight w:val="yellow"/>
        </w:rPr>
        <w:t xml:space="preserve">    </w:t>
      </w:r>
      <w:r w:rsidRPr="0578CBA1">
        <w:rPr>
          <w:color w:val="808000"/>
          <w:highlight w:val="yellow"/>
        </w:rPr>
        <w:t>ID_Edukacije</w:t>
      </w:r>
      <w:r w:rsidRPr="0578CBA1">
        <w:rPr>
          <w:color w:val="000000" w:themeColor="text1"/>
          <w:highlight w:val="yellow"/>
        </w:rPr>
        <w:t xml:space="preserve"> </w:t>
      </w:r>
      <w:r w:rsidRPr="0578CBA1">
        <w:rPr>
          <w:b/>
          <w:color w:val="800000"/>
          <w:highlight w:val="yellow"/>
        </w:rPr>
        <w:t>INT</w:t>
      </w:r>
      <w:r w:rsidRPr="0578CBA1">
        <w:rPr>
          <w:color w:val="0000FF"/>
          <w:highlight w:val="yellow"/>
        </w:rPr>
        <w:t>,</w:t>
      </w:r>
    </w:p>
    <w:p w:rsidRPr="0058502B" w:rsidR="0020212A" w:rsidP="002076F9" w:rsidRDefault="0020212A" w14:paraId="49EB8999" w14:textId="77777777">
      <w:pPr>
        <w:pStyle w:val="Style4"/>
        <w:rPr>
          <w:color w:val="0000FF"/>
          <w:highlight w:val="yellow"/>
          <w:lang w:val="en-US"/>
        </w:rPr>
      </w:pPr>
      <w:r w:rsidRPr="0578CBA1">
        <w:rPr>
          <w:color w:val="000000" w:themeColor="text1"/>
          <w:highlight w:val="yellow"/>
        </w:rPr>
        <w:t xml:space="preserve">    </w:t>
      </w:r>
      <w:r w:rsidRPr="0578CBA1">
        <w:rPr>
          <w:color w:val="808000"/>
          <w:highlight w:val="yellow"/>
        </w:rPr>
        <w:t>ID_Termina</w:t>
      </w:r>
      <w:r w:rsidRPr="0578CBA1">
        <w:rPr>
          <w:color w:val="000000" w:themeColor="text1"/>
          <w:highlight w:val="yellow"/>
        </w:rPr>
        <w:t xml:space="preserve"> </w:t>
      </w:r>
      <w:r w:rsidRPr="0578CBA1">
        <w:rPr>
          <w:b/>
          <w:color w:val="800000"/>
          <w:highlight w:val="yellow"/>
        </w:rPr>
        <w:t>INT</w:t>
      </w:r>
      <w:r w:rsidRPr="0578CBA1">
        <w:rPr>
          <w:color w:val="0000FF"/>
          <w:highlight w:val="yellow"/>
        </w:rPr>
        <w:t>,</w:t>
      </w:r>
    </w:p>
    <w:p w:rsidRPr="0058502B" w:rsidR="0020212A" w:rsidP="002076F9" w:rsidRDefault="0020212A" w14:paraId="6C0A83CD" w14:textId="77777777">
      <w:pPr>
        <w:pStyle w:val="Style4"/>
        <w:rPr>
          <w:color w:val="0000FF"/>
          <w:highlight w:val="yellow"/>
          <w:lang w:val="en-US"/>
        </w:rPr>
      </w:pPr>
      <w:r w:rsidRPr="0578CBA1">
        <w:rPr>
          <w:color w:val="000000" w:themeColor="text1"/>
          <w:highlight w:val="yellow"/>
        </w:rPr>
        <w:t xml:space="preserve">    </w:t>
      </w:r>
      <w:r w:rsidRPr="0578CBA1">
        <w:rPr>
          <w:color w:val="808000"/>
          <w:highlight w:val="yellow"/>
        </w:rPr>
        <w:t>ID_Nastavnika</w:t>
      </w:r>
      <w:r w:rsidRPr="0578CBA1">
        <w:rPr>
          <w:color w:val="000000" w:themeColor="text1"/>
          <w:highlight w:val="yellow"/>
        </w:rPr>
        <w:t xml:space="preserve"> </w:t>
      </w:r>
      <w:r w:rsidRPr="0578CBA1">
        <w:rPr>
          <w:b/>
          <w:color w:val="800000"/>
          <w:highlight w:val="yellow"/>
        </w:rPr>
        <w:t>INT</w:t>
      </w:r>
      <w:r w:rsidRPr="0578CBA1">
        <w:rPr>
          <w:color w:val="0000FF"/>
          <w:highlight w:val="yellow"/>
        </w:rPr>
        <w:t>,</w:t>
      </w:r>
    </w:p>
    <w:p w:rsidRPr="0058502B" w:rsidR="0020212A" w:rsidP="002076F9" w:rsidRDefault="0020212A" w14:paraId="6A6F4BC7" w14:textId="77777777">
      <w:pPr>
        <w:pStyle w:val="Style4"/>
        <w:rPr>
          <w:color w:val="0000FF"/>
          <w:highlight w:val="yellow"/>
          <w:lang w:val="en-US"/>
        </w:rPr>
      </w:pPr>
      <w:r w:rsidRPr="0578CBA1">
        <w:rPr>
          <w:color w:val="000000" w:themeColor="text1"/>
          <w:highlight w:val="yellow"/>
        </w:rPr>
        <w:t xml:space="preserve">    </w:t>
      </w:r>
      <w:r w:rsidRPr="0578CBA1">
        <w:rPr>
          <w:color w:val="808000"/>
          <w:highlight w:val="yellow"/>
        </w:rPr>
        <w:t>ID_Polaznika</w:t>
      </w:r>
      <w:r w:rsidRPr="0578CBA1">
        <w:rPr>
          <w:color w:val="000000" w:themeColor="text1"/>
          <w:highlight w:val="yellow"/>
        </w:rPr>
        <w:t xml:space="preserve"> </w:t>
      </w:r>
      <w:r w:rsidRPr="0578CBA1">
        <w:rPr>
          <w:b/>
          <w:color w:val="800000"/>
          <w:highlight w:val="yellow"/>
        </w:rPr>
        <w:t>INT</w:t>
      </w:r>
      <w:r w:rsidRPr="0578CBA1">
        <w:rPr>
          <w:color w:val="0000FF"/>
          <w:highlight w:val="yellow"/>
        </w:rPr>
        <w:t>,</w:t>
      </w:r>
    </w:p>
    <w:p w:rsidRPr="0058502B" w:rsidR="0020212A" w:rsidP="002076F9" w:rsidRDefault="0020212A" w14:paraId="4ABAF852" w14:textId="77777777">
      <w:pPr>
        <w:pStyle w:val="Style4"/>
        <w:rPr>
          <w:color w:val="0000FF"/>
          <w:highlight w:val="yellow"/>
          <w:lang w:val="en-US"/>
        </w:rPr>
      </w:pPr>
      <w:r w:rsidRPr="0578CBA1">
        <w:rPr>
          <w:color w:val="000000" w:themeColor="text1"/>
          <w:highlight w:val="yellow"/>
        </w:rPr>
        <w:t xml:space="preserve">    </w:t>
      </w:r>
      <w:r w:rsidRPr="0578CBA1">
        <w:rPr>
          <w:b/>
          <w:color w:val="0000FF"/>
          <w:highlight w:val="yellow"/>
        </w:rPr>
        <w:t>FOREIGN</w:t>
      </w:r>
      <w:r w:rsidRPr="0578CBA1">
        <w:rPr>
          <w:color w:val="000000" w:themeColor="text1"/>
          <w:highlight w:val="yellow"/>
        </w:rPr>
        <w:t xml:space="preserve"> </w:t>
      </w:r>
      <w:r w:rsidRPr="0578CBA1">
        <w:rPr>
          <w:b/>
          <w:color w:val="0000FF"/>
          <w:highlight w:val="yellow"/>
        </w:rPr>
        <w:t>KEY</w:t>
      </w:r>
      <w:r w:rsidRPr="0578CBA1">
        <w:rPr>
          <w:color w:val="000000" w:themeColor="text1"/>
          <w:highlight w:val="yellow"/>
        </w:rPr>
        <w:t xml:space="preserve"> </w:t>
      </w:r>
      <w:r w:rsidRPr="0578CBA1">
        <w:rPr>
          <w:color w:val="0000FF"/>
          <w:highlight w:val="yellow"/>
        </w:rPr>
        <w:t>(</w:t>
      </w:r>
      <w:r w:rsidRPr="0578CBA1">
        <w:rPr>
          <w:color w:val="808000"/>
          <w:highlight w:val="yellow"/>
        </w:rPr>
        <w:t>ID_Edukacije</w:t>
      </w:r>
      <w:r w:rsidRPr="0578CBA1">
        <w:rPr>
          <w:color w:val="0000FF"/>
          <w:highlight w:val="yellow"/>
        </w:rPr>
        <w:t>)</w:t>
      </w:r>
      <w:r w:rsidRPr="0578CBA1">
        <w:rPr>
          <w:color w:val="000000" w:themeColor="text1"/>
          <w:highlight w:val="yellow"/>
        </w:rPr>
        <w:t xml:space="preserve"> </w:t>
      </w:r>
      <w:r w:rsidRPr="0578CBA1">
        <w:rPr>
          <w:b/>
          <w:color w:val="0000FF"/>
          <w:highlight w:val="yellow"/>
        </w:rPr>
        <w:t>REFERENCES</w:t>
      </w:r>
      <w:r w:rsidRPr="0578CBA1">
        <w:rPr>
          <w:color w:val="000000" w:themeColor="text1"/>
          <w:highlight w:val="yellow"/>
        </w:rPr>
        <w:t xml:space="preserve"> </w:t>
      </w:r>
      <w:r w:rsidRPr="0578CBA1">
        <w:rPr>
          <w:highlight w:val="yellow"/>
        </w:rPr>
        <w:t>RIWA_Edukacija</w:t>
      </w:r>
      <w:r w:rsidRPr="0578CBA1">
        <w:rPr>
          <w:color w:val="0000FF"/>
          <w:highlight w:val="yellow"/>
        </w:rPr>
        <w:t>(</w:t>
      </w:r>
      <w:r w:rsidRPr="0578CBA1">
        <w:rPr>
          <w:color w:val="808000"/>
          <w:highlight w:val="yellow"/>
        </w:rPr>
        <w:t>ID_Edukacije</w:t>
      </w:r>
      <w:r w:rsidRPr="0578CBA1">
        <w:rPr>
          <w:color w:val="0000FF"/>
          <w:highlight w:val="yellow"/>
        </w:rPr>
        <w:t>)</w:t>
      </w:r>
    </w:p>
    <w:p w:rsidRPr="0058502B" w:rsidR="0020212A" w:rsidP="002076F9" w:rsidRDefault="0020212A" w14:paraId="01D53244" w14:textId="70E8CD81">
      <w:pPr>
        <w:pStyle w:val="Style4"/>
        <w:rPr>
          <w:color w:val="0000FF"/>
          <w:highlight w:val="yellow"/>
          <w:lang w:val="en-US"/>
        </w:rPr>
      </w:pPr>
      <w:r w:rsidRPr="0578CBA1">
        <w:rPr>
          <w:color w:val="000000" w:themeColor="text1"/>
          <w:highlight w:val="yellow"/>
        </w:rPr>
        <w:t xml:space="preserve">        </w:t>
      </w:r>
      <w:bookmarkStart w:name="_Hlk195218941" w:id="173"/>
      <w:r w:rsidRPr="0578CBA1">
        <w:rPr>
          <w:b/>
          <w:color w:val="0000FF"/>
          <w:highlight w:val="yellow"/>
        </w:rPr>
        <w:t>ON</w:t>
      </w:r>
      <w:r w:rsidRPr="0578CBA1">
        <w:rPr>
          <w:color w:val="000000" w:themeColor="text1"/>
          <w:highlight w:val="yellow"/>
        </w:rPr>
        <w:t xml:space="preserve"> </w:t>
      </w:r>
      <w:r w:rsidRPr="0578CBA1">
        <w:rPr>
          <w:b/>
          <w:color w:val="0000FF"/>
          <w:highlight w:val="yellow"/>
        </w:rPr>
        <w:t>DELETE</w:t>
      </w:r>
      <w:r w:rsidRPr="0578CBA1">
        <w:rPr>
          <w:color w:val="000000" w:themeColor="text1"/>
          <w:highlight w:val="yellow"/>
        </w:rPr>
        <w:t xml:space="preserve"> </w:t>
      </w:r>
      <w:r w:rsidRPr="0578CBA1" w:rsidR="00973A3E">
        <w:rPr>
          <w:b/>
          <w:color w:val="0000FF"/>
          <w:highlight w:val="yellow"/>
        </w:rPr>
        <w:t>RESTRICT</w:t>
      </w:r>
      <w:r w:rsidRPr="0578CBA1" w:rsidR="00E3506E">
        <w:rPr>
          <w:b/>
          <w:color w:val="0000FF"/>
          <w:highlight w:val="yellow"/>
        </w:rPr>
        <w:t xml:space="preserve"> ON</w:t>
      </w:r>
      <w:r w:rsidRPr="0578CBA1" w:rsidR="00E3506E">
        <w:rPr>
          <w:color w:val="000000" w:themeColor="text1"/>
          <w:highlight w:val="yellow"/>
        </w:rPr>
        <w:t xml:space="preserve"> </w:t>
      </w:r>
      <w:r w:rsidRPr="0578CBA1" w:rsidR="00E3506E">
        <w:rPr>
          <w:b/>
          <w:color w:val="0000FF"/>
          <w:highlight w:val="yellow"/>
        </w:rPr>
        <w:t>UPDATE</w:t>
      </w:r>
      <w:r w:rsidRPr="0578CBA1" w:rsidR="00E3506E">
        <w:rPr>
          <w:color w:val="000000" w:themeColor="text1"/>
          <w:highlight w:val="yellow"/>
        </w:rPr>
        <w:t xml:space="preserve"> </w:t>
      </w:r>
      <w:r w:rsidRPr="0578CBA1" w:rsidR="00E3506E">
        <w:rPr>
          <w:b/>
          <w:color w:val="0000FF"/>
          <w:highlight w:val="yellow"/>
        </w:rPr>
        <w:t>CASCADE</w:t>
      </w:r>
      <w:bookmarkEnd w:id="173"/>
      <w:r w:rsidRPr="0578CBA1">
        <w:rPr>
          <w:color w:val="0000FF"/>
          <w:highlight w:val="yellow"/>
        </w:rPr>
        <w:t>,</w:t>
      </w:r>
    </w:p>
    <w:p w:rsidRPr="0058502B" w:rsidR="0020212A" w:rsidP="002076F9" w:rsidRDefault="0020212A" w14:paraId="6AF61153" w14:textId="77777777">
      <w:pPr>
        <w:pStyle w:val="Style4"/>
        <w:rPr>
          <w:color w:val="0000FF"/>
          <w:highlight w:val="yellow"/>
          <w:lang w:val="en-US"/>
        </w:rPr>
      </w:pPr>
      <w:r w:rsidRPr="0578CBA1">
        <w:rPr>
          <w:color w:val="000000" w:themeColor="text1"/>
          <w:highlight w:val="yellow"/>
        </w:rPr>
        <w:t xml:space="preserve">    </w:t>
      </w:r>
      <w:r w:rsidRPr="0578CBA1">
        <w:rPr>
          <w:b/>
          <w:color w:val="0000FF"/>
          <w:highlight w:val="yellow"/>
        </w:rPr>
        <w:t>FOREIGN</w:t>
      </w:r>
      <w:r w:rsidRPr="0578CBA1">
        <w:rPr>
          <w:color w:val="000000" w:themeColor="text1"/>
          <w:highlight w:val="yellow"/>
        </w:rPr>
        <w:t xml:space="preserve"> </w:t>
      </w:r>
      <w:r w:rsidRPr="0578CBA1">
        <w:rPr>
          <w:b/>
          <w:color w:val="0000FF"/>
          <w:highlight w:val="yellow"/>
        </w:rPr>
        <w:t>KEY</w:t>
      </w:r>
      <w:r w:rsidRPr="0578CBA1">
        <w:rPr>
          <w:color w:val="000000" w:themeColor="text1"/>
          <w:highlight w:val="yellow"/>
        </w:rPr>
        <w:t xml:space="preserve"> </w:t>
      </w:r>
      <w:r w:rsidRPr="0578CBA1">
        <w:rPr>
          <w:color w:val="0000FF"/>
          <w:highlight w:val="yellow"/>
        </w:rPr>
        <w:t>(</w:t>
      </w:r>
      <w:r w:rsidRPr="0578CBA1">
        <w:rPr>
          <w:color w:val="808000"/>
          <w:highlight w:val="yellow"/>
        </w:rPr>
        <w:t>ID_Termina</w:t>
      </w:r>
      <w:r w:rsidRPr="0578CBA1">
        <w:rPr>
          <w:color w:val="0000FF"/>
          <w:highlight w:val="yellow"/>
        </w:rPr>
        <w:t>)</w:t>
      </w:r>
      <w:r w:rsidRPr="0578CBA1">
        <w:rPr>
          <w:color w:val="000000" w:themeColor="text1"/>
          <w:highlight w:val="yellow"/>
        </w:rPr>
        <w:t xml:space="preserve"> </w:t>
      </w:r>
      <w:r w:rsidRPr="0578CBA1">
        <w:rPr>
          <w:b/>
          <w:color w:val="0000FF"/>
          <w:highlight w:val="yellow"/>
        </w:rPr>
        <w:t>REFERENCES</w:t>
      </w:r>
      <w:r w:rsidRPr="0578CBA1">
        <w:rPr>
          <w:color w:val="000000" w:themeColor="text1"/>
          <w:highlight w:val="yellow"/>
        </w:rPr>
        <w:t xml:space="preserve"> </w:t>
      </w:r>
      <w:r w:rsidRPr="0578CBA1">
        <w:rPr>
          <w:highlight w:val="yellow"/>
        </w:rPr>
        <w:t>RIWA_Termin</w:t>
      </w:r>
      <w:r w:rsidRPr="0578CBA1">
        <w:rPr>
          <w:color w:val="0000FF"/>
          <w:highlight w:val="yellow"/>
        </w:rPr>
        <w:t>(</w:t>
      </w:r>
      <w:r w:rsidRPr="0578CBA1">
        <w:rPr>
          <w:color w:val="808000"/>
          <w:highlight w:val="yellow"/>
        </w:rPr>
        <w:t>ID_Termina</w:t>
      </w:r>
      <w:r w:rsidRPr="0578CBA1">
        <w:rPr>
          <w:color w:val="0000FF"/>
          <w:highlight w:val="yellow"/>
        </w:rPr>
        <w:t>)</w:t>
      </w:r>
    </w:p>
    <w:p w:rsidRPr="0058502B" w:rsidR="0020212A" w:rsidP="002076F9" w:rsidRDefault="0020212A" w14:paraId="7D0386F3" w14:textId="4708A8AC">
      <w:pPr>
        <w:pStyle w:val="Style4"/>
        <w:rPr>
          <w:color w:val="0000FF"/>
          <w:highlight w:val="yellow"/>
          <w:lang w:val="en-US"/>
        </w:rPr>
      </w:pPr>
      <w:r w:rsidRPr="0578CBA1">
        <w:rPr>
          <w:color w:val="000000" w:themeColor="text1"/>
          <w:highlight w:val="yellow"/>
        </w:rPr>
        <w:t xml:space="preserve">        </w:t>
      </w:r>
      <w:r w:rsidRPr="0578CBA1">
        <w:rPr>
          <w:b/>
          <w:color w:val="0000FF"/>
          <w:highlight w:val="yellow"/>
        </w:rPr>
        <w:t xml:space="preserve">ON DELETE </w:t>
      </w:r>
      <w:r w:rsidRPr="0578CBA1" w:rsidR="006064D6">
        <w:rPr>
          <w:b/>
          <w:color w:val="0000FF"/>
          <w:highlight w:val="yellow"/>
        </w:rPr>
        <w:t>CASCADE</w:t>
      </w:r>
      <w:r w:rsidRPr="0578CBA1" w:rsidR="002B6525">
        <w:rPr>
          <w:b/>
          <w:color w:val="0000FF"/>
          <w:highlight w:val="yellow"/>
        </w:rPr>
        <w:t xml:space="preserve"> ON UPDATE </w:t>
      </w:r>
      <w:r w:rsidRPr="0578CBA1">
        <w:rPr>
          <w:b/>
          <w:color w:val="0000FF"/>
          <w:highlight w:val="yellow"/>
        </w:rPr>
        <w:t>CASCADE</w:t>
      </w:r>
      <w:r w:rsidRPr="0578CBA1">
        <w:rPr>
          <w:color w:val="0000FF"/>
          <w:highlight w:val="yellow"/>
        </w:rPr>
        <w:t>,</w:t>
      </w:r>
    </w:p>
    <w:p w:rsidRPr="0058502B" w:rsidR="0020212A" w:rsidP="002076F9" w:rsidRDefault="0020212A" w14:paraId="0B5D1B7B" w14:textId="77777777">
      <w:pPr>
        <w:pStyle w:val="Style4"/>
        <w:rPr>
          <w:color w:val="0000FF"/>
          <w:highlight w:val="yellow"/>
          <w:lang w:val="en-US"/>
        </w:rPr>
      </w:pPr>
      <w:r w:rsidRPr="0578CBA1">
        <w:rPr>
          <w:color w:val="000000" w:themeColor="text1"/>
          <w:highlight w:val="yellow"/>
        </w:rPr>
        <w:t xml:space="preserve">    </w:t>
      </w:r>
      <w:r w:rsidRPr="0578CBA1">
        <w:rPr>
          <w:b/>
          <w:color w:val="0000FF"/>
          <w:highlight w:val="yellow"/>
        </w:rPr>
        <w:t>FOREIGN</w:t>
      </w:r>
      <w:r w:rsidRPr="0578CBA1">
        <w:rPr>
          <w:color w:val="000000" w:themeColor="text1"/>
          <w:highlight w:val="yellow"/>
        </w:rPr>
        <w:t xml:space="preserve"> </w:t>
      </w:r>
      <w:r w:rsidRPr="0578CBA1">
        <w:rPr>
          <w:b/>
          <w:color w:val="0000FF"/>
          <w:highlight w:val="yellow"/>
        </w:rPr>
        <w:t>KEY</w:t>
      </w:r>
      <w:r w:rsidRPr="0578CBA1">
        <w:rPr>
          <w:color w:val="000000" w:themeColor="text1"/>
          <w:highlight w:val="yellow"/>
        </w:rPr>
        <w:t xml:space="preserve"> </w:t>
      </w:r>
      <w:r w:rsidRPr="0578CBA1">
        <w:rPr>
          <w:color w:val="0000FF"/>
          <w:highlight w:val="yellow"/>
        </w:rPr>
        <w:t>(</w:t>
      </w:r>
      <w:r w:rsidRPr="0578CBA1">
        <w:rPr>
          <w:color w:val="808000"/>
          <w:highlight w:val="yellow"/>
        </w:rPr>
        <w:t>ID_Nastavnika</w:t>
      </w:r>
      <w:r w:rsidRPr="0578CBA1">
        <w:rPr>
          <w:color w:val="0000FF"/>
          <w:highlight w:val="yellow"/>
        </w:rPr>
        <w:t>)</w:t>
      </w:r>
      <w:r w:rsidRPr="0578CBA1">
        <w:rPr>
          <w:color w:val="000000" w:themeColor="text1"/>
          <w:highlight w:val="yellow"/>
        </w:rPr>
        <w:t xml:space="preserve"> </w:t>
      </w:r>
      <w:r w:rsidRPr="0578CBA1">
        <w:rPr>
          <w:b/>
          <w:color w:val="0000FF"/>
          <w:highlight w:val="yellow"/>
        </w:rPr>
        <w:t>REFERENCES</w:t>
      </w:r>
      <w:r w:rsidRPr="0578CBA1">
        <w:rPr>
          <w:color w:val="000000" w:themeColor="text1"/>
          <w:highlight w:val="yellow"/>
        </w:rPr>
        <w:t xml:space="preserve"> </w:t>
      </w:r>
      <w:r w:rsidRPr="0578CBA1">
        <w:rPr>
          <w:highlight w:val="yellow"/>
        </w:rPr>
        <w:t>RIWA_Nastavnik</w:t>
      </w:r>
      <w:r w:rsidRPr="0578CBA1">
        <w:rPr>
          <w:color w:val="0000FF"/>
          <w:highlight w:val="yellow"/>
        </w:rPr>
        <w:t>(</w:t>
      </w:r>
      <w:r w:rsidRPr="0578CBA1">
        <w:rPr>
          <w:color w:val="808000"/>
          <w:highlight w:val="yellow"/>
        </w:rPr>
        <w:t>ID_Nastavnika</w:t>
      </w:r>
      <w:r w:rsidRPr="0578CBA1">
        <w:rPr>
          <w:color w:val="0000FF"/>
          <w:highlight w:val="yellow"/>
        </w:rPr>
        <w:t>)</w:t>
      </w:r>
    </w:p>
    <w:p w:rsidRPr="0058502B" w:rsidR="0020212A" w:rsidP="002076F9" w:rsidRDefault="0020212A" w14:paraId="0DF3F343" w14:textId="1791F868">
      <w:pPr>
        <w:pStyle w:val="Style4"/>
        <w:rPr>
          <w:color w:val="0000FF"/>
          <w:highlight w:val="yellow"/>
          <w:lang w:val="en-US"/>
        </w:rPr>
      </w:pPr>
      <w:r w:rsidRPr="0578CBA1">
        <w:rPr>
          <w:color w:val="000000" w:themeColor="text1"/>
          <w:highlight w:val="yellow"/>
        </w:rPr>
        <w:t xml:space="preserve">        </w:t>
      </w:r>
      <w:r w:rsidRPr="0578CBA1">
        <w:rPr>
          <w:b/>
          <w:color w:val="0000FF"/>
          <w:highlight w:val="yellow"/>
        </w:rPr>
        <w:t xml:space="preserve">ON DELETE </w:t>
      </w:r>
      <w:r w:rsidRPr="0578CBA1" w:rsidR="002B6525">
        <w:rPr>
          <w:b/>
          <w:color w:val="0000FF"/>
          <w:highlight w:val="yellow"/>
        </w:rPr>
        <w:t>RESTRICT ON UPDATE CASCADE</w:t>
      </w:r>
      <w:r w:rsidRPr="0578CBA1">
        <w:rPr>
          <w:color w:val="0000FF"/>
          <w:highlight w:val="yellow"/>
        </w:rPr>
        <w:t>,</w:t>
      </w:r>
    </w:p>
    <w:p w:rsidRPr="0058502B" w:rsidR="0020212A" w:rsidP="002076F9" w:rsidRDefault="0020212A" w14:paraId="62C7FFF2" w14:textId="77777777">
      <w:pPr>
        <w:pStyle w:val="Style4"/>
        <w:rPr>
          <w:color w:val="0000FF"/>
          <w:highlight w:val="yellow"/>
          <w:lang w:val="en-US"/>
        </w:rPr>
      </w:pPr>
      <w:r w:rsidRPr="0578CBA1">
        <w:rPr>
          <w:color w:val="000000" w:themeColor="text1"/>
          <w:highlight w:val="yellow"/>
        </w:rPr>
        <w:t xml:space="preserve">    </w:t>
      </w:r>
      <w:r w:rsidRPr="0578CBA1">
        <w:rPr>
          <w:b/>
          <w:color w:val="0000FF"/>
          <w:highlight w:val="yellow"/>
        </w:rPr>
        <w:t>FOREIGN</w:t>
      </w:r>
      <w:r w:rsidRPr="0578CBA1">
        <w:rPr>
          <w:color w:val="000000" w:themeColor="text1"/>
          <w:highlight w:val="yellow"/>
        </w:rPr>
        <w:t xml:space="preserve"> </w:t>
      </w:r>
      <w:r w:rsidRPr="0578CBA1">
        <w:rPr>
          <w:b/>
          <w:color w:val="0000FF"/>
          <w:highlight w:val="yellow"/>
        </w:rPr>
        <w:t>KEY</w:t>
      </w:r>
      <w:r w:rsidRPr="0578CBA1">
        <w:rPr>
          <w:color w:val="000000" w:themeColor="text1"/>
          <w:highlight w:val="yellow"/>
        </w:rPr>
        <w:t xml:space="preserve"> </w:t>
      </w:r>
      <w:r w:rsidRPr="0578CBA1">
        <w:rPr>
          <w:color w:val="0000FF"/>
          <w:highlight w:val="yellow"/>
        </w:rPr>
        <w:t>(</w:t>
      </w:r>
      <w:r w:rsidRPr="0578CBA1">
        <w:rPr>
          <w:color w:val="808000"/>
          <w:highlight w:val="yellow"/>
        </w:rPr>
        <w:t>ID_Polaznika</w:t>
      </w:r>
      <w:r w:rsidRPr="0578CBA1">
        <w:rPr>
          <w:color w:val="0000FF"/>
          <w:highlight w:val="yellow"/>
        </w:rPr>
        <w:t>)</w:t>
      </w:r>
      <w:r w:rsidRPr="0578CBA1">
        <w:rPr>
          <w:color w:val="000000" w:themeColor="text1"/>
          <w:highlight w:val="yellow"/>
        </w:rPr>
        <w:t xml:space="preserve"> </w:t>
      </w:r>
      <w:r w:rsidRPr="0578CBA1">
        <w:rPr>
          <w:b/>
          <w:color w:val="0000FF"/>
          <w:highlight w:val="yellow"/>
        </w:rPr>
        <w:t>REFERENCES</w:t>
      </w:r>
      <w:r w:rsidRPr="0578CBA1">
        <w:rPr>
          <w:color w:val="000000" w:themeColor="text1"/>
          <w:highlight w:val="yellow"/>
        </w:rPr>
        <w:t xml:space="preserve"> </w:t>
      </w:r>
      <w:r w:rsidRPr="0578CBA1">
        <w:rPr>
          <w:highlight w:val="yellow"/>
        </w:rPr>
        <w:t>RIWA_Polaznik</w:t>
      </w:r>
      <w:r w:rsidRPr="0578CBA1">
        <w:rPr>
          <w:color w:val="0000FF"/>
          <w:highlight w:val="yellow"/>
        </w:rPr>
        <w:t>(</w:t>
      </w:r>
      <w:r w:rsidRPr="0578CBA1">
        <w:rPr>
          <w:color w:val="808000"/>
          <w:highlight w:val="yellow"/>
        </w:rPr>
        <w:t>ID_Polaznika</w:t>
      </w:r>
      <w:r w:rsidRPr="0578CBA1">
        <w:rPr>
          <w:color w:val="0000FF"/>
          <w:highlight w:val="yellow"/>
        </w:rPr>
        <w:t>)</w:t>
      </w:r>
    </w:p>
    <w:p w:rsidRPr="0058502B" w:rsidR="00ED1487" w:rsidP="002076F9" w:rsidRDefault="0020212A" w14:paraId="1A82FFFA" w14:textId="19C04E4F">
      <w:pPr>
        <w:pStyle w:val="Style4"/>
        <w:rPr>
          <w:color w:val="0000FF"/>
          <w:highlight w:val="yellow"/>
          <w:lang w:val="en-US"/>
        </w:rPr>
      </w:pPr>
      <w:r w:rsidRPr="0578CBA1">
        <w:rPr>
          <w:color w:val="000000" w:themeColor="text1"/>
          <w:highlight w:val="yellow"/>
        </w:rPr>
        <w:t xml:space="preserve">        </w:t>
      </w:r>
      <w:r w:rsidRPr="0578CBA1">
        <w:rPr>
          <w:b/>
          <w:color w:val="0000FF"/>
          <w:highlight w:val="yellow"/>
        </w:rPr>
        <w:t xml:space="preserve">ON DELETE </w:t>
      </w:r>
      <w:r w:rsidRPr="0578CBA1" w:rsidR="002B6525">
        <w:rPr>
          <w:b/>
          <w:color w:val="0000FF"/>
          <w:highlight w:val="yellow"/>
        </w:rPr>
        <w:t xml:space="preserve">RESTRICT ON UPDATE </w:t>
      </w:r>
      <w:r w:rsidRPr="0578CBA1">
        <w:rPr>
          <w:b/>
          <w:color w:val="0000FF"/>
          <w:highlight w:val="yellow"/>
        </w:rPr>
        <w:t>CASCADE</w:t>
      </w:r>
      <w:r w:rsidRPr="0578CBA1">
        <w:rPr>
          <w:color w:val="0000FF"/>
          <w:highlight w:val="yellow"/>
        </w:rPr>
        <w:t>);</w:t>
      </w:r>
    </w:p>
    <w:p w:rsidRPr="0058502B" w:rsidR="4795F768" w:rsidP="00654B22" w:rsidRDefault="00EB190B" w14:paraId="63D96290" w14:textId="61E9DBB8">
      <w:pPr>
        <w:pStyle w:val="Heading4"/>
        <w:rPr>
          <w:highlight w:val="yellow"/>
        </w:rPr>
      </w:pPr>
      <w:bookmarkStart w:name="_Toc225631606" w:id="174"/>
      <w:r w:rsidRPr="0058502B">
        <w:rPr>
          <w:highlight w:val="yellow"/>
        </w:rPr>
        <w:t>N</w:t>
      </w:r>
      <w:r w:rsidRPr="0058502B" w:rsidR="4795F768">
        <w:rPr>
          <w:highlight w:val="yellow"/>
        </w:rPr>
        <w:t>aredbe INSERT INTO za sve obavezne podatke bez kojih sustav ne može raditi</w:t>
      </w:r>
      <w:bookmarkEnd w:id="174"/>
    </w:p>
    <w:p w:rsidRPr="0058502B" w:rsidR="00A17322" w:rsidP="00ED7988" w:rsidRDefault="00A17322" w14:paraId="02D65322" w14:textId="14967A1F">
      <w:pPr>
        <w:pStyle w:val="ListParagraph"/>
        <w:widowControl/>
        <w:numPr>
          <w:ilvl w:val="0"/>
          <w:numId w:val="8"/>
        </w:numPr>
        <w:suppressAutoHyphens w:val="0"/>
        <w:autoSpaceDE w:val="0"/>
        <w:autoSpaceDN w:val="0"/>
        <w:adjustRightInd w:val="0"/>
        <w:rPr>
          <w:highlight w:val="yellow"/>
        </w:rPr>
      </w:pPr>
      <w:r w:rsidRPr="0058502B">
        <w:rPr>
          <w:highlight w:val="yellow"/>
        </w:rPr>
        <w:t>Ustanova</w:t>
      </w:r>
    </w:p>
    <w:p w:rsidRPr="0058502B" w:rsidR="00A17322" w:rsidP="00955135" w:rsidRDefault="00A17322" w14:paraId="733FFFB6" w14:textId="77777777">
      <w:pPr>
        <w:pStyle w:val="Style4"/>
        <w:rPr>
          <w:color w:val="0000FF"/>
          <w:highlight w:val="yellow"/>
          <w:lang w:val="en-US"/>
        </w:rPr>
      </w:pPr>
      <w:r w:rsidRPr="0578CBA1">
        <w:rPr>
          <w:b/>
          <w:color w:val="0000FF"/>
          <w:highlight w:val="yellow"/>
        </w:rPr>
        <w:t>INSERT</w:t>
      </w:r>
      <w:r w:rsidRPr="0578CBA1">
        <w:rPr>
          <w:color w:val="000000" w:themeColor="text1"/>
          <w:highlight w:val="yellow"/>
        </w:rPr>
        <w:t xml:space="preserve"> </w:t>
      </w:r>
      <w:r w:rsidRPr="0578CBA1">
        <w:rPr>
          <w:b/>
          <w:color w:val="0000FF"/>
          <w:highlight w:val="yellow"/>
        </w:rPr>
        <w:t>INTO</w:t>
      </w:r>
      <w:r w:rsidRPr="0578CBA1">
        <w:rPr>
          <w:color w:val="000000" w:themeColor="text1"/>
          <w:highlight w:val="yellow"/>
        </w:rPr>
        <w:t xml:space="preserve"> </w:t>
      </w:r>
      <w:r w:rsidRPr="0578CBA1">
        <w:rPr>
          <w:highlight w:val="yellow"/>
        </w:rPr>
        <w:t>RIWA_Ustanova</w:t>
      </w:r>
      <w:r w:rsidRPr="0578CBA1">
        <w:rPr>
          <w:color w:val="000000" w:themeColor="text1"/>
          <w:highlight w:val="yellow"/>
        </w:rPr>
        <w:t xml:space="preserve"> </w:t>
      </w:r>
      <w:r w:rsidRPr="0578CBA1">
        <w:rPr>
          <w:color w:val="0000FF"/>
          <w:highlight w:val="yellow"/>
        </w:rPr>
        <w:t>(</w:t>
      </w:r>
      <w:r w:rsidRPr="0578CBA1">
        <w:rPr>
          <w:highlight w:val="yellow"/>
        </w:rPr>
        <w:t>NazivSveucilista</w:t>
      </w:r>
      <w:r w:rsidRPr="0578CBA1">
        <w:rPr>
          <w:color w:val="0000FF"/>
          <w:highlight w:val="yellow"/>
        </w:rPr>
        <w:t>,</w:t>
      </w:r>
      <w:r w:rsidRPr="0578CBA1">
        <w:rPr>
          <w:color w:val="000000" w:themeColor="text1"/>
          <w:highlight w:val="yellow"/>
        </w:rPr>
        <w:t xml:space="preserve"> </w:t>
      </w:r>
      <w:r w:rsidRPr="0578CBA1">
        <w:rPr>
          <w:highlight w:val="yellow"/>
        </w:rPr>
        <w:t>NazivSastavnice</w:t>
      </w:r>
      <w:r w:rsidRPr="0578CBA1">
        <w:rPr>
          <w:color w:val="0000FF"/>
          <w:highlight w:val="yellow"/>
        </w:rPr>
        <w:t>,</w:t>
      </w:r>
      <w:r w:rsidRPr="0578CBA1">
        <w:rPr>
          <w:color w:val="000000" w:themeColor="text1"/>
          <w:highlight w:val="yellow"/>
        </w:rPr>
        <w:t xml:space="preserve"> </w:t>
      </w:r>
      <w:r w:rsidRPr="0578CBA1">
        <w:rPr>
          <w:highlight w:val="yellow"/>
        </w:rPr>
        <w:t>Adresa</w:t>
      </w:r>
      <w:r w:rsidRPr="0578CBA1">
        <w:rPr>
          <w:color w:val="0000FF"/>
          <w:highlight w:val="yellow"/>
        </w:rPr>
        <w:t>,</w:t>
      </w:r>
      <w:r w:rsidRPr="0578CBA1">
        <w:rPr>
          <w:color w:val="000000" w:themeColor="text1"/>
          <w:highlight w:val="yellow"/>
        </w:rPr>
        <w:t xml:space="preserve"> </w:t>
      </w:r>
      <w:r w:rsidRPr="0578CBA1">
        <w:rPr>
          <w:highlight w:val="yellow"/>
        </w:rPr>
        <w:t>NazivProjekta</w:t>
      </w:r>
      <w:r w:rsidRPr="0578CBA1">
        <w:rPr>
          <w:color w:val="0000FF"/>
          <w:highlight w:val="yellow"/>
        </w:rPr>
        <w:t>,</w:t>
      </w:r>
      <w:r w:rsidRPr="0578CBA1">
        <w:rPr>
          <w:color w:val="000000" w:themeColor="text1"/>
          <w:highlight w:val="yellow"/>
        </w:rPr>
        <w:t xml:space="preserve"> </w:t>
      </w:r>
      <w:r w:rsidRPr="0578CBA1">
        <w:rPr>
          <w:highlight w:val="yellow"/>
        </w:rPr>
        <w:t>VoditeljProjekta</w:t>
      </w:r>
      <w:r w:rsidRPr="0578CBA1">
        <w:rPr>
          <w:color w:val="0000FF"/>
          <w:highlight w:val="yellow"/>
        </w:rPr>
        <w:t>)</w:t>
      </w:r>
    </w:p>
    <w:p w:rsidRPr="0058502B" w:rsidR="00A17322" w:rsidP="00955135" w:rsidRDefault="00A17322" w14:paraId="70CBF599" w14:textId="6D0B15EF">
      <w:pPr>
        <w:pStyle w:val="Style4"/>
        <w:rPr>
          <w:color w:val="0000FF"/>
          <w:highlight w:val="yellow"/>
          <w:lang w:val="en-US"/>
        </w:rPr>
      </w:pPr>
      <w:r w:rsidRPr="0578CBA1">
        <w:rPr>
          <w:b/>
          <w:color w:val="0000FF"/>
          <w:highlight w:val="yellow"/>
        </w:rPr>
        <w:t>VALUES</w:t>
      </w:r>
      <w:r w:rsidRPr="0578CBA1">
        <w:rPr>
          <w:color w:val="000000" w:themeColor="text1"/>
          <w:highlight w:val="yellow"/>
        </w:rPr>
        <w:t xml:space="preserve"> </w:t>
      </w:r>
      <w:r w:rsidRPr="0578CBA1">
        <w:rPr>
          <w:color w:val="0000FF"/>
          <w:highlight w:val="yellow"/>
        </w:rPr>
        <w:t>(</w:t>
      </w:r>
      <w:r w:rsidRPr="0578CBA1">
        <w:rPr>
          <w:highlight w:val="yellow"/>
        </w:rPr>
        <w:t xml:space="preserve">'Sveučilište </w:t>
      </w:r>
      <w:r w:rsidRPr="0578CBA1" w:rsidR="00DF385C">
        <w:rPr>
          <w:highlight w:val="yellow"/>
        </w:rPr>
        <w:t>ID</w:t>
      </w:r>
      <w:r w:rsidRPr="0578CBA1">
        <w:rPr>
          <w:highlight w:val="yellow"/>
        </w:rPr>
        <w:t>'</w:t>
      </w:r>
      <w:r w:rsidRPr="0578CBA1">
        <w:rPr>
          <w:color w:val="0000FF"/>
          <w:highlight w:val="yellow"/>
        </w:rPr>
        <w:t>,</w:t>
      </w:r>
      <w:r w:rsidRPr="0578CBA1">
        <w:rPr>
          <w:color w:val="000000" w:themeColor="text1"/>
          <w:highlight w:val="yellow"/>
        </w:rPr>
        <w:t xml:space="preserve"> </w:t>
      </w:r>
      <w:r w:rsidRPr="0578CBA1">
        <w:rPr>
          <w:highlight w:val="yellow"/>
        </w:rPr>
        <w:t>'</w:t>
      </w:r>
      <w:r w:rsidRPr="0578CBA1" w:rsidR="00DF385C">
        <w:rPr>
          <w:highlight w:val="yellow"/>
        </w:rPr>
        <w:t>Fakultet informatike</w:t>
      </w:r>
      <w:r w:rsidRPr="0578CBA1">
        <w:rPr>
          <w:highlight w:val="yellow"/>
        </w:rPr>
        <w:t>'</w:t>
      </w:r>
      <w:r w:rsidRPr="0578CBA1">
        <w:rPr>
          <w:color w:val="0000FF"/>
          <w:highlight w:val="yellow"/>
        </w:rPr>
        <w:t>,</w:t>
      </w:r>
      <w:r w:rsidRPr="0578CBA1">
        <w:rPr>
          <w:color w:val="000000" w:themeColor="text1"/>
          <w:highlight w:val="yellow"/>
        </w:rPr>
        <w:t xml:space="preserve"> </w:t>
      </w:r>
      <w:r w:rsidRPr="0578CBA1">
        <w:rPr>
          <w:highlight w:val="yellow"/>
        </w:rPr>
        <w:t>'</w:t>
      </w:r>
      <w:r w:rsidRPr="0578CBA1" w:rsidR="0065164F">
        <w:rPr>
          <w:highlight w:val="yellow"/>
        </w:rPr>
        <w:t>Veselih studenata 5</w:t>
      </w:r>
      <w:r w:rsidRPr="0578CBA1">
        <w:rPr>
          <w:highlight w:val="yellow"/>
        </w:rPr>
        <w:t>'</w:t>
      </w:r>
      <w:r w:rsidRPr="0578CBA1">
        <w:rPr>
          <w:color w:val="0000FF"/>
          <w:highlight w:val="yellow"/>
        </w:rPr>
        <w:t>,</w:t>
      </w:r>
      <w:r w:rsidRPr="0578CBA1">
        <w:rPr>
          <w:color w:val="000000" w:themeColor="text1"/>
          <w:highlight w:val="yellow"/>
        </w:rPr>
        <w:t xml:space="preserve"> </w:t>
      </w:r>
      <w:r w:rsidRPr="0578CBA1">
        <w:rPr>
          <w:highlight w:val="yellow"/>
        </w:rPr>
        <w:t>'</w:t>
      </w:r>
      <w:r w:rsidRPr="0578CBA1" w:rsidR="001F35DF">
        <w:rPr>
          <w:highlight w:val="yellow"/>
        </w:rPr>
        <w:t>Eva digital</w:t>
      </w:r>
      <w:r w:rsidRPr="0578CBA1">
        <w:rPr>
          <w:highlight w:val="yellow"/>
        </w:rPr>
        <w:t>'</w:t>
      </w:r>
      <w:r w:rsidRPr="0578CBA1">
        <w:rPr>
          <w:color w:val="0000FF"/>
          <w:highlight w:val="yellow"/>
        </w:rPr>
        <w:t>,</w:t>
      </w:r>
      <w:r w:rsidRPr="0578CBA1">
        <w:rPr>
          <w:color w:val="000000" w:themeColor="text1"/>
          <w:highlight w:val="yellow"/>
        </w:rPr>
        <w:t xml:space="preserve"> </w:t>
      </w:r>
      <w:r w:rsidRPr="0578CBA1">
        <w:rPr>
          <w:highlight w:val="yellow"/>
        </w:rPr>
        <w:t>'</w:t>
      </w:r>
      <w:r w:rsidRPr="0578CBA1" w:rsidR="0053489F">
        <w:rPr>
          <w:highlight w:val="yellow"/>
        </w:rPr>
        <w:t>Anamarija Ivanušić</w:t>
      </w:r>
      <w:r w:rsidRPr="0578CBA1">
        <w:rPr>
          <w:highlight w:val="yellow"/>
        </w:rPr>
        <w:t>'</w:t>
      </w:r>
      <w:r w:rsidRPr="0578CBA1">
        <w:rPr>
          <w:color w:val="0000FF"/>
          <w:highlight w:val="yellow"/>
        </w:rPr>
        <w:t>);</w:t>
      </w:r>
    </w:p>
    <w:p w:rsidRPr="0058502B" w:rsidR="00A17322" w:rsidP="005F2714" w:rsidRDefault="00A17322" w14:paraId="5B99D4DC" w14:textId="7C373E85">
      <w:pPr>
        <w:pStyle w:val="ListParagraph"/>
        <w:widowControl/>
        <w:numPr>
          <w:ilvl w:val="0"/>
          <w:numId w:val="11"/>
        </w:numPr>
        <w:suppressAutoHyphens w:val="0"/>
        <w:autoSpaceDE w:val="0"/>
        <w:autoSpaceDN w:val="0"/>
        <w:adjustRightInd w:val="0"/>
        <w:spacing w:before="120"/>
        <w:rPr>
          <w:highlight w:val="yellow"/>
        </w:rPr>
      </w:pPr>
      <w:r w:rsidRPr="0058502B">
        <w:rPr>
          <w:highlight w:val="yellow"/>
        </w:rPr>
        <w:t>Edukacija</w:t>
      </w:r>
    </w:p>
    <w:p w:rsidRPr="0058502B" w:rsidR="00A17322" w:rsidP="00955135" w:rsidRDefault="00A17322" w14:paraId="3787D384" w14:textId="7061B1CA">
      <w:pPr>
        <w:pStyle w:val="Style4"/>
        <w:rPr>
          <w:color w:val="0000FF"/>
          <w:highlight w:val="yellow"/>
          <w:lang w:val="en-US"/>
        </w:rPr>
      </w:pPr>
      <w:r w:rsidRPr="0578CBA1">
        <w:rPr>
          <w:b/>
          <w:color w:val="0000FF"/>
          <w:highlight w:val="yellow"/>
        </w:rPr>
        <w:t>INSERT</w:t>
      </w:r>
      <w:r w:rsidRPr="0578CBA1">
        <w:rPr>
          <w:color w:val="000000" w:themeColor="text1"/>
          <w:highlight w:val="yellow"/>
        </w:rPr>
        <w:t xml:space="preserve"> </w:t>
      </w:r>
      <w:r w:rsidRPr="0578CBA1">
        <w:rPr>
          <w:b/>
          <w:color w:val="0000FF"/>
          <w:highlight w:val="yellow"/>
        </w:rPr>
        <w:t>INTO</w:t>
      </w:r>
      <w:r w:rsidRPr="0578CBA1">
        <w:rPr>
          <w:color w:val="000000" w:themeColor="text1"/>
          <w:highlight w:val="yellow"/>
        </w:rPr>
        <w:t xml:space="preserve"> </w:t>
      </w:r>
      <w:r w:rsidRPr="0578CBA1">
        <w:rPr>
          <w:highlight w:val="yellow"/>
        </w:rPr>
        <w:t>RIWA_Edukacija</w:t>
      </w:r>
      <w:r w:rsidRPr="0578CBA1">
        <w:rPr>
          <w:color w:val="000000" w:themeColor="text1"/>
          <w:highlight w:val="yellow"/>
        </w:rPr>
        <w:t xml:space="preserve"> </w:t>
      </w:r>
      <w:r w:rsidRPr="0578CBA1">
        <w:rPr>
          <w:color w:val="0000FF"/>
          <w:highlight w:val="yellow"/>
        </w:rPr>
        <w:t>(</w:t>
      </w:r>
      <w:r w:rsidRPr="0578CBA1">
        <w:rPr>
          <w:color w:val="808000"/>
          <w:highlight w:val="yellow"/>
        </w:rPr>
        <w:t>NazivEdukacije</w:t>
      </w:r>
      <w:r w:rsidRPr="0578CBA1">
        <w:rPr>
          <w:color w:val="0000FF"/>
          <w:highlight w:val="yellow"/>
        </w:rPr>
        <w:t>)</w:t>
      </w:r>
    </w:p>
    <w:p w:rsidRPr="0058502B" w:rsidR="00A17322" w:rsidP="00955135" w:rsidRDefault="00A17322" w14:paraId="1788F143" w14:textId="5DB10B50">
      <w:pPr>
        <w:pStyle w:val="Style4"/>
        <w:rPr>
          <w:color w:val="0000FF"/>
          <w:highlight w:val="yellow"/>
          <w:lang w:val="en-US"/>
        </w:rPr>
      </w:pPr>
      <w:r w:rsidRPr="0578CBA1">
        <w:rPr>
          <w:b/>
          <w:color w:val="0000FF"/>
          <w:highlight w:val="yellow"/>
        </w:rPr>
        <w:t>VALUES</w:t>
      </w:r>
      <w:r w:rsidRPr="0578CBA1">
        <w:rPr>
          <w:color w:val="000000" w:themeColor="text1"/>
          <w:highlight w:val="yellow"/>
        </w:rPr>
        <w:t xml:space="preserve"> </w:t>
      </w:r>
      <w:r w:rsidRPr="0578CBA1">
        <w:rPr>
          <w:color w:val="0000FF"/>
          <w:highlight w:val="yellow"/>
        </w:rPr>
        <w:t>(</w:t>
      </w:r>
      <w:r w:rsidRPr="0578CBA1">
        <w:rPr>
          <w:highlight w:val="yellow"/>
        </w:rPr>
        <w:t>'</w:t>
      </w:r>
      <w:r w:rsidRPr="0058502B" w:rsidR="00B95958">
        <w:rPr>
          <w:highlight w:val="yellow"/>
        </w:rPr>
        <w:t xml:space="preserve"> </w:t>
      </w:r>
      <w:r w:rsidRPr="0578CBA1" w:rsidR="00B95958">
        <w:rPr>
          <w:highlight w:val="yellow"/>
        </w:rPr>
        <w:t xml:space="preserve">EVA Digital - Etika u digitalnim sustavima </w:t>
      </w:r>
      <w:r w:rsidRPr="0578CBA1">
        <w:rPr>
          <w:highlight w:val="yellow"/>
        </w:rPr>
        <w:t>'</w:t>
      </w:r>
      <w:r w:rsidRPr="0578CBA1">
        <w:rPr>
          <w:color w:val="0000FF"/>
          <w:highlight w:val="yellow"/>
        </w:rPr>
        <w:t>);</w:t>
      </w:r>
    </w:p>
    <w:p w:rsidRPr="0058502B" w:rsidR="00A17322" w:rsidP="005F2714" w:rsidRDefault="00A17322" w14:paraId="7B9C5A66" w14:textId="281F2C59">
      <w:pPr>
        <w:pStyle w:val="ListParagraph"/>
        <w:widowControl/>
        <w:numPr>
          <w:ilvl w:val="0"/>
          <w:numId w:val="11"/>
        </w:numPr>
        <w:suppressAutoHyphens w:val="0"/>
        <w:autoSpaceDE w:val="0"/>
        <w:autoSpaceDN w:val="0"/>
        <w:adjustRightInd w:val="0"/>
        <w:spacing w:before="120"/>
        <w:ind w:left="714" w:hanging="357"/>
        <w:rPr>
          <w:highlight w:val="yellow"/>
        </w:rPr>
      </w:pPr>
      <w:r w:rsidRPr="0058502B">
        <w:rPr>
          <w:highlight w:val="yellow"/>
        </w:rPr>
        <w:t>Nastavnik</w:t>
      </w:r>
    </w:p>
    <w:p w:rsidRPr="0058502B" w:rsidR="00A17322" w:rsidP="00955135" w:rsidRDefault="00A17322" w14:paraId="3844EAB3" w14:textId="176E5601">
      <w:pPr>
        <w:pStyle w:val="Style4"/>
        <w:rPr>
          <w:color w:val="0000FF"/>
          <w:highlight w:val="yellow"/>
          <w:lang w:val="en-US"/>
        </w:rPr>
      </w:pPr>
      <w:r w:rsidRPr="0578CBA1">
        <w:rPr>
          <w:b/>
          <w:color w:val="0000FF"/>
          <w:highlight w:val="yellow"/>
        </w:rPr>
        <w:t>INSERT</w:t>
      </w:r>
      <w:r w:rsidRPr="0578CBA1">
        <w:rPr>
          <w:color w:val="000000" w:themeColor="text1"/>
          <w:highlight w:val="yellow"/>
        </w:rPr>
        <w:t xml:space="preserve"> </w:t>
      </w:r>
      <w:r w:rsidRPr="0578CBA1">
        <w:rPr>
          <w:b/>
          <w:color w:val="0000FF"/>
          <w:highlight w:val="yellow"/>
        </w:rPr>
        <w:t>INTO</w:t>
      </w:r>
      <w:r w:rsidRPr="0578CBA1">
        <w:rPr>
          <w:color w:val="000000" w:themeColor="text1"/>
          <w:highlight w:val="yellow"/>
        </w:rPr>
        <w:t xml:space="preserve"> </w:t>
      </w:r>
      <w:r w:rsidRPr="0578CBA1">
        <w:rPr>
          <w:color w:val="FF00FF"/>
          <w:highlight w:val="yellow"/>
        </w:rPr>
        <w:t>RIWA_Nastavnik</w:t>
      </w:r>
      <w:r w:rsidRPr="0578CBA1">
        <w:rPr>
          <w:color w:val="000000" w:themeColor="text1"/>
          <w:highlight w:val="yellow"/>
        </w:rPr>
        <w:t xml:space="preserve"> </w:t>
      </w:r>
      <w:r w:rsidRPr="0578CBA1">
        <w:rPr>
          <w:color w:val="0000FF"/>
          <w:highlight w:val="yellow"/>
        </w:rPr>
        <w:t>(</w:t>
      </w:r>
      <w:r w:rsidRPr="0578CBA1" w:rsidR="00844514">
        <w:rPr>
          <w:highlight w:val="yellow"/>
        </w:rPr>
        <w:t>t</w:t>
      </w:r>
      <w:r w:rsidRPr="0578CBA1">
        <w:rPr>
          <w:highlight w:val="yellow"/>
        </w:rPr>
        <w:t>itula</w:t>
      </w:r>
      <w:r w:rsidRPr="0578CBA1">
        <w:rPr>
          <w:color w:val="0000FF"/>
          <w:highlight w:val="yellow"/>
        </w:rPr>
        <w:t>,</w:t>
      </w:r>
      <w:r w:rsidRPr="0578CBA1">
        <w:rPr>
          <w:color w:val="000000" w:themeColor="text1"/>
          <w:highlight w:val="yellow"/>
        </w:rPr>
        <w:t xml:space="preserve"> </w:t>
      </w:r>
      <w:r w:rsidRPr="0578CBA1" w:rsidR="00844514">
        <w:rPr>
          <w:highlight w:val="yellow"/>
        </w:rPr>
        <w:t>imeI</w:t>
      </w:r>
      <w:r w:rsidRPr="0578CBA1">
        <w:rPr>
          <w:highlight w:val="yellow"/>
        </w:rPr>
        <w:t>Prezime</w:t>
      </w:r>
      <w:r w:rsidRPr="0578CBA1" w:rsidR="00844514">
        <w:rPr>
          <w:highlight w:val="yellow"/>
        </w:rPr>
        <w:t>Nastavnika</w:t>
      </w:r>
      <w:r w:rsidRPr="0578CBA1">
        <w:rPr>
          <w:color w:val="0000FF"/>
          <w:highlight w:val="yellow"/>
        </w:rPr>
        <w:t>)</w:t>
      </w:r>
    </w:p>
    <w:p w:rsidRPr="0058502B" w:rsidR="00A17322" w:rsidP="00955135" w:rsidRDefault="00A17322" w14:paraId="7EF7E398" w14:textId="7C13CC97">
      <w:pPr>
        <w:pStyle w:val="Style4"/>
        <w:rPr>
          <w:color w:val="0000FF"/>
          <w:highlight w:val="yellow"/>
          <w:lang w:val="en-US"/>
        </w:rPr>
      </w:pPr>
      <w:r w:rsidRPr="0578CBA1">
        <w:rPr>
          <w:b/>
          <w:color w:val="0000FF"/>
          <w:highlight w:val="yellow"/>
        </w:rPr>
        <w:t>VALUES</w:t>
      </w:r>
      <w:r w:rsidRPr="0578CBA1">
        <w:rPr>
          <w:color w:val="000000" w:themeColor="text1"/>
          <w:highlight w:val="yellow"/>
        </w:rPr>
        <w:t xml:space="preserve"> </w:t>
      </w:r>
      <w:r w:rsidRPr="0578CBA1">
        <w:rPr>
          <w:color w:val="0000FF"/>
          <w:highlight w:val="yellow"/>
        </w:rPr>
        <w:t>(</w:t>
      </w:r>
      <w:r w:rsidRPr="0578CBA1">
        <w:rPr>
          <w:highlight w:val="yellow"/>
        </w:rPr>
        <w:t>'</w:t>
      </w:r>
      <w:r w:rsidRPr="0578CBA1" w:rsidR="00C103A7">
        <w:rPr>
          <w:highlight w:val="yellow"/>
        </w:rPr>
        <w:t>izv.prof.</w:t>
      </w:r>
      <w:r w:rsidRPr="0578CBA1">
        <w:rPr>
          <w:highlight w:val="yellow"/>
        </w:rPr>
        <w:t>dr.sc.'</w:t>
      </w:r>
      <w:r w:rsidRPr="0578CBA1">
        <w:rPr>
          <w:color w:val="0000FF"/>
          <w:highlight w:val="yellow"/>
        </w:rPr>
        <w:t>,</w:t>
      </w:r>
      <w:r w:rsidRPr="0578CBA1">
        <w:rPr>
          <w:color w:val="000000" w:themeColor="text1"/>
          <w:highlight w:val="yellow"/>
        </w:rPr>
        <w:t xml:space="preserve"> </w:t>
      </w:r>
      <w:r w:rsidRPr="0578CBA1">
        <w:rPr>
          <w:highlight w:val="yellow"/>
        </w:rPr>
        <w:t>'</w:t>
      </w:r>
      <w:r w:rsidRPr="0058502B" w:rsidR="001C67C0">
        <w:rPr>
          <w:highlight w:val="yellow"/>
        </w:rPr>
        <w:t xml:space="preserve"> </w:t>
      </w:r>
      <w:r w:rsidRPr="0578CBA1" w:rsidR="001C67C0">
        <w:rPr>
          <w:highlight w:val="yellow"/>
        </w:rPr>
        <w:t xml:space="preserve">Virginia Dignum </w:t>
      </w:r>
      <w:r w:rsidRPr="0578CBA1">
        <w:rPr>
          <w:highlight w:val="yellow"/>
        </w:rPr>
        <w:t>'</w:t>
      </w:r>
      <w:r w:rsidRPr="0578CBA1">
        <w:rPr>
          <w:color w:val="0000FF"/>
          <w:highlight w:val="yellow"/>
        </w:rPr>
        <w:t>);</w:t>
      </w:r>
    </w:p>
    <w:p w:rsidRPr="0058502B" w:rsidR="00A17322" w:rsidP="005F2714" w:rsidRDefault="00A17322" w14:paraId="06E34ADD" w14:textId="0FA9FF36">
      <w:pPr>
        <w:pStyle w:val="ListParagraph"/>
        <w:widowControl/>
        <w:numPr>
          <w:ilvl w:val="0"/>
          <w:numId w:val="11"/>
        </w:numPr>
        <w:suppressAutoHyphens w:val="0"/>
        <w:autoSpaceDE w:val="0"/>
        <w:autoSpaceDN w:val="0"/>
        <w:adjustRightInd w:val="0"/>
        <w:spacing w:before="120"/>
        <w:ind w:left="714" w:hanging="357"/>
        <w:rPr>
          <w:highlight w:val="yellow"/>
        </w:rPr>
      </w:pPr>
      <w:r w:rsidRPr="0058502B">
        <w:rPr>
          <w:highlight w:val="yellow"/>
        </w:rPr>
        <w:t>Polaznik</w:t>
      </w:r>
    </w:p>
    <w:p w:rsidRPr="0058502B" w:rsidR="00A17322" w:rsidP="00955135" w:rsidRDefault="00A17322" w14:paraId="58BBB183" w14:textId="54FD2BE4">
      <w:pPr>
        <w:pStyle w:val="Style4"/>
        <w:rPr>
          <w:color w:val="0000FF"/>
          <w:highlight w:val="yellow"/>
          <w:lang w:val="en-US"/>
        </w:rPr>
      </w:pPr>
      <w:r w:rsidRPr="0578CBA1">
        <w:rPr>
          <w:b/>
          <w:color w:val="0000FF"/>
          <w:highlight w:val="yellow"/>
        </w:rPr>
        <w:t>INSERT</w:t>
      </w:r>
      <w:r w:rsidRPr="0578CBA1">
        <w:rPr>
          <w:color w:val="000000" w:themeColor="text1"/>
          <w:highlight w:val="yellow"/>
        </w:rPr>
        <w:t xml:space="preserve"> </w:t>
      </w:r>
      <w:r w:rsidRPr="0578CBA1">
        <w:rPr>
          <w:b/>
          <w:color w:val="0000FF"/>
          <w:highlight w:val="yellow"/>
        </w:rPr>
        <w:t>INTO</w:t>
      </w:r>
      <w:r w:rsidRPr="0578CBA1">
        <w:rPr>
          <w:color w:val="000000" w:themeColor="text1"/>
          <w:highlight w:val="yellow"/>
        </w:rPr>
        <w:t xml:space="preserve"> </w:t>
      </w:r>
      <w:r w:rsidRPr="0578CBA1">
        <w:rPr>
          <w:color w:val="FF00FF"/>
          <w:highlight w:val="yellow"/>
        </w:rPr>
        <w:t>RIWA_Polaznik</w:t>
      </w:r>
      <w:r w:rsidRPr="0578CBA1">
        <w:rPr>
          <w:color w:val="000000" w:themeColor="text1"/>
          <w:highlight w:val="yellow"/>
        </w:rPr>
        <w:t xml:space="preserve"> </w:t>
      </w:r>
      <w:r w:rsidRPr="0578CBA1">
        <w:rPr>
          <w:color w:val="0000FF"/>
          <w:highlight w:val="yellow"/>
        </w:rPr>
        <w:t>(</w:t>
      </w:r>
      <w:r w:rsidRPr="0578CBA1">
        <w:rPr>
          <w:highlight w:val="yellow"/>
        </w:rPr>
        <w:t>Ime</w:t>
      </w:r>
      <w:r w:rsidRPr="0578CBA1" w:rsidR="00B70B6C">
        <w:rPr>
          <w:highlight w:val="yellow"/>
        </w:rPr>
        <w:t>i</w:t>
      </w:r>
      <w:r w:rsidRPr="0578CBA1">
        <w:rPr>
          <w:highlight w:val="yellow"/>
        </w:rPr>
        <w:t>Prezime</w:t>
      </w:r>
      <w:r w:rsidRPr="0578CBA1" w:rsidR="00B70B6C">
        <w:rPr>
          <w:highlight w:val="yellow"/>
        </w:rPr>
        <w:t>Polaznika</w:t>
      </w:r>
      <w:r w:rsidRPr="0578CBA1">
        <w:rPr>
          <w:color w:val="0000FF"/>
          <w:highlight w:val="yellow"/>
        </w:rPr>
        <w:t>)</w:t>
      </w:r>
    </w:p>
    <w:p w:rsidRPr="0058502B" w:rsidR="00A17322" w:rsidP="00955135" w:rsidRDefault="00A17322" w14:paraId="16283F43" w14:textId="01696682">
      <w:pPr>
        <w:pStyle w:val="Style4"/>
        <w:rPr>
          <w:color w:val="0000FF"/>
          <w:highlight w:val="yellow"/>
          <w:lang w:val="en-US"/>
        </w:rPr>
      </w:pPr>
      <w:r w:rsidRPr="0578CBA1">
        <w:rPr>
          <w:b/>
          <w:color w:val="0000FF"/>
          <w:highlight w:val="yellow"/>
        </w:rPr>
        <w:t>VALUES</w:t>
      </w:r>
      <w:r w:rsidRPr="0578CBA1">
        <w:rPr>
          <w:color w:val="000000" w:themeColor="text1"/>
          <w:highlight w:val="yellow"/>
        </w:rPr>
        <w:t xml:space="preserve"> </w:t>
      </w:r>
      <w:r w:rsidRPr="0578CBA1">
        <w:rPr>
          <w:color w:val="0000FF"/>
          <w:highlight w:val="yellow"/>
        </w:rPr>
        <w:t>(</w:t>
      </w:r>
      <w:r w:rsidRPr="0578CBA1">
        <w:rPr>
          <w:highlight w:val="yellow"/>
        </w:rPr>
        <w:t>'</w:t>
      </w:r>
      <w:r w:rsidRPr="0058502B" w:rsidR="00F0664A">
        <w:rPr>
          <w:highlight w:val="yellow"/>
        </w:rPr>
        <w:t xml:space="preserve"> </w:t>
      </w:r>
      <w:r w:rsidRPr="0578CBA1" w:rsidR="00F0664A">
        <w:rPr>
          <w:highlight w:val="yellow"/>
        </w:rPr>
        <w:t>Željka Debeljuh</w:t>
      </w:r>
      <w:r w:rsidRPr="0578CBA1">
        <w:rPr>
          <w:highlight w:val="yellow"/>
        </w:rPr>
        <w:t>'</w:t>
      </w:r>
      <w:r w:rsidRPr="0578CBA1">
        <w:rPr>
          <w:color w:val="0000FF"/>
          <w:highlight w:val="yellow"/>
        </w:rPr>
        <w:t>);</w:t>
      </w:r>
    </w:p>
    <w:p w:rsidRPr="0058502B" w:rsidR="00A17322" w:rsidP="005F2714" w:rsidRDefault="00A17322" w14:paraId="210FB054" w14:textId="54B9E63F">
      <w:pPr>
        <w:pStyle w:val="ListParagraph"/>
        <w:widowControl/>
        <w:numPr>
          <w:ilvl w:val="0"/>
          <w:numId w:val="11"/>
        </w:numPr>
        <w:suppressAutoHyphens w:val="0"/>
        <w:autoSpaceDE w:val="0"/>
        <w:autoSpaceDN w:val="0"/>
        <w:adjustRightInd w:val="0"/>
        <w:spacing w:before="120"/>
        <w:ind w:left="714" w:hanging="357"/>
        <w:rPr>
          <w:highlight w:val="yellow"/>
        </w:rPr>
      </w:pPr>
      <w:r w:rsidRPr="0058502B">
        <w:rPr>
          <w:highlight w:val="yellow"/>
        </w:rPr>
        <w:t>Termin</w:t>
      </w:r>
    </w:p>
    <w:p w:rsidRPr="0058502B" w:rsidR="00A17322" w:rsidP="00955135" w:rsidRDefault="00A17322" w14:paraId="71EC48D3" w14:textId="4C69BB00">
      <w:pPr>
        <w:pStyle w:val="Style4"/>
        <w:rPr>
          <w:highlight w:val="yellow"/>
          <w:lang w:val="en-US"/>
        </w:rPr>
      </w:pPr>
      <w:r w:rsidRPr="0578CBA1">
        <w:rPr>
          <w:b/>
          <w:highlight w:val="yellow"/>
        </w:rPr>
        <w:t>INSERT</w:t>
      </w:r>
      <w:r w:rsidRPr="0578CBA1">
        <w:rPr>
          <w:color w:val="000000" w:themeColor="text1"/>
          <w:highlight w:val="yellow"/>
        </w:rPr>
        <w:t xml:space="preserve"> </w:t>
      </w:r>
      <w:r w:rsidRPr="0578CBA1">
        <w:rPr>
          <w:b/>
          <w:highlight w:val="yellow"/>
        </w:rPr>
        <w:t>INTO</w:t>
      </w:r>
      <w:r w:rsidRPr="0578CBA1">
        <w:rPr>
          <w:color w:val="000000" w:themeColor="text1"/>
          <w:highlight w:val="yellow"/>
        </w:rPr>
        <w:t xml:space="preserve"> </w:t>
      </w:r>
      <w:r w:rsidRPr="0578CBA1">
        <w:rPr>
          <w:color w:val="FF00FF"/>
          <w:highlight w:val="yellow"/>
        </w:rPr>
        <w:t>RIWA_Termin</w:t>
      </w:r>
      <w:r w:rsidRPr="0578CBA1">
        <w:rPr>
          <w:color w:val="000000" w:themeColor="text1"/>
          <w:highlight w:val="yellow"/>
        </w:rPr>
        <w:t xml:space="preserve"> </w:t>
      </w:r>
      <w:r w:rsidRPr="0578CBA1">
        <w:rPr>
          <w:highlight w:val="yellow"/>
        </w:rPr>
        <w:t>(</w:t>
      </w:r>
      <w:r w:rsidRPr="0578CBA1" w:rsidR="00784BF8">
        <w:rPr>
          <w:color w:val="808000"/>
          <w:highlight w:val="yellow"/>
        </w:rPr>
        <w:t>termin</w:t>
      </w:r>
      <w:r w:rsidRPr="0578CBA1">
        <w:rPr>
          <w:highlight w:val="yellow"/>
        </w:rPr>
        <w:t>)</w:t>
      </w:r>
    </w:p>
    <w:p w:rsidRPr="0058502B" w:rsidR="00A17322" w:rsidP="00955135" w:rsidRDefault="00A17322" w14:paraId="341681A8" w14:textId="3FE84AF8">
      <w:pPr>
        <w:pStyle w:val="Style4"/>
        <w:rPr>
          <w:highlight w:val="yellow"/>
          <w:lang w:val="en-US"/>
        </w:rPr>
      </w:pPr>
      <w:r w:rsidRPr="0578CBA1">
        <w:rPr>
          <w:b/>
          <w:highlight w:val="yellow"/>
        </w:rPr>
        <w:t>VALUES</w:t>
      </w:r>
      <w:r w:rsidRPr="0578CBA1">
        <w:rPr>
          <w:color w:val="000000" w:themeColor="text1"/>
          <w:highlight w:val="yellow"/>
        </w:rPr>
        <w:t xml:space="preserve"> </w:t>
      </w:r>
      <w:r w:rsidRPr="0578CBA1">
        <w:rPr>
          <w:highlight w:val="yellow"/>
        </w:rPr>
        <w:t>('</w:t>
      </w:r>
      <w:r w:rsidRPr="0578CBA1" w:rsidR="00BF5AFD">
        <w:rPr>
          <w:highlight w:val="yellow"/>
        </w:rPr>
        <w:t xml:space="preserve"> 27.02.2025.g. u 16,30 sati </w:t>
      </w:r>
      <w:r w:rsidRPr="0578CBA1">
        <w:rPr>
          <w:highlight w:val="yellow"/>
        </w:rPr>
        <w:t>');</w:t>
      </w:r>
    </w:p>
    <w:p w:rsidRPr="0058502B" w:rsidR="00A17322" w:rsidP="005F2714" w:rsidRDefault="00A17322" w14:paraId="5E78D5B5" w14:textId="035FDFD1">
      <w:pPr>
        <w:pStyle w:val="ListParagraph"/>
        <w:widowControl/>
        <w:numPr>
          <w:ilvl w:val="0"/>
          <w:numId w:val="11"/>
        </w:numPr>
        <w:suppressAutoHyphens w:val="0"/>
        <w:autoSpaceDE w:val="0"/>
        <w:autoSpaceDN w:val="0"/>
        <w:adjustRightInd w:val="0"/>
        <w:spacing w:before="120"/>
        <w:ind w:left="714" w:hanging="357"/>
        <w:rPr>
          <w:highlight w:val="yellow"/>
        </w:rPr>
      </w:pPr>
      <w:r w:rsidRPr="0058502B">
        <w:rPr>
          <w:highlight w:val="yellow"/>
        </w:rPr>
        <w:t>Evidencija</w:t>
      </w:r>
    </w:p>
    <w:p w:rsidRPr="0058502B" w:rsidR="00A17322" w:rsidP="00955135" w:rsidRDefault="00A17322" w14:paraId="5CAB6C20" w14:textId="375AF85A">
      <w:pPr>
        <w:pStyle w:val="Style4"/>
        <w:rPr>
          <w:color w:val="0000FF"/>
          <w:highlight w:val="yellow"/>
          <w:lang w:val="en-US"/>
        </w:rPr>
      </w:pPr>
      <w:r w:rsidRPr="0578CBA1">
        <w:rPr>
          <w:b/>
          <w:color w:val="0000FF"/>
          <w:highlight w:val="yellow"/>
        </w:rPr>
        <w:t>INSERT</w:t>
      </w:r>
      <w:r w:rsidRPr="0578CBA1">
        <w:rPr>
          <w:color w:val="000000" w:themeColor="text1"/>
          <w:highlight w:val="yellow"/>
        </w:rPr>
        <w:t xml:space="preserve"> </w:t>
      </w:r>
      <w:r w:rsidRPr="0578CBA1">
        <w:rPr>
          <w:b/>
          <w:color w:val="0000FF"/>
          <w:highlight w:val="yellow"/>
        </w:rPr>
        <w:t>INTO</w:t>
      </w:r>
      <w:r w:rsidRPr="0578CBA1">
        <w:rPr>
          <w:color w:val="000000" w:themeColor="text1"/>
          <w:highlight w:val="yellow"/>
        </w:rPr>
        <w:t xml:space="preserve"> </w:t>
      </w:r>
      <w:r w:rsidRPr="0578CBA1">
        <w:rPr>
          <w:color w:val="FF00FF"/>
          <w:highlight w:val="yellow"/>
        </w:rPr>
        <w:t>RIWA_Evidencija</w:t>
      </w:r>
      <w:r w:rsidRPr="0578CBA1">
        <w:rPr>
          <w:color w:val="000000" w:themeColor="text1"/>
          <w:highlight w:val="yellow"/>
        </w:rPr>
        <w:t xml:space="preserve"> </w:t>
      </w:r>
      <w:r w:rsidRPr="0578CBA1">
        <w:rPr>
          <w:color w:val="0000FF"/>
          <w:highlight w:val="yellow"/>
        </w:rPr>
        <w:t>(</w:t>
      </w:r>
      <w:r w:rsidRPr="0578CBA1" w:rsidR="0056742D">
        <w:rPr>
          <w:highlight w:val="yellow"/>
        </w:rPr>
        <w:t>id</w:t>
      </w:r>
      <w:r w:rsidRPr="0578CBA1">
        <w:rPr>
          <w:highlight w:val="yellow"/>
        </w:rPr>
        <w:t>Edukacije</w:t>
      </w:r>
      <w:r w:rsidRPr="0578CBA1">
        <w:rPr>
          <w:color w:val="0000FF"/>
          <w:highlight w:val="yellow"/>
        </w:rPr>
        <w:t>,</w:t>
      </w:r>
      <w:r w:rsidRPr="0578CBA1">
        <w:rPr>
          <w:color w:val="000000" w:themeColor="text1"/>
          <w:highlight w:val="yellow"/>
        </w:rPr>
        <w:t xml:space="preserve"> </w:t>
      </w:r>
      <w:r w:rsidRPr="0578CBA1" w:rsidR="0056742D">
        <w:rPr>
          <w:highlight w:val="yellow"/>
        </w:rPr>
        <w:t>id</w:t>
      </w:r>
      <w:r w:rsidRPr="0578CBA1">
        <w:rPr>
          <w:highlight w:val="yellow"/>
        </w:rPr>
        <w:t>Termina</w:t>
      </w:r>
      <w:r w:rsidRPr="0578CBA1">
        <w:rPr>
          <w:color w:val="0000FF"/>
          <w:highlight w:val="yellow"/>
        </w:rPr>
        <w:t>,</w:t>
      </w:r>
      <w:r w:rsidRPr="0578CBA1">
        <w:rPr>
          <w:color w:val="000000" w:themeColor="text1"/>
          <w:highlight w:val="yellow"/>
        </w:rPr>
        <w:t xml:space="preserve"> </w:t>
      </w:r>
      <w:r w:rsidRPr="0578CBA1">
        <w:rPr>
          <w:highlight w:val="yellow"/>
        </w:rPr>
        <w:t>I</w:t>
      </w:r>
      <w:r w:rsidRPr="0578CBA1" w:rsidR="0056742D">
        <w:rPr>
          <w:highlight w:val="yellow"/>
        </w:rPr>
        <w:t>id</w:t>
      </w:r>
      <w:r w:rsidRPr="0578CBA1">
        <w:rPr>
          <w:highlight w:val="yellow"/>
        </w:rPr>
        <w:t>Nastavnika</w:t>
      </w:r>
      <w:r w:rsidRPr="0578CBA1">
        <w:rPr>
          <w:color w:val="0000FF"/>
          <w:highlight w:val="yellow"/>
        </w:rPr>
        <w:t>,</w:t>
      </w:r>
      <w:r w:rsidRPr="0578CBA1">
        <w:rPr>
          <w:color w:val="000000" w:themeColor="text1"/>
          <w:highlight w:val="yellow"/>
        </w:rPr>
        <w:t xml:space="preserve"> </w:t>
      </w:r>
      <w:r w:rsidRPr="0578CBA1" w:rsidR="0056742D">
        <w:rPr>
          <w:highlight w:val="yellow"/>
        </w:rPr>
        <w:t>idP</w:t>
      </w:r>
      <w:r w:rsidRPr="0578CBA1">
        <w:rPr>
          <w:highlight w:val="yellow"/>
        </w:rPr>
        <w:t>olaznika</w:t>
      </w:r>
      <w:r w:rsidRPr="0578CBA1">
        <w:rPr>
          <w:color w:val="0000FF"/>
          <w:highlight w:val="yellow"/>
        </w:rPr>
        <w:t>)</w:t>
      </w:r>
    </w:p>
    <w:p w:rsidRPr="0058502B" w:rsidR="00A17322" w:rsidP="00955135" w:rsidRDefault="00A17322" w14:paraId="375FECA1" w14:textId="77777777">
      <w:pPr>
        <w:pStyle w:val="Style4"/>
        <w:rPr>
          <w:color w:val="0000FF"/>
          <w:highlight w:val="yellow"/>
          <w:lang w:val="en-US"/>
        </w:rPr>
      </w:pPr>
      <w:r w:rsidRPr="0578CBA1">
        <w:rPr>
          <w:b/>
          <w:color w:val="0000FF"/>
          <w:highlight w:val="yellow"/>
        </w:rPr>
        <w:t>VALUES</w:t>
      </w:r>
      <w:r w:rsidRPr="0578CBA1">
        <w:rPr>
          <w:color w:val="000000" w:themeColor="text1"/>
          <w:highlight w:val="yellow"/>
        </w:rPr>
        <w:t xml:space="preserve"> </w:t>
      </w:r>
      <w:r w:rsidRPr="0578CBA1">
        <w:rPr>
          <w:color w:val="0000FF"/>
          <w:highlight w:val="yellow"/>
        </w:rPr>
        <w:t>(</w:t>
      </w:r>
      <w:r w:rsidRPr="0578CBA1">
        <w:rPr>
          <w:color w:val="800080"/>
          <w:highlight w:val="yellow"/>
        </w:rPr>
        <w:t>1</w:t>
      </w:r>
      <w:r w:rsidRPr="0578CBA1">
        <w:rPr>
          <w:color w:val="0000FF"/>
          <w:highlight w:val="yellow"/>
        </w:rPr>
        <w:t>,</w:t>
      </w:r>
      <w:r w:rsidRPr="0578CBA1">
        <w:rPr>
          <w:color w:val="000000" w:themeColor="text1"/>
          <w:highlight w:val="yellow"/>
        </w:rPr>
        <w:t xml:space="preserve"> </w:t>
      </w:r>
      <w:r w:rsidRPr="0578CBA1">
        <w:rPr>
          <w:color w:val="800080"/>
          <w:highlight w:val="yellow"/>
        </w:rPr>
        <w:t>1</w:t>
      </w:r>
      <w:r w:rsidRPr="0578CBA1">
        <w:rPr>
          <w:color w:val="0000FF"/>
          <w:highlight w:val="yellow"/>
        </w:rPr>
        <w:t>,</w:t>
      </w:r>
      <w:r w:rsidRPr="0578CBA1">
        <w:rPr>
          <w:color w:val="000000" w:themeColor="text1"/>
          <w:highlight w:val="yellow"/>
        </w:rPr>
        <w:t xml:space="preserve"> </w:t>
      </w:r>
      <w:r w:rsidRPr="0578CBA1">
        <w:rPr>
          <w:color w:val="800080"/>
          <w:highlight w:val="yellow"/>
        </w:rPr>
        <w:t>1</w:t>
      </w:r>
      <w:r w:rsidRPr="0578CBA1">
        <w:rPr>
          <w:color w:val="0000FF"/>
          <w:highlight w:val="yellow"/>
        </w:rPr>
        <w:t>,</w:t>
      </w:r>
      <w:r w:rsidRPr="0578CBA1">
        <w:rPr>
          <w:color w:val="000000" w:themeColor="text1"/>
          <w:highlight w:val="yellow"/>
        </w:rPr>
        <w:t xml:space="preserve"> </w:t>
      </w:r>
      <w:r w:rsidRPr="0578CBA1">
        <w:rPr>
          <w:color w:val="800080"/>
          <w:highlight w:val="yellow"/>
        </w:rPr>
        <w:t>1</w:t>
      </w:r>
      <w:r w:rsidRPr="0578CBA1">
        <w:rPr>
          <w:color w:val="0000FF"/>
          <w:highlight w:val="yellow"/>
        </w:rPr>
        <w:t>);</w:t>
      </w:r>
    </w:p>
    <w:p w:rsidRPr="0058502B" w:rsidR="2C43C5A1" w:rsidP="2C43C5A1" w:rsidRDefault="2C43C5A1" w14:paraId="4BCA27B1" w14:textId="6F8886F9">
      <w:pPr>
        <w:pStyle w:val="BodyText"/>
        <w:rPr>
          <w:highlight w:val="yellow"/>
        </w:rPr>
      </w:pPr>
    </w:p>
    <w:p w:rsidRPr="0058502B" w:rsidR="2C43C5A1" w:rsidP="00336C08" w:rsidRDefault="005C4B8F" w14:paraId="4255C9F0" w14:textId="029DF934">
      <w:pPr>
        <w:pStyle w:val="Style1"/>
        <w:rPr>
          <w:highlight w:val="yellow"/>
        </w:rPr>
      </w:pPr>
      <w:r w:rsidRPr="0058502B">
        <w:rPr>
          <w:highlight w:val="yellow"/>
        </w:rPr>
        <w:t xml:space="preserve">Tablicom RIWA_Evidencija može upravljati administrator intervencijom kroz SQL naredbe ili grafičko sučelje </w:t>
      </w:r>
      <w:r w:rsidRPr="0058502B" w:rsidR="00177FE0">
        <w:rPr>
          <w:highlight w:val="yellow"/>
        </w:rPr>
        <w:t xml:space="preserve">HeidiSQL no </w:t>
      </w:r>
      <w:r w:rsidRPr="0058502B" w:rsidR="00C6371D">
        <w:rPr>
          <w:highlight w:val="yellow"/>
        </w:rPr>
        <w:t xml:space="preserve">njeni se zapisi zapravo generiraju unosom </w:t>
      </w:r>
      <w:r w:rsidRPr="0058502B" w:rsidR="005A3DA5">
        <w:rPr>
          <w:highlight w:val="yellow"/>
        </w:rPr>
        <w:t xml:space="preserve">od strane polaznika i nastavnika putem sučelja aplikacije. </w:t>
      </w:r>
    </w:p>
    <w:p w:rsidRPr="0058502B" w:rsidR="00ED66D6" w:rsidRDefault="00ED66D6" w14:paraId="7B1EF15A" w14:textId="77777777">
      <w:pPr>
        <w:widowControl/>
        <w:suppressAutoHyphens w:val="0"/>
        <w:rPr>
          <w:rFonts w:eastAsia="Microsoft YaHei"/>
          <w:b/>
          <w:bCs/>
          <w:iCs/>
          <w:sz w:val="28"/>
          <w:szCs w:val="28"/>
          <w:highlight w:val="yellow"/>
        </w:rPr>
      </w:pPr>
      <w:bookmarkStart w:name="_Toc195234296" w:id="175"/>
      <w:bookmarkStart w:name="_Toc191799531" w:id="176"/>
      <w:bookmarkEnd w:id="42"/>
      <w:r w:rsidRPr="0058502B">
        <w:rPr>
          <w:highlight w:val="yellow"/>
        </w:rPr>
        <w:br w:type="page"/>
      </w:r>
    </w:p>
    <w:p w:rsidRPr="0058502B" w:rsidR="003A162E" w:rsidP="004924DC" w:rsidRDefault="7F3C1C90" w14:paraId="2475872F" w14:textId="731B587F">
      <w:pPr>
        <w:pStyle w:val="Heading2"/>
        <w:rPr>
          <w:highlight w:val="yellow"/>
        </w:rPr>
      </w:pPr>
      <w:bookmarkStart w:name="_Toc198282620" w:id="177"/>
      <w:bookmarkStart w:name="_Toc225631607" w:id="178"/>
      <w:r w:rsidRPr="0058502B">
        <w:rPr>
          <w:highlight w:val="yellow"/>
        </w:rPr>
        <w:t>Izrada aplikacije</w:t>
      </w:r>
      <w:bookmarkEnd w:id="175"/>
      <w:bookmarkEnd w:id="177"/>
      <w:bookmarkEnd w:id="178"/>
      <w:r w:rsidRPr="0058502B">
        <w:rPr>
          <w:highlight w:val="yellow"/>
        </w:rPr>
        <w:t xml:space="preserve"> </w:t>
      </w:r>
    </w:p>
    <w:p w:rsidRPr="0058502B" w:rsidR="007E5D74" w:rsidP="004924DC" w:rsidRDefault="007E5D74" w14:paraId="5E9A8736" w14:textId="64290D0C">
      <w:pPr>
        <w:pStyle w:val="Style1"/>
        <w:rPr>
          <w:highlight w:val="yellow"/>
        </w:rPr>
      </w:pPr>
      <w:r w:rsidRPr="0058502B">
        <w:rPr>
          <w:highlight w:val="yellow"/>
        </w:rPr>
        <w:t xml:space="preserve">Aplikacija je izgrađena </w:t>
      </w:r>
      <w:r w:rsidRPr="0058502B" w:rsidR="00AA4F10">
        <w:rPr>
          <w:highlight w:val="yellow"/>
        </w:rPr>
        <w:t xml:space="preserve">tako da sadrži standardne elemente: frontend </w:t>
      </w:r>
      <w:r w:rsidRPr="0058502B" w:rsidR="00DE47C2">
        <w:rPr>
          <w:highlight w:val="yellow"/>
        </w:rPr>
        <w:t xml:space="preserve">(Vue) </w:t>
      </w:r>
      <w:r w:rsidRPr="0058502B" w:rsidR="00AA4F10">
        <w:rPr>
          <w:highlight w:val="yellow"/>
        </w:rPr>
        <w:t>i backend (Node.js s Expressom) koji komuniciraju putem REST API-ja.</w:t>
      </w:r>
    </w:p>
    <w:p w:rsidRPr="0058502B" w:rsidR="003A162E" w:rsidP="00540063" w:rsidRDefault="00D44271" w14:paraId="081270A5" w14:textId="56E0D786">
      <w:pPr>
        <w:pStyle w:val="Heading3"/>
        <w:rPr>
          <w:highlight w:val="yellow"/>
        </w:rPr>
      </w:pPr>
      <w:bookmarkStart w:name="_Toc195234297" w:id="179"/>
      <w:bookmarkStart w:name="_Toc198282621" w:id="180"/>
      <w:bookmarkStart w:name="_Toc225631608" w:id="181"/>
      <w:r w:rsidRPr="0058502B">
        <w:rPr>
          <w:highlight w:val="yellow"/>
        </w:rPr>
        <w:t>W</w:t>
      </w:r>
      <w:r w:rsidRPr="0058502B" w:rsidR="7F3C1C90">
        <w:rPr>
          <w:highlight w:val="yellow"/>
        </w:rPr>
        <w:t>eb</w:t>
      </w:r>
      <w:r w:rsidRPr="0058502B" w:rsidR="00A36344">
        <w:rPr>
          <w:highlight w:val="yellow"/>
        </w:rPr>
        <w:t xml:space="preserve"> aplik</w:t>
      </w:r>
      <w:r w:rsidRPr="0058502B" w:rsidR="00CF521F">
        <w:rPr>
          <w:highlight w:val="yellow"/>
        </w:rPr>
        <w:t>acija</w:t>
      </w:r>
      <w:r w:rsidRPr="0058502B" w:rsidR="7F3C1C90">
        <w:rPr>
          <w:highlight w:val="yellow"/>
        </w:rPr>
        <w:t xml:space="preserve"> i API</w:t>
      </w:r>
      <w:bookmarkEnd w:id="179"/>
      <w:bookmarkEnd w:id="180"/>
      <w:bookmarkEnd w:id="181"/>
      <w:r w:rsidRPr="0058502B" w:rsidR="7F3C1C90">
        <w:rPr>
          <w:highlight w:val="yellow"/>
        </w:rPr>
        <w:t xml:space="preserve"> </w:t>
      </w:r>
    </w:p>
    <w:p w:rsidRPr="0058502B" w:rsidR="003D680A" w:rsidP="003D680A" w:rsidRDefault="003D680A" w14:paraId="60F874ED" w14:textId="7F0DD670">
      <w:pPr>
        <w:pStyle w:val="Style1"/>
        <w:rPr>
          <w:highlight w:val="yellow"/>
        </w:rPr>
      </w:pPr>
      <w:r w:rsidRPr="0058502B">
        <w:rPr>
          <w:highlight w:val="yellow"/>
        </w:rPr>
        <w:t>Web aplikacija razvijena je koristeći Vue.js i Quasar okvir, uz RESTful API pristup za komunikaciju s bazom podataka. Sučelje je podijeljeno prema ulogama korisnika, a navigacija i zaštita ruta ostvareni su putem Vue Routera i localStorage mehanizma, čime se osigurava kontrolirani pristup aplikaciji.</w:t>
      </w:r>
    </w:p>
    <w:p w:rsidRPr="0058502B" w:rsidR="003A162E" w:rsidP="00654B22" w:rsidRDefault="00F42267" w14:paraId="1534E7F4" w14:textId="3399B794">
      <w:pPr>
        <w:pStyle w:val="Heading4"/>
        <w:rPr>
          <w:highlight w:val="yellow"/>
        </w:rPr>
      </w:pPr>
      <w:bookmarkStart w:name="_Toc225631609" w:id="182"/>
      <w:r w:rsidRPr="0058502B">
        <w:rPr>
          <w:highlight w:val="yellow"/>
        </w:rPr>
        <w:t>P</w:t>
      </w:r>
      <w:r w:rsidRPr="0058502B" w:rsidR="7F3C1C90">
        <w:rPr>
          <w:highlight w:val="yellow"/>
        </w:rPr>
        <w:t>rikaz projektnog stabla s objašnjenjem</w:t>
      </w:r>
      <w:bookmarkEnd w:id="182"/>
      <w:r w:rsidRPr="0058502B" w:rsidR="7F3C1C90">
        <w:rPr>
          <w:highlight w:val="yellow"/>
        </w:rPr>
        <w:t xml:space="preserve"> </w:t>
      </w:r>
    </w:p>
    <w:p w:rsidRPr="0058502B" w:rsidR="00B15E5E" w:rsidP="00F42267" w:rsidRDefault="00B15E5E" w14:paraId="51BAE1FA" w14:textId="77777777">
      <w:pPr>
        <w:pStyle w:val="Style1"/>
        <w:rPr>
          <w:highlight w:val="yellow"/>
        </w:rPr>
      </w:pPr>
      <w:r w:rsidRPr="0058502B">
        <w:rPr>
          <w:highlight w:val="yellow"/>
        </w:rPr>
        <w:t>Frontend aplikacije uređen kroz Vue okruženje sadrži mape src/layouts/ u kojoj datoteka MainLayout.vue određuje izgled glavnog sučelja (npr. header, meni) te src/pages/ gdje su u datotekama AdministratorPage.vue, NastavnikPage.vue i PolaznikPage.vue definirane stranice koje se prikazuju pri odabiru bilo koje od tri korisničke uloge (Administrator, Nastavnik, Polaznik).</w:t>
      </w:r>
    </w:p>
    <w:p w:rsidRPr="0058502B" w:rsidR="000619E8" w:rsidP="000619E8" w:rsidRDefault="000619E8" w14:paraId="5766E98D" w14:textId="7CFE23A1">
      <w:pPr>
        <w:pStyle w:val="Style1"/>
        <w:rPr>
          <w:highlight w:val="yellow"/>
          <w:lang w:eastAsia="hr-HR" w:bidi="ar-SA"/>
        </w:rPr>
      </w:pPr>
      <w:r w:rsidRPr="0578CBA1">
        <w:rPr>
          <w:highlight w:val="yellow"/>
        </w:rPr>
        <w:t xml:space="preserve">Glavno korisničko sučelje prikazuje tri osnovne uloge između kojih korisnik može birati: Voditelj/Administrator, Nastavnik i Polaznik. Svaka od opcija povezana je s prijavom putem </w:t>
      </w:r>
      <w:r w:rsidRPr="0058502B">
        <w:rPr>
          <w:highlight w:val="yellow"/>
        </w:rPr>
        <w:t>LoginPage.vue</w:t>
      </w:r>
      <w:r w:rsidRPr="0578CBA1">
        <w:rPr>
          <w:highlight w:val="yellow"/>
        </w:rPr>
        <w:t>, pri čemu se traže korisničko ime i lozinka.</w:t>
      </w:r>
    </w:p>
    <w:p w:rsidRPr="0058502B" w:rsidR="000619E8" w:rsidP="000619E8" w:rsidRDefault="000619E8" w14:paraId="221AA828" w14:textId="69F6179F">
      <w:pPr>
        <w:pStyle w:val="Style1"/>
        <w:rPr>
          <w:highlight w:val="yellow"/>
          <w:lang w:eastAsia="hr-HR" w:bidi="ar-SA"/>
        </w:rPr>
      </w:pPr>
      <w:r w:rsidRPr="0578CBA1">
        <w:rPr>
          <w:highlight w:val="yellow"/>
        </w:rPr>
        <w:t xml:space="preserve">Validacija se odvija lokalno, pomoću unaprijed definiranih korisničkih podataka (npr. </w:t>
      </w:r>
      <w:r w:rsidRPr="0058502B">
        <w:rPr>
          <w:highlight w:val="yellow"/>
        </w:rPr>
        <w:t>"admin"/"admin123").</w:t>
      </w:r>
      <w:r w:rsidRPr="0578CBA1">
        <w:rPr>
          <w:highlight w:val="yellow"/>
        </w:rPr>
        <w:t xml:space="preserve"> Nakon uspješne autentifikacije, korisnik se preusmjerava na </w:t>
      </w:r>
      <w:r w:rsidRPr="0578CBA1" w:rsidR="00A53571">
        <w:rPr>
          <w:highlight w:val="yellow"/>
        </w:rPr>
        <w:t>stranicu</w:t>
      </w:r>
      <w:r w:rsidRPr="0578CBA1">
        <w:rPr>
          <w:highlight w:val="yellow"/>
        </w:rPr>
        <w:t xml:space="preserve"> koj</w:t>
      </w:r>
      <w:r w:rsidRPr="0578CBA1" w:rsidR="00A53571">
        <w:rPr>
          <w:highlight w:val="yellow"/>
        </w:rPr>
        <w:t>a</w:t>
      </w:r>
      <w:r w:rsidRPr="0578CBA1">
        <w:rPr>
          <w:highlight w:val="yellow"/>
        </w:rPr>
        <w:t xml:space="preserve"> odgovara njegovoj ulozi </w:t>
      </w:r>
      <w:r w:rsidRPr="0058502B">
        <w:rPr>
          <w:highlight w:val="yellow"/>
        </w:rPr>
        <w:t>(/administrator, /nastavnik ili /polaznik</w:t>
      </w:r>
      <w:r w:rsidRPr="0578CBA1">
        <w:rPr>
          <w:highlight w:val="yellow"/>
        </w:rPr>
        <w:t>).</w:t>
      </w:r>
    </w:p>
    <w:p w:rsidRPr="0058502B" w:rsidR="000619E8" w:rsidP="000619E8" w:rsidRDefault="000619E8" w14:paraId="73B1C984" w14:textId="77777777">
      <w:pPr>
        <w:pStyle w:val="Style1"/>
        <w:rPr>
          <w:highlight w:val="yellow"/>
          <w:lang w:eastAsia="hr-HR" w:bidi="ar-SA"/>
        </w:rPr>
      </w:pPr>
      <w:r w:rsidRPr="0578CBA1">
        <w:rPr>
          <w:highlight w:val="yellow"/>
        </w:rPr>
        <w:t xml:space="preserve">Informacije o prijavi (token i rola) spremaju se u </w:t>
      </w:r>
      <w:r w:rsidRPr="0058502B">
        <w:rPr>
          <w:highlight w:val="yellow"/>
        </w:rPr>
        <w:t>localStorage</w:t>
      </w:r>
      <w:r w:rsidRPr="0578CBA1">
        <w:rPr>
          <w:highlight w:val="yellow"/>
        </w:rPr>
        <w:t xml:space="preserve">, što omogućuje trajanje sesije dok korisnik ne izvrši odjavu. U slučaju da korisnik pokuša pristupiti stranici koja ne odgovara njegovoj roli, sustav prikazuje upozorenje i vraća ga na početnu stranicu. Mehanizam odjave briše podatke iz </w:t>
      </w:r>
      <w:r w:rsidRPr="0058502B">
        <w:rPr>
          <w:highlight w:val="yellow"/>
        </w:rPr>
        <w:t>localStorage</w:t>
      </w:r>
      <w:r w:rsidRPr="0578CBA1">
        <w:rPr>
          <w:highlight w:val="yellow"/>
        </w:rPr>
        <w:t xml:space="preserve"> i omogućuje novi izbor uloge i prijavu.</w:t>
      </w:r>
    </w:p>
    <w:p w:rsidRPr="0058502B" w:rsidR="00B15E5E" w:rsidP="002C4E64" w:rsidRDefault="00B15E5E" w14:paraId="097C11DC" w14:textId="00829376">
      <w:pPr>
        <w:pStyle w:val="Style1"/>
        <w:rPr>
          <w:highlight w:val="yellow"/>
        </w:rPr>
      </w:pPr>
      <w:r w:rsidRPr="0058502B">
        <w:rPr>
          <w:highlight w:val="yellow"/>
        </w:rPr>
        <w:t>Backend aplikacije oblikovan je u Express okruženju i sadržan je u mapi api/ u datotekama config.js i indeks.js gdje su određene veze s bazom podata</w:t>
      </w:r>
      <w:r w:rsidRPr="0058502B" w:rsidR="00831159">
        <w:rPr>
          <w:highlight w:val="yellow"/>
        </w:rPr>
        <w:t>k</w:t>
      </w:r>
      <w:r w:rsidRPr="0058502B">
        <w:rPr>
          <w:highlight w:val="yellow"/>
        </w:rPr>
        <w:t>a i rute na kojima se upućuju REST zahtjevi koji omogućuju rad s podacima.</w:t>
      </w:r>
    </w:p>
    <w:p w:rsidRPr="0058502B" w:rsidR="00B15E5E" w:rsidP="002C4E64" w:rsidRDefault="00B15E5E" w14:paraId="77C5D6D2" w14:textId="2C5FBF4E">
      <w:pPr>
        <w:pStyle w:val="Style1"/>
        <w:rPr>
          <w:highlight w:val="yellow"/>
        </w:rPr>
      </w:pPr>
      <w:r w:rsidRPr="0058502B">
        <w:rPr>
          <w:highlight w:val="yellow"/>
        </w:rPr>
        <w:t>Mapa src/router s datotekom routes.js sadrži rute za poziv stranica frontenda što omogućuje kretanje aplikacijom u ovisnosti o odabranoj korisničkoj ulozi, a osnovna ruta za rad sa serverom oblikovana je u mapi src/boot u datoteci axios.js.</w:t>
      </w:r>
    </w:p>
    <w:p w:rsidRPr="0058502B" w:rsidR="002C4E64" w:rsidP="002C4E64" w:rsidRDefault="00364DDA" w14:paraId="7AAE08DF" w14:textId="77777777">
      <w:pPr>
        <w:pStyle w:val="Style2slikaslika"/>
        <w:rPr>
          <w:highlight w:val="yellow"/>
        </w:rPr>
      </w:pPr>
      <w:r>
        <w:drawing>
          <wp:inline distT="0" distB="0" distL="0" distR="0" wp14:anchorId="5783DE6A" wp14:editId="556471C2">
            <wp:extent cx="3412399" cy="4140000"/>
            <wp:effectExtent l="0" t="0" r="0" b="0"/>
            <wp:docPr id="836369965"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369965" name="Picture 1" descr="A diagram of a computer&#10;&#10;AI-generated content may be incorrect."/>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412399" cy="4140000"/>
                    </a:xfrm>
                    <a:prstGeom prst="rect">
                      <a:avLst/>
                    </a:prstGeom>
                    <a:noFill/>
                    <a:ln>
                      <a:noFill/>
                    </a:ln>
                  </pic:spPr>
                </pic:pic>
              </a:graphicData>
            </a:graphic>
          </wp:inline>
        </w:drawing>
      </w:r>
    </w:p>
    <w:p w:rsidRPr="0058502B" w:rsidR="00731973" w:rsidP="002C4E64" w:rsidRDefault="002C4E64" w14:paraId="5537622C" w14:textId="45943F33">
      <w:pPr>
        <w:pStyle w:val="slika0"/>
        <w:rPr>
          <w:highlight w:val="yellow"/>
        </w:rPr>
      </w:pPr>
      <w:bookmarkStart w:name="_Toc198286657" w:id="183"/>
      <w:r w:rsidRPr="0058502B">
        <w:rPr>
          <w:highlight w:val="yellow"/>
        </w:rPr>
        <w:t xml:space="preserve">Slika </w:t>
      </w:r>
      <w:r w:rsidR="00D22153">
        <w:rPr>
          <w:highlight w:val="yellow"/>
        </w:rPr>
        <w:fldChar w:fldCharType="begin"/>
      </w:r>
      <w:r w:rsidR="00D22153">
        <w:rPr>
          <w:highlight w:val="yellow"/>
        </w:rPr>
        <w:instrText xml:space="preserve"> SEQ Slika \* ARABIC </w:instrText>
      </w:r>
      <w:r w:rsidR="00D22153">
        <w:rPr>
          <w:highlight w:val="yellow"/>
        </w:rPr>
        <w:fldChar w:fldCharType="separate"/>
      </w:r>
      <w:r w:rsidR="00D22153">
        <w:rPr>
          <w:noProof/>
          <w:highlight w:val="yellow"/>
        </w:rPr>
        <w:t>37</w:t>
      </w:r>
      <w:r w:rsidR="00D22153">
        <w:rPr>
          <w:highlight w:val="yellow"/>
        </w:rPr>
        <w:fldChar w:fldCharType="end"/>
      </w:r>
      <w:r w:rsidRPr="0058502B">
        <w:rPr>
          <w:highlight w:val="yellow"/>
        </w:rPr>
        <w:t xml:space="preserve"> Projektno stablo</w:t>
      </w:r>
      <w:bookmarkEnd w:id="183"/>
    </w:p>
    <w:p w:rsidRPr="0058502B" w:rsidR="003A162E" w:rsidP="00654B22" w:rsidRDefault="7F3C1C90" w14:paraId="5327E54B" w14:textId="0E17B346">
      <w:pPr>
        <w:pStyle w:val="Heading4"/>
        <w:rPr>
          <w:highlight w:val="yellow"/>
        </w:rPr>
      </w:pPr>
      <w:r w:rsidRPr="0058502B">
        <w:rPr>
          <w:highlight w:val="yellow"/>
        </w:rPr>
        <w:t xml:space="preserve"> </w:t>
      </w:r>
      <w:bookmarkStart w:name="_Toc225631610" w:id="184"/>
      <w:r w:rsidRPr="0058502B" w:rsidR="006C4D70">
        <w:rPr>
          <w:highlight w:val="yellow"/>
        </w:rPr>
        <w:t>J</w:t>
      </w:r>
      <w:r w:rsidRPr="0058502B">
        <w:rPr>
          <w:highlight w:val="yellow"/>
        </w:rPr>
        <w:t>asna povezanost izrađenih elemenata s modeliranim</w:t>
      </w:r>
      <w:r w:rsidRPr="0058502B" w:rsidR="00872691">
        <w:rPr>
          <w:highlight w:val="yellow"/>
        </w:rPr>
        <w:t xml:space="preserve"> </w:t>
      </w:r>
      <w:r w:rsidRPr="0058502B">
        <w:rPr>
          <w:highlight w:val="yellow"/>
        </w:rPr>
        <w:t>korisničkim sučeljem</w:t>
      </w:r>
      <w:bookmarkEnd w:id="184"/>
      <w:r w:rsidRPr="0058502B">
        <w:rPr>
          <w:highlight w:val="yellow"/>
        </w:rPr>
        <w:t xml:space="preserve"> </w:t>
      </w:r>
    </w:p>
    <w:p w:rsidRPr="0058502B" w:rsidR="00FE35E9" w:rsidP="006C4D70" w:rsidRDefault="00D653D1" w14:paraId="4DF7FC6A" w14:textId="220828A3">
      <w:pPr>
        <w:pStyle w:val="Style1"/>
        <w:rPr>
          <w:highlight w:val="yellow"/>
        </w:rPr>
      </w:pPr>
      <w:r w:rsidRPr="0058502B">
        <w:rPr>
          <w:highlight w:val="yellow"/>
        </w:rPr>
        <w:t xml:space="preserve">Modelirano korisničko sučelje </w:t>
      </w:r>
      <w:r w:rsidRPr="0058502B" w:rsidR="00501633">
        <w:rPr>
          <w:highlight w:val="yellow"/>
        </w:rPr>
        <w:t xml:space="preserve">prikazuje </w:t>
      </w:r>
      <w:r w:rsidRPr="0058502B" w:rsidR="000E628D">
        <w:rPr>
          <w:highlight w:val="yellow"/>
        </w:rPr>
        <w:t xml:space="preserve">jasnu vezu s programskim </w:t>
      </w:r>
      <w:r w:rsidRPr="0058502B" w:rsidR="005D5E10">
        <w:rPr>
          <w:highlight w:val="yellow"/>
        </w:rPr>
        <w:t>rješenjima što će se prikazati na primjerima:</w:t>
      </w:r>
    </w:p>
    <w:p w:rsidRPr="0058502B" w:rsidR="004420CA" w:rsidP="00B33C3A" w:rsidRDefault="003D2B3A" w14:paraId="360AF32C" w14:textId="2075E274">
      <w:pPr>
        <w:pStyle w:val="Style2"/>
        <w:rPr>
          <w:highlight w:val="yellow"/>
        </w:rPr>
      </w:pPr>
      <w:r w:rsidRPr="0058502B">
        <w:rPr>
          <w:highlight w:val="yellow"/>
        </w:rPr>
        <w:t xml:space="preserve">Na stranici namijenjenoj polazniku: </w:t>
      </w:r>
      <w:r w:rsidRPr="0058502B" w:rsidR="005D5E10">
        <w:rPr>
          <w:highlight w:val="yellow"/>
        </w:rPr>
        <w:t xml:space="preserve">PolaznikPage.vue </w:t>
      </w:r>
      <w:r w:rsidRPr="0058502B">
        <w:rPr>
          <w:highlight w:val="yellow"/>
        </w:rPr>
        <w:t xml:space="preserve">upotrijebljen je koncept </w:t>
      </w:r>
      <w:r w:rsidRPr="0058502B" w:rsidR="005D5E10">
        <w:rPr>
          <w:highlight w:val="yellow"/>
        </w:rPr>
        <w:t>q-select</w:t>
      </w:r>
      <w:r w:rsidRPr="0058502B" w:rsidR="00834710">
        <w:rPr>
          <w:highlight w:val="yellow"/>
        </w:rPr>
        <w:t xml:space="preserve"> koji polazniku </w:t>
      </w:r>
      <w:r w:rsidRPr="0058502B" w:rsidR="00A55B48">
        <w:rPr>
          <w:highlight w:val="yellow"/>
        </w:rPr>
        <w:t xml:space="preserve">kroz padajući izbornik prikazuje podatke dobivene </w:t>
      </w:r>
      <w:r w:rsidRPr="0058502B" w:rsidR="005212CA">
        <w:rPr>
          <w:highlight w:val="yellow"/>
        </w:rPr>
        <w:t>s</w:t>
      </w:r>
      <w:r w:rsidRPr="0058502B" w:rsidR="00A55B48">
        <w:rPr>
          <w:highlight w:val="yellow"/>
        </w:rPr>
        <w:t xml:space="preserve">elect upitom iz </w:t>
      </w:r>
      <w:r w:rsidRPr="0058502B" w:rsidR="00EB3BF8">
        <w:rPr>
          <w:highlight w:val="yellow"/>
        </w:rPr>
        <w:t xml:space="preserve">tablice u bazi podataka RIWA_Polaznik, </w:t>
      </w:r>
      <w:r w:rsidRPr="0058502B" w:rsidR="006E4F26">
        <w:rPr>
          <w:highlight w:val="yellow"/>
        </w:rPr>
        <w:t>RIWA</w:t>
      </w:r>
      <w:r w:rsidRPr="0058502B" w:rsidR="00F7224E">
        <w:rPr>
          <w:highlight w:val="yellow"/>
        </w:rPr>
        <w:t>_Edukacija i RIWA_Termin</w:t>
      </w:r>
      <w:r w:rsidRPr="0058502B" w:rsidR="00E95A6D">
        <w:rPr>
          <w:highlight w:val="yellow"/>
        </w:rPr>
        <w:t xml:space="preserve"> kako bi polaznik </w:t>
      </w:r>
      <w:r w:rsidRPr="0058502B" w:rsidR="00073D17">
        <w:rPr>
          <w:highlight w:val="yellow"/>
        </w:rPr>
        <w:t>m</w:t>
      </w:r>
      <w:r w:rsidRPr="0058502B" w:rsidR="00E95A6D">
        <w:rPr>
          <w:highlight w:val="yellow"/>
        </w:rPr>
        <w:t xml:space="preserve">ogao odabrati </w:t>
      </w:r>
      <w:r w:rsidRPr="0058502B" w:rsidR="002D4845">
        <w:rPr>
          <w:highlight w:val="yellow"/>
        </w:rPr>
        <w:t xml:space="preserve">one elemente koji su mu potrebni za prijavu evidencije. </w:t>
      </w:r>
      <w:r w:rsidRPr="0058502B" w:rsidR="00F172B4">
        <w:rPr>
          <w:highlight w:val="yellow"/>
        </w:rPr>
        <w:t xml:space="preserve">Pomoću API ruta </w:t>
      </w:r>
      <w:r w:rsidRPr="0058502B" w:rsidR="00966333">
        <w:rPr>
          <w:highlight w:val="yellow"/>
        </w:rPr>
        <w:t xml:space="preserve">aplikacija i baza </w:t>
      </w:r>
      <w:r w:rsidRPr="0058502B" w:rsidR="00926870">
        <w:rPr>
          <w:highlight w:val="yellow"/>
        </w:rPr>
        <w:t xml:space="preserve">provode </w:t>
      </w:r>
      <w:r w:rsidRPr="0058502B" w:rsidR="00B33B37">
        <w:rPr>
          <w:highlight w:val="yellow"/>
        </w:rPr>
        <w:t>unos evidencije u tablicu RIWA_Evidencija. Korištene rute su</w:t>
      </w:r>
      <w:r w:rsidRPr="0058502B" w:rsidR="005D5E10">
        <w:rPr>
          <w:highlight w:val="yellow"/>
        </w:rPr>
        <w:t>:</w:t>
      </w:r>
      <w:r w:rsidRPr="0058502B" w:rsidR="00B33B37">
        <w:rPr>
          <w:highlight w:val="yellow"/>
        </w:rPr>
        <w:t xml:space="preserve"> </w:t>
      </w:r>
      <w:r w:rsidRPr="0058502B" w:rsidR="005D5E10">
        <w:rPr>
          <w:highlight w:val="yellow"/>
        </w:rPr>
        <w:t>GET /api/polaznici_edukacije</w:t>
      </w:r>
      <w:r w:rsidRPr="0058502B" w:rsidR="00EC7BCA">
        <w:rPr>
          <w:highlight w:val="yellow"/>
        </w:rPr>
        <w:t>,</w:t>
      </w:r>
      <w:r w:rsidRPr="0058502B" w:rsidR="005E3948">
        <w:rPr>
          <w:highlight w:val="yellow"/>
        </w:rPr>
        <w:t xml:space="preserve"> </w:t>
      </w:r>
      <w:r w:rsidRPr="0058502B" w:rsidR="005D5E10">
        <w:rPr>
          <w:highlight w:val="yellow"/>
        </w:rPr>
        <w:t>GET /api/polaznici_termini</w:t>
      </w:r>
      <w:r w:rsidRPr="0058502B" w:rsidR="00DA0856">
        <w:rPr>
          <w:highlight w:val="yellow"/>
        </w:rPr>
        <w:t>,</w:t>
      </w:r>
      <w:r w:rsidRPr="0058502B" w:rsidR="005E3948">
        <w:rPr>
          <w:highlight w:val="yellow"/>
        </w:rPr>
        <w:t xml:space="preserve"> </w:t>
      </w:r>
      <w:r w:rsidRPr="0058502B" w:rsidR="005D5E10">
        <w:rPr>
          <w:highlight w:val="yellow"/>
        </w:rPr>
        <w:t>POST /api/evidencija</w:t>
      </w:r>
    </w:p>
    <w:p w:rsidRPr="0058502B" w:rsidR="005C3F77" w:rsidP="00B33C3A" w:rsidRDefault="00CA51EA" w14:paraId="74F52FF2" w14:textId="0C106791">
      <w:pPr>
        <w:pStyle w:val="Style2"/>
        <w:rPr>
          <w:highlight w:val="yellow"/>
        </w:rPr>
      </w:pPr>
      <w:r w:rsidRPr="0058502B">
        <w:rPr>
          <w:highlight w:val="yellow"/>
        </w:rPr>
        <w:t xml:space="preserve">Stranica </w:t>
      </w:r>
      <w:r w:rsidRPr="0058502B" w:rsidR="005D5E10">
        <w:rPr>
          <w:highlight w:val="yellow"/>
        </w:rPr>
        <w:t xml:space="preserve">NastavnikPage.vue </w:t>
      </w:r>
      <w:r w:rsidRPr="0058502B">
        <w:rPr>
          <w:highlight w:val="yellow"/>
        </w:rPr>
        <w:t xml:space="preserve">omogućuje korištenje i ostalih CRUD operacija, odnosno, nastavnik svoje unose može i uređivati i brisati tako da se </w:t>
      </w:r>
      <w:r w:rsidRPr="0058502B" w:rsidR="005D5E10">
        <w:rPr>
          <w:highlight w:val="yellow"/>
        </w:rPr>
        <w:t>korist</w:t>
      </w:r>
      <w:r w:rsidRPr="0058502B">
        <w:rPr>
          <w:highlight w:val="yellow"/>
        </w:rPr>
        <w:t>e</w:t>
      </w:r>
      <w:r w:rsidRPr="0058502B" w:rsidR="001D24A5">
        <w:rPr>
          <w:highlight w:val="yellow"/>
        </w:rPr>
        <w:t xml:space="preserve"> i</w:t>
      </w:r>
      <w:r w:rsidRPr="0058502B" w:rsidR="005D5E10">
        <w:rPr>
          <w:highlight w:val="yellow"/>
        </w:rPr>
        <w:t xml:space="preserve"> PUT i DELETE rute</w:t>
      </w:r>
      <w:r w:rsidRPr="0058502B" w:rsidR="00CB7CEF">
        <w:rPr>
          <w:highlight w:val="yellow"/>
        </w:rPr>
        <w:t xml:space="preserve"> koje omogućuju takve zahtjeve</w:t>
      </w:r>
      <w:r w:rsidRPr="0058502B" w:rsidR="005D5E10">
        <w:rPr>
          <w:highlight w:val="yellow"/>
        </w:rPr>
        <w:t>:</w:t>
      </w:r>
      <w:r w:rsidRPr="0058502B" w:rsidR="005E3948">
        <w:rPr>
          <w:highlight w:val="yellow"/>
        </w:rPr>
        <w:t xml:space="preserve"> </w:t>
      </w:r>
      <w:r w:rsidRPr="0058502B" w:rsidR="005D5E10">
        <w:rPr>
          <w:highlight w:val="yellow"/>
        </w:rPr>
        <w:t>PUT /api/RIWA_Evidencija</w:t>
      </w:r>
      <w:r w:rsidRPr="0058502B" w:rsidR="00CB7CEF">
        <w:rPr>
          <w:highlight w:val="yellow"/>
        </w:rPr>
        <w:t>,</w:t>
      </w:r>
      <w:r w:rsidRPr="0058502B" w:rsidR="005E3948">
        <w:rPr>
          <w:highlight w:val="yellow"/>
        </w:rPr>
        <w:t xml:space="preserve"> </w:t>
      </w:r>
      <w:r w:rsidRPr="0058502B" w:rsidR="005D5E10">
        <w:rPr>
          <w:highlight w:val="yellow"/>
        </w:rPr>
        <w:t>DELETE /api/RIWA_Evidencija</w:t>
      </w:r>
    </w:p>
    <w:p w:rsidRPr="0058502B" w:rsidR="009C0D54" w:rsidP="00B33C3A" w:rsidRDefault="007B4E96" w14:paraId="1E0FE7F4" w14:textId="657D438C">
      <w:pPr>
        <w:pStyle w:val="Style2"/>
        <w:rPr>
          <w:highlight w:val="yellow"/>
        </w:rPr>
      </w:pPr>
      <w:r w:rsidRPr="0058502B">
        <w:rPr>
          <w:highlight w:val="yellow"/>
        </w:rPr>
        <w:t xml:space="preserve">Putem stranice </w:t>
      </w:r>
      <w:r w:rsidRPr="0058502B" w:rsidR="005D5E10">
        <w:rPr>
          <w:highlight w:val="yellow"/>
        </w:rPr>
        <w:t xml:space="preserve">AdministratorPage.vue </w:t>
      </w:r>
      <w:r w:rsidRPr="0058502B">
        <w:rPr>
          <w:highlight w:val="yellow"/>
        </w:rPr>
        <w:t>administrator, tj.</w:t>
      </w:r>
      <w:r w:rsidRPr="0058502B" w:rsidR="005212CA">
        <w:rPr>
          <w:highlight w:val="yellow"/>
        </w:rPr>
        <w:t xml:space="preserve"> </w:t>
      </w:r>
      <w:r w:rsidRPr="0058502B">
        <w:rPr>
          <w:highlight w:val="yellow"/>
        </w:rPr>
        <w:t xml:space="preserve">voditelj projekta </w:t>
      </w:r>
      <w:r w:rsidRPr="0058502B" w:rsidR="005D5E10">
        <w:rPr>
          <w:highlight w:val="yellow"/>
        </w:rPr>
        <w:t xml:space="preserve">upravlja </w:t>
      </w:r>
      <w:r w:rsidRPr="0058502B" w:rsidR="000B7F0C">
        <w:rPr>
          <w:highlight w:val="yellow"/>
        </w:rPr>
        <w:t xml:space="preserve">entitetima sveučilišta, </w:t>
      </w:r>
      <w:r w:rsidRPr="0058502B" w:rsidR="005D5E10">
        <w:rPr>
          <w:highlight w:val="yellow"/>
        </w:rPr>
        <w:t>edukacija, termina, nastavni</w:t>
      </w:r>
      <w:r w:rsidRPr="0058502B" w:rsidR="00E63E08">
        <w:rPr>
          <w:highlight w:val="yellow"/>
        </w:rPr>
        <w:t>k</w:t>
      </w:r>
      <w:r w:rsidRPr="0058502B" w:rsidR="005D5E10">
        <w:rPr>
          <w:highlight w:val="yellow"/>
        </w:rPr>
        <w:t>a, i polazni</w:t>
      </w:r>
      <w:r w:rsidRPr="0058502B" w:rsidR="00E63E08">
        <w:rPr>
          <w:highlight w:val="yellow"/>
        </w:rPr>
        <w:t>k</w:t>
      </w:r>
      <w:r w:rsidRPr="0058502B" w:rsidR="005D5E10">
        <w:rPr>
          <w:highlight w:val="yellow"/>
        </w:rPr>
        <w:t xml:space="preserve">a </w:t>
      </w:r>
      <w:r w:rsidRPr="0058502B" w:rsidR="00192E46">
        <w:rPr>
          <w:highlight w:val="yellow"/>
        </w:rPr>
        <w:t xml:space="preserve">koristeći sve </w:t>
      </w:r>
      <w:r w:rsidRPr="0058502B" w:rsidR="005D5E10">
        <w:rPr>
          <w:highlight w:val="yellow"/>
        </w:rPr>
        <w:t>CRUD operacij</w:t>
      </w:r>
      <w:r w:rsidRPr="0058502B" w:rsidR="00192E46">
        <w:rPr>
          <w:highlight w:val="yellow"/>
        </w:rPr>
        <w:t>e</w:t>
      </w:r>
      <w:r w:rsidRPr="0058502B" w:rsidR="005D5E10">
        <w:rPr>
          <w:highlight w:val="yellow"/>
        </w:rPr>
        <w:t xml:space="preserve"> </w:t>
      </w:r>
      <w:r w:rsidRPr="0058502B" w:rsidR="00192E46">
        <w:rPr>
          <w:highlight w:val="yellow"/>
        </w:rPr>
        <w:t>npr.</w:t>
      </w:r>
      <w:r w:rsidRPr="0058502B" w:rsidR="005D5E10">
        <w:rPr>
          <w:highlight w:val="yellow"/>
        </w:rPr>
        <w:t>:GET /api/Administrator_Edukacija</w:t>
      </w:r>
      <w:r w:rsidRPr="0058502B" w:rsidR="009C0D54">
        <w:rPr>
          <w:highlight w:val="yellow"/>
        </w:rPr>
        <w:t>.</w:t>
      </w:r>
    </w:p>
    <w:p w:rsidRPr="0058502B" w:rsidR="00C25299" w:rsidP="00EA5416" w:rsidRDefault="00C25299" w14:paraId="71153079" w14:textId="77777777">
      <w:pPr>
        <w:pStyle w:val="BodyText"/>
        <w:rPr>
          <w:highlight w:val="yellow"/>
        </w:rPr>
      </w:pPr>
    </w:p>
    <w:p w:rsidRPr="0058502B" w:rsidR="00753DA5" w:rsidP="00753DA5" w:rsidRDefault="00B36749" w14:paraId="7989753D" w14:textId="77777777">
      <w:pPr>
        <w:pStyle w:val="Style2slikaslika"/>
        <w:rPr>
          <w:highlight w:val="yellow"/>
        </w:rPr>
      </w:pPr>
      <w:r>
        <w:drawing>
          <wp:inline distT="0" distB="0" distL="0" distR="0" wp14:anchorId="11D33F15" wp14:editId="7027C2EC">
            <wp:extent cx="3962400" cy="1851660"/>
            <wp:effectExtent l="0" t="0" r="0" b="0"/>
            <wp:docPr id="325553021" name="Picture 3"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53021" name="Picture 3" descr="A diagram of a computer program&#10;&#10;AI-generated content may be incorrect."/>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3962400" cy="1851660"/>
                    </a:xfrm>
                    <a:prstGeom prst="rect">
                      <a:avLst/>
                    </a:prstGeom>
                    <a:noFill/>
                    <a:ln>
                      <a:noFill/>
                    </a:ln>
                  </pic:spPr>
                </pic:pic>
              </a:graphicData>
            </a:graphic>
          </wp:inline>
        </w:drawing>
      </w:r>
    </w:p>
    <w:p w:rsidRPr="0058502B" w:rsidR="00B36749" w:rsidP="00753DA5" w:rsidRDefault="00753DA5" w14:paraId="525CE6A4" w14:textId="61E53097">
      <w:pPr>
        <w:pStyle w:val="slika0"/>
        <w:rPr>
          <w:highlight w:val="yellow"/>
        </w:rPr>
      </w:pPr>
      <w:bookmarkStart w:name="_Toc198286658" w:id="185"/>
      <w:r w:rsidRPr="0058502B">
        <w:rPr>
          <w:highlight w:val="yellow"/>
        </w:rPr>
        <w:t xml:space="preserve">Slika </w:t>
      </w:r>
      <w:r w:rsidR="00D22153">
        <w:rPr>
          <w:highlight w:val="yellow"/>
        </w:rPr>
        <w:fldChar w:fldCharType="begin"/>
      </w:r>
      <w:r w:rsidR="00D22153">
        <w:rPr>
          <w:highlight w:val="yellow"/>
        </w:rPr>
        <w:instrText xml:space="preserve"> SEQ Slika \* ARABIC </w:instrText>
      </w:r>
      <w:r w:rsidR="00D22153">
        <w:rPr>
          <w:highlight w:val="yellow"/>
        </w:rPr>
        <w:fldChar w:fldCharType="separate"/>
      </w:r>
      <w:r w:rsidR="00D22153">
        <w:rPr>
          <w:noProof/>
          <w:highlight w:val="yellow"/>
        </w:rPr>
        <w:t>38</w:t>
      </w:r>
      <w:r w:rsidR="00D22153">
        <w:rPr>
          <w:highlight w:val="yellow"/>
        </w:rPr>
        <w:fldChar w:fldCharType="end"/>
      </w:r>
      <w:r w:rsidRPr="0058502B">
        <w:rPr>
          <w:highlight w:val="yellow"/>
        </w:rPr>
        <w:t xml:space="preserve"> Veza komponenata (frontenda, backenda i baze) putem API</w:t>
      </w:r>
      <w:r w:rsidRPr="0058502B" w:rsidR="005212CA">
        <w:rPr>
          <w:highlight w:val="yellow"/>
        </w:rPr>
        <w:t>-</w:t>
      </w:r>
      <w:r w:rsidRPr="0058502B">
        <w:rPr>
          <w:highlight w:val="yellow"/>
        </w:rPr>
        <w:t>ja</w:t>
      </w:r>
      <w:bookmarkEnd w:id="185"/>
    </w:p>
    <w:p w:rsidRPr="0058502B" w:rsidR="002009DD" w:rsidP="003A472F" w:rsidRDefault="002009DD" w14:paraId="616FDF13" w14:textId="77777777">
      <w:pPr>
        <w:pStyle w:val="BodyText"/>
        <w:rPr>
          <w:highlight w:val="yellow"/>
        </w:rPr>
      </w:pPr>
    </w:p>
    <w:p w:rsidRPr="0058502B" w:rsidR="00620223" w:rsidP="00654B22" w:rsidRDefault="00620223" w14:paraId="26A4B7EB" w14:textId="77777777">
      <w:pPr>
        <w:pStyle w:val="Heading4"/>
        <w:rPr>
          <w:rFonts w:eastAsia="Times New Roman" w:cs="Times New Roman"/>
          <w:kern w:val="0"/>
          <w:highlight w:val="yellow"/>
          <w:lang w:eastAsia="hr-HR" w:bidi="ar-SA"/>
        </w:rPr>
      </w:pPr>
      <w:bookmarkStart w:name="_Toc225631611" w:id="186"/>
      <w:r w:rsidRPr="0578CBA1">
        <w:rPr>
          <w:rStyle w:val="Strong"/>
          <w:b/>
          <w:highlight w:val="yellow"/>
        </w:rPr>
        <w:t>Lokalna kontrola pristupa bez baze</w:t>
      </w:r>
      <w:bookmarkEnd w:id="186"/>
    </w:p>
    <w:p w:rsidRPr="0058502B" w:rsidR="00620223" w:rsidP="00BA6283" w:rsidRDefault="00620223" w14:paraId="183073C9" w14:textId="77777777">
      <w:pPr>
        <w:pStyle w:val="Style1"/>
        <w:rPr>
          <w:highlight w:val="yellow"/>
        </w:rPr>
      </w:pPr>
      <w:r w:rsidRPr="0058502B">
        <w:rPr>
          <w:highlight w:val="yellow"/>
        </w:rPr>
        <w:t>Tijekom razvoja aplikacije odlučeno je izbjeći integraciju baze podataka u segmentu autentifikacije. Umjesto toga, korišten je localStorage za pohranu privremenih podataka o prijavi korisnika, uključujući token i rolu.</w:t>
      </w:r>
    </w:p>
    <w:p w:rsidRPr="0058502B" w:rsidR="00620223" w:rsidP="00BA6283" w:rsidRDefault="00620223" w14:paraId="15D6AF74" w14:textId="77777777">
      <w:pPr>
        <w:pStyle w:val="Style1"/>
        <w:rPr>
          <w:highlight w:val="yellow"/>
        </w:rPr>
      </w:pPr>
      <w:r w:rsidRPr="0058502B">
        <w:rPr>
          <w:highlight w:val="yellow"/>
        </w:rPr>
        <w:t>Ova metoda omogućila je brzo testiranje sustava upravljanja ulogama bez dodatne konfiguracije backend baze, uz punu funkcionalnost zaštite ruta i pristupa na temelju korisničke uloge. Iako nije pogodna za produkcijsku primjenu zbog ograničenja sigurnosti, ovakav pristup bio je primjeren za potrebe ove faze projekta i testiranja korisničkog sučelja.</w:t>
      </w:r>
    </w:p>
    <w:p w:rsidRPr="0058502B" w:rsidR="00620223" w:rsidP="003A472F" w:rsidRDefault="00620223" w14:paraId="74A36C3A" w14:textId="77777777">
      <w:pPr>
        <w:pStyle w:val="BodyText"/>
        <w:rPr>
          <w:highlight w:val="yellow"/>
        </w:rPr>
      </w:pPr>
    </w:p>
    <w:p w:rsidRPr="0058502B" w:rsidR="003A162E" w:rsidP="00654B22" w:rsidRDefault="00F872F2" w14:paraId="13708508" w14:textId="25C6D8E2">
      <w:pPr>
        <w:pStyle w:val="Heading4"/>
        <w:rPr>
          <w:highlight w:val="yellow"/>
        </w:rPr>
      </w:pPr>
      <w:bookmarkStart w:name="_Toc225631612" w:id="187"/>
      <w:r w:rsidRPr="0058502B">
        <w:rPr>
          <w:highlight w:val="yellow"/>
        </w:rPr>
        <w:t>F</w:t>
      </w:r>
      <w:r w:rsidRPr="0058502B" w:rsidR="7F3C1C90">
        <w:rPr>
          <w:highlight w:val="yellow"/>
        </w:rPr>
        <w:t>ormalni prikaz važnijih/složenijih algoritama</w:t>
      </w:r>
      <w:bookmarkEnd w:id="187"/>
      <w:r w:rsidRPr="0058502B" w:rsidR="7F3C1C90">
        <w:rPr>
          <w:highlight w:val="yellow"/>
        </w:rPr>
        <w:t xml:space="preserve"> </w:t>
      </w:r>
    </w:p>
    <w:p w:rsidRPr="0058502B" w:rsidR="00B36749" w:rsidP="003069D2" w:rsidRDefault="00B36749" w14:paraId="11D6B40C" w14:textId="6D4E3471">
      <w:pPr>
        <w:pStyle w:val="Style1"/>
        <w:rPr>
          <w:highlight w:val="yellow"/>
        </w:rPr>
      </w:pPr>
      <w:r w:rsidRPr="0058502B">
        <w:rPr>
          <w:highlight w:val="yellow"/>
        </w:rPr>
        <w:t xml:space="preserve">Primjere upotrebe elemenata koda za </w:t>
      </w:r>
      <w:r w:rsidRPr="0058502B" w:rsidR="00384768">
        <w:rPr>
          <w:highlight w:val="yellow"/>
        </w:rPr>
        <w:t xml:space="preserve">oblikovanje korisničkog sučelja </w:t>
      </w:r>
      <w:r w:rsidRPr="0058502B">
        <w:rPr>
          <w:highlight w:val="yellow"/>
        </w:rPr>
        <w:t>moguće</w:t>
      </w:r>
      <w:r w:rsidRPr="0058502B" w:rsidR="00940B61">
        <w:rPr>
          <w:highlight w:val="yellow"/>
        </w:rPr>
        <w:t xml:space="preserve"> je</w:t>
      </w:r>
      <w:r w:rsidRPr="0058502B">
        <w:rPr>
          <w:highlight w:val="yellow"/>
        </w:rPr>
        <w:t xml:space="preserve"> prikazati i grafički te se ovdje prikazuje povezanost elemenata aplikacije za provedbu unosa evidencije od strane polaznika:</w:t>
      </w:r>
    </w:p>
    <w:p w:rsidRPr="0058502B" w:rsidR="00974188" w:rsidP="00974188" w:rsidRDefault="00B36749" w14:paraId="503CA65E" w14:textId="587B1DF5">
      <w:pPr>
        <w:pStyle w:val="Style2slikaslika"/>
        <w:rPr>
          <w:highlight w:val="yellow"/>
        </w:rPr>
      </w:pPr>
      <w:r>
        <w:drawing>
          <wp:inline distT="0" distB="0" distL="0" distR="0" wp14:anchorId="67CDAE62" wp14:editId="58A7E5CD">
            <wp:extent cx="4709160" cy="3116580"/>
            <wp:effectExtent l="0" t="0" r="0" b="7620"/>
            <wp:docPr id="36037615" name="Picture 2"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7615" name="Picture 2" descr="A diagram of a work flow&#10;&#10;AI-generated content may be incorrect."/>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4709160" cy="3116580"/>
                    </a:xfrm>
                    <a:prstGeom prst="rect">
                      <a:avLst/>
                    </a:prstGeom>
                    <a:noFill/>
                    <a:ln>
                      <a:noFill/>
                    </a:ln>
                  </pic:spPr>
                </pic:pic>
              </a:graphicData>
            </a:graphic>
          </wp:inline>
        </w:drawing>
      </w:r>
    </w:p>
    <w:p w:rsidRPr="0058502B" w:rsidR="00B36749" w:rsidP="00974188" w:rsidRDefault="00974188" w14:paraId="74C5EACD" w14:textId="0AA1DCB2">
      <w:pPr>
        <w:pStyle w:val="slika0"/>
        <w:rPr>
          <w:highlight w:val="yellow"/>
        </w:rPr>
      </w:pPr>
      <w:bookmarkStart w:name="_Toc198286659" w:id="188"/>
      <w:r w:rsidRPr="0058502B">
        <w:rPr>
          <w:highlight w:val="yellow"/>
        </w:rPr>
        <w:t xml:space="preserve">Slika </w:t>
      </w:r>
      <w:r w:rsidR="00D22153">
        <w:rPr>
          <w:highlight w:val="yellow"/>
        </w:rPr>
        <w:fldChar w:fldCharType="begin"/>
      </w:r>
      <w:r w:rsidR="00D22153">
        <w:rPr>
          <w:highlight w:val="yellow"/>
        </w:rPr>
        <w:instrText xml:space="preserve"> SEQ Slika \* ARABIC </w:instrText>
      </w:r>
      <w:r w:rsidR="00D22153">
        <w:rPr>
          <w:highlight w:val="yellow"/>
        </w:rPr>
        <w:fldChar w:fldCharType="separate"/>
      </w:r>
      <w:r w:rsidR="00D22153">
        <w:rPr>
          <w:noProof/>
          <w:highlight w:val="yellow"/>
        </w:rPr>
        <w:t>39</w:t>
      </w:r>
      <w:r w:rsidR="00D22153">
        <w:rPr>
          <w:highlight w:val="yellow"/>
        </w:rPr>
        <w:fldChar w:fldCharType="end"/>
      </w:r>
      <w:r w:rsidRPr="0058502B">
        <w:rPr>
          <w:highlight w:val="yellow"/>
        </w:rPr>
        <w:t xml:space="preserve"> Povezanost elemenata aplikacije za provedbu unosa evidencije od strane polaznika</w:t>
      </w:r>
      <w:bookmarkEnd w:id="188"/>
    </w:p>
    <w:p w:rsidRPr="0058502B" w:rsidR="003A162E" w:rsidP="2C43C5A1" w:rsidRDefault="003A162E" w14:paraId="51528360" w14:textId="357E06DD">
      <w:pPr>
        <w:pStyle w:val="BodyText"/>
        <w:rPr>
          <w:highlight w:val="yellow"/>
        </w:rPr>
      </w:pPr>
    </w:p>
    <w:p w:rsidRPr="0058502B" w:rsidR="00974188" w:rsidRDefault="00974188" w14:paraId="246E01DF" w14:textId="77777777">
      <w:pPr>
        <w:widowControl/>
        <w:suppressAutoHyphens w:val="0"/>
        <w:rPr>
          <w:rFonts w:eastAsia="Times New Roman" w:cs="Times New Roman"/>
          <w:b/>
          <w:bCs/>
          <w:iCs/>
          <w:sz w:val="28"/>
          <w:szCs w:val="28"/>
          <w:highlight w:val="yellow"/>
        </w:rPr>
      </w:pPr>
      <w:r w:rsidRPr="0058502B">
        <w:rPr>
          <w:rFonts w:eastAsia="Times New Roman" w:cs="Times New Roman"/>
          <w:highlight w:val="yellow"/>
        </w:rPr>
        <w:br w:type="page"/>
      </w:r>
    </w:p>
    <w:p w:rsidRPr="0058502B" w:rsidR="003A162E" w:rsidP="2C43C5A1" w:rsidRDefault="7F3C1C90" w14:paraId="041294BE" w14:textId="40EECE52">
      <w:pPr>
        <w:pStyle w:val="Heading2"/>
        <w:rPr>
          <w:rFonts w:eastAsia="Times New Roman" w:cs="Times New Roman"/>
          <w:highlight w:val="yellow"/>
        </w:rPr>
      </w:pPr>
      <w:bookmarkStart w:name="_Toc198282622" w:id="189"/>
      <w:bookmarkStart w:name="_Toc225631613" w:id="190"/>
      <w:r w:rsidRPr="0058502B">
        <w:rPr>
          <w:rFonts w:eastAsia="Times New Roman" w:cs="Times New Roman"/>
          <w:highlight w:val="yellow"/>
        </w:rPr>
        <w:t>Testiranje sustava</w:t>
      </w:r>
      <w:bookmarkEnd w:id="189"/>
      <w:bookmarkEnd w:id="190"/>
      <w:r w:rsidRPr="0058502B">
        <w:rPr>
          <w:rFonts w:eastAsia="Times New Roman" w:cs="Times New Roman"/>
          <w:highlight w:val="yellow"/>
        </w:rPr>
        <w:t xml:space="preserve"> </w:t>
      </w:r>
    </w:p>
    <w:p w:rsidRPr="0058502B" w:rsidR="00F06F1F" w:rsidP="00364E27" w:rsidRDefault="00E10D8D" w14:paraId="541BAE21" w14:textId="01CF0815">
      <w:pPr>
        <w:pStyle w:val="Style1"/>
        <w:rPr>
          <w:highlight w:val="yellow"/>
        </w:rPr>
      </w:pPr>
      <w:r w:rsidRPr="0058502B">
        <w:rPr>
          <w:highlight w:val="yellow"/>
        </w:rPr>
        <w:t>Rad sustava autorice su testirale un</w:t>
      </w:r>
      <w:r w:rsidRPr="0058502B" w:rsidR="005C7FF7">
        <w:rPr>
          <w:highlight w:val="yellow"/>
        </w:rPr>
        <w:t>osom pokusnih zapisa evidencija</w:t>
      </w:r>
      <w:r w:rsidRPr="0058502B" w:rsidR="00A910E7">
        <w:rPr>
          <w:highlight w:val="yellow"/>
        </w:rPr>
        <w:t xml:space="preserve"> te su ti zapisi naknadno brisani što je generiralo nepravilnost u smislu da su se autoinkrementalni id podaci svakog zapisa </w:t>
      </w:r>
      <w:r w:rsidRPr="0058502B" w:rsidR="00443B9D">
        <w:rPr>
          <w:highlight w:val="yellow"/>
        </w:rPr>
        <w:t>nastavljali na obrisane zbog čega nije opstojala konzistencija u nizanju ID-a zapisa.</w:t>
      </w:r>
    </w:p>
    <w:p w:rsidRPr="0058502B" w:rsidR="003A162E" w:rsidP="00364E27" w:rsidRDefault="7F3C1C90" w14:paraId="35DE768A" w14:textId="58D659A0">
      <w:pPr>
        <w:pStyle w:val="Heading3"/>
        <w:rPr>
          <w:highlight w:val="yellow"/>
        </w:rPr>
      </w:pPr>
      <w:bookmarkStart w:name="_Toc198282623" w:id="191"/>
      <w:bookmarkStart w:name="_Toc225631614" w:id="192"/>
      <w:r w:rsidRPr="0058502B">
        <w:rPr>
          <w:highlight w:val="yellow"/>
        </w:rPr>
        <w:t>Izrada unit testova</w:t>
      </w:r>
      <w:bookmarkEnd w:id="191"/>
      <w:bookmarkEnd w:id="192"/>
      <w:r w:rsidRPr="0058502B">
        <w:rPr>
          <w:highlight w:val="yellow"/>
        </w:rPr>
        <w:t xml:space="preserve"> </w:t>
      </w:r>
    </w:p>
    <w:bookmarkEnd w:id="176"/>
    <w:p w:rsidRPr="0058502B" w:rsidR="00443B9D" w:rsidP="00364E27" w:rsidRDefault="00443B9D" w14:paraId="0558C7AE" w14:textId="2BAA4030">
      <w:pPr>
        <w:pStyle w:val="Style1"/>
        <w:rPr>
          <w:highlight w:val="yellow"/>
        </w:rPr>
      </w:pPr>
      <w:r w:rsidRPr="0058502B">
        <w:rPr>
          <w:highlight w:val="yellow"/>
        </w:rPr>
        <w:t xml:space="preserve">Unit testovi </w:t>
      </w:r>
      <w:r w:rsidRPr="0058502B" w:rsidR="008D6A95">
        <w:rPr>
          <w:highlight w:val="yellow"/>
        </w:rPr>
        <w:t>j</w:t>
      </w:r>
      <w:r w:rsidRPr="0058502B">
        <w:rPr>
          <w:highlight w:val="yellow"/>
        </w:rPr>
        <w:t xml:space="preserve">e u izradi ove aplikacije </w:t>
      </w:r>
      <w:r w:rsidRPr="0058502B" w:rsidR="008768EF">
        <w:rPr>
          <w:highlight w:val="yellow"/>
        </w:rPr>
        <w:t xml:space="preserve">primjenjivali su se u smislu dodavanje console.log </w:t>
      </w:r>
      <w:r w:rsidRPr="0058502B" w:rsidR="008D6A95">
        <w:rPr>
          <w:highlight w:val="yellow"/>
        </w:rPr>
        <w:t xml:space="preserve">i return naredbi kao i alerta koji daju obavijesti o radu sustava u trenutku korištenja i dustupni su programeru ili korisniku prilikom </w:t>
      </w:r>
      <w:r w:rsidRPr="0058502B" w:rsidR="00037292">
        <w:rPr>
          <w:highlight w:val="yellow"/>
        </w:rPr>
        <w:t xml:space="preserve">rada, a istraživani su u trenutku kada aplikacija nije davala očekivane rezultate za vrijeme korištenja. </w:t>
      </w:r>
      <w:r w:rsidRPr="0058502B" w:rsidR="00124712">
        <w:rPr>
          <w:highlight w:val="yellow"/>
        </w:rPr>
        <w:t>Namjera iza ovakvih naredbi je bila osiguravanje rada svih metoda i funkcija.</w:t>
      </w:r>
    </w:p>
    <w:p w:rsidRPr="0058502B" w:rsidR="00762569" w:rsidP="001074B5" w:rsidRDefault="00180294" w14:paraId="24D1F8DC" w14:textId="77777777">
      <w:pPr>
        <w:pStyle w:val="Style1"/>
        <w:rPr>
          <w:highlight w:val="yellow"/>
        </w:rPr>
      </w:pPr>
      <w:r w:rsidRPr="0058502B">
        <w:rPr>
          <w:highlight w:val="yellow"/>
        </w:rPr>
        <w:t xml:space="preserve">Primjer </w:t>
      </w:r>
      <w:r w:rsidRPr="0058502B">
        <w:rPr>
          <w:i/>
          <w:iCs/>
          <w:highlight w:val="yellow"/>
        </w:rPr>
        <w:t>console.log</w:t>
      </w:r>
      <w:r w:rsidRPr="0058502B">
        <w:rPr>
          <w:highlight w:val="yellow"/>
        </w:rPr>
        <w:t xml:space="preserve"> </w:t>
      </w:r>
      <w:r w:rsidRPr="0058502B" w:rsidR="00762569">
        <w:rPr>
          <w:highlight w:val="yellow"/>
        </w:rPr>
        <w:t>provjere:</w:t>
      </w:r>
    </w:p>
    <w:p w:rsidRPr="0058502B" w:rsidR="00762569" w:rsidP="006366F3" w:rsidRDefault="00762569" w14:paraId="0C3E0E2F" w14:textId="1631760B">
      <w:pPr>
        <w:pStyle w:val="Style4"/>
        <w:rPr>
          <w:color w:val="000000"/>
          <w:highlight w:val="yellow"/>
        </w:rPr>
      </w:pPr>
      <w:r w:rsidRPr="0058502B">
        <w:rPr>
          <w:highlight w:val="yellow"/>
        </w:rPr>
        <w:t>// GET ruta za provjeru postoji li zapis u evidenciji s odabranom edukacijom i terminom</w:t>
      </w:r>
    </w:p>
    <w:p w:rsidRPr="0058502B" w:rsidR="00762569" w:rsidP="006366F3" w:rsidRDefault="00762569" w14:paraId="43B2D719" w14:textId="77777777">
      <w:pPr>
        <w:pStyle w:val="Style4"/>
        <w:rPr>
          <w:color w:val="000000"/>
          <w:highlight w:val="yellow"/>
        </w:rPr>
      </w:pPr>
      <w:r w:rsidRPr="0058502B">
        <w:rPr>
          <w:color w:val="0070C1"/>
          <w:highlight w:val="yellow"/>
        </w:rPr>
        <w:t>app</w:t>
      </w:r>
      <w:r w:rsidRPr="0578CBA1">
        <w:rPr>
          <w:color w:val="000000" w:themeColor="text1"/>
          <w:highlight w:val="yellow"/>
        </w:rPr>
        <w:t>.</w:t>
      </w:r>
      <w:r w:rsidRPr="0058502B">
        <w:rPr>
          <w:color w:val="795E26"/>
          <w:highlight w:val="yellow"/>
        </w:rPr>
        <w:t>get</w:t>
      </w:r>
      <w:r w:rsidRPr="0578CBA1">
        <w:rPr>
          <w:color w:val="000000" w:themeColor="text1"/>
          <w:highlight w:val="yellow"/>
        </w:rPr>
        <w:t>(</w:t>
      </w:r>
      <w:r w:rsidRPr="0058502B">
        <w:rPr>
          <w:color w:val="A31515"/>
          <w:highlight w:val="yellow"/>
        </w:rPr>
        <w:t>'/api/evidencija/:idEdukacije/:idTermina'</w:t>
      </w:r>
      <w:r w:rsidRPr="0578CBA1">
        <w:rPr>
          <w:color w:val="000000" w:themeColor="text1"/>
          <w:highlight w:val="yellow"/>
        </w:rPr>
        <w:t xml:space="preserve">, </w:t>
      </w:r>
      <w:r w:rsidRPr="0058502B">
        <w:rPr>
          <w:color w:val="0000FF"/>
          <w:highlight w:val="yellow"/>
        </w:rPr>
        <w:t>async</w:t>
      </w:r>
      <w:r w:rsidRPr="0578CBA1">
        <w:rPr>
          <w:color w:val="000000" w:themeColor="text1"/>
          <w:highlight w:val="yellow"/>
        </w:rPr>
        <w:t xml:space="preserve"> (</w:t>
      </w:r>
      <w:r w:rsidRPr="0058502B">
        <w:rPr>
          <w:color w:val="001080"/>
          <w:highlight w:val="yellow"/>
        </w:rPr>
        <w:t>req</w:t>
      </w:r>
      <w:r w:rsidRPr="0578CBA1">
        <w:rPr>
          <w:color w:val="000000" w:themeColor="text1"/>
          <w:highlight w:val="yellow"/>
        </w:rPr>
        <w:t xml:space="preserve">, </w:t>
      </w:r>
      <w:r w:rsidRPr="0058502B">
        <w:rPr>
          <w:color w:val="001080"/>
          <w:highlight w:val="yellow"/>
        </w:rPr>
        <w:t>res</w:t>
      </w:r>
      <w:r w:rsidRPr="0578CBA1">
        <w:rPr>
          <w:color w:val="000000" w:themeColor="text1"/>
          <w:highlight w:val="yellow"/>
        </w:rPr>
        <w:t xml:space="preserve">, </w:t>
      </w:r>
      <w:r w:rsidRPr="0058502B">
        <w:rPr>
          <w:color w:val="795E26"/>
          <w:highlight w:val="yellow"/>
        </w:rPr>
        <w:t>next</w:t>
      </w:r>
      <w:r w:rsidRPr="0578CBA1">
        <w:rPr>
          <w:color w:val="000000" w:themeColor="text1"/>
          <w:highlight w:val="yellow"/>
        </w:rPr>
        <w:t xml:space="preserve">) </w:t>
      </w:r>
      <w:r w:rsidRPr="0058502B">
        <w:rPr>
          <w:color w:val="0000FF"/>
          <w:highlight w:val="yellow"/>
        </w:rPr>
        <w:t>=&gt;</w:t>
      </w:r>
      <w:r w:rsidRPr="0578CBA1">
        <w:rPr>
          <w:color w:val="000000" w:themeColor="text1"/>
          <w:highlight w:val="yellow"/>
        </w:rPr>
        <w:t xml:space="preserve"> {</w:t>
      </w:r>
    </w:p>
    <w:p w:rsidRPr="0058502B" w:rsidR="00762569" w:rsidP="006366F3" w:rsidRDefault="00762569" w14:paraId="3EF2B27F" w14:textId="77777777">
      <w:pPr>
        <w:pStyle w:val="Style4"/>
        <w:rPr>
          <w:color w:val="000000"/>
          <w:highlight w:val="yellow"/>
        </w:rPr>
      </w:pPr>
      <w:r w:rsidRPr="0578CBA1">
        <w:rPr>
          <w:color w:val="000000" w:themeColor="text1"/>
          <w:highlight w:val="yellow"/>
        </w:rPr>
        <w:t xml:space="preserve">  </w:t>
      </w:r>
      <w:r w:rsidRPr="0058502B">
        <w:rPr>
          <w:color w:val="AF00DB"/>
          <w:highlight w:val="yellow"/>
        </w:rPr>
        <w:t>try</w:t>
      </w:r>
      <w:r w:rsidRPr="0578CBA1">
        <w:rPr>
          <w:color w:val="000000" w:themeColor="text1"/>
          <w:highlight w:val="yellow"/>
        </w:rPr>
        <w:t xml:space="preserve"> {</w:t>
      </w:r>
    </w:p>
    <w:p w:rsidRPr="0058502B" w:rsidR="00762569" w:rsidP="006366F3" w:rsidRDefault="00762569" w14:paraId="7FB698DC" w14:textId="77777777">
      <w:pPr>
        <w:pStyle w:val="Style4"/>
        <w:rPr>
          <w:color w:val="000000"/>
          <w:highlight w:val="yellow"/>
        </w:rPr>
      </w:pPr>
      <w:r w:rsidRPr="0578CBA1">
        <w:rPr>
          <w:color w:val="000000" w:themeColor="text1"/>
          <w:highlight w:val="yellow"/>
        </w:rPr>
        <w:t xml:space="preserve">    </w:t>
      </w:r>
      <w:r w:rsidRPr="0058502B">
        <w:rPr>
          <w:color w:val="0000FF"/>
          <w:highlight w:val="yellow"/>
        </w:rPr>
        <w:t>const</w:t>
      </w:r>
      <w:r w:rsidRPr="0578CBA1">
        <w:rPr>
          <w:color w:val="000000" w:themeColor="text1"/>
          <w:highlight w:val="yellow"/>
        </w:rPr>
        <w:t xml:space="preserve"> { </w:t>
      </w:r>
      <w:r w:rsidRPr="0058502B">
        <w:rPr>
          <w:color w:val="0070C1"/>
          <w:highlight w:val="yellow"/>
        </w:rPr>
        <w:t>idEdukacije</w:t>
      </w:r>
      <w:r w:rsidRPr="0578CBA1">
        <w:rPr>
          <w:color w:val="000000" w:themeColor="text1"/>
          <w:highlight w:val="yellow"/>
        </w:rPr>
        <w:t xml:space="preserve">, </w:t>
      </w:r>
      <w:r w:rsidRPr="0058502B">
        <w:rPr>
          <w:color w:val="0070C1"/>
          <w:highlight w:val="yellow"/>
        </w:rPr>
        <w:t>idTermina</w:t>
      </w:r>
      <w:r w:rsidRPr="0578CBA1">
        <w:rPr>
          <w:color w:val="000000" w:themeColor="text1"/>
          <w:highlight w:val="yellow"/>
        </w:rPr>
        <w:t xml:space="preserve"> } = </w:t>
      </w:r>
      <w:r w:rsidRPr="0058502B">
        <w:rPr>
          <w:color w:val="001080"/>
          <w:highlight w:val="yellow"/>
        </w:rPr>
        <w:t>req</w:t>
      </w:r>
      <w:r w:rsidRPr="0578CBA1">
        <w:rPr>
          <w:color w:val="000000" w:themeColor="text1"/>
          <w:highlight w:val="yellow"/>
        </w:rPr>
        <w:t>.</w:t>
      </w:r>
      <w:r w:rsidRPr="0058502B">
        <w:rPr>
          <w:color w:val="001080"/>
          <w:highlight w:val="yellow"/>
        </w:rPr>
        <w:t>params</w:t>
      </w:r>
    </w:p>
    <w:p w:rsidRPr="0058502B" w:rsidR="00762569" w:rsidP="006366F3" w:rsidRDefault="00762569" w14:paraId="1B133140" w14:textId="77777777">
      <w:pPr>
        <w:pStyle w:val="Style4"/>
        <w:rPr>
          <w:color w:val="000000"/>
          <w:highlight w:val="yellow"/>
        </w:rPr>
      </w:pPr>
      <w:r w:rsidRPr="0578CBA1">
        <w:rPr>
          <w:color w:val="000000" w:themeColor="text1"/>
          <w:highlight w:val="yellow"/>
        </w:rPr>
        <w:t xml:space="preserve">    </w:t>
      </w:r>
      <w:r w:rsidRPr="0058502B">
        <w:rPr>
          <w:color w:val="001080"/>
          <w:highlight w:val="yellow"/>
        </w:rPr>
        <w:t>console</w:t>
      </w:r>
      <w:r w:rsidRPr="0578CBA1">
        <w:rPr>
          <w:color w:val="000000" w:themeColor="text1"/>
          <w:highlight w:val="yellow"/>
        </w:rPr>
        <w:t>.</w:t>
      </w:r>
      <w:r w:rsidRPr="0058502B">
        <w:rPr>
          <w:color w:val="795E26"/>
          <w:highlight w:val="yellow"/>
        </w:rPr>
        <w:t>log</w:t>
      </w:r>
      <w:r w:rsidRPr="0578CBA1">
        <w:rPr>
          <w:color w:val="000000" w:themeColor="text1"/>
          <w:highlight w:val="yellow"/>
        </w:rPr>
        <w:t>(</w:t>
      </w:r>
      <w:r w:rsidRPr="0058502B">
        <w:rPr>
          <w:color w:val="A31515"/>
          <w:highlight w:val="yellow"/>
        </w:rPr>
        <w:t>'Dohvaćanje evidencije za edukaciju:'</w:t>
      </w:r>
      <w:r w:rsidRPr="0578CBA1">
        <w:rPr>
          <w:color w:val="000000" w:themeColor="text1"/>
          <w:highlight w:val="yellow"/>
        </w:rPr>
        <w:t xml:space="preserve">, </w:t>
      </w:r>
      <w:r w:rsidRPr="0058502B">
        <w:rPr>
          <w:color w:val="0070C1"/>
          <w:highlight w:val="yellow"/>
        </w:rPr>
        <w:t>idEdukacije</w:t>
      </w:r>
      <w:r w:rsidRPr="0578CBA1">
        <w:rPr>
          <w:color w:val="000000" w:themeColor="text1"/>
          <w:highlight w:val="yellow"/>
        </w:rPr>
        <w:t xml:space="preserve">, </w:t>
      </w:r>
      <w:r w:rsidRPr="0058502B">
        <w:rPr>
          <w:color w:val="A31515"/>
          <w:highlight w:val="yellow"/>
        </w:rPr>
        <w:t>'i termin:'</w:t>
      </w:r>
      <w:r w:rsidRPr="0578CBA1">
        <w:rPr>
          <w:color w:val="000000" w:themeColor="text1"/>
          <w:highlight w:val="yellow"/>
        </w:rPr>
        <w:t xml:space="preserve">, </w:t>
      </w:r>
      <w:r w:rsidRPr="0058502B">
        <w:rPr>
          <w:color w:val="0070C1"/>
          <w:highlight w:val="yellow"/>
        </w:rPr>
        <w:t>idTermina</w:t>
      </w:r>
      <w:r w:rsidRPr="0578CBA1">
        <w:rPr>
          <w:color w:val="000000" w:themeColor="text1"/>
          <w:highlight w:val="yellow"/>
        </w:rPr>
        <w:t>)</w:t>
      </w:r>
    </w:p>
    <w:p w:rsidRPr="0058502B" w:rsidR="00762569" w:rsidP="006366F3" w:rsidRDefault="00762569" w14:paraId="4A552B82" w14:textId="77777777">
      <w:pPr>
        <w:pStyle w:val="Style4"/>
        <w:rPr>
          <w:color w:val="000000"/>
          <w:highlight w:val="yellow"/>
        </w:rPr>
      </w:pPr>
      <w:r w:rsidRPr="0578CBA1">
        <w:rPr>
          <w:color w:val="000000" w:themeColor="text1"/>
          <w:highlight w:val="yellow"/>
        </w:rPr>
        <w:t xml:space="preserve">    </w:t>
      </w:r>
      <w:r w:rsidRPr="0058502B">
        <w:rPr>
          <w:color w:val="0000FF"/>
          <w:highlight w:val="yellow"/>
        </w:rPr>
        <w:t>const</w:t>
      </w:r>
      <w:r w:rsidRPr="0578CBA1">
        <w:rPr>
          <w:color w:val="000000" w:themeColor="text1"/>
          <w:highlight w:val="yellow"/>
        </w:rPr>
        <w:t xml:space="preserve"> </w:t>
      </w:r>
      <w:r w:rsidRPr="0058502B">
        <w:rPr>
          <w:color w:val="0070C1"/>
          <w:highlight w:val="yellow"/>
        </w:rPr>
        <w:t>result</w:t>
      </w:r>
      <w:r w:rsidRPr="0578CBA1">
        <w:rPr>
          <w:color w:val="000000" w:themeColor="text1"/>
          <w:highlight w:val="yellow"/>
        </w:rPr>
        <w:t xml:space="preserve"> = </w:t>
      </w:r>
      <w:r w:rsidRPr="0058502B">
        <w:rPr>
          <w:color w:val="AF00DB"/>
          <w:highlight w:val="yellow"/>
        </w:rPr>
        <w:t>await</w:t>
      </w:r>
      <w:r w:rsidRPr="0578CBA1">
        <w:rPr>
          <w:color w:val="000000" w:themeColor="text1"/>
          <w:highlight w:val="yellow"/>
        </w:rPr>
        <w:t xml:space="preserve"> </w:t>
      </w:r>
      <w:r w:rsidRPr="0058502B">
        <w:rPr>
          <w:color w:val="795E26"/>
          <w:highlight w:val="yellow"/>
        </w:rPr>
        <w:t>query</w:t>
      </w:r>
      <w:r w:rsidRPr="0578CBA1">
        <w:rPr>
          <w:color w:val="000000" w:themeColor="text1"/>
          <w:highlight w:val="yellow"/>
        </w:rPr>
        <w:t>(</w:t>
      </w:r>
    </w:p>
    <w:p w:rsidRPr="0058502B" w:rsidR="00762569" w:rsidP="006366F3" w:rsidRDefault="00762569" w14:paraId="4072EA1A" w14:textId="77777777">
      <w:pPr>
        <w:pStyle w:val="Style4"/>
        <w:rPr>
          <w:color w:val="000000"/>
          <w:highlight w:val="yellow"/>
        </w:rPr>
      </w:pPr>
      <w:r w:rsidRPr="0578CBA1">
        <w:rPr>
          <w:color w:val="000000" w:themeColor="text1"/>
          <w:highlight w:val="yellow"/>
        </w:rPr>
        <w:t xml:space="preserve">      </w:t>
      </w:r>
      <w:r w:rsidRPr="0058502B">
        <w:rPr>
          <w:color w:val="A31515"/>
          <w:highlight w:val="yellow"/>
        </w:rPr>
        <w:t>'SELECT e.idZapisa, p.imeIPrezimePolaznika, n.imeIPrezimeNastavnika FROM RIWA_Evidencija e LEFT JOIN RIWA_Polaznik p ON e.idPolaznika = p.idPolaznika LEFT JOIN RIWA_Nastavnik n ON e.idNastavnika = n.idNastavnika WHERE e.idEdukacije = ? AND e.idTermina = ?'</w:t>
      </w:r>
      <w:r w:rsidRPr="0578CBA1">
        <w:rPr>
          <w:color w:val="000000" w:themeColor="text1"/>
          <w:highlight w:val="yellow"/>
        </w:rPr>
        <w:t>,</w:t>
      </w:r>
    </w:p>
    <w:p w:rsidRPr="0058502B" w:rsidR="00762569" w:rsidP="006366F3" w:rsidRDefault="00762569" w14:paraId="138BB30D" w14:textId="77777777">
      <w:pPr>
        <w:pStyle w:val="Style4"/>
        <w:rPr>
          <w:color w:val="000000"/>
          <w:highlight w:val="yellow"/>
        </w:rPr>
      </w:pPr>
      <w:r w:rsidRPr="0578CBA1">
        <w:rPr>
          <w:color w:val="000000" w:themeColor="text1"/>
          <w:highlight w:val="yellow"/>
        </w:rPr>
        <w:t>      [</w:t>
      </w:r>
      <w:r w:rsidRPr="0058502B">
        <w:rPr>
          <w:color w:val="0070C1"/>
          <w:highlight w:val="yellow"/>
        </w:rPr>
        <w:t>idEdukacije</w:t>
      </w:r>
      <w:r w:rsidRPr="0578CBA1">
        <w:rPr>
          <w:color w:val="000000" w:themeColor="text1"/>
          <w:highlight w:val="yellow"/>
        </w:rPr>
        <w:t xml:space="preserve">, </w:t>
      </w:r>
      <w:r w:rsidRPr="0058502B">
        <w:rPr>
          <w:color w:val="0070C1"/>
          <w:highlight w:val="yellow"/>
        </w:rPr>
        <w:t>idTermina</w:t>
      </w:r>
      <w:r w:rsidRPr="0578CBA1">
        <w:rPr>
          <w:color w:val="000000" w:themeColor="text1"/>
          <w:highlight w:val="yellow"/>
        </w:rPr>
        <w:t>],</w:t>
      </w:r>
    </w:p>
    <w:p w:rsidRPr="0058502B" w:rsidR="00762569" w:rsidP="006366F3" w:rsidRDefault="00762569" w14:paraId="7160B7C3" w14:textId="77777777">
      <w:pPr>
        <w:pStyle w:val="Style4"/>
        <w:rPr>
          <w:color w:val="000000"/>
          <w:highlight w:val="yellow"/>
        </w:rPr>
      </w:pPr>
      <w:r w:rsidRPr="0578CBA1">
        <w:rPr>
          <w:color w:val="000000" w:themeColor="text1"/>
          <w:highlight w:val="yellow"/>
        </w:rPr>
        <w:t>    )</w:t>
      </w:r>
    </w:p>
    <w:p w:rsidRPr="0058502B" w:rsidR="00762569" w:rsidP="006366F3" w:rsidRDefault="00762569" w14:paraId="26769CF7" w14:textId="77777777">
      <w:pPr>
        <w:pStyle w:val="Style4"/>
        <w:rPr>
          <w:color w:val="000000"/>
          <w:highlight w:val="yellow"/>
        </w:rPr>
      </w:pPr>
      <w:r w:rsidRPr="0578CBA1">
        <w:rPr>
          <w:color w:val="000000" w:themeColor="text1"/>
          <w:highlight w:val="yellow"/>
        </w:rPr>
        <w:t xml:space="preserve">    </w:t>
      </w:r>
      <w:r w:rsidRPr="0058502B">
        <w:rPr>
          <w:color w:val="001080"/>
          <w:highlight w:val="yellow"/>
        </w:rPr>
        <w:t>console</w:t>
      </w:r>
      <w:r w:rsidRPr="0578CBA1">
        <w:rPr>
          <w:color w:val="000000" w:themeColor="text1"/>
          <w:highlight w:val="yellow"/>
        </w:rPr>
        <w:t>.</w:t>
      </w:r>
      <w:r w:rsidRPr="0058502B">
        <w:rPr>
          <w:color w:val="795E26"/>
          <w:highlight w:val="yellow"/>
        </w:rPr>
        <w:t>log</w:t>
      </w:r>
      <w:r w:rsidRPr="0578CBA1">
        <w:rPr>
          <w:color w:val="000000" w:themeColor="text1"/>
          <w:highlight w:val="yellow"/>
        </w:rPr>
        <w:t>(</w:t>
      </w:r>
      <w:r w:rsidRPr="0058502B">
        <w:rPr>
          <w:color w:val="A31515"/>
          <w:highlight w:val="yellow"/>
        </w:rPr>
        <w:t>'Rezultat dohvaćanja evidencije:'</w:t>
      </w:r>
      <w:r w:rsidRPr="0578CBA1">
        <w:rPr>
          <w:color w:val="000000" w:themeColor="text1"/>
          <w:highlight w:val="yellow"/>
        </w:rPr>
        <w:t xml:space="preserve">, </w:t>
      </w:r>
      <w:r w:rsidRPr="0058502B">
        <w:rPr>
          <w:color w:val="0070C1"/>
          <w:highlight w:val="yellow"/>
        </w:rPr>
        <w:t>result</w:t>
      </w:r>
      <w:r w:rsidRPr="0578CBA1">
        <w:rPr>
          <w:color w:val="000000" w:themeColor="text1"/>
          <w:highlight w:val="yellow"/>
        </w:rPr>
        <w:t>)</w:t>
      </w:r>
    </w:p>
    <w:p w:rsidRPr="0058502B" w:rsidR="00762569" w:rsidP="006366F3" w:rsidRDefault="00762569" w14:paraId="2F708394" w14:textId="77777777">
      <w:pPr>
        <w:pStyle w:val="Style4"/>
        <w:rPr>
          <w:color w:val="000000"/>
          <w:highlight w:val="yellow"/>
        </w:rPr>
      </w:pPr>
      <w:r w:rsidRPr="0578CBA1">
        <w:rPr>
          <w:color w:val="000000" w:themeColor="text1"/>
          <w:highlight w:val="yellow"/>
        </w:rPr>
        <w:t xml:space="preserve">    </w:t>
      </w:r>
      <w:r w:rsidRPr="0058502B">
        <w:rPr>
          <w:color w:val="001080"/>
          <w:highlight w:val="yellow"/>
        </w:rPr>
        <w:t>res</w:t>
      </w:r>
      <w:r w:rsidRPr="0578CBA1">
        <w:rPr>
          <w:color w:val="000000" w:themeColor="text1"/>
          <w:highlight w:val="yellow"/>
        </w:rPr>
        <w:t>.</w:t>
      </w:r>
      <w:r w:rsidRPr="0058502B">
        <w:rPr>
          <w:color w:val="795E26"/>
          <w:highlight w:val="yellow"/>
        </w:rPr>
        <w:t>json</w:t>
      </w:r>
      <w:r w:rsidRPr="0578CBA1">
        <w:rPr>
          <w:color w:val="000000" w:themeColor="text1"/>
          <w:highlight w:val="yellow"/>
        </w:rPr>
        <w:t>(</w:t>
      </w:r>
      <w:r w:rsidRPr="0058502B">
        <w:rPr>
          <w:color w:val="0070C1"/>
          <w:highlight w:val="yellow"/>
        </w:rPr>
        <w:t>result</w:t>
      </w:r>
      <w:r w:rsidRPr="0578CBA1">
        <w:rPr>
          <w:color w:val="000000" w:themeColor="text1"/>
          <w:highlight w:val="yellow"/>
        </w:rPr>
        <w:t>)</w:t>
      </w:r>
    </w:p>
    <w:p w:rsidRPr="0058502B" w:rsidR="00762569" w:rsidP="006366F3" w:rsidRDefault="00762569" w14:paraId="0A748210" w14:textId="77777777">
      <w:pPr>
        <w:pStyle w:val="Style4"/>
        <w:rPr>
          <w:color w:val="000000"/>
          <w:highlight w:val="yellow"/>
        </w:rPr>
      </w:pPr>
      <w:r w:rsidRPr="0578CBA1">
        <w:rPr>
          <w:color w:val="000000" w:themeColor="text1"/>
          <w:highlight w:val="yellow"/>
        </w:rPr>
        <w:t xml:space="preserve">  } </w:t>
      </w:r>
      <w:r w:rsidRPr="0058502B">
        <w:rPr>
          <w:color w:val="AF00DB"/>
          <w:highlight w:val="yellow"/>
        </w:rPr>
        <w:t>catch</w:t>
      </w:r>
      <w:r w:rsidRPr="0578CBA1">
        <w:rPr>
          <w:color w:val="000000" w:themeColor="text1"/>
          <w:highlight w:val="yellow"/>
        </w:rPr>
        <w:t xml:space="preserve"> (</w:t>
      </w:r>
      <w:r w:rsidRPr="0058502B">
        <w:rPr>
          <w:color w:val="001080"/>
          <w:highlight w:val="yellow"/>
        </w:rPr>
        <w:t>err</w:t>
      </w:r>
      <w:r w:rsidRPr="0578CBA1">
        <w:rPr>
          <w:color w:val="000000" w:themeColor="text1"/>
          <w:highlight w:val="yellow"/>
        </w:rPr>
        <w:t>) {</w:t>
      </w:r>
    </w:p>
    <w:p w:rsidRPr="0058502B" w:rsidR="00762569" w:rsidP="006366F3" w:rsidRDefault="00762569" w14:paraId="32AE4341" w14:textId="77777777">
      <w:pPr>
        <w:pStyle w:val="Style4"/>
        <w:rPr>
          <w:color w:val="000000"/>
          <w:highlight w:val="yellow"/>
        </w:rPr>
      </w:pPr>
      <w:r w:rsidRPr="0578CBA1">
        <w:rPr>
          <w:color w:val="000000" w:themeColor="text1"/>
          <w:highlight w:val="yellow"/>
        </w:rPr>
        <w:t xml:space="preserve">    </w:t>
      </w:r>
      <w:r w:rsidRPr="0058502B">
        <w:rPr>
          <w:color w:val="001080"/>
          <w:highlight w:val="yellow"/>
        </w:rPr>
        <w:t>console</w:t>
      </w:r>
      <w:r w:rsidRPr="0578CBA1">
        <w:rPr>
          <w:color w:val="000000" w:themeColor="text1"/>
          <w:highlight w:val="yellow"/>
        </w:rPr>
        <w:t>.</w:t>
      </w:r>
      <w:r w:rsidRPr="0058502B">
        <w:rPr>
          <w:color w:val="795E26"/>
          <w:highlight w:val="yellow"/>
        </w:rPr>
        <w:t>error</w:t>
      </w:r>
      <w:r w:rsidRPr="0578CBA1">
        <w:rPr>
          <w:color w:val="000000" w:themeColor="text1"/>
          <w:highlight w:val="yellow"/>
        </w:rPr>
        <w:t>(</w:t>
      </w:r>
      <w:r w:rsidRPr="0058502B">
        <w:rPr>
          <w:color w:val="A31515"/>
          <w:highlight w:val="yellow"/>
        </w:rPr>
        <w:t>'Greška pri dohvaćanju evidencije: '</w:t>
      </w:r>
      <w:r w:rsidRPr="0578CBA1">
        <w:rPr>
          <w:color w:val="000000" w:themeColor="text1"/>
          <w:highlight w:val="yellow"/>
        </w:rPr>
        <w:t xml:space="preserve">, </w:t>
      </w:r>
      <w:r w:rsidRPr="0058502B">
        <w:rPr>
          <w:color w:val="001080"/>
          <w:highlight w:val="yellow"/>
        </w:rPr>
        <w:t>err</w:t>
      </w:r>
      <w:r w:rsidRPr="0578CBA1">
        <w:rPr>
          <w:color w:val="000000" w:themeColor="text1"/>
          <w:highlight w:val="yellow"/>
        </w:rPr>
        <w:t>.</w:t>
      </w:r>
      <w:r w:rsidRPr="0058502B">
        <w:rPr>
          <w:color w:val="001080"/>
          <w:highlight w:val="yellow"/>
        </w:rPr>
        <w:t>message</w:t>
      </w:r>
      <w:r w:rsidRPr="0578CBA1">
        <w:rPr>
          <w:color w:val="000000" w:themeColor="text1"/>
          <w:highlight w:val="yellow"/>
        </w:rPr>
        <w:t>)</w:t>
      </w:r>
    </w:p>
    <w:p w:rsidRPr="0058502B" w:rsidR="00762569" w:rsidP="006366F3" w:rsidRDefault="00762569" w14:paraId="6256EB3B" w14:textId="77777777">
      <w:pPr>
        <w:pStyle w:val="Style4"/>
        <w:rPr>
          <w:color w:val="000000"/>
          <w:highlight w:val="yellow"/>
        </w:rPr>
      </w:pPr>
      <w:r w:rsidRPr="0578CBA1">
        <w:rPr>
          <w:color w:val="000000" w:themeColor="text1"/>
          <w:highlight w:val="yellow"/>
        </w:rPr>
        <w:t xml:space="preserve">    </w:t>
      </w:r>
      <w:r w:rsidRPr="0058502B">
        <w:rPr>
          <w:color w:val="795E26"/>
          <w:highlight w:val="yellow"/>
        </w:rPr>
        <w:t>next</w:t>
      </w:r>
      <w:r w:rsidRPr="0578CBA1">
        <w:rPr>
          <w:color w:val="000000" w:themeColor="text1"/>
          <w:highlight w:val="yellow"/>
        </w:rPr>
        <w:t>(</w:t>
      </w:r>
      <w:r w:rsidRPr="0058502B">
        <w:rPr>
          <w:color w:val="001080"/>
          <w:highlight w:val="yellow"/>
        </w:rPr>
        <w:t>err</w:t>
      </w:r>
      <w:r w:rsidRPr="0578CBA1">
        <w:rPr>
          <w:color w:val="000000" w:themeColor="text1"/>
          <w:highlight w:val="yellow"/>
        </w:rPr>
        <w:t>)</w:t>
      </w:r>
    </w:p>
    <w:p w:rsidRPr="0058502B" w:rsidR="00762569" w:rsidP="006366F3" w:rsidRDefault="00762569" w14:paraId="60D9A0A7" w14:textId="280BA978">
      <w:pPr>
        <w:pStyle w:val="Style4"/>
        <w:rPr>
          <w:color w:val="000000"/>
          <w:highlight w:val="yellow"/>
        </w:rPr>
      </w:pPr>
      <w:r w:rsidRPr="0578CBA1">
        <w:rPr>
          <w:color w:val="000000" w:themeColor="text1"/>
          <w:highlight w:val="yellow"/>
        </w:rPr>
        <w:t>  }})</w:t>
      </w:r>
    </w:p>
    <w:p w:rsidRPr="0058502B" w:rsidR="003E06C7" w:rsidP="003E06C7" w:rsidRDefault="003E06C7" w14:paraId="680C71D1" w14:textId="77777777">
      <w:pPr>
        <w:pStyle w:val="BodyText"/>
        <w:rPr>
          <w:highlight w:val="yellow"/>
        </w:rPr>
      </w:pPr>
    </w:p>
    <w:p w:rsidRPr="0058502B" w:rsidR="003E06C7" w:rsidP="001074B5" w:rsidRDefault="003E06C7" w14:paraId="15401CBD" w14:textId="01F15C57">
      <w:pPr>
        <w:pStyle w:val="Style1"/>
        <w:rPr>
          <w:highlight w:val="yellow"/>
        </w:rPr>
      </w:pPr>
      <w:r w:rsidRPr="0058502B">
        <w:rPr>
          <w:highlight w:val="yellow"/>
        </w:rPr>
        <w:t xml:space="preserve">Primjer </w:t>
      </w:r>
      <w:r w:rsidRPr="0058502B">
        <w:rPr>
          <w:i/>
          <w:iCs/>
          <w:highlight w:val="yellow"/>
        </w:rPr>
        <w:t>return</w:t>
      </w:r>
      <w:r w:rsidRPr="0058502B">
        <w:rPr>
          <w:highlight w:val="yellow"/>
        </w:rPr>
        <w:t xml:space="preserve"> provjere:</w:t>
      </w:r>
    </w:p>
    <w:p w:rsidRPr="0058502B" w:rsidR="00E55303" w:rsidP="00024DEF" w:rsidRDefault="00E55303" w14:paraId="0B4CBCCC" w14:textId="77777777">
      <w:pPr>
        <w:pStyle w:val="Style4"/>
        <w:rPr>
          <w:color w:val="000000"/>
          <w:highlight w:val="yellow"/>
        </w:rPr>
      </w:pPr>
      <w:r w:rsidRPr="0058502B">
        <w:rPr>
          <w:highlight w:val="yellow"/>
        </w:rPr>
        <w:t>// POST ruta za spremanje evidencije</w:t>
      </w:r>
    </w:p>
    <w:p w:rsidRPr="0058502B" w:rsidR="00E55303" w:rsidP="00024DEF" w:rsidRDefault="00E55303" w14:paraId="19F3A24C" w14:textId="77777777">
      <w:pPr>
        <w:pStyle w:val="Style4"/>
        <w:rPr>
          <w:color w:val="000000"/>
          <w:highlight w:val="yellow"/>
        </w:rPr>
      </w:pPr>
      <w:r w:rsidRPr="0058502B">
        <w:rPr>
          <w:color w:val="0070C1"/>
          <w:highlight w:val="yellow"/>
        </w:rPr>
        <w:t>app</w:t>
      </w:r>
      <w:r w:rsidRPr="0578CBA1">
        <w:rPr>
          <w:color w:val="000000" w:themeColor="text1"/>
          <w:highlight w:val="yellow"/>
        </w:rPr>
        <w:t>.</w:t>
      </w:r>
      <w:r w:rsidRPr="0058502B">
        <w:rPr>
          <w:color w:val="795E26"/>
          <w:highlight w:val="yellow"/>
        </w:rPr>
        <w:t>post</w:t>
      </w:r>
      <w:r w:rsidRPr="0578CBA1">
        <w:rPr>
          <w:color w:val="000000" w:themeColor="text1"/>
          <w:highlight w:val="yellow"/>
        </w:rPr>
        <w:t>(</w:t>
      </w:r>
      <w:r w:rsidRPr="0058502B">
        <w:rPr>
          <w:color w:val="A31515"/>
          <w:highlight w:val="yellow"/>
        </w:rPr>
        <w:t>'/api/evidencija'</w:t>
      </w:r>
      <w:r w:rsidRPr="0578CBA1">
        <w:rPr>
          <w:color w:val="000000" w:themeColor="text1"/>
          <w:highlight w:val="yellow"/>
        </w:rPr>
        <w:t xml:space="preserve">, </w:t>
      </w:r>
      <w:r w:rsidRPr="0058502B">
        <w:rPr>
          <w:color w:val="0000FF"/>
          <w:highlight w:val="yellow"/>
        </w:rPr>
        <w:t>async</w:t>
      </w:r>
      <w:r w:rsidRPr="0578CBA1">
        <w:rPr>
          <w:color w:val="000000" w:themeColor="text1"/>
          <w:highlight w:val="yellow"/>
        </w:rPr>
        <w:t xml:space="preserve"> (</w:t>
      </w:r>
      <w:r w:rsidRPr="0058502B">
        <w:rPr>
          <w:color w:val="001080"/>
          <w:highlight w:val="yellow"/>
        </w:rPr>
        <w:t>req</w:t>
      </w:r>
      <w:r w:rsidRPr="0578CBA1">
        <w:rPr>
          <w:color w:val="000000" w:themeColor="text1"/>
          <w:highlight w:val="yellow"/>
        </w:rPr>
        <w:t xml:space="preserve">, </w:t>
      </w:r>
      <w:r w:rsidRPr="0058502B">
        <w:rPr>
          <w:color w:val="001080"/>
          <w:highlight w:val="yellow"/>
        </w:rPr>
        <w:t>res</w:t>
      </w:r>
      <w:r w:rsidRPr="0578CBA1">
        <w:rPr>
          <w:color w:val="000000" w:themeColor="text1"/>
          <w:highlight w:val="yellow"/>
        </w:rPr>
        <w:t xml:space="preserve">, </w:t>
      </w:r>
      <w:r w:rsidRPr="0058502B">
        <w:rPr>
          <w:color w:val="795E26"/>
          <w:highlight w:val="yellow"/>
        </w:rPr>
        <w:t>next</w:t>
      </w:r>
      <w:r w:rsidRPr="0578CBA1">
        <w:rPr>
          <w:color w:val="000000" w:themeColor="text1"/>
          <w:highlight w:val="yellow"/>
        </w:rPr>
        <w:t xml:space="preserve">) </w:t>
      </w:r>
      <w:r w:rsidRPr="0058502B">
        <w:rPr>
          <w:color w:val="0000FF"/>
          <w:highlight w:val="yellow"/>
        </w:rPr>
        <w:t>=&gt;</w:t>
      </w:r>
      <w:r w:rsidRPr="0578CBA1">
        <w:rPr>
          <w:color w:val="000000" w:themeColor="text1"/>
          <w:highlight w:val="yellow"/>
        </w:rPr>
        <w:t xml:space="preserve"> {</w:t>
      </w:r>
    </w:p>
    <w:p w:rsidRPr="0058502B" w:rsidR="00E55303" w:rsidP="00024DEF" w:rsidRDefault="00E55303" w14:paraId="32A5FC53" w14:textId="77777777">
      <w:pPr>
        <w:pStyle w:val="Style4"/>
        <w:rPr>
          <w:color w:val="000000"/>
          <w:highlight w:val="yellow"/>
        </w:rPr>
      </w:pPr>
      <w:r w:rsidRPr="0578CBA1">
        <w:rPr>
          <w:color w:val="000000" w:themeColor="text1"/>
          <w:highlight w:val="yellow"/>
        </w:rPr>
        <w:t xml:space="preserve">  </w:t>
      </w:r>
      <w:r w:rsidRPr="0058502B">
        <w:rPr>
          <w:color w:val="AF00DB"/>
          <w:highlight w:val="yellow"/>
        </w:rPr>
        <w:t>try</w:t>
      </w:r>
      <w:r w:rsidRPr="0578CBA1">
        <w:rPr>
          <w:color w:val="000000" w:themeColor="text1"/>
          <w:highlight w:val="yellow"/>
        </w:rPr>
        <w:t xml:space="preserve"> {</w:t>
      </w:r>
    </w:p>
    <w:p w:rsidRPr="0058502B" w:rsidR="009006BF" w:rsidP="00024DEF" w:rsidRDefault="009006BF" w14:paraId="24CDD744" w14:textId="77777777">
      <w:pPr>
        <w:pStyle w:val="Style4"/>
        <w:rPr>
          <w:color w:val="000000"/>
          <w:highlight w:val="yellow"/>
        </w:rPr>
      </w:pPr>
      <w:r w:rsidRPr="0578CBA1">
        <w:rPr>
          <w:color w:val="000000" w:themeColor="text1"/>
          <w:highlight w:val="yellow"/>
        </w:rPr>
        <w:t xml:space="preserve">    </w:t>
      </w:r>
      <w:r w:rsidRPr="0058502B">
        <w:rPr>
          <w:color w:val="001080"/>
          <w:highlight w:val="yellow"/>
        </w:rPr>
        <w:t>console</w:t>
      </w:r>
      <w:r w:rsidRPr="0578CBA1">
        <w:rPr>
          <w:color w:val="000000" w:themeColor="text1"/>
          <w:highlight w:val="yellow"/>
        </w:rPr>
        <w:t>.</w:t>
      </w:r>
      <w:r w:rsidRPr="0058502B">
        <w:rPr>
          <w:color w:val="795E26"/>
          <w:highlight w:val="yellow"/>
        </w:rPr>
        <w:t>log</w:t>
      </w:r>
      <w:r w:rsidRPr="0578CBA1">
        <w:rPr>
          <w:color w:val="000000" w:themeColor="text1"/>
          <w:highlight w:val="yellow"/>
        </w:rPr>
        <w:t>(</w:t>
      </w:r>
      <w:r w:rsidRPr="0058502B">
        <w:rPr>
          <w:color w:val="001080"/>
          <w:highlight w:val="yellow"/>
        </w:rPr>
        <w:t>req</w:t>
      </w:r>
      <w:r w:rsidRPr="0578CBA1">
        <w:rPr>
          <w:color w:val="000000" w:themeColor="text1"/>
          <w:highlight w:val="yellow"/>
        </w:rPr>
        <w:t>.</w:t>
      </w:r>
      <w:r w:rsidRPr="0058502B">
        <w:rPr>
          <w:color w:val="001080"/>
          <w:highlight w:val="yellow"/>
        </w:rPr>
        <w:t>body</w:t>
      </w:r>
      <w:r w:rsidRPr="0578CBA1">
        <w:rPr>
          <w:color w:val="000000" w:themeColor="text1"/>
          <w:highlight w:val="yellow"/>
        </w:rPr>
        <w:t>)</w:t>
      </w:r>
    </w:p>
    <w:p w:rsidRPr="0058502B" w:rsidR="00E55303" w:rsidP="00024DEF" w:rsidRDefault="00E55303" w14:paraId="07C820C0" w14:textId="77777777">
      <w:pPr>
        <w:pStyle w:val="Style4"/>
        <w:rPr>
          <w:color w:val="000000"/>
          <w:highlight w:val="yellow"/>
        </w:rPr>
      </w:pPr>
      <w:r w:rsidRPr="0578CBA1">
        <w:rPr>
          <w:color w:val="000000" w:themeColor="text1"/>
          <w:highlight w:val="yellow"/>
        </w:rPr>
        <w:t xml:space="preserve">    </w:t>
      </w:r>
      <w:r w:rsidRPr="0058502B">
        <w:rPr>
          <w:color w:val="0000FF"/>
          <w:highlight w:val="yellow"/>
        </w:rPr>
        <w:t>const</w:t>
      </w:r>
      <w:r w:rsidRPr="0578CBA1">
        <w:rPr>
          <w:color w:val="000000" w:themeColor="text1"/>
          <w:highlight w:val="yellow"/>
        </w:rPr>
        <w:t xml:space="preserve"> { </w:t>
      </w:r>
      <w:r w:rsidRPr="0058502B">
        <w:rPr>
          <w:color w:val="0070C1"/>
          <w:highlight w:val="yellow"/>
        </w:rPr>
        <w:t>polaznikId</w:t>
      </w:r>
      <w:r w:rsidRPr="0578CBA1">
        <w:rPr>
          <w:color w:val="000000" w:themeColor="text1"/>
          <w:highlight w:val="yellow"/>
        </w:rPr>
        <w:t xml:space="preserve">, </w:t>
      </w:r>
      <w:r w:rsidRPr="0058502B">
        <w:rPr>
          <w:color w:val="0070C1"/>
          <w:highlight w:val="yellow"/>
        </w:rPr>
        <w:t>edukacijaId</w:t>
      </w:r>
      <w:r w:rsidRPr="0578CBA1">
        <w:rPr>
          <w:color w:val="000000" w:themeColor="text1"/>
          <w:highlight w:val="yellow"/>
        </w:rPr>
        <w:t xml:space="preserve">, </w:t>
      </w:r>
      <w:r w:rsidRPr="0058502B">
        <w:rPr>
          <w:color w:val="0070C1"/>
          <w:highlight w:val="yellow"/>
        </w:rPr>
        <w:t>terminId</w:t>
      </w:r>
      <w:r w:rsidRPr="0578CBA1">
        <w:rPr>
          <w:color w:val="000000" w:themeColor="text1"/>
          <w:highlight w:val="yellow"/>
        </w:rPr>
        <w:t xml:space="preserve"> } = </w:t>
      </w:r>
      <w:r w:rsidRPr="0058502B">
        <w:rPr>
          <w:color w:val="001080"/>
          <w:highlight w:val="yellow"/>
        </w:rPr>
        <w:t>req</w:t>
      </w:r>
      <w:r w:rsidRPr="0578CBA1">
        <w:rPr>
          <w:color w:val="000000" w:themeColor="text1"/>
          <w:highlight w:val="yellow"/>
        </w:rPr>
        <w:t>.</w:t>
      </w:r>
      <w:r w:rsidRPr="0058502B">
        <w:rPr>
          <w:color w:val="001080"/>
          <w:highlight w:val="yellow"/>
        </w:rPr>
        <w:t>body</w:t>
      </w:r>
    </w:p>
    <w:p w:rsidRPr="0058502B" w:rsidR="00E55303" w:rsidP="00024DEF" w:rsidRDefault="00E55303" w14:paraId="5DCC2D02" w14:textId="77777777">
      <w:pPr>
        <w:pStyle w:val="Style4"/>
        <w:rPr>
          <w:color w:val="000000"/>
          <w:highlight w:val="yellow"/>
        </w:rPr>
      </w:pPr>
      <w:r w:rsidRPr="0578CBA1">
        <w:rPr>
          <w:color w:val="000000" w:themeColor="text1"/>
          <w:highlight w:val="yellow"/>
        </w:rPr>
        <w:t xml:space="preserve">    </w:t>
      </w:r>
      <w:r w:rsidRPr="0058502B">
        <w:rPr>
          <w:color w:val="AF00DB"/>
          <w:highlight w:val="yellow"/>
        </w:rPr>
        <w:t>if</w:t>
      </w:r>
      <w:r w:rsidRPr="0578CBA1">
        <w:rPr>
          <w:color w:val="000000" w:themeColor="text1"/>
          <w:highlight w:val="yellow"/>
        </w:rPr>
        <w:t xml:space="preserve"> (!</w:t>
      </w:r>
      <w:r w:rsidRPr="0058502B">
        <w:rPr>
          <w:color w:val="0070C1"/>
          <w:highlight w:val="yellow"/>
        </w:rPr>
        <w:t>polaznikId</w:t>
      </w:r>
      <w:r w:rsidRPr="0578CBA1">
        <w:rPr>
          <w:color w:val="000000" w:themeColor="text1"/>
          <w:highlight w:val="yellow"/>
        </w:rPr>
        <w:t xml:space="preserve"> || !</w:t>
      </w:r>
      <w:r w:rsidRPr="0058502B">
        <w:rPr>
          <w:color w:val="0070C1"/>
          <w:highlight w:val="yellow"/>
        </w:rPr>
        <w:t>edukacijaId</w:t>
      </w:r>
      <w:r w:rsidRPr="0578CBA1">
        <w:rPr>
          <w:color w:val="000000" w:themeColor="text1"/>
          <w:highlight w:val="yellow"/>
        </w:rPr>
        <w:t xml:space="preserve"> || !</w:t>
      </w:r>
      <w:r w:rsidRPr="0058502B">
        <w:rPr>
          <w:color w:val="0070C1"/>
          <w:highlight w:val="yellow"/>
        </w:rPr>
        <w:t>terminId</w:t>
      </w:r>
      <w:r w:rsidRPr="0578CBA1">
        <w:rPr>
          <w:color w:val="000000" w:themeColor="text1"/>
          <w:highlight w:val="yellow"/>
        </w:rPr>
        <w:t>) {</w:t>
      </w:r>
    </w:p>
    <w:p w:rsidRPr="0058502B" w:rsidR="00E55303" w:rsidP="00024DEF" w:rsidRDefault="00E55303" w14:paraId="58800A90" w14:textId="70ED1B4F">
      <w:pPr>
        <w:pStyle w:val="Style4"/>
        <w:rPr>
          <w:color w:val="000000"/>
          <w:highlight w:val="yellow"/>
        </w:rPr>
      </w:pPr>
      <w:r w:rsidRPr="0578CBA1">
        <w:rPr>
          <w:color w:val="000000" w:themeColor="text1"/>
          <w:highlight w:val="yellow"/>
        </w:rPr>
        <w:t xml:space="preserve">      </w:t>
      </w:r>
      <w:r w:rsidRPr="0058502B">
        <w:rPr>
          <w:color w:val="AF00DB"/>
          <w:highlight w:val="yellow"/>
        </w:rPr>
        <w:t>return</w:t>
      </w:r>
      <w:r w:rsidRPr="0578CBA1">
        <w:rPr>
          <w:color w:val="000000" w:themeColor="text1"/>
          <w:highlight w:val="yellow"/>
        </w:rPr>
        <w:t xml:space="preserve"> </w:t>
      </w:r>
      <w:r w:rsidRPr="0058502B">
        <w:rPr>
          <w:color w:val="001080"/>
          <w:highlight w:val="yellow"/>
        </w:rPr>
        <w:t>res</w:t>
      </w:r>
      <w:r w:rsidRPr="0578CBA1">
        <w:rPr>
          <w:color w:val="000000" w:themeColor="text1"/>
          <w:highlight w:val="yellow"/>
        </w:rPr>
        <w:t>.</w:t>
      </w:r>
      <w:r w:rsidRPr="0058502B">
        <w:rPr>
          <w:color w:val="795E26"/>
          <w:highlight w:val="yellow"/>
        </w:rPr>
        <w:t>status</w:t>
      </w:r>
      <w:r w:rsidRPr="0578CBA1">
        <w:rPr>
          <w:color w:val="000000" w:themeColor="text1"/>
          <w:highlight w:val="yellow"/>
        </w:rPr>
        <w:t>(</w:t>
      </w:r>
      <w:r w:rsidRPr="0058502B">
        <w:rPr>
          <w:color w:val="098658"/>
          <w:highlight w:val="yellow"/>
        </w:rPr>
        <w:t>400</w:t>
      </w:r>
      <w:r w:rsidRPr="0578CBA1">
        <w:rPr>
          <w:color w:val="000000" w:themeColor="text1"/>
          <w:highlight w:val="yellow"/>
        </w:rPr>
        <w:t>).</w:t>
      </w:r>
      <w:r w:rsidRPr="0058502B">
        <w:rPr>
          <w:color w:val="795E26"/>
          <w:highlight w:val="yellow"/>
        </w:rPr>
        <w:t>json</w:t>
      </w:r>
      <w:r w:rsidRPr="0578CBA1">
        <w:rPr>
          <w:color w:val="000000" w:themeColor="text1"/>
          <w:highlight w:val="yellow"/>
        </w:rPr>
        <w:t xml:space="preserve">({ </w:t>
      </w:r>
      <w:r w:rsidRPr="0058502B">
        <w:rPr>
          <w:color w:val="001080"/>
          <w:highlight w:val="yellow"/>
        </w:rPr>
        <w:t>error:</w:t>
      </w:r>
      <w:r w:rsidRPr="0578CBA1">
        <w:rPr>
          <w:color w:val="000000" w:themeColor="text1"/>
          <w:highlight w:val="yellow"/>
        </w:rPr>
        <w:t xml:space="preserve"> </w:t>
      </w:r>
      <w:r w:rsidRPr="0058502B">
        <w:rPr>
          <w:color w:val="A31515"/>
          <w:highlight w:val="yellow"/>
        </w:rPr>
        <w:t>'Nedostaju podaci za spremanje evidencije!'</w:t>
      </w:r>
      <w:r w:rsidRPr="0578CBA1">
        <w:rPr>
          <w:color w:val="000000" w:themeColor="text1"/>
          <w:highlight w:val="yellow"/>
        </w:rPr>
        <w:t xml:space="preserve"> })}</w:t>
      </w:r>
    </w:p>
    <w:p w:rsidRPr="0058502B" w:rsidR="00E55303" w:rsidP="00024DEF" w:rsidRDefault="00E55303" w14:paraId="0CE978CF" w14:textId="77777777">
      <w:pPr>
        <w:pStyle w:val="Style4"/>
        <w:rPr>
          <w:color w:val="000000"/>
          <w:highlight w:val="yellow"/>
        </w:rPr>
      </w:pPr>
      <w:r w:rsidRPr="0578CBA1">
        <w:rPr>
          <w:color w:val="000000" w:themeColor="text1"/>
          <w:highlight w:val="yellow"/>
        </w:rPr>
        <w:t xml:space="preserve">    </w:t>
      </w:r>
      <w:r w:rsidRPr="0058502B">
        <w:rPr>
          <w:highlight w:val="yellow"/>
        </w:rPr>
        <w:t>// Upit za unos u tablicu RIWA_Evidencija</w:t>
      </w:r>
    </w:p>
    <w:p w:rsidRPr="0058502B" w:rsidR="00E55303" w:rsidP="00024DEF" w:rsidRDefault="00E55303" w14:paraId="73CC559E" w14:textId="77777777">
      <w:pPr>
        <w:pStyle w:val="Style4"/>
        <w:rPr>
          <w:color w:val="000000"/>
          <w:highlight w:val="yellow"/>
        </w:rPr>
      </w:pPr>
      <w:r w:rsidRPr="0578CBA1">
        <w:rPr>
          <w:color w:val="000000" w:themeColor="text1"/>
          <w:highlight w:val="yellow"/>
        </w:rPr>
        <w:t xml:space="preserve">    </w:t>
      </w:r>
      <w:r w:rsidRPr="0058502B">
        <w:rPr>
          <w:color w:val="0000FF"/>
          <w:highlight w:val="yellow"/>
        </w:rPr>
        <w:t>const</w:t>
      </w:r>
      <w:r w:rsidRPr="0578CBA1">
        <w:rPr>
          <w:color w:val="000000" w:themeColor="text1"/>
          <w:highlight w:val="yellow"/>
        </w:rPr>
        <w:t xml:space="preserve"> [</w:t>
      </w:r>
      <w:r w:rsidRPr="0058502B">
        <w:rPr>
          <w:color w:val="0070C1"/>
          <w:highlight w:val="yellow"/>
        </w:rPr>
        <w:t>result</w:t>
      </w:r>
      <w:r w:rsidRPr="0578CBA1">
        <w:rPr>
          <w:color w:val="000000" w:themeColor="text1"/>
          <w:highlight w:val="yellow"/>
        </w:rPr>
        <w:t xml:space="preserve">] = </w:t>
      </w:r>
      <w:r w:rsidRPr="0058502B">
        <w:rPr>
          <w:color w:val="AF00DB"/>
          <w:highlight w:val="yellow"/>
        </w:rPr>
        <w:t>await</w:t>
      </w:r>
      <w:r w:rsidRPr="0578CBA1">
        <w:rPr>
          <w:color w:val="000000" w:themeColor="text1"/>
          <w:highlight w:val="yellow"/>
        </w:rPr>
        <w:t xml:space="preserve"> </w:t>
      </w:r>
      <w:r w:rsidRPr="0058502B">
        <w:rPr>
          <w:color w:val="0070C1"/>
          <w:highlight w:val="yellow"/>
        </w:rPr>
        <w:t>pool</w:t>
      </w:r>
      <w:r w:rsidRPr="0578CBA1">
        <w:rPr>
          <w:color w:val="000000" w:themeColor="text1"/>
          <w:highlight w:val="yellow"/>
        </w:rPr>
        <w:t>.</w:t>
      </w:r>
      <w:r w:rsidRPr="0058502B">
        <w:rPr>
          <w:color w:val="795E26"/>
          <w:highlight w:val="yellow"/>
        </w:rPr>
        <w:t>query</w:t>
      </w:r>
      <w:r w:rsidRPr="0578CBA1">
        <w:rPr>
          <w:color w:val="000000" w:themeColor="text1"/>
          <w:highlight w:val="yellow"/>
        </w:rPr>
        <w:t>(</w:t>
      </w:r>
    </w:p>
    <w:p w:rsidRPr="0058502B" w:rsidR="00E55303" w:rsidP="00024DEF" w:rsidRDefault="00E55303" w14:paraId="00FD85FD" w14:textId="77777777">
      <w:pPr>
        <w:pStyle w:val="Style4"/>
        <w:rPr>
          <w:color w:val="000000"/>
          <w:highlight w:val="yellow"/>
        </w:rPr>
      </w:pPr>
      <w:r w:rsidRPr="0578CBA1">
        <w:rPr>
          <w:color w:val="000000" w:themeColor="text1"/>
          <w:highlight w:val="yellow"/>
        </w:rPr>
        <w:t xml:space="preserve">      </w:t>
      </w:r>
      <w:r w:rsidRPr="0058502B">
        <w:rPr>
          <w:color w:val="A31515"/>
          <w:highlight w:val="yellow"/>
        </w:rPr>
        <w:t>'INSERT INTO RIWA_Evidencija (idPolaznika, idEdukacije, idTermina) VALUES (?, ?, ?)'</w:t>
      </w:r>
      <w:r w:rsidRPr="0578CBA1">
        <w:rPr>
          <w:color w:val="000000" w:themeColor="text1"/>
          <w:highlight w:val="yellow"/>
        </w:rPr>
        <w:t>,</w:t>
      </w:r>
    </w:p>
    <w:p w:rsidRPr="0058502B" w:rsidR="00E55303" w:rsidP="00024DEF" w:rsidRDefault="00E55303" w14:paraId="2C75A45D" w14:textId="799A0DFA">
      <w:pPr>
        <w:pStyle w:val="Style4"/>
        <w:rPr>
          <w:color w:val="000000"/>
          <w:highlight w:val="yellow"/>
        </w:rPr>
      </w:pPr>
      <w:r w:rsidRPr="0578CBA1">
        <w:rPr>
          <w:color w:val="000000" w:themeColor="text1"/>
          <w:highlight w:val="yellow"/>
        </w:rPr>
        <w:t>      [</w:t>
      </w:r>
      <w:r w:rsidRPr="0058502B">
        <w:rPr>
          <w:color w:val="0070C1"/>
          <w:highlight w:val="yellow"/>
        </w:rPr>
        <w:t>polaznikId</w:t>
      </w:r>
      <w:r w:rsidRPr="0578CBA1">
        <w:rPr>
          <w:color w:val="000000" w:themeColor="text1"/>
          <w:highlight w:val="yellow"/>
        </w:rPr>
        <w:t xml:space="preserve">, </w:t>
      </w:r>
      <w:r w:rsidRPr="0058502B">
        <w:rPr>
          <w:color w:val="0070C1"/>
          <w:highlight w:val="yellow"/>
        </w:rPr>
        <w:t>edukacijaId</w:t>
      </w:r>
      <w:r w:rsidRPr="0578CBA1">
        <w:rPr>
          <w:color w:val="000000" w:themeColor="text1"/>
          <w:highlight w:val="yellow"/>
        </w:rPr>
        <w:t xml:space="preserve">, </w:t>
      </w:r>
      <w:r w:rsidRPr="0058502B">
        <w:rPr>
          <w:color w:val="0070C1"/>
          <w:highlight w:val="yellow"/>
        </w:rPr>
        <w:t>terminId</w:t>
      </w:r>
      <w:r w:rsidRPr="0578CBA1">
        <w:rPr>
          <w:color w:val="000000" w:themeColor="text1"/>
          <w:highlight w:val="yellow"/>
        </w:rPr>
        <w:t>],)</w:t>
      </w:r>
    </w:p>
    <w:p w:rsidRPr="0058502B" w:rsidR="008C06AD" w:rsidP="00024DEF" w:rsidRDefault="008C06AD" w14:paraId="382F58CB" w14:textId="77777777">
      <w:pPr>
        <w:pStyle w:val="Style4"/>
        <w:rPr>
          <w:color w:val="000000"/>
          <w:highlight w:val="yellow"/>
        </w:rPr>
      </w:pPr>
    </w:p>
    <w:p w:rsidRPr="0058502B" w:rsidR="009006BF" w:rsidP="00024DEF" w:rsidRDefault="009006BF" w14:paraId="0B6E2D24" w14:textId="77777777">
      <w:pPr>
        <w:pStyle w:val="Style4"/>
        <w:rPr>
          <w:color w:val="000000"/>
          <w:highlight w:val="yellow"/>
        </w:rPr>
      </w:pPr>
      <w:r w:rsidRPr="0578CBA1">
        <w:rPr>
          <w:color w:val="000000" w:themeColor="text1"/>
          <w:highlight w:val="yellow"/>
        </w:rPr>
        <w:t xml:space="preserve">    </w:t>
      </w:r>
      <w:r w:rsidRPr="0058502B">
        <w:rPr>
          <w:color w:val="001080"/>
          <w:highlight w:val="yellow"/>
        </w:rPr>
        <w:t>res</w:t>
      </w:r>
      <w:r w:rsidRPr="0578CBA1">
        <w:rPr>
          <w:color w:val="000000" w:themeColor="text1"/>
          <w:highlight w:val="yellow"/>
        </w:rPr>
        <w:t>.</w:t>
      </w:r>
      <w:r w:rsidRPr="0058502B">
        <w:rPr>
          <w:color w:val="795E26"/>
          <w:highlight w:val="yellow"/>
        </w:rPr>
        <w:t>json</w:t>
      </w:r>
      <w:r w:rsidRPr="0578CBA1">
        <w:rPr>
          <w:color w:val="000000" w:themeColor="text1"/>
          <w:highlight w:val="yellow"/>
        </w:rPr>
        <w:t xml:space="preserve">({ </w:t>
      </w:r>
      <w:r w:rsidRPr="0058502B">
        <w:rPr>
          <w:color w:val="001080"/>
          <w:highlight w:val="yellow"/>
        </w:rPr>
        <w:t>message:</w:t>
      </w:r>
      <w:r w:rsidRPr="0578CBA1">
        <w:rPr>
          <w:color w:val="000000" w:themeColor="text1"/>
          <w:highlight w:val="yellow"/>
        </w:rPr>
        <w:t xml:space="preserve"> </w:t>
      </w:r>
      <w:r w:rsidRPr="0058502B">
        <w:rPr>
          <w:color w:val="A31515"/>
          <w:highlight w:val="yellow"/>
        </w:rPr>
        <w:t>'Evidencija uspješno spremljena!'</w:t>
      </w:r>
      <w:r w:rsidRPr="0578CBA1">
        <w:rPr>
          <w:color w:val="000000" w:themeColor="text1"/>
          <w:highlight w:val="yellow"/>
        </w:rPr>
        <w:t xml:space="preserve">, </w:t>
      </w:r>
      <w:r w:rsidRPr="0058502B">
        <w:rPr>
          <w:color w:val="001080"/>
          <w:highlight w:val="yellow"/>
        </w:rPr>
        <w:t>idEvidencija:</w:t>
      </w:r>
      <w:r w:rsidRPr="0578CBA1">
        <w:rPr>
          <w:color w:val="000000" w:themeColor="text1"/>
          <w:highlight w:val="yellow"/>
        </w:rPr>
        <w:t xml:space="preserve"> </w:t>
      </w:r>
      <w:r w:rsidRPr="0058502B">
        <w:rPr>
          <w:color w:val="0070C1"/>
          <w:highlight w:val="yellow"/>
        </w:rPr>
        <w:t>result</w:t>
      </w:r>
      <w:r w:rsidRPr="0578CBA1">
        <w:rPr>
          <w:color w:val="000000" w:themeColor="text1"/>
          <w:highlight w:val="yellow"/>
        </w:rPr>
        <w:t>.</w:t>
      </w:r>
      <w:r w:rsidRPr="0058502B">
        <w:rPr>
          <w:color w:val="001080"/>
          <w:highlight w:val="yellow"/>
        </w:rPr>
        <w:t>insertId</w:t>
      </w:r>
      <w:r w:rsidRPr="0578CBA1">
        <w:rPr>
          <w:color w:val="000000" w:themeColor="text1"/>
          <w:highlight w:val="yellow"/>
        </w:rPr>
        <w:t xml:space="preserve"> })</w:t>
      </w:r>
    </w:p>
    <w:p w:rsidRPr="0058502B" w:rsidR="00137742" w:rsidP="00024DEF" w:rsidRDefault="00137742" w14:paraId="1CC68184" w14:textId="77777777">
      <w:pPr>
        <w:pStyle w:val="Style4"/>
        <w:rPr>
          <w:color w:val="000000"/>
          <w:highlight w:val="yellow"/>
        </w:rPr>
      </w:pPr>
      <w:r w:rsidRPr="0578CBA1">
        <w:rPr>
          <w:color w:val="000000" w:themeColor="text1"/>
          <w:highlight w:val="yellow"/>
        </w:rPr>
        <w:t xml:space="preserve">  } </w:t>
      </w:r>
      <w:r w:rsidRPr="0058502B">
        <w:rPr>
          <w:color w:val="AF00DB"/>
          <w:highlight w:val="yellow"/>
        </w:rPr>
        <w:t>catch</w:t>
      </w:r>
      <w:r w:rsidRPr="0578CBA1">
        <w:rPr>
          <w:color w:val="000000" w:themeColor="text1"/>
          <w:highlight w:val="yellow"/>
        </w:rPr>
        <w:t xml:space="preserve"> (</w:t>
      </w:r>
      <w:r w:rsidRPr="0058502B">
        <w:rPr>
          <w:color w:val="001080"/>
          <w:highlight w:val="yellow"/>
        </w:rPr>
        <w:t>err</w:t>
      </w:r>
      <w:r w:rsidRPr="0578CBA1">
        <w:rPr>
          <w:color w:val="000000" w:themeColor="text1"/>
          <w:highlight w:val="yellow"/>
        </w:rPr>
        <w:t>) {</w:t>
      </w:r>
    </w:p>
    <w:p w:rsidRPr="0058502B" w:rsidR="009006BF" w:rsidP="00024DEF" w:rsidRDefault="009006BF" w14:paraId="06636AB7" w14:textId="77777777">
      <w:pPr>
        <w:pStyle w:val="Style4"/>
        <w:rPr>
          <w:color w:val="000000"/>
          <w:highlight w:val="yellow"/>
        </w:rPr>
      </w:pPr>
      <w:r w:rsidRPr="0578CBA1">
        <w:rPr>
          <w:color w:val="000000" w:themeColor="text1"/>
          <w:highlight w:val="yellow"/>
        </w:rPr>
        <w:t xml:space="preserve">    </w:t>
      </w:r>
      <w:r w:rsidRPr="0058502B">
        <w:rPr>
          <w:color w:val="001080"/>
          <w:highlight w:val="yellow"/>
        </w:rPr>
        <w:t>console</w:t>
      </w:r>
      <w:r w:rsidRPr="0578CBA1">
        <w:rPr>
          <w:color w:val="000000" w:themeColor="text1"/>
          <w:highlight w:val="yellow"/>
        </w:rPr>
        <w:t>.</w:t>
      </w:r>
      <w:r w:rsidRPr="0058502B">
        <w:rPr>
          <w:color w:val="795E26"/>
          <w:highlight w:val="yellow"/>
        </w:rPr>
        <w:t>error</w:t>
      </w:r>
      <w:r w:rsidRPr="0578CBA1">
        <w:rPr>
          <w:color w:val="000000" w:themeColor="text1"/>
          <w:highlight w:val="yellow"/>
        </w:rPr>
        <w:t>(</w:t>
      </w:r>
      <w:r w:rsidRPr="0058502B">
        <w:rPr>
          <w:color w:val="A31515"/>
          <w:highlight w:val="yellow"/>
        </w:rPr>
        <w:t>'Greška pri spremanju evidencije: '</w:t>
      </w:r>
      <w:r w:rsidRPr="0578CBA1">
        <w:rPr>
          <w:color w:val="000000" w:themeColor="text1"/>
          <w:highlight w:val="yellow"/>
        </w:rPr>
        <w:t xml:space="preserve">, </w:t>
      </w:r>
      <w:r w:rsidRPr="0058502B">
        <w:rPr>
          <w:color w:val="001080"/>
          <w:highlight w:val="yellow"/>
        </w:rPr>
        <w:t>err</w:t>
      </w:r>
      <w:r w:rsidRPr="0578CBA1">
        <w:rPr>
          <w:color w:val="000000" w:themeColor="text1"/>
          <w:highlight w:val="yellow"/>
        </w:rPr>
        <w:t>.</w:t>
      </w:r>
      <w:r w:rsidRPr="0058502B">
        <w:rPr>
          <w:color w:val="001080"/>
          <w:highlight w:val="yellow"/>
        </w:rPr>
        <w:t>message</w:t>
      </w:r>
      <w:r w:rsidRPr="0578CBA1">
        <w:rPr>
          <w:color w:val="000000" w:themeColor="text1"/>
          <w:highlight w:val="yellow"/>
        </w:rPr>
        <w:t>)</w:t>
      </w:r>
    </w:p>
    <w:p w:rsidRPr="0058502B" w:rsidR="00137742" w:rsidP="00024DEF" w:rsidRDefault="00137742" w14:paraId="2F01A614" w14:textId="77777777">
      <w:pPr>
        <w:pStyle w:val="Style4"/>
        <w:rPr>
          <w:color w:val="000000"/>
          <w:highlight w:val="yellow"/>
        </w:rPr>
      </w:pPr>
      <w:r w:rsidRPr="0578CBA1">
        <w:rPr>
          <w:color w:val="000000" w:themeColor="text1"/>
          <w:highlight w:val="yellow"/>
        </w:rPr>
        <w:t xml:space="preserve">    </w:t>
      </w:r>
      <w:r w:rsidRPr="0058502B">
        <w:rPr>
          <w:color w:val="795E26"/>
          <w:highlight w:val="yellow"/>
        </w:rPr>
        <w:t>next</w:t>
      </w:r>
      <w:r w:rsidRPr="0578CBA1">
        <w:rPr>
          <w:color w:val="000000" w:themeColor="text1"/>
          <w:highlight w:val="yellow"/>
        </w:rPr>
        <w:t>(</w:t>
      </w:r>
      <w:r w:rsidRPr="0058502B">
        <w:rPr>
          <w:color w:val="001080"/>
          <w:highlight w:val="yellow"/>
        </w:rPr>
        <w:t>err</w:t>
      </w:r>
      <w:r w:rsidRPr="0578CBA1">
        <w:rPr>
          <w:color w:val="000000" w:themeColor="text1"/>
          <w:highlight w:val="yellow"/>
        </w:rPr>
        <w:t>)</w:t>
      </w:r>
    </w:p>
    <w:p w:rsidRPr="0058502B" w:rsidR="00137742" w:rsidP="00024DEF" w:rsidRDefault="00137742" w14:paraId="429A5739" w14:textId="416C18CB">
      <w:pPr>
        <w:pStyle w:val="Style4"/>
        <w:rPr>
          <w:color w:val="000000"/>
          <w:highlight w:val="yellow"/>
        </w:rPr>
      </w:pPr>
      <w:r w:rsidRPr="0578CBA1">
        <w:rPr>
          <w:color w:val="000000" w:themeColor="text1"/>
          <w:highlight w:val="yellow"/>
        </w:rPr>
        <w:t>  }})</w:t>
      </w:r>
    </w:p>
    <w:p w:rsidRPr="0058502B" w:rsidR="00B97162" w:rsidP="00590A17" w:rsidRDefault="00B97162" w14:paraId="1F7D8C79" w14:textId="77777777">
      <w:pPr>
        <w:pStyle w:val="BodyText"/>
        <w:rPr>
          <w:highlight w:val="yellow"/>
        </w:rPr>
      </w:pPr>
    </w:p>
    <w:p w:rsidRPr="0058502B" w:rsidR="009006BF" w:rsidP="00A969E3" w:rsidRDefault="009006BF" w14:paraId="73E436CF" w14:textId="07E7BA88">
      <w:pPr>
        <w:pStyle w:val="Style1"/>
        <w:rPr>
          <w:highlight w:val="yellow"/>
        </w:rPr>
      </w:pPr>
      <w:r w:rsidRPr="0058502B">
        <w:rPr>
          <w:highlight w:val="yellow"/>
        </w:rPr>
        <w:t xml:space="preserve">Primjer upotrebe </w:t>
      </w:r>
      <w:r w:rsidRPr="0058502B">
        <w:rPr>
          <w:i/>
          <w:iCs/>
          <w:highlight w:val="yellow"/>
        </w:rPr>
        <w:t>alerta</w:t>
      </w:r>
      <w:r w:rsidRPr="0058502B">
        <w:rPr>
          <w:highlight w:val="yellow"/>
        </w:rPr>
        <w:t>:</w:t>
      </w:r>
    </w:p>
    <w:p w:rsidRPr="0058502B" w:rsidR="00E02990" w:rsidP="00A969E3" w:rsidRDefault="00E02990" w14:paraId="4237CD84" w14:textId="77777777">
      <w:pPr>
        <w:pStyle w:val="Style4"/>
        <w:rPr>
          <w:color w:val="000000"/>
          <w:highlight w:val="yellow"/>
        </w:rPr>
      </w:pPr>
      <w:r w:rsidRPr="0058502B">
        <w:rPr>
          <w:highlight w:val="yellow"/>
        </w:rPr>
        <w:t>const</w:t>
      </w:r>
      <w:r w:rsidRPr="0578CBA1">
        <w:rPr>
          <w:color w:val="000000" w:themeColor="text1"/>
          <w:highlight w:val="yellow"/>
        </w:rPr>
        <w:t xml:space="preserve"> </w:t>
      </w:r>
      <w:r w:rsidRPr="0058502B">
        <w:rPr>
          <w:color w:val="795E26"/>
          <w:highlight w:val="yellow"/>
        </w:rPr>
        <w:t>onDelete</w:t>
      </w:r>
      <w:r w:rsidRPr="0578CBA1">
        <w:rPr>
          <w:color w:val="000000" w:themeColor="text1"/>
          <w:highlight w:val="yellow"/>
        </w:rPr>
        <w:t xml:space="preserve"> = </w:t>
      </w:r>
      <w:r w:rsidRPr="0058502B">
        <w:rPr>
          <w:highlight w:val="yellow"/>
        </w:rPr>
        <w:t>async</w:t>
      </w:r>
      <w:r w:rsidRPr="0578CBA1">
        <w:rPr>
          <w:color w:val="000000" w:themeColor="text1"/>
          <w:highlight w:val="yellow"/>
        </w:rPr>
        <w:t xml:space="preserve"> () </w:t>
      </w:r>
      <w:r w:rsidRPr="0058502B">
        <w:rPr>
          <w:highlight w:val="yellow"/>
        </w:rPr>
        <w:t>=&gt;</w:t>
      </w:r>
      <w:r w:rsidRPr="0578CBA1">
        <w:rPr>
          <w:color w:val="000000" w:themeColor="text1"/>
          <w:highlight w:val="yellow"/>
        </w:rPr>
        <w:t xml:space="preserve"> {</w:t>
      </w:r>
    </w:p>
    <w:p w:rsidRPr="0058502B" w:rsidR="00E02990" w:rsidP="00A969E3" w:rsidRDefault="00E02990" w14:paraId="71D41E89" w14:textId="77777777">
      <w:pPr>
        <w:pStyle w:val="Style4"/>
        <w:rPr>
          <w:color w:val="000000"/>
          <w:highlight w:val="yellow"/>
        </w:rPr>
      </w:pPr>
      <w:r w:rsidRPr="0578CBA1">
        <w:rPr>
          <w:color w:val="000000" w:themeColor="text1"/>
          <w:highlight w:val="yellow"/>
        </w:rPr>
        <w:t xml:space="preserve">  </w:t>
      </w:r>
      <w:r w:rsidRPr="0058502B">
        <w:rPr>
          <w:color w:val="AF00DB"/>
          <w:highlight w:val="yellow"/>
        </w:rPr>
        <w:t>if</w:t>
      </w:r>
      <w:r w:rsidRPr="0578CBA1">
        <w:rPr>
          <w:color w:val="000000" w:themeColor="text1"/>
          <w:highlight w:val="yellow"/>
        </w:rPr>
        <w:t xml:space="preserve"> (!</w:t>
      </w:r>
      <w:r w:rsidRPr="0058502B">
        <w:rPr>
          <w:color w:val="0070C1"/>
          <w:highlight w:val="yellow"/>
        </w:rPr>
        <w:t>odabraniNastavnik</w:t>
      </w:r>
      <w:r w:rsidRPr="0578CBA1">
        <w:rPr>
          <w:color w:val="000000" w:themeColor="text1"/>
          <w:highlight w:val="yellow"/>
        </w:rPr>
        <w:t>.</w:t>
      </w:r>
      <w:r w:rsidRPr="0058502B">
        <w:rPr>
          <w:color w:val="001080"/>
          <w:highlight w:val="yellow"/>
        </w:rPr>
        <w:t>value</w:t>
      </w:r>
      <w:r w:rsidRPr="0578CBA1">
        <w:rPr>
          <w:color w:val="000000" w:themeColor="text1"/>
          <w:highlight w:val="yellow"/>
        </w:rPr>
        <w:t xml:space="preserve"> || !</w:t>
      </w:r>
      <w:r w:rsidRPr="0058502B">
        <w:rPr>
          <w:color w:val="0070C1"/>
          <w:highlight w:val="yellow"/>
        </w:rPr>
        <w:t>odabraneEdukacije</w:t>
      </w:r>
      <w:r w:rsidRPr="0578CBA1">
        <w:rPr>
          <w:color w:val="000000" w:themeColor="text1"/>
          <w:highlight w:val="yellow"/>
        </w:rPr>
        <w:t>.</w:t>
      </w:r>
      <w:r w:rsidRPr="0058502B">
        <w:rPr>
          <w:color w:val="001080"/>
          <w:highlight w:val="yellow"/>
        </w:rPr>
        <w:t>value</w:t>
      </w:r>
      <w:r w:rsidRPr="0578CBA1">
        <w:rPr>
          <w:color w:val="000000" w:themeColor="text1"/>
          <w:highlight w:val="yellow"/>
        </w:rPr>
        <w:t xml:space="preserve"> || !</w:t>
      </w:r>
      <w:r w:rsidRPr="0058502B">
        <w:rPr>
          <w:color w:val="0070C1"/>
          <w:highlight w:val="yellow"/>
        </w:rPr>
        <w:t>odabraniTermin</w:t>
      </w:r>
      <w:r w:rsidRPr="0578CBA1">
        <w:rPr>
          <w:color w:val="000000" w:themeColor="text1"/>
          <w:highlight w:val="yellow"/>
        </w:rPr>
        <w:t>.</w:t>
      </w:r>
      <w:r w:rsidRPr="0058502B">
        <w:rPr>
          <w:color w:val="001080"/>
          <w:highlight w:val="yellow"/>
        </w:rPr>
        <w:t>value</w:t>
      </w:r>
      <w:r w:rsidRPr="0578CBA1">
        <w:rPr>
          <w:color w:val="000000" w:themeColor="text1"/>
          <w:highlight w:val="yellow"/>
        </w:rPr>
        <w:t>) {</w:t>
      </w:r>
    </w:p>
    <w:p w:rsidRPr="0058502B" w:rsidR="00E02990" w:rsidP="00A969E3" w:rsidRDefault="00E02990" w14:paraId="71A468F3" w14:textId="77777777">
      <w:pPr>
        <w:pStyle w:val="Style4"/>
        <w:rPr>
          <w:color w:val="000000"/>
          <w:highlight w:val="yellow"/>
        </w:rPr>
      </w:pPr>
      <w:r w:rsidRPr="0578CBA1">
        <w:rPr>
          <w:color w:val="000000" w:themeColor="text1"/>
          <w:highlight w:val="yellow"/>
        </w:rPr>
        <w:t xml:space="preserve">    </w:t>
      </w:r>
      <w:r w:rsidRPr="0058502B">
        <w:rPr>
          <w:color w:val="795E26"/>
          <w:highlight w:val="yellow"/>
        </w:rPr>
        <w:t>alert</w:t>
      </w:r>
      <w:r w:rsidRPr="0578CBA1">
        <w:rPr>
          <w:color w:val="000000" w:themeColor="text1"/>
          <w:highlight w:val="yellow"/>
        </w:rPr>
        <w:t>(</w:t>
      </w:r>
      <w:r w:rsidRPr="0058502B">
        <w:rPr>
          <w:color w:val="A31515"/>
          <w:highlight w:val="yellow"/>
        </w:rPr>
        <w:t>'Molimo odaberite svoje ime kako biste mogli obrisati zapis.'</w:t>
      </w:r>
      <w:r w:rsidRPr="0578CBA1">
        <w:rPr>
          <w:color w:val="000000" w:themeColor="text1"/>
          <w:highlight w:val="yellow"/>
        </w:rPr>
        <w:t>)</w:t>
      </w:r>
    </w:p>
    <w:p w:rsidRPr="0058502B" w:rsidR="00E02990" w:rsidP="00A969E3" w:rsidRDefault="00E02990" w14:paraId="027903C8" w14:textId="69CE508F">
      <w:pPr>
        <w:pStyle w:val="Style4"/>
        <w:rPr>
          <w:color w:val="000000"/>
          <w:highlight w:val="yellow"/>
        </w:rPr>
      </w:pPr>
      <w:r w:rsidRPr="0578CBA1">
        <w:rPr>
          <w:color w:val="000000" w:themeColor="text1"/>
          <w:highlight w:val="yellow"/>
        </w:rPr>
        <w:t xml:space="preserve">    </w:t>
      </w:r>
      <w:r w:rsidRPr="0058502B">
        <w:rPr>
          <w:color w:val="AF00DB"/>
          <w:highlight w:val="yellow"/>
        </w:rPr>
        <w:t>return</w:t>
      </w:r>
      <w:r w:rsidRPr="0058502B" w:rsidR="005F2714">
        <w:rPr>
          <w:color w:val="AF00DB"/>
          <w:highlight w:val="yellow"/>
        </w:rPr>
        <w:t xml:space="preserve"> </w:t>
      </w:r>
      <w:r w:rsidRPr="0578CBA1">
        <w:rPr>
          <w:color w:val="000000" w:themeColor="text1"/>
          <w:highlight w:val="yellow"/>
        </w:rPr>
        <w:t>}</w:t>
      </w:r>
    </w:p>
    <w:p w:rsidRPr="0058502B" w:rsidR="00E02990" w:rsidP="00A969E3" w:rsidRDefault="00E02990" w14:paraId="559F5227" w14:textId="77777777">
      <w:pPr>
        <w:pStyle w:val="Style4"/>
        <w:rPr>
          <w:color w:val="000000"/>
          <w:highlight w:val="yellow"/>
        </w:rPr>
      </w:pPr>
      <w:r w:rsidRPr="0578CBA1">
        <w:rPr>
          <w:color w:val="000000" w:themeColor="text1"/>
          <w:highlight w:val="yellow"/>
        </w:rPr>
        <w:t xml:space="preserve">  </w:t>
      </w:r>
      <w:r w:rsidRPr="0058502B">
        <w:rPr>
          <w:color w:val="AF00DB"/>
          <w:highlight w:val="yellow"/>
        </w:rPr>
        <w:t>try</w:t>
      </w:r>
      <w:r w:rsidRPr="0578CBA1">
        <w:rPr>
          <w:color w:val="000000" w:themeColor="text1"/>
          <w:highlight w:val="yellow"/>
        </w:rPr>
        <w:t xml:space="preserve"> {</w:t>
      </w:r>
    </w:p>
    <w:p w:rsidRPr="0058502B" w:rsidR="00E02990" w:rsidP="00A969E3" w:rsidRDefault="00E02990" w14:paraId="5C1F84FF" w14:textId="77777777">
      <w:pPr>
        <w:pStyle w:val="Style4"/>
        <w:rPr>
          <w:color w:val="000000"/>
          <w:highlight w:val="yellow"/>
        </w:rPr>
      </w:pPr>
      <w:r w:rsidRPr="0578CBA1">
        <w:rPr>
          <w:color w:val="000000" w:themeColor="text1"/>
          <w:highlight w:val="yellow"/>
        </w:rPr>
        <w:t xml:space="preserve">    </w:t>
      </w:r>
      <w:r w:rsidRPr="0058502B">
        <w:rPr>
          <w:color w:val="AF00DB"/>
          <w:highlight w:val="yellow"/>
        </w:rPr>
        <w:t>await</w:t>
      </w:r>
      <w:r w:rsidRPr="0578CBA1">
        <w:rPr>
          <w:color w:val="000000" w:themeColor="text1"/>
          <w:highlight w:val="yellow"/>
        </w:rPr>
        <w:t xml:space="preserve"> </w:t>
      </w:r>
      <w:r w:rsidRPr="0058502B">
        <w:rPr>
          <w:color w:val="0070C1"/>
          <w:highlight w:val="yellow"/>
        </w:rPr>
        <w:t>axios</w:t>
      </w:r>
      <w:r w:rsidRPr="0578CBA1">
        <w:rPr>
          <w:color w:val="000000" w:themeColor="text1"/>
          <w:highlight w:val="yellow"/>
        </w:rPr>
        <w:t>.</w:t>
      </w:r>
      <w:r w:rsidRPr="0058502B">
        <w:rPr>
          <w:color w:val="795E26"/>
          <w:highlight w:val="yellow"/>
        </w:rPr>
        <w:t>delete</w:t>
      </w:r>
      <w:r w:rsidRPr="0578CBA1">
        <w:rPr>
          <w:color w:val="000000" w:themeColor="text1"/>
          <w:highlight w:val="yellow"/>
        </w:rPr>
        <w:t>(</w:t>
      </w:r>
      <w:r w:rsidRPr="0058502B">
        <w:rPr>
          <w:color w:val="A31515"/>
          <w:highlight w:val="yellow"/>
        </w:rPr>
        <w:t>'http://localhost:3000/api/RIWA_Evidencija'</w:t>
      </w:r>
      <w:r w:rsidRPr="0578CBA1">
        <w:rPr>
          <w:color w:val="000000" w:themeColor="text1"/>
          <w:highlight w:val="yellow"/>
        </w:rPr>
        <w:t>, {</w:t>
      </w:r>
    </w:p>
    <w:p w:rsidRPr="0058502B" w:rsidR="00E02990" w:rsidP="00A969E3" w:rsidRDefault="00E02990" w14:paraId="403E1AE1" w14:textId="77777777">
      <w:pPr>
        <w:pStyle w:val="Style4"/>
        <w:rPr>
          <w:color w:val="000000"/>
          <w:highlight w:val="yellow"/>
        </w:rPr>
      </w:pPr>
      <w:r w:rsidRPr="0578CBA1">
        <w:rPr>
          <w:color w:val="000000" w:themeColor="text1"/>
          <w:highlight w:val="yellow"/>
        </w:rPr>
        <w:t xml:space="preserve">      </w:t>
      </w:r>
      <w:r w:rsidRPr="0058502B">
        <w:rPr>
          <w:color w:val="001080"/>
          <w:highlight w:val="yellow"/>
        </w:rPr>
        <w:t>data:</w:t>
      </w:r>
      <w:r w:rsidRPr="0578CBA1">
        <w:rPr>
          <w:color w:val="000000" w:themeColor="text1"/>
          <w:highlight w:val="yellow"/>
        </w:rPr>
        <w:t xml:space="preserve"> {</w:t>
      </w:r>
    </w:p>
    <w:p w:rsidRPr="0058502B" w:rsidR="00E02990" w:rsidP="00A969E3" w:rsidRDefault="00E02990" w14:paraId="299A0753" w14:textId="77777777">
      <w:pPr>
        <w:pStyle w:val="Style4"/>
        <w:rPr>
          <w:color w:val="000000"/>
          <w:highlight w:val="yellow"/>
        </w:rPr>
      </w:pPr>
      <w:r w:rsidRPr="0578CBA1">
        <w:rPr>
          <w:color w:val="000000" w:themeColor="text1"/>
          <w:highlight w:val="yellow"/>
        </w:rPr>
        <w:t xml:space="preserve">        </w:t>
      </w:r>
      <w:r w:rsidRPr="0058502B">
        <w:rPr>
          <w:color w:val="001080"/>
          <w:highlight w:val="yellow"/>
        </w:rPr>
        <w:t>NedukacijaID:</w:t>
      </w:r>
      <w:r w:rsidRPr="0578CBA1">
        <w:rPr>
          <w:color w:val="000000" w:themeColor="text1"/>
          <w:highlight w:val="yellow"/>
        </w:rPr>
        <w:t xml:space="preserve"> </w:t>
      </w:r>
      <w:r w:rsidRPr="0058502B">
        <w:rPr>
          <w:color w:val="0070C1"/>
          <w:highlight w:val="yellow"/>
        </w:rPr>
        <w:t>odabraneEdukacije</w:t>
      </w:r>
      <w:r w:rsidRPr="0578CBA1">
        <w:rPr>
          <w:color w:val="000000" w:themeColor="text1"/>
          <w:highlight w:val="yellow"/>
        </w:rPr>
        <w:t>.</w:t>
      </w:r>
      <w:r w:rsidRPr="0058502B">
        <w:rPr>
          <w:color w:val="001080"/>
          <w:highlight w:val="yellow"/>
        </w:rPr>
        <w:t>value</w:t>
      </w:r>
      <w:r w:rsidRPr="0578CBA1">
        <w:rPr>
          <w:color w:val="000000" w:themeColor="text1"/>
          <w:highlight w:val="yellow"/>
        </w:rPr>
        <w:t>?.</w:t>
      </w:r>
      <w:r w:rsidRPr="0058502B">
        <w:rPr>
          <w:color w:val="001080"/>
          <w:highlight w:val="yellow"/>
        </w:rPr>
        <w:t>idEdukacije</w:t>
      </w:r>
      <w:r w:rsidRPr="0578CBA1">
        <w:rPr>
          <w:color w:val="000000" w:themeColor="text1"/>
          <w:highlight w:val="yellow"/>
        </w:rPr>
        <w:t>,</w:t>
      </w:r>
    </w:p>
    <w:p w:rsidRPr="0058502B" w:rsidR="00E02990" w:rsidP="00A969E3" w:rsidRDefault="00E02990" w14:paraId="1517CFF9" w14:textId="77777777">
      <w:pPr>
        <w:pStyle w:val="Style4"/>
        <w:rPr>
          <w:color w:val="000000"/>
          <w:highlight w:val="yellow"/>
        </w:rPr>
      </w:pPr>
      <w:r w:rsidRPr="0578CBA1">
        <w:rPr>
          <w:color w:val="000000" w:themeColor="text1"/>
          <w:highlight w:val="yellow"/>
        </w:rPr>
        <w:t xml:space="preserve">        </w:t>
      </w:r>
      <w:r w:rsidRPr="0058502B">
        <w:rPr>
          <w:color w:val="001080"/>
          <w:highlight w:val="yellow"/>
        </w:rPr>
        <w:t>NnastavnikID:</w:t>
      </w:r>
      <w:r w:rsidRPr="0578CBA1">
        <w:rPr>
          <w:color w:val="000000" w:themeColor="text1"/>
          <w:highlight w:val="yellow"/>
        </w:rPr>
        <w:t xml:space="preserve"> </w:t>
      </w:r>
      <w:r w:rsidRPr="0058502B">
        <w:rPr>
          <w:color w:val="0070C1"/>
          <w:highlight w:val="yellow"/>
        </w:rPr>
        <w:t>odabraniNastavnik</w:t>
      </w:r>
      <w:r w:rsidRPr="0578CBA1">
        <w:rPr>
          <w:color w:val="000000" w:themeColor="text1"/>
          <w:highlight w:val="yellow"/>
        </w:rPr>
        <w:t>.</w:t>
      </w:r>
      <w:r w:rsidRPr="0058502B">
        <w:rPr>
          <w:color w:val="001080"/>
          <w:highlight w:val="yellow"/>
        </w:rPr>
        <w:t>value</w:t>
      </w:r>
      <w:r w:rsidRPr="0578CBA1">
        <w:rPr>
          <w:color w:val="000000" w:themeColor="text1"/>
          <w:highlight w:val="yellow"/>
        </w:rPr>
        <w:t>?.</w:t>
      </w:r>
      <w:r w:rsidRPr="0058502B">
        <w:rPr>
          <w:color w:val="001080"/>
          <w:highlight w:val="yellow"/>
        </w:rPr>
        <w:t>idNastavnika</w:t>
      </w:r>
      <w:r w:rsidRPr="0578CBA1">
        <w:rPr>
          <w:color w:val="000000" w:themeColor="text1"/>
          <w:highlight w:val="yellow"/>
        </w:rPr>
        <w:t>,</w:t>
      </w:r>
    </w:p>
    <w:p w:rsidRPr="0058502B" w:rsidR="00E02990" w:rsidP="00A969E3" w:rsidRDefault="00E02990" w14:paraId="4D924E9C" w14:textId="77777777">
      <w:pPr>
        <w:pStyle w:val="Style4"/>
        <w:rPr>
          <w:color w:val="000000"/>
          <w:highlight w:val="yellow"/>
        </w:rPr>
      </w:pPr>
      <w:r w:rsidRPr="0578CBA1">
        <w:rPr>
          <w:color w:val="000000" w:themeColor="text1"/>
          <w:highlight w:val="yellow"/>
        </w:rPr>
        <w:t xml:space="preserve">        </w:t>
      </w:r>
      <w:r w:rsidRPr="0058502B">
        <w:rPr>
          <w:color w:val="001080"/>
          <w:highlight w:val="yellow"/>
        </w:rPr>
        <w:t>NterminID:</w:t>
      </w:r>
      <w:r w:rsidRPr="0578CBA1">
        <w:rPr>
          <w:color w:val="000000" w:themeColor="text1"/>
          <w:highlight w:val="yellow"/>
        </w:rPr>
        <w:t xml:space="preserve"> </w:t>
      </w:r>
      <w:r w:rsidRPr="0058502B">
        <w:rPr>
          <w:color w:val="0070C1"/>
          <w:highlight w:val="yellow"/>
        </w:rPr>
        <w:t>odabraniTermin</w:t>
      </w:r>
      <w:r w:rsidRPr="0578CBA1">
        <w:rPr>
          <w:color w:val="000000" w:themeColor="text1"/>
          <w:highlight w:val="yellow"/>
        </w:rPr>
        <w:t>.</w:t>
      </w:r>
      <w:r w:rsidRPr="0058502B">
        <w:rPr>
          <w:color w:val="001080"/>
          <w:highlight w:val="yellow"/>
        </w:rPr>
        <w:t>value</w:t>
      </w:r>
      <w:r w:rsidRPr="0578CBA1">
        <w:rPr>
          <w:color w:val="000000" w:themeColor="text1"/>
          <w:highlight w:val="yellow"/>
        </w:rPr>
        <w:t>?.</w:t>
      </w:r>
      <w:r w:rsidRPr="0058502B">
        <w:rPr>
          <w:color w:val="001080"/>
          <w:highlight w:val="yellow"/>
        </w:rPr>
        <w:t>idTermina</w:t>
      </w:r>
      <w:r w:rsidRPr="0578CBA1">
        <w:rPr>
          <w:color w:val="000000" w:themeColor="text1"/>
          <w:highlight w:val="yellow"/>
        </w:rPr>
        <w:t>,</w:t>
      </w:r>
    </w:p>
    <w:p w:rsidRPr="0058502B" w:rsidR="00E02990" w:rsidP="00A969E3" w:rsidRDefault="00E02990" w14:paraId="766BD6F9" w14:textId="6823C404">
      <w:pPr>
        <w:pStyle w:val="Style4"/>
        <w:rPr>
          <w:color w:val="000000"/>
          <w:highlight w:val="yellow"/>
        </w:rPr>
      </w:pPr>
      <w:r w:rsidRPr="0578CBA1">
        <w:rPr>
          <w:color w:val="000000" w:themeColor="text1"/>
          <w:highlight w:val="yellow"/>
        </w:rPr>
        <w:t>      },})</w:t>
      </w:r>
    </w:p>
    <w:p w:rsidRPr="0058502B" w:rsidR="00E02990" w:rsidP="00A969E3" w:rsidRDefault="00E02990" w14:paraId="22230658" w14:textId="77777777">
      <w:pPr>
        <w:pStyle w:val="Style4"/>
        <w:rPr>
          <w:color w:val="000000"/>
          <w:highlight w:val="yellow"/>
        </w:rPr>
      </w:pPr>
      <w:r w:rsidRPr="0578CBA1">
        <w:rPr>
          <w:color w:val="000000" w:themeColor="text1"/>
          <w:highlight w:val="yellow"/>
        </w:rPr>
        <w:t xml:space="preserve">    </w:t>
      </w:r>
      <w:r w:rsidRPr="0058502B">
        <w:rPr>
          <w:color w:val="795E26"/>
          <w:highlight w:val="yellow"/>
        </w:rPr>
        <w:t>alert</w:t>
      </w:r>
      <w:r w:rsidRPr="0578CBA1">
        <w:rPr>
          <w:color w:val="000000" w:themeColor="text1"/>
          <w:highlight w:val="yellow"/>
        </w:rPr>
        <w:t>(</w:t>
      </w:r>
      <w:r w:rsidRPr="0058502B">
        <w:rPr>
          <w:color w:val="A31515"/>
          <w:highlight w:val="yellow"/>
        </w:rPr>
        <w:t>'Evidencija uspješno obrisana!'</w:t>
      </w:r>
      <w:r w:rsidRPr="0578CBA1">
        <w:rPr>
          <w:color w:val="000000" w:themeColor="text1"/>
          <w:highlight w:val="yellow"/>
        </w:rPr>
        <w:t>)</w:t>
      </w:r>
    </w:p>
    <w:p w:rsidRPr="0058502B" w:rsidR="00E02990" w:rsidP="00A969E3" w:rsidRDefault="00E02990" w14:paraId="737796C8" w14:textId="77777777">
      <w:pPr>
        <w:pStyle w:val="Style4"/>
        <w:rPr>
          <w:color w:val="000000"/>
          <w:highlight w:val="yellow"/>
        </w:rPr>
      </w:pPr>
      <w:r w:rsidRPr="0578CBA1">
        <w:rPr>
          <w:color w:val="000000" w:themeColor="text1"/>
          <w:highlight w:val="yellow"/>
        </w:rPr>
        <w:t xml:space="preserve">    </w:t>
      </w:r>
      <w:r w:rsidRPr="0058502B">
        <w:rPr>
          <w:color w:val="0070C1"/>
          <w:highlight w:val="yellow"/>
        </w:rPr>
        <w:t>odabraneEdukacije</w:t>
      </w:r>
      <w:r w:rsidRPr="0578CBA1">
        <w:rPr>
          <w:color w:val="000000" w:themeColor="text1"/>
          <w:highlight w:val="yellow"/>
        </w:rPr>
        <w:t>.</w:t>
      </w:r>
      <w:r w:rsidRPr="0058502B">
        <w:rPr>
          <w:color w:val="001080"/>
          <w:highlight w:val="yellow"/>
        </w:rPr>
        <w:t>value</w:t>
      </w:r>
      <w:r w:rsidRPr="0578CBA1">
        <w:rPr>
          <w:color w:val="000000" w:themeColor="text1"/>
          <w:highlight w:val="yellow"/>
        </w:rPr>
        <w:t xml:space="preserve"> = </w:t>
      </w:r>
      <w:r w:rsidRPr="0058502B">
        <w:rPr>
          <w:highlight w:val="yellow"/>
        </w:rPr>
        <w:t>null</w:t>
      </w:r>
    </w:p>
    <w:p w:rsidRPr="0058502B" w:rsidR="00E02990" w:rsidP="00A969E3" w:rsidRDefault="00E02990" w14:paraId="4DE0798E" w14:textId="77777777">
      <w:pPr>
        <w:pStyle w:val="Style4"/>
        <w:rPr>
          <w:color w:val="000000"/>
          <w:highlight w:val="yellow"/>
        </w:rPr>
      </w:pPr>
      <w:r w:rsidRPr="0578CBA1">
        <w:rPr>
          <w:color w:val="000000" w:themeColor="text1"/>
          <w:highlight w:val="yellow"/>
        </w:rPr>
        <w:t xml:space="preserve">    </w:t>
      </w:r>
      <w:r w:rsidRPr="0058502B">
        <w:rPr>
          <w:color w:val="0070C1"/>
          <w:highlight w:val="yellow"/>
        </w:rPr>
        <w:t>odabraniNastavnik</w:t>
      </w:r>
      <w:r w:rsidRPr="0578CBA1">
        <w:rPr>
          <w:color w:val="000000" w:themeColor="text1"/>
          <w:highlight w:val="yellow"/>
        </w:rPr>
        <w:t>.</w:t>
      </w:r>
      <w:r w:rsidRPr="0058502B">
        <w:rPr>
          <w:color w:val="001080"/>
          <w:highlight w:val="yellow"/>
        </w:rPr>
        <w:t>value</w:t>
      </w:r>
      <w:r w:rsidRPr="0578CBA1">
        <w:rPr>
          <w:color w:val="000000" w:themeColor="text1"/>
          <w:highlight w:val="yellow"/>
        </w:rPr>
        <w:t xml:space="preserve"> = </w:t>
      </w:r>
      <w:r w:rsidRPr="0058502B">
        <w:rPr>
          <w:highlight w:val="yellow"/>
        </w:rPr>
        <w:t>null</w:t>
      </w:r>
    </w:p>
    <w:p w:rsidRPr="0058502B" w:rsidR="00E02990" w:rsidP="00A969E3" w:rsidRDefault="00E02990" w14:paraId="37A42304" w14:textId="77777777">
      <w:pPr>
        <w:pStyle w:val="Style4"/>
        <w:rPr>
          <w:color w:val="000000"/>
          <w:highlight w:val="yellow"/>
        </w:rPr>
      </w:pPr>
      <w:r w:rsidRPr="0578CBA1">
        <w:rPr>
          <w:color w:val="000000" w:themeColor="text1"/>
          <w:highlight w:val="yellow"/>
        </w:rPr>
        <w:t xml:space="preserve">    </w:t>
      </w:r>
      <w:r w:rsidRPr="0058502B">
        <w:rPr>
          <w:color w:val="0070C1"/>
          <w:highlight w:val="yellow"/>
        </w:rPr>
        <w:t>odabraniTermin</w:t>
      </w:r>
      <w:r w:rsidRPr="0578CBA1">
        <w:rPr>
          <w:color w:val="000000" w:themeColor="text1"/>
          <w:highlight w:val="yellow"/>
        </w:rPr>
        <w:t>.</w:t>
      </w:r>
      <w:r w:rsidRPr="0058502B">
        <w:rPr>
          <w:color w:val="001080"/>
          <w:highlight w:val="yellow"/>
        </w:rPr>
        <w:t>value</w:t>
      </w:r>
      <w:r w:rsidRPr="0578CBA1">
        <w:rPr>
          <w:color w:val="000000" w:themeColor="text1"/>
          <w:highlight w:val="yellow"/>
        </w:rPr>
        <w:t xml:space="preserve"> = </w:t>
      </w:r>
      <w:r w:rsidRPr="0058502B">
        <w:rPr>
          <w:highlight w:val="yellow"/>
        </w:rPr>
        <w:t>null</w:t>
      </w:r>
    </w:p>
    <w:p w:rsidRPr="0058502B" w:rsidR="00E02990" w:rsidP="00A969E3" w:rsidRDefault="00E02990" w14:paraId="2EE00F8B" w14:textId="77777777">
      <w:pPr>
        <w:pStyle w:val="Style4"/>
        <w:rPr>
          <w:color w:val="000000"/>
          <w:highlight w:val="yellow"/>
        </w:rPr>
      </w:pPr>
      <w:r w:rsidRPr="0578CBA1">
        <w:rPr>
          <w:color w:val="000000" w:themeColor="text1"/>
          <w:highlight w:val="yellow"/>
        </w:rPr>
        <w:t xml:space="preserve">  } </w:t>
      </w:r>
      <w:r w:rsidRPr="0058502B">
        <w:rPr>
          <w:color w:val="AF00DB"/>
          <w:highlight w:val="yellow"/>
        </w:rPr>
        <w:t>catch</w:t>
      </w:r>
      <w:r w:rsidRPr="0578CBA1">
        <w:rPr>
          <w:color w:val="000000" w:themeColor="text1"/>
          <w:highlight w:val="yellow"/>
        </w:rPr>
        <w:t xml:space="preserve"> (</w:t>
      </w:r>
      <w:r w:rsidRPr="0058502B">
        <w:rPr>
          <w:color w:val="001080"/>
          <w:highlight w:val="yellow"/>
        </w:rPr>
        <w:t>error</w:t>
      </w:r>
      <w:r w:rsidRPr="0578CBA1">
        <w:rPr>
          <w:color w:val="000000" w:themeColor="text1"/>
          <w:highlight w:val="yellow"/>
        </w:rPr>
        <w:t>) {</w:t>
      </w:r>
    </w:p>
    <w:p w:rsidRPr="0058502B" w:rsidR="00E02990" w:rsidP="00A969E3" w:rsidRDefault="00E02990" w14:paraId="64C11F16" w14:textId="77777777">
      <w:pPr>
        <w:pStyle w:val="Style4"/>
        <w:rPr>
          <w:color w:val="000000"/>
          <w:highlight w:val="yellow"/>
        </w:rPr>
      </w:pPr>
      <w:r w:rsidRPr="0578CBA1">
        <w:rPr>
          <w:color w:val="000000" w:themeColor="text1"/>
          <w:highlight w:val="yellow"/>
        </w:rPr>
        <w:t xml:space="preserve">    </w:t>
      </w:r>
      <w:r w:rsidRPr="0058502B">
        <w:rPr>
          <w:color w:val="001080"/>
          <w:highlight w:val="yellow"/>
        </w:rPr>
        <w:t>console</w:t>
      </w:r>
      <w:r w:rsidRPr="0578CBA1">
        <w:rPr>
          <w:color w:val="000000" w:themeColor="text1"/>
          <w:highlight w:val="yellow"/>
        </w:rPr>
        <w:t>.</w:t>
      </w:r>
      <w:r w:rsidRPr="0058502B">
        <w:rPr>
          <w:color w:val="795E26"/>
          <w:highlight w:val="yellow"/>
        </w:rPr>
        <w:t>error</w:t>
      </w:r>
      <w:r w:rsidRPr="0578CBA1">
        <w:rPr>
          <w:color w:val="000000" w:themeColor="text1"/>
          <w:highlight w:val="yellow"/>
        </w:rPr>
        <w:t>(</w:t>
      </w:r>
      <w:r w:rsidRPr="0058502B">
        <w:rPr>
          <w:color w:val="A31515"/>
          <w:highlight w:val="yellow"/>
        </w:rPr>
        <w:t>'Pogreška brisanja podataka:'</w:t>
      </w:r>
      <w:r w:rsidRPr="0578CBA1">
        <w:rPr>
          <w:color w:val="000000" w:themeColor="text1"/>
          <w:highlight w:val="yellow"/>
        </w:rPr>
        <w:t xml:space="preserve">, </w:t>
      </w:r>
      <w:r w:rsidRPr="0058502B">
        <w:rPr>
          <w:color w:val="001080"/>
          <w:highlight w:val="yellow"/>
        </w:rPr>
        <w:t>error</w:t>
      </w:r>
      <w:r w:rsidRPr="0578CBA1">
        <w:rPr>
          <w:color w:val="000000" w:themeColor="text1"/>
          <w:highlight w:val="yellow"/>
        </w:rPr>
        <w:t>)</w:t>
      </w:r>
    </w:p>
    <w:p w:rsidRPr="0058502B" w:rsidR="00E02990" w:rsidP="00A969E3" w:rsidRDefault="00E02990" w14:paraId="5FD275CB" w14:textId="77777777">
      <w:pPr>
        <w:pStyle w:val="Style4"/>
        <w:rPr>
          <w:color w:val="000000"/>
          <w:highlight w:val="yellow"/>
        </w:rPr>
      </w:pPr>
      <w:r w:rsidRPr="0578CBA1">
        <w:rPr>
          <w:color w:val="000000" w:themeColor="text1"/>
          <w:highlight w:val="yellow"/>
        </w:rPr>
        <w:t xml:space="preserve">    </w:t>
      </w:r>
      <w:r w:rsidRPr="0058502B">
        <w:rPr>
          <w:color w:val="795E26"/>
          <w:highlight w:val="yellow"/>
        </w:rPr>
        <w:t>alert</w:t>
      </w:r>
      <w:r w:rsidRPr="0578CBA1">
        <w:rPr>
          <w:color w:val="000000" w:themeColor="text1"/>
          <w:highlight w:val="yellow"/>
        </w:rPr>
        <w:t>(</w:t>
      </w:r>
      <w:r w:rsidRPr="0058502B">
        <w:rPr>
          <w:color w:val="A31515"/>
          <w:highlight w:val="yellow"/>
        </w:rPr>
        <w:t>'Pogreška brisanja podataka'</w:t>
      </w:r>
      <w:r w:rsidRPr="0578CBA1">
        <w:rPr>
          <w:color w:val="000000" w:themeColor="text1"/>
          <w:highlight w:val="yellow"/>
        </w:rPr>
        <w:t>)</w:t>
      </w:r>
    </w:p>
    <w:p w:rsidRPr="0058502B" w:rsidR="00E02990" w:rsidP="00A969E3" w:rsidRDefault="00E02990" w14:paraId="4EEEAC32" w14:textId="5810C77E">
      <w:pPr>
        <w:pStyle w:val="Style4"/>
        <w:rPr>
          <w:color w:val="000000"/>
          <w:highlight w:val="yellow"/>
        </w:rPr>
      </w:pPr>
      <w:r w:rsidRPr="0578CBA1">
        <w:rPr>
          <w:color w:val="000000" w:themeColor="text1"/>
          <w:highlight w:val="yellow"/>
        </w:rPr>
        <w:t>  }}</w:t>
      </w:r>
    </w:p>
    <w:p w:rsidRPr="0058502B" w:rsidR="009006BF" w:rsidP="003E06C7" w:rsidRDefault="009006BF" w14:paraId="71705B1D" w14:textId="77777777">
      <w:pPr>
        <w:pStyle w:val="BodyText"/>
        <w:rPr>
          <w:highlight w:val="yellow"/>
        </w:rPr>
      </w:pPr>
    </w:p>
    <w:p w:rsidRPr="0058502B" w:rsidR="00E02990" w:rsidP="00EE6D7B" w:rsidRDefault="7F3C1C90" w14:paraId="74C76426" w14:textId="659F1909">
      <w:pPr>
        <w:pStyle w:val="Heading3"/>
        <w:rPr>
          <w:rFonts w:eastAsia="Times New Roman" w:cs="Times New Roman"/>
          <w:highlight w:val="yellow"/>
        </w:rPr>
      </w:pPr>
      <w:bookmarkStart w:name="_Toc198282624" w:id="193"/>
      <w:bookmarkStart w:name="_Toc225631615" w:id="194"/>
      <w:r w:rsidRPr="0578CBA1">
        <w:rPr>
          <w:rFonts w:eastAsia="Times New Roman" w:cs="Times New Roman"/>
          <w:highlight w:val="yellow"/>
        </w:rPr>
        <w:t>Izrada funkcijskih enduser testova</w:t>
      </w:r>
      <w:bookmarkEnd w:id="193"/>
      <w:bookmarkEnd w:id="194"/>
      <w:r w:rsidRPr="0578CBA1">
        <w:rPr>
          <w:rFonts w:eastAsia="Times New Roman" w:cs="Times New Roman"/>
          <w:highlight w:val="yellow"/>
        </w:rPr>
        <w:t xml:space="preserve"> </w:t>
      </w:r>
    </w:p>
    <w:p w:rsidRPr="0058502B" w:rsidR="0011156D" w:rsidP="003B3887" w:rsidRDefault="00EE6D7B" w14:paraId="302CB0A0" w14:textId="3DCE608F">
      <w:pPr>
        <w:pStyle w:val="Style1"/>
        <w:rPr>
          <w:highlight w:val="yellow"/>
        </w:rPr>
      </w:pPr>
      <w:r w:rsidRPr="0058502B">
        <w:rPr>
          <w:highlight w:val="yellow"/>
        </w:rPr>
        <w:t xml:space="preserve">U ovoj aplikaciji </w:t>
      </w:r>
      <w:r w:rsidRPr="0058502B" w:rsidR="004B2A6D">
        <w:rPr>
          <w:highlight w:val="yellow"/>
        </w:rPr>
        <w:t xml:space="preserve">primjenjivani su enduser testovi na način da su autorice pristupale aplikacije kao korisnice i </w:t>
      </w:r>
      <w:r w:rsidRPr="0058502B" w:rsidR="0059636C">
        <w:rPr>
          <w:highlight w:val="yellow"/>
        </w:rPr>
        <w:t>upotrebljavale funkcionalnosti namijenjene svim ulogama</w:t>
      </w:r>
      <w:r w:rsidRPr="0058502B" w:rsidR="0011156D">
        <w:rPr>
          <w:highlight w:val="yellow"/>
        </w:rPr>
        <w:t xml:space="preserve"> u kojima se aplikacija može koristiti</w:t>
      </w:r>
      <w:r w:rsidRPr="0058502B" w:rsidR="004940AF">
        <w:rPr>
          <w:highlight w:val="yellow"/>
        </w:rPr>
        <w:t xml:space="preserve">: kao administratorice/voditeljice projekata, kao nastavnice te kao polaznice. </w:t>
      </w:r>
      <w:r w:rsidRPr="0058502B" w:rsidR="002E3146">
        <w:rPr>
          <w:highlight w:val="yellow"/>
        </w:rPr>
        <w:t xml:space="preserve">Unosom, </w:t>
      </w:r>
      <w:r w:rsidRPr="0058502B" w:rsidR="003562F1">
        <w:rPr>
          <w:highlight w:val="yellow"/>
        </w:rPr>
        <w:t xml:space="preserve">ažurirenjem i brisanjem zapisa autorice su provjerile ponašanje aplikacije </w:t>
      </w:r>
      <w:r w:rsidRPr="0058502B" w:rsidR="00A807BF">
        <w:rPr>
          <w:highlight w:val="yellow"/>
        </w:rPr>
        <w:t xml:space="preserve">i </w:t>
      </w:r>
      <w:r w:rsidRPr="0058502B" w:rsidR="00101985">
        <w:rPr>
          <w:highlight w:val="yellow"/>
        </w:rPr>
        <w:t xml:space="preserve">rezultate akcija. </w:t>
      </w:r>
      <w:r w:rsidRPr="0058502B" w:rsidR="00954306">
        <w:rPr>
          <w:highlight w:val="yellow"/>
        </w:rPr>
        <w:t xml:space="preserve">Uneseni, izmijenjeni i obrisani zapisi kontrolirani su i pregledom odgovarajućih relacija u bazi podataka. </w:t>
      </w:r>
    </w:p>
    <w:p w:rsidRPr="0058502B" w:rsidR="002A2E63" w:rsidP="00540063" w:rsidRDefault="002A2E63" w14:paraId="2A6D4813" w14:textId="77777777">
      <w:pPr>
        <w:pStyle w:val="Heading3"/>
        <w:rPr>
          <w:rFonts w:eastAsia="Times New Roman" w:cs="Times New Roman"/>
          <w:highlight w:val="yellow"/>
        </w:rPr>
        <w:sectPr w:rsidRPr="0058502B" w:rsidR="002A2E63" w:rsidSect="008F254C">
          <w:pgSz w:w="11906" w:h="16838" w:orient="portrait"/>
          <w:pgMar w:top="1418" w:right="1418" w:bottom="1418" w:left="1418" w:header="720" w:footer="1134" w:gutter="0"/>
          <w:cols w:space="720"/>
          <w:docGrid w:linePitch="360"/>
        </w:sectPr>
      </w:pPr>
    </w:p>
    <w:p w:rsidRPr="0058502B" w:rsidR="003A162E" w:rsidP="00540063" w:rsidRDefault="7F3C1C90" w14:paraId="26D761EA" w14:textId="277644B4">
      <w:pPr>
        <w:pStyle w:val="Heading3"/>
        <w:rPr>
          <w:rFonts w:eastAsia="Times New Roman" w:cs="Times New Roman"/>
          <w:highlight w:val="yellow"/>
        </w:rPr>
      </w:pPr>
      <w:bookmarkStart w:name="_Toc198282625" w:id="195"/>
      <w:bookmarkStart w:name="_Toc225631616" w:id="196"/>
      <w:r w:rsidRPr="0578CBA1">
        <w:rPr>
          <w:rFonts w:eastAsia="Times New Roman" w:cs="Times New Roman"/>
          <w:highlight w:val="yellow"/>
        </w:rPr>
        <w:t>Izrada prihvatnog (acceptance) testa</w:t>
      </w:r>
      <w:bookmarkEnd w:id="195"/>
      <w:bookmarkEnd w:id="196"/>
      <w:r w:rsidRPr="0578CBA1">
        <w:rPr>
          <w:rFonts w:eastAsia="Times New Roman" w:cs="Times New Roman"/>
          <w:highlight w:val="yellow"/>
        </w:rPr>
        <w:t xml:space="preserve"> </w:t>
      </w:r>
    </w:p>
    <w:p w:rsidRPr="0058502B" w:rsidR="008C7F62" w:rsidP="008C7F62" w:rsidRDefault="257CBBDE" w14:paraId="53AFBF42" w14:textId="724A0A13">
      <w:pPr>
        <w:pStyle w:val="slika0"/>
        <w:rPr>
          <w:highlight w:val="yellow"/>
        </w:rPr>
      </w:pPr>
      <w:r w:rsidRPr="0058502B">
        <w:rPr>
          <w:highlight w:val="yellow"/>
        </w:rPr>
        <w:t xml:space="preserve"> </w:t>
      </w:r>
      <w:bookmarkStart w:name="_Toc198286678" w:id="197"/>
      <w:r w:rsidRPr="0058502B" w:rsidR="008C7F62">
        <w:rPr>
          <w:highlight w:val="yellow"/>
        </w:rPr>
        <w:t xml:space="preserve">Tablica </w:t>
      </w:r>
      <w:r w:rsidRPr="0058502B" w:rsidR="008C7F62">
        <w:rPr>
          <w:highlight w:val="yellow"/>
        </w:rPr>
        <w:fldChar w:fldCharType="begin"/>
      </w:r>
      <w:r w:rsidRPr="0058502B" w:rsidR="008C7F62">
        <w:rPr>
          <w:highlight w:val="yellow"/>
        </w:rPr>
        <w:instrText xml:space="preserve"> SEQ Tablica \* ARABIC </w:instrText>
      </w:r>
      <w:r w:rsidRPr="0058502B" w:rsidR="008C7F62">
        <w:rPr>
          <w:highlight w:val="yellow"/>
        </w:rPr>
        <w:fldChar w:fldCharType="separate"/>
      </w:r>
      <w:r w:rsidRPr="0058502B" w:rsidR="00CE6C5F">
        <w:rPr>
          <w:noProof/>
          <w:highlight w:val="yellow"/>
        </w:rPr>
        <w:t>19</w:t>
      </w:r>
      <w:r w:rsidRPr="0058502B" w:rsidR="008C7F62">
        <w:rPr>
          <w:highlight w:val="yellow"/>
        </w:rPr>
        <w:fldChar w:fldCharType="end"/>
      </w:r>
      <w:r w:rsidRPr="0058502B" w:rsidR="008C7F62">
        <w:rPr>
          <w:highlight w:val="yellow"/>
        </w:rPr>
        <w:t xml:space="preserve"> Rezultati provedenog prihvatnog testa</w:t>
      </w:r>
      <w:bookmarkEnd w:id="197"/>
    </w:p>
    <w:tbl>
      <w:tblPr>
        <w:tblStyle w:val="TableGrid"/>
        <w:tblW w:w="5000" w:type="pct"/>
        <w:tblLook w:val="04A0" w:firstRow="1" w:lastRow="0" w:firstColumn="1" w:lastColumn="0" w:noHBand="0" w:noVBand="1"/>
      </w:tblPr>
      <w:tblGrid>
        <w:gridCol w:w="729"/>
        <w:gridCol w:w="2183"/>
        <w:gridCol w:w="2292"/>
        <w:gridCol w:w="2088"/>
        <w:gridCol w:w="2754"/>
        <w:gridCol w:w="2152"/>
        <w:gridCol w:w="1794"/>
      </w:tblGrid>
      <w:tr w:rsidRPr="0058502B" w:rsidR="002F1ED2" w:rsidTr="008C3260" w14:paraId="6EA67ABB" w14:textId="2818427C">
        <w:tc>
          <w:tcPr>
            <w:tcW w:w="261" w:type="pct"/>
            <w:vAlign w:val="center"/>
          </w:tcPr>
          <w:p w:rsidRPr="0058502B" w:rsidR="002F1ED2" w:rsidP="008C3260" w:rsidRDefault="002F1ED2" w14:paraId="22CF4798" w14:textId="77777777">
            <w:pPr>
              <w:pStyle w:val="tablica"/>
              <w:rPr>
                <w:rFonts w:ascii="Segoe UI Emoji" w:hAnsi="Segoe UI Emoji" w:eastAsia="Segoe UI Emoji" w:cs="Segoe UI Emoji"/>
                <w:b/>
                <w:bCs/>
                <w:highlight w:val="yellow"/>
              </w:rPr>
            </w:pPr>
            <w:r w:rsidRPr="0058502B">
              <w:rPr>
                <w:b/>
                <w:bCs/>
                <w:highlight w:val="yellow"/>
              </w:rPr>
              <w:t>R.br.</w:t>
            </w:r>
          </w:p>
        </w:tc>
        <w:tc>
          <w:tcPr>
            <w:tcW w:w="780" w:type="pct"/>
            <w:vAlign w:val="center"/>
          </w:tcPr>
          <w:p w:rsidRPr="0058502B" w:rsidR="002F1ED2" w:rsidP="008C3260" w:rsidRDefault="002F1ED2" w14:paraId="04FA4C98" w14:textId="77777777">
            <w:pPr>
              <w:pStyle w:val="tablica"/>
              <w:rPr>
                <w:rFonts w:ascii="Segoe UI Emoji" w:hAnsi="Segoe UI Emoji" w:eastAsia="Segoe UI Emoji" w:cs="Segoe UI Emoji"/>
                <w:b/>
                <w:bCs/>
                <w:highlight w:val="yellow"/>
              </w:rPr>
            </w:pPr>
            <w:r w:rsidRPr="0058502B">
              <w:rPr>
                <w:b/>
                <w:bCs/>
                <w:highlight w:val="yellow"/>
              </w:rPr>
              <w:t>Uloga</w:t>
            </w:r>
          </w:p>
        </w:tc>
        <w:tc>
          <w:tcPr>
            <w:tcW w:w="819" w:type="pct"/>
            <w:vAlign w:val="center"/>
          </w:tcPr>
          <w:p w:rsidRPr="0058502B" w:rsidR="002F1ED2" w:rsidP="008C3260" w:rsidRDefault="002F1ED2" w14:paraId="11590371" w14:textId="0466D4C0">
            <w:pPr>
              <w:pStyle w:val="tablica"/>
              <w:rPr>
                <w:rFonts w:ascii="Segoe UI Emoji" w:hAnsi="Segoe UI Emoji" w:eastAsia="Segoe UI Emoji" w:cs="Segoe UI Emoji"/>
                <w:b/>
                <w:bCs/>
                <w:highlight w:val="yellow"/>
              </w:rPr>
            </w:pPr>
            <w:r w:rsidRPr="0058502B">
              <w:rPr>
                <w:b/>
                <w:bCs/>
                <w:highlight w:val="yellow"/>
              </w:rPr>
              <w:t>Zahtjev / funkcionalnost / aktivnost</w:t>
            </w:r>
          </w:p>
        </w:tc>
        <w:tc>
          <w:tcPr>
            <w:tcW w:w="746" w:type="pct"/>
            <w:vAlign w:val="center"/>
          </w:tcPr>
          <w:p w:rsidRPr="0058502B" w:rsidR="002F1ED2" w:rsidP="008C3260" w:rsidRDefault="002F1ED2" w14:paraId="1EE5BD93" w14:textId="4AD5138A">
            <w:pPr>
              <w:pStyle w:val="tablica"/>
              <w:rPr>
                <w:rFonts w:ascii="Segoe UI Emoji" w:hAnsi="Segoe UI Emoji" w:eastAsia="Segoe UI Emoji" w:cs="Segoe UI Emoji"/>
                <w:b/>
                <w:bCs/>
                <w:highlight w:val="yellow"/>
              </w:rPr>
            </w:pPr>
            <w:r w:rsidRPr="0058502B">
              <w:rPr>
                <w:b/>
                <w:bCs/>
                <w:highlight w:val="yellow"/>
              </w:rPr>
              <w:t>Cilj / svrha / razlog</w:t>
            </w:r>
          </w:p>
        </w:tc>
        <w:tc>
          <w:tcPr>
            <w:tcW w:w="984" w:type="pct"/>
            <w:vAlign w:val="center"/>
          </w:tcPr>
          <w:p w:rsidRPr="0058502B" w:rsidR="002F1ED2" w:rsidP="008C3260" w:rsidRDefault="002F1ED2" w14:paraId="3BDAB144" w14:textId="47A923E4">
            <w:pPr>
              <w:pStyle w:val="tablica"/>
              <w:rPr>
                <w:b/>
                <w:bCs/>
                <w:highlight w:val="yellow"/>
              </w:rPr>
            </w:pPr>
            <w:r w:rsidRPr="0058502B">
              <w:rPr>
                <w:b/>
                <w:bCs/>
                <w:highlight w:val="yellow"/>
              </w:rPr>
              <w:t>Način implementacije</w:t>
            </w:r>
          </w:p>
        </w:tc>
        <w:tc>
          <w:tcPr>
            <w:tcW w:w="769" w:type="pct"/>
            <w:vAlign w:val="center"/>
          </w:tcPr>
          <w:p w:rsidRPr="0058502B" w:rsidR="002F1ED2" w:rsidP="008C3260" w:rsidRDefault="002F1ED2" w14:paraId="27C0C140" w14:textId="6FD3DB82">
            <w:pPr>
              <w:pStyle w:val="tablica"/>
              <w:rPr>
                <w:b/>
                <w:bCs/>
                <w:highlight w:val="yellow"/>
              </w:rPr>
            </w:pPr>
            <w:r w:rsidRPr="0058502B">
              <w:rPr>
                <w:b/>
                <w:bCs/>
                <w:highlight w:val="yellow"/>
              </w:rPr>
              <w:t xml:space="preserve">Nedostatak / mogućnost </w:t>
            </w:r>
            <w:r w:rsidRPr="0058502B" w:rsidR="00E76EE0">
              <w:rPr>
                <w:b/>
                <w:bCs/>
                <w:highlight w:val="yellow"/>
              </w:rPr>
              <w:t>poboljšanja</w:t>
            </w:r>
          </w:p>
        </w:tc>
        <w:tc>
          <w:tcPr>
            <w:tcW w:w="641" w:type="pct"/>
            <w:vAlign w:val="center"/>
          </w:tcPr>
          <w:p w:rsidRPr="0058502B" w:rsidR="002F1ED2" w:rsidP="008C3260" w:rsidRDefault="002F1ED2" w14:paraId="45BB5721" w14:textId="329C0D8E">
            <w:pPr>
              <w:pStyle w:val="tablica"/>
              <w:rPr>
                <w:b/>
                <w:bCs/>
                <w:highlight w:val="yellow"/>
              </w:rPr>
            </w:pPr>
            <w:r w:rsidRPr="0058502B">
              <w:rPr>
                <w:b/>
                <w:bCs/>
                <w:highlight w:val="yellow"/>
              </w:rPr>
              <w:t>Korisnik prihvaća?</w:t>
            </w:r>
          </w:p>
        </w:tc>
      </w:tr>
      <w:tr w:rsidRPr="0058502B" w:rsidR="002F1ED2" w:rsidTr="008C3260" w14:paraId="05785FB3" w14:textId="263A5FFB">
        <w:tc>
          <w:tcPr>
            <w:tcW w:w="261" w:type="pct"/>
            <w:vAlign w:val="center"/>
          </w:tcPr>
          <w:p w:rsidRPr="0058502B" w:rsidR="002F1ED2" w:rsidP="00ED7988" w:rsidRDefault="002F1ED2" w14:paraId="03BF38F8" w14:textId="77777777">
            <w:pPr>
              <w:pStyle w:val="tablica"/>
              <w:numPr>
                <w:ilvl w:val="0"/>
                <w:numId w:val="9"/>
              </w:numPr>
              <w:ind w:left="0" w:firstLine="0"/>
              <w:rPr>
                <w:highlight w:val="yellow"/>
              </w:rPr>
            </w:pPr>
          </w:p>
        </w:tc>
        <w:tc>
          <w:tcPr>
            <w:tcW w:w="780" w:type="pct"/>
            <w:vAlign w:val="center"/>
          </w:tcPr>
          <w:p w:rsidRPr="0058502B" w:rsidR="002F1ED2" w:rsidP="0017354F" w:rsidRDefault="002F1ED2" w14:paraId="49D664B5" w14:textId="7DBF94E9">
            <w:pPr>
              <w:pStyle w:val="tablica"/>
              <w:rPr>
                <w:highlight w:val="yellow"/>
              </w:rPr>
            </w:pPr>
            <w:r w:rsidRPr="0058502B">
              <w:rPr>
                <w:highlight w:val="yellow"/>
              </w:rPr>
              <w:t>Polaznik</w:t>
            </w:r>
          </w:p>
        </w:tc>
        <w:tc>
          <w:tcPr>
            <w:tcW w:w="819" w:type="pct"/>
            <w:vAlign w:val="center"/>
          </w:tcPr>
          <w:p w:rsidRPr="0058502B" w:rsidR="002F1ED2" w:rsidP="008C3260" w:rsidRDefault="002F1ED2" w14:paraId="40E261D3" w14:textId="77777777">
            <w:pPr>
              <w:pStyle w:val="tablica"/>
              <w:rPr>
                <w:highlight w:val="yellow"/>
              </w:rPr>
            </w:pPr>
            <w:r w:rsidRPr="0058502B">
              <w:rPr>
                <w:highlight w:val="yellow"/>
              </w:rPr>
              <w:t>Evidentira prisutnost na određenom terminu edukacije</w:t>
            </w:r>
          </w:p>
        </w:tc>
        <w:tc>
          <w:tcPr>
            <w:tcW w:w="746" w:type="pct"/>
            <w:vAlign w:val="center"/>
          </w:tcPr>
          <w:p w:rsidRPr="0058502B" w:rsidR="002F1ED2" w:rsidP="008C3260" w:rsidRDefault="002F1ED2" w14:paraId="47CFAEF9" w14:textId="77777777">
            <w:pPr>
              <w:pStyle w:val="tablica"/>
              <w:rPr>
                <w:highlight w:val="yellow"/>
              </w:rPr>
            </w:pPr>
            <w:r w:rsidRPr="0058502B">
              <w:rPr>
                <w:highlight w:val="yellow"/>
              </w:rPr>
              <w:t>Zbog vođenja evidencije o prisustvu na edukaciji</w:t>
            </w:r>
          </w:p>
        </w:tc>
        <w:tc>
          <w:tcPr>
            <w:tcW w:w="984" w:type="pct"/>
            <w:vAlign w:val="center"/>
          </w:tcPr>
          <w:p w:rsidRPr="0058502B" w:rsidR="002F1ED2" w:rsidP="008C3260" w:rsidRDefault="002F1ED2" w14:paraId="365A2CE4" w14:textId="7A7F4D10">
            <w:pPr>
              <w:pStyle w:val="tablica"/>
              <w:rPr>
                <w:highlight w:val="yellow"/>
              </w:rPr>
            </w:pPr>
            <w:r w:rsidRPr="0058502B">
              <w:rPr>
                <w:rFonts w:hint="eastAsia"/>
                <w:highlight w:val="yellow"/>
              </w:rPr>
              <w:t xml:space="preserve">Forma za unos imena, edukacije i termina </w:t>
            </w:r>
            <w:r w:rsidRPr="0058502B">
              <w:rPr>
                <w:rFonts w:hint="eastAsia"/>
                <w:highlight w:val="yellow"/>
              </w:rPr>
              <w:t>→</w:t>
            </w:r>
            <w:r w:rsidRPr="0058502B">
              <w:rPr>
                <w:rFonts w:hint="eastAsia"/>
                <w:highlight w:val="yellow"/>
              </w:rPr>
              <w:t xml:space="preserve"> POST na /api/evidencija</w:t>
            </w:r>
          </w:p>
        </w:tc>
        <w:tc>
          <w:tcPr>
            <w:tcW w:w="769" w:type="pct"/>
            <w:vAlign w:val="center"/>
          </w:tcPr>
          <w:p w:rsidRPr="0058502B" w:rsidR="002F1ED2" w:rsidP="008C3260" w:rsidRDefault="002F1ED2" w14:paraId="35ADD0B4" w14:textId="67E15323">
            <w:pPr>
              <w:pStyle w:val="tablica"/>
              <w:rPr>
                <w:highlight w:val="yellow"/>
              </w:rPr>
            </w:pPr>
            <w:r w:rsidRPr="0058502B">
              <w:rPr>
                <w:highlight w:val="yellow"/>
              </w:rPr>
              <w:t>Nema autentikacije – svatko može kliknuti bilo koje ime</w:t>
            </w:r>
          </w:p>
        </w:tc>
        <w:tc>
          <w:tcPr>
            <w:tcW w:w="641" w:type="pct"/>
            <w:vAlign w:val="center"/>
          </w:tcPr>
          <w:p w:rsidRPr="0058502B" w:rsidR="002F1ED2" w:rsidP="008C3260" w:rsidRDefault="002F1ED2" w14:paraId="2880E292" w14:textId="694D5716">
            <w:pPr>
              <w:pStyle w:val="tablica"/>
              <w:rPr>
                <w:highlight w:val="yellow"/>
              </w:rPr>
            </w:pPr>
            <w:r w:rsidRPr="0058502B">
              <w:rPr>
                <w:highlight w:val="yellow"/>
              </w:rPr>
              <w:t xml:space="preserve">Djelomično </w:t>
            </w:r>
            <w:r w:rsidRPr="0058502B" w:rsidR="00860C27">
              <w:rPr>
                <w:highlight w:val="yellow"/>
              </w:rPr>
              <w:t>prihvaća</w:t>
            </w:r>
          </w:p>
        </w:tc>
      </w:tr>
      <w:tr w:rsidRPr="0058502B" w:rsidR="002F1ED2" w:rsidTr="008C3260" w14:paraId="3F413E01" w14:textId="36AABE41">
        <w:tc>
          <w:tcPr>
            <w:tcW w:w="261" w:type="pct"/>
            <w:vAlign w:val="center"/>
          </w:tcPr>
          <w:p w:rsidRPr="0058502B" w:rsidR="002F1ED2" w:rsidP="00ED7988" w:rsidRDefault="002F1ED2" w14:paraId="75FC1650" w14:textId="77777777">
            <w:pPr>
              <w:pStyle w:val="tablica"/>
              <w:numPr>
                <w:ilvl w:val="0"/>
                <w:numId w:val="9"/>
              </w:numPr>
              <w:ind w:left="0" w:firstLine="0"/>
              <w:rPr>
                <w:highlight w:val="yellow"/>
              </w:rPr>
            </w:pPr>
          </w:p>
        </w:tc>
        <w:tc>
          <w:tcPr>
            <w:tcW w:w="780" w:type="pct"/>
            <w:vAlign w:val="center"/>
          </w:tcPr>
          <w:p w:rsidRPr="0058502B" w:rsidR="002F1ED2" w:rsidP="008C3260" w:rsidRDefault="002F1ED2" w14:paraId="62F0F56B" w14:textId="77777777">
            <w:pPr>
              <w:pStyle w:val="tablica"/>
              <w:rPr>
                <w:highlight w:val="yellow"/>
              </w:rPr>
            </w:pPr>
            <w:r w:rsidRPr="0058502B">
              <w:rPr>
                <w:highlight w:val="yellow"/>
              </w:rPr>
              <w:t>Nastavnik</w:t>
            </w:r>
          </w:p>
        </w:tc>
        <w:tc>
          <w:tcPr>
            <w:tcW w:w="819" w:type="pct"/>
            <w:vAlign w:val="center"/>
          </w:tcPr>
          <w:p w:rsidRPr="0058502B" w:rsidR="002F1ED2" w:rsidP="008C3260" w:rsidRDefault="002F1ED2" w14:paraId="5103FB89" w14:textId="77777777">
            <w:pPr>
              <w:pStyle w:val="tablica"/>
              <w:rPr>
                <w:highlight w:val="yellow"/>
              </w:rPr>
            </w:pPr>
            <w:r w:rsidRPr="0058502B">
              <w:rPr>
                <w:highlight w:val="yellow"/>
              </w:rPr>
              <w:t>Evidentira prisutnost na određenom terminu edukacije</w:t>
            </w:r>
          </w:p>
        </w:tc>
        <w:tc>
          <w:tcPr>
            <w:tcW w:w="746" w:type="pct"/>
            <w:vAlign w:val="center"/>
          </w:tcPr>
          <w:p w:rsidRPr="0058502B" w:rsidR="002F1ED2" w:rsidP="008C3260" w:rsidRDefault="002F1ED2" w14:paraId="20D5A5AA" w14:textId="77777777">
            <w:pPr>
              <w:pStyle w:val="tablica"/>
              <w:rPr>
                <w:highlight w:val="yellow"/>
              </w:rPr>
            </w:pPr>
            <w:r w:rsidRPr="0058502B">
              <w:rPr>
                <w:highlight w:val="yellow"/>
              </w:rPr>
              <w:t>Zbog vođenja evidencije o prisustvu na edukaciji</w:t>
            </w:r>
          </w:p>
        </w:tc>
        <w:tc>
          <w:tcPr>
            <w:tcW w:w="984" w:type="pct"/>
            <w:vAlign w:val="center"/>
          </w:tcPr>
          <w:p w:rsidRPr="0058502B" w:rsidR="002F1ED2" w:rsidP="008C3260" w:rsidRDefault="002F1ED2" w14:paraId="0A36F5BA" w14:textId="44B53981">
            <w:pPr>
              <w:pStyle w:val="tablica"/>
              <w:rPr>
                <w:highlight w:val="yellow"/>
              </w:rPr>
            </w:pPr>
            <w:r w:rsidRPr="0578CBA1">
              <w:rPr>
                <w:rFonts w:hint="eastAsia"/>
                <w:highlight w:val="yellow"/>
              </w:rPr>
              <w:t xml:space="preserve">Forma za unos imena, edukacije i termina </w:t>
            </w:r>
            <w:r w:rsidRPr="0578CBA1">
              <w:rPr>
                <w:rFonts w:hint="eastAsia"/>
                <w:highlight w:val="yellow"/>
              </w:rPr>
              <w:t>→</w:t>
            </w:r>
            <w:r w:rsidRPr="0578CBA1">
              <w:rPr>
                <w:rFonts w:hint="eastAsia"/>
                <w:highlight w:val="yellow"/>
              </w:rPr>
              <w:t xml:space="preserve"> POST na /api/evidencija</w:t>
            </w:r>
          </w:p>
        </w:tc>
        <w:tc>
          <w:tcPr>
            <w:tcW w:w="769" w:type="pct"/>
            <w:vAlign w:val="center"/>
          </w:tcPr>
          <w:p w:rsidRPr="0058502B" w:rsidR="002F1ED2" w:rsidP="008C3260" w:rsidRDefault="002F1ED2" w14:paraId="4F977EE7" w14:textId="73ED6520">
            <w:pPr>
              <w:pStyle w:val="tablica"/>
              <w:rPr>
                <w:highlight w:val="yellow"/>
              </w:rPr>
            </w:pPr>
            <w:r w:rsidRPr="0058502B">
              <w:rPr>
                <w:highlight w:val="yellow"/>
              </w:rPr>
              <w:t>Nema autentikacije – svatko može kliknuti bilo koje ime</w:t>
            </w:r>
          </w:p>
        </w:tc>
        <w:tc>
          <w:tcPr>
            <w:tcW w:w="641" w:type="pct"/>
            <w:vAlign w:val="center"/>
          </w:tcPr>
          <w:p w:rsidRPr="0058502B" w:rsidR="002F1ED2" w:rsidP="008C3260" w:rsidRDefault="002F1ED2" w14:paraId="4F51851A" w14:textId="77E59896">
            <w:pPr>
              <w:pStyle w:val="tablica"/>
              <w:rPr>
                <w:highlight w:val="yellow"/>
              </w:rPr>
            </w:pPr>
            <w:r w:rsidRPr="0058502B">
              <w:rPr>
                <w:highlight w:val="yellow"/>
              </w:rPr>
              <w:t xml:space="preserve">Djelomično </w:t>
            </w:r>
            <w:r w:rsidRPr="0058502B" w:rsidR="00860C27">
              <w:rPr>
                <w:highlight w:val="yellow"/>
              </w:rPr>
              <w:t>prihvaća</w:t>
            </w:r>
          </w:p>
        </w:tc>
      </w:tr>
      <w:tr w:rsidRPr="0058502B" w:rsidR="002F1ED2" w:rsidTr="008C3260" w14:paraId="70FFD2E1" w14:textId="2C821CF8">
        <w:tc>
          <w:tcPr>
            <w:tcW w:w="261" w:type="pct"/>
            <w:vAlign w:val="center"/>
          </w:tcPr>
          <w:p w:rsidRPr="0058502B" w:rsidR="002F1ED2" w:rsidP="00ED7988" w:rsidRDefault="002F1ED2" w14:paraId="44F47EA2" w14:textId="77777777">
            <w:pPr>
              <w:pStyle w:val="tablica"/>
              <w:numPr>
                <w:ilvl w:val="0"/>
                <w:numId w:val="9"/>
              </w:numPr>
              <w:ind w:left="0" w:firstLine="0"/>
              <w:rPr>
                <w:highlight w:val="yellow"/>
              </w:rPr>
            </w:pPr>
          </w:p>
        </w:tc>
        <w:tc>
          <w:tcPr>
            <w:tcW w:w="780" w:type="pct"/>
            <w:vAlign w:val="center"/>
          </w:tcPr>
          <w:p w:rsidRPr="0058502B" w:rsidR="002F1ED2" w:rsidP="008C3260" w:rsidRDefault="002F1ED2" w14:paraId="72AAF79F" w14:textId="77777777">
            <w:pPr>
              <w:pStyle w:val="tablica"/>
              <w:rPr>
                <w:highlight w:val="yellow"/>
              </w:rPr>
            </w:pPr>
            <w:r w:rsidRPr="0058502B">
              <w:rPr>
                <w:highlight w:val="yellow"/>
              </w:rPr>
              <w:t>Nastavnik</w:t>
            </w:r>
          </w:p>
        </w:tc>
        <w:tc>
          <w:tcPr>
            <w:tcW w:w="819" w:type="pct"/>
            <w:vAlign w:val="center"/>
          </w:tcPr>
          <w:p w:rsidRPr="0058502B" w:rsidR="002F1ED2" w:rsidP="008C3260" w:rsidRDefault="002F1ED2" w14:paraId="23EA88BF" w14:textId="77777777">
            <w:pPr>
              <w:pStyle w:val="tablica"/>
              <w:rPr>
                <w:highlight w:val="yellow"/>
              </w:rPr>
            </w:pPr>
            <w:r w:rsidRPr="0058502B">
              <w:rPr>
                <w:highlight w:val="yellow"/>
              </w:rPr>
              <w:t>Korigira unos svoje evidencije na određeni termin</w:t>
            </w:r>
          </w:p>
        </w:tc>
        <w:tc>
          <w:tcPr>
            <w:tcW w:w="746" w:type="pct"/>
            <w:vAlign w:val="center"/>
          </w:tcPr>
          <w:p w:rsidRPr="0058502B" w:rsidR="002F1ED2" w:rsidP="008C3260" w:rsidRDefault="002F1ED2" w14:paraId="778CD622" w14:textId="77777777">
            <w:pPr>
              <w:pStyle w:val="tablica"/>
              <w:rPr>
                <w:highlight w:val="yellow"/>
              </w:rPr>
            </w:pPr>
            <w:r w:rsidRPr="0058502B">
              <w:rPr>
                <w:highlight w:val="yellow"/>
              </w:rPr>
              <w:t>Zbog ispravka pogrešnog unosa</w:t>
            </w:r>
          </w:p>
        </w:tc>
        <w:tc>
          <w:tcPr>
            <w:tcW w:w="984" w:type="pct"/>
            <w:vAlign w:val="center"/>
          </w:tcPr>
          <w:p w:rsidRPr="0058502B" w:rsidR="002F1ED2" w:rsidP="008C3260" w:rsidRDefault="002F1ED2" w14:paraId="1D33F2E6" w14:textId="2D7A4274">
            <w:pPr>
              <w:pStyle w:val="tablica"/>
              <w:rPr>
                <w:highlight w:val="yellow"/>
              </w:rPr>
            </w:pPr>
            <w:r w:rsidRPr="0058502B">
              <w:rPr>
                <w:highlight w:val="yellow"/>
              </w:rPr>
              <w:t>PUT ruta /api/RIWA_Evidencija s ID-evima + nova vrijednost</w:t>
            </w:r>
          </w:p>
        </w:tc>
        <w:tc>
          <w:tcPr>
            <w:tcW w:w="769" w:type="pct"/>
            <w:vAlign w:val="center"/>
          </w:tcPr>
          <w:p w:rsidRPr="0058502B" w:rsidR="002F1ED2" w:rsidP="008C3260" w:rsidRDefault="002F1ED2" w14:paraId="4911C405" w14:textId="1519585D">
            <w:pPr>
              <w:pStyle w:val="tablica"/>
              <w:rPr>
                <w:highlight w:val="yellow"/>
              </w:rPr>
            </w:pPr>
            <w:r w:rsidRPr="0058502B">
              <w:rPr>
                <w:highlight w:val="yellow"/>
              </w:rPr>
              <w:t>Nema povijesti izmjena (log)</w:t>
            </w:r>
          </w:p>
        </w:tc>
        <w:tc>
          <w:tcPr>
            <w:tcW w:w="641" w:type="pct"/>
            <w:vAlign w:val="center"/>
          </w:tcPr>
          <w:p w:rsidRPr="0058502B" w:rsidR="002F1ED2" w:rsidP="008C3260" w:rsidRDefault="0021158D" w14:paraId="169E1B7B" w14:textId="7B30F09B">
            <w:pPr>
              <w:pStyle w:val="tablica"/>
              <w:rPr>
                <w:highlight w:val="yellow"/>
              </w:rPr>
            </w:pPr>
            <w:r w:rsidRPr="0058502B">
              <w:rPr>
                <w:highlight w:val="yellow"/>
              </w:rPr>
              <w:t>Prihvaća</w:t>
            </w:r>
          </w:p>
        </w:tc>
      </w:tr>
      <w:tr w:rsidRPr="0058502B" w:rsidR="002F1ED2" w:rsidTr="008C3260" w14:paraId="73450EFD" w14:textId="0E525BEB">
        <w:tc>
          <w:tcPr>
            <w:tcW w:w="261" w:type="pct"/>
            <w:vAlign w:val="center"/>
          </w:tcPr>
          <w:p w:rsidRPr="0058502B" w:rsidR="002F1ED2" w:rsidP="00ED7988" w:rsidRDefault="002F1ED2" w14:paraId="2149FDBF" w14:textId="77777777">
            <w:pPr>
              <w:pStyle w:val="tablica"/>
              <w:numPr>
                <w:ilvl w:val="0"/>
                <w:numId w:val="9"/>
              </w:numPr>
              <w:ind w:left="0" w:firstLine="0"/>
              <w:rPr>
                <w:highlight w:val="yellow"/>
              </w:rPr>
            </w:pPr>
          </w:p>
        </w:tc>
        <w:tc>
          <w:tcPr>
            <w:tcW w:w="780" w:type="pct"/>
            <w:vAlign w:val="center"/>
          </w:tcPr>
          <w:p w:rsidRPr="0058502B" w:rsidR="002F1ED2" w:rsidP="008C3260" w:rsidRDefault="002F1ED2" w14:paraId="2E98538B" w14:textId="77777777">
            <w:pPr>
              <w:pStyle w:val="tablica"/>
              <w:rPr>
                <w:highlight w:val="yellow"/>
              </w:rPr>
            </w:pPr>
            <w:r w:rsidRPr="0058502B">
              <w:rPr>
                <w:highlight w:val="yellow"/>
              </w:rPr>
              <w:t>Nastavnik</w:t>
            </w:r>
          </w:p>
        </w:tc>
        <w:tc>
          <w:tcPr>
            <w:tcW w:w="819" w:type="pct"/>
            <w:vAlign w:val="center"/>
          </w:tcPr>
          <w:p w:rsidRPr="0058502B" w:rsidR="002F1ED2" w:rsidP="008C3260" w:rsidRDefault="002F1ED2" w14:paraId="24C9B618" w14:textId="77777777">
            <w:pPr>
              <w:pStyle w:val="tablica"/>
              <w:rPr>
                <w:highlight w:val="yellow"/>
              </w:rPr>
            </w:pPr>
            <w:r w:rsidRPr="0058502B">
              <w:rPr>
                <w:highlight w:val="yellow"/>
              </w:rPr>
              <w:t>Briše unos svoje evidencije na određeni termin</w:t>
            </w:r>
          </w:p>
        </w:tc>
        <w:tc>
          <w:tcPr>
            <w:tcW w:w="746" w:type="pct"/>
            <w:vAlign w:val="center"/>
          </w:tcPr>
          <w:p w:rsidRPr="0058502B" w:rsidR="002F1ED2" w:rsidP="008C3260" w:rsidRDefault="002F1ED2" w14:paraId="695B6BD7" w14:textId="77777777">
            <w:pPr>
              <w:pStyle w:val="tablica"/>
              <w:rPr>
                <w:highlight w:val="yellow"/>
              </w:rPr>
            </w:pPr>
            <w:r w:rsidRPr="0058502B">
              <w:rPr>
                <w:highlight w:val="yellow"/>
              </w:rPr>
              <w:t>Zbog ispravka pogrešnog unosa</w:t>
            </w:r>
          </w:p>
        </w:tc>
        <w:tc>
          <w:tcPr>
            <w:tcW w:w="984" w:type="pct"/>
            <w:vAlign w:val="center"/>
          </w:tcPr>
          <w:p w:rsidRPr="0058502B" w:rsidR="002F1ED2" w:rsidP="008C3260" w:rsidRDefault="002F1ED2" w14:paraId="13AE852A" w14:textId="12761824">
            <w:pPr>
              <w:pStyle w:val="tablica"/>
              <w:rPr>
                <w:highlight w:val="yellow"/>
              </w:rPr>
            </w:pPr>
            <w:r w:rsidRPr="0058502B">
              <w:rPr>
                <w:highlight w:val="yellow"/>
              </w:rPr>
              <w:t>DELETE ruta /api/RIWA_Evidencija</w:t>
            </w:r>
          </w:p>
        </w:tc>
        <w:tc>
          <w:tcPr>
            <w:tcW w:w="769" w:type="pct"/>
            <w:vAlign w:val="center"/>
          </w:tcPr>
          <w:p w:rsidRPr="0058502B" w:rsidR="002F1ED2" w:rsidP="008C3260" w:rsidRDefault="002F1ED2" w14:paraId="0129FB05" w14:textId="0922833A">
            <w:pPr>
              <w:pStyle w:val="tablica"/>
              <w:rPr>
                <w:highlight w:val="yellow"/>
              </w:rPr>
            </w:pPr>
            <w:r w:rsidRPr="0058502B">
              <w:rPr>
                <w:highlight w:val="yellow"/>
              </w:rPr>
              <w:t>Moguće nenamjerno brisanje</w:t>
            </w:r>
          </w:p>
        </w:tc>
        <w:tc>
          <w:tcPr>
            <w:tcW w:w="641" w:type="pct"/>
            <w:vAlign w:val="center"/>
          </w:tcPr>
          <w:p w:rsidRPr="0058502B" w:rsidR="0021158D" w:rsidP="008C3260" w:rsidRDefault="0021158D" w14:paraId="089CEE16" w14:textId="45F93C52">
            <w:pPr>
              <w:pStyle w:val="tablica"/>
              <w:rPr>
                <w:highlight w:val="yellow"/>
              </w:rPr>
            </w:pPr>
            <w:r w:rsidRPr="0058502B">
              <w:rPr>
                <w:highlight w:val="yellow"/>
              </w:rPr>
              <w:t>Djelomično prihvaća</w:t>
            </w:r>
          </w:p>
        </w:tc>
      </w:tr>
      <w:tr w:rsidRPr="0058502B" w:rsidR="002F1ED2" w:rsidTr="008C3260" w14:paraId="571D9A78" w14:textId="387D7501">
        <w:tc>
          <w:tcPr>
            <w:tcW w:w="261" w:type="pct"/>
            <w:vAlign w:val="center"/>
          </w:tcPr>
          <w:p w:rsidRPr="0058502B" w:rsidR="002F1ED2" w:rsidP="00ED7988" w:rsidRDefault="002F1ED2" w14:paraId="3B5CF1BA" w14:textId="77777777">
            <w:pPr>
              <w:pStyle w:val="tablica"/>
              <w:numPr>
                <w:ilvl w:val="0"/>
                <w:numId w:val="9"/>
              </w:numPr>
              <w:ind w:left="0" w:firstLine="0"/>
              <w:rPr>
                <w:highlight w:val="yellow"/>
              </w:rPr>
            </w:pPr>
          </w:p>
        </w:tc>
        <w:tc>
          <w:tcPr>
            <w:tcW w:w="780" w:type="pct"/>
            <w:vAlign w:val="center"/>
          </w:tcPr>
          <w:p w:rsidRPr="0058502B" w:rsidR="002F1ED2" w:rsidP="008C3260" w:rsidRDefault="002F1ED2" w14:paraId="77B2431C" w14:textId="77777777">
            <w:pPr>
              <w:pStyle w:val="tablica"/>
              <w:rPr>
                <w:highlight w:val="yellow"/>
              </w:rPr>
            </w:pPr>
            <w:r w:rsidRPr="0058502B">
              <w:rPr>
                <w:highlight w:val="yellow"/>
              </w:rPr>
              <w:t>Administrator/ Voditelj projekta</w:t>
            </w:r>
          </w:p>
        </w:tc>
        <w:tc>
          <w:tcPr>
            <w:tcW w:w="819" w:type="pct"/>
            <w:vAlign w:val="center"/>
          </w:tcPr>
          <w:p w:rsidRPr="0058502B" w:rsidR="002F1ED2" w:rsidP="008C3260" w:rsidRDefault="002F1ED2" w14:paraId="0CC58183" w14:textId="77777777">
            <w:pPr>
              <w:pStyle w:val="tablica"/>
              <w:rPr>
                <w:highlight w:val="yellow"/>
              </w:rPr>
            </w:pPr>
            <w:r w:rsidRPr="0058502B">
              <w:rPr>
                <w:highlight w:val="yellow"/>
              </w:rPr>
              <w:t xml:space="preserve">Prati evidencije edukacija </w:t>
            </w:r>
          </w:p>
        </w:tc>
        <w:tc>
          <w:tcPr>
            <w:tcW w:w="746" w:type="pct"/>
            <w:vAlign w:val="center"/>
          </w:tcPr>
          <w:p w:rsidRPr="0058502B" w:rsidR="002F1ED2" w:rsidP="008C3260" w:rsidRDefault="002F1ED2" w14:paraId="10062747" w14:textId="77777777">
            <w:pPr>
              <w:pStyle w:val="tablica"/>
              <w:rPr>
                <w:highlight w:val="yellow"/>
              </w:rPr>
            </w:pPr>
            <w:r w:rsidRPr="0058502B">
              <w:rPr>
                <w:highlight w:val="yellow"/>
              </w:rPr>
              <w:t>Zbog uvida u sudjelovanje nastavnika i polaznika</w:t>
            </w:r>
          </w:p>
        </w:tc>
        <w:tc>
          <w:tcPr>
            <w:tcW w:w="984" w:type="pct"/>
            <w:vAlign w:val="center"/>
          </w:tcPr>
          <w:p w:rsidRPr="0058502B" w:rsidR="002F1ED2" w:rsidP="008C3260" w:rsidRDefault="002F1ED2" w14:paraId="5910B8E8" w14:textId="7A540E66">
            <w:pPr>
              <w:pStyle w:val="tablica"/>
              <w:rPr>
                <w:highlight w:val="yellow"/>
              </w:rPr>
            </w:pPr>
            <w:r w:rsidRPr="0058502B">
              <w:rPr>
                <w:highlight w:val="yellow"/>
              </w:rPr>
              <w:t>Tablični prikaz evidencije uz mogućnost filtriranja prema nazivu evidencije i terminu održavanja</w:t>
            </w:r>
          </w:p>
        </w:tc>
        <w:tc>
          <w:tcPr>
            <w:tcW w:w="769" w:type="pct"/>
            <w:vAlign w:val="center"/>
          </w:tcPr>
          <w:p w:rsidRPr="0058502B" w:rsidR="00321C04" w:rsidP="008C3260" w:rsidRDefault="002F1ED2" w14:paraId="50A2C149" w14:textId="77777777">
            <w:pPr>
              <w:pStyle w:val="tablica"/>
              <w:rPr>
                <w:highlight w:val="yellow"/>
              </w:rPr>
            </w:pPr>
            <w:r w:rsidRPr="0058502B">
              <w:rPr>
                <w:highlight w:val="yellow"/>
              </w:rPr>
              <w:t>Nema izvoz (PDF/CSV)</w:t>
            </w:r>
          </w:p>
          <w:p w:rsidRPr="0058502B" w:rsidR="002F1ED2" w:rsidP="008C3260" w:rsidRDefault="002F1ED2" w14:paraId="0E447A40" w14:textId="328C6F9E">
            <w:pPr>
              <w:pStyle w:val="tablica"/>
              <w:rPr>
                <w:highlight w:val="yellow"/>
              </w:rPr>
            </w:pPr>
            <w:r w:rsidRPr="0058502B">
              <w:rPr>
                <w:highlight w:val="yellow"/>
              </w:rPr>
              <w:t>Nema filtera po nastavniku ili polazniku</w:t>
            </w:r>
          </w:p>
        </w:tc>
        <w:tc>
          <w:tcPr>
            <w:tcW w:w="641" w:type="pct"/>
            <w:vAlign w:val="center"/>
          </w:tcPr>
          <w:p w:rsidRPr="0058502B" w:rsidR="002F1ED2" w:rsidP="008C3260" w:rsidRDefault="00002094" w14:paraId="3FFE82EE" w14:textId="4B7663DD">
            <w:pPr>
              <w:pStyle w:val="tablica"/>
              <w:rPr>
                <w:highlight w:val="yellow"/>
              </w:rPr>
            </w:pPr>
            <w:r w:rsidRPr="0058502B">
              <w:rPr>
                <w:highlight w:val="yellow"/>
              </w:rPr>
              <w:t>Ne prihvaća</w:t>
            </w:r>
          </w:p>
        </w:tc>
      </w:tr>
      <w:tr w:rsidRPr="0058502B" w:rsidR="002F1ED2" w:rsidTr="008C3260" w14:paraId="1844A5AB" w14:textId="633E92B6">
        <w:tc>
          <w:tcPr>
            <w:tcW w:w="261" w:type="pct"/>
            <w:vAlign w:val="center"/>
          </w:tcPr>
          <w:p w:rsidRPr="0058502B" w:rsidR="002F1ED2" w:rsidP="00ED7988" w:rsidRDefault="002F1ED2" w14:paraId="25BBD8F8" w14:textId="77777777">
            <w:pPr>
              <w:pStyle w:val="tablica"/>
              <w:numPr>
                <w:ilvl w:val="0"/>
                <w:numId w:val="9"/>
              </w:numPr>
              <w:ind w:left="0" w:firstLine="0"/>
              <w:rPr>
                <w:highlight w:val="yellow"/>
              </w:rPr>
            </w:pPr>
          </w:p>
        </w:tc>
        <w:tc>
          <w:tcPr>
            <w:tcW w:w="780" w:type="pct"/>
            <w:vAlign w:val="center"/>
          </w:tcPr>
          <w:p w:rsidRPr="0058502B" w:rsidR="002F1ED2" w:rsidP="008C3260" w:rsidRDefault="002F1ED2" w14:paraId="327F60BC" w14:textId="77777777">
            <w:pPr>
              <w:pStyle w:val="tablica"/>
              <w:rPr>
                <w:highlight w:val="yellow"/>
              </w:rPr>
            </w:pPr>
            <w:r w:rsidRPr="0058502B">
              <w:rPr>
                <w:highlight w:val="yellow"/>
              </w:rPr>
              <w:t>Administrator/ Voditelj projekta</w:t>
            </w:r>
          </w:p>
        </w:tc>
        <w:tc>
          <w:tcPr>
            <w:tcW w:w="819" w:type="pct"/>
            <w:vAlign w:val="center"/>
          </w:tcPr>
          <w:p w:rsidRPr="0058502B" w:rsidR="002F1ED2" w:rsidP="008C3260" w:rsidRDefault="002F1ED2" w14:paraId="5BAEE071" w14:textId="77777777">
            <w:pPr>
              <w:pStyle w:val="tablica"/>
              <w:rPr>
                <w:highlight w:val="yellow"/>
              </w:rPr>
            </w:pPr>
            <w:r w:rsidRPr="0058502B">
              <w:rPr>
                <w:highlight w:val="yellow"/>
              </w:rPr>
              <w:t>Upravlja podacima o korisnicima (nastavnicima i polaznicima)</w:t>
            </w:r>
          </w:p>
        </w:tc>
        <w:tc>
          <w:tcPr>
            <w:tcW w:w="746" w:type="pct"/>
            <w:vAlign w:val="center"/>
          </w:tcPr>
          <w:p w:rsidRPr="0058502B" w:rsidR="002F1ED2" w:rsidP="008C3260" w:rsidRDefault="002F1ED2" w14:paraId="5EE52837" w14:textId="77777777">
            <w:pPr>
              <w:pStyle w:val="tablica"/>
              <w:rPr>
                <w:highlight w:val="yellow"/>
              </w:rPr>
            </w:pPr>
            <w:r w:rsidRPr="0058502B">
              <w:rPr>
                <w:highlight w:val="yellow"/>
              </w:rPr>
              <w:t>Zbog održavanja ažurnosti baze korisnika i kontrola pristupa</w:t>
            </w:r>
          </w:p>
        </w:tc>
        <w:tc>
          <w:tcPr>
            <w:tcW w:w="984" w:type="pct"/>
            <w:vAlign w:val="center"/>
          </w:tcPr>
          <w:p w:rsidRPr="0058502B" w:rsidR="002F1ED2" w:rsidP="008C3260" w:rsidRDefault="002F1ED2" w14:paraId="372A1824" w14:textId="232F5F5C">
            <w:pPr>
              <w:pStyle w:val="tablica"/>
              <w:rPr>
                <w:highlight w:val="yellow"/>
              </w:rPr>
            </w:pPr>
            <w:r w:rsidRPr="0578CBA1">
              <w:rPr>
                <w:highlight w:val="yellow"/>
              </w:rPr>
              <w:t>CRUD nad RIWA_Polaznik i RIWA_Nastavnik putem sučelja + API</w:t>
            </w:r>
          </w:p>
        </w:tc>
        <w:tc>
          <w:tcPr>
            <w:tcW w:w="769" w:type="pct"/>
            <w:vAlign w:val="center"/>
          </w:tcPr>
          <w:p w:rsidRPr="0058502B" w:rsidR="002F1ED2" w:rsidP="008C3260" w:rsidRDefault="002F1ED2" w14:paraId="0E83AFBB" w14:textId="776B6632">
            <w:pPr>
              <w:pStyle w:val="tablica"/>
              <w:rPr>
                <w:highlight w:val="yellow"/>
              </w:rPr>
            </w:pPr>
            <w:r w:rsidRPr="0058502B">
              <w:rPr>
                <w:highlight w:val="yellow"/>
              </w:rPr>
              <w:t>Nema evidencije o izmjenama</w:t>
            </w:r>
          </w:p>
        </w:tc>
        <w:tc>
          <w:tcPr>
            <w:tcW w:w="641" w:type="pct"/>
            <w:vAlign w:val="center"/>
          </w:tcPr>
          <w:p w:rsidRPr="0058502B" w:rsidR="00E5691E" w:rsidP="008C3260" w:rsidRDefault="00E5691E" w14:paraId="728F3DE2" w14:textId="283ECEC4">
            <w:pPr>
              <w:pStyle w:val="tablica"/>
              <w:rPr>
                <w:highlight w:val="yellow"/>
              </w:rPr>
            </w:pPr>
            <w:r w:rsidRPr="0058502B">
              <w:rPr>
                <w:highlight w:val="yellow"/>
              </w:rPr>
              <w:t>Prihvaća</w:t>
            </w:r>
          </w:p>
        </w:tc>
      </w:tr>
      <w:tr w:rsidRPr="0058502B" w:rsidR="002F1ED2" w:rsidTr="008C3260" w14:paraId="3C2C44F0" w14:textId="69FACB65">
        <w:tc>
          <w:tcPr>
            <w:tcW w:w="261" w:type="pct"/>
            <w:vAlign w:val="center"/>
          </w:tcPr>
          <w:p w:rsidRPr="0058502B" w:rsidR="002F1ED2" w:rsidP="00ED7988" w:rsidRDefault="002F1ED2" w14:paraId="1C9442E0" w14:textId="77777777">
            <w:pPr>
              <w:pStyle w:val="tablica"/>
              <w:numPr>
                <w:ilvl w:val="0"/>
                <w:numId w:val="9"/>
              </w:numPr>
              <w:ind w:left="0" w:firstLine="0"/>
              <w:rPr>
                <w:highlight w:val="yellow"/>
              </w:rPr>
            </w:pPr>
          </w:p>
        </w:tc>
        <w:tc>
          <w:tcPr>
            <w:tcW w:w="780" w:type="pct"/>
            <w:vAlign w:val="center"/>
          </w:tcPr>
          <w:p w:rsidRPr="0058502B" w:rsidR="002F1ED2" w:rsidP="008C3260" w:rsidRDefault="002F1ED2" w14:paraId="7ED6563A" w14:textId="77777777">
            <w:pPr>
              <w:pStyle w:val="tablica"/>
              <w:rPr>
                <w:highlight w:val="yellow"/>
              </w:rPr>
            </w:pPr>
            <w:r w:rsidRPr="0058502B">
              <w:rPr>
                <w:highlight w:val="yellow"/>
              </w:rPr>
              <w:t>Administrator/ Voditelj projekta</w:t>
            </w:r>
          </w:p>
        </w:tc>
        <w:tc>
          <w:tcPr>
            <w:tcW w:w="819" w:type="pct"/>
            <w:vAlign w:val="center"/>
          </w:tcPr>
          <w:p w:rsidRPr="0058502B" w:rsidR="002F1ED2" w:rsidP="008C3260" w:rsidRDefault="002F1ED2" w14:paraId="7FB6DA84" w14:textId="77777777">
            <w:pPr>
              <w:pStyle w:val="tablica"/>
              <w:rPr>
                <w:highlight w:val="yellow"/>
              </w:rPr>
            </w:pPr>
            <w:r w:rsidRPr="0058502B">
              <w:rPr>
                <w:highlight w:val="yellow"/>
              </w:rPr>
              <w:t>Administrira edukacije</w:t>
            </w:r>
          </w:p>
        </w:tc>
        <w:tc>
          <w:tcPr>
            <w:tcW w:w="746" w:type="pct"/>
            <w:vAlign w:val="center"/>
          </w:tcPr>
          <w:p w:rsidRPr="0058502B" w:rsidR="002F1ED2" w:rsidP="008C3260" w:rsidRDefault="002F1ED2" w14:paraId="24E9E614" w14:textId="77777777">
            <w:pPr>
              <w:pStyle w:val="tablica"/>
              <w:rPr>
                <w:highlight w:val="yellow"/>
              </w:rPr>
            </w:pPr>
            <w:r w:rsidRPr="0058502B">
              <w:rPr>
                <w:highlight w:val="yellow"/>
              </w:rPr>
              <w:t>Zbog omogućavanja kreiranja i izmjene edukacija u sustavu</w:t>
            </w:r>
          </w:p>
        </w:tc>
        <w:tc>
          <w:tcPr>
            <w:tcW w:w="984" w:type="pct"/>
            <w:vAlign w:val="center"/>
          </w:tcPr>
          <w:p w:rsidRPr="0058502B" w:rsidR="002F1ED2" w:rsidP="008C3260" w:rsidRDefault="002F1ED2" w14:paraId="68C9BCF9" w14:textId="289B818D">
            <w:pPr>
              <w:pStyle w:val="tablica"/>
              <w:rPr>
                <w:highlight w:val="yellow"/>
              </w:rPr>
            </w:pPr>
            <w:r w:rsidRPr="0058502B">
              <w:rPr>
                <w:highlight w:val="yellow"/>
              </w:rPr>
              <w:t>Tablični pregled edukacija + forma za unos i izmjenu + API</w:t>
            </w:r>
          </w:p>
        </w:tc>
        <w:tc>
          <w:tcPr>
            <w:tcW w:w="769" w:type="pct"/>
            <w:vAlign w:val="center"/>
          </w:tcPr>
          <w:p w:rsidRPr="0058502B" w:rsidR="002F1ED2" w:rsidP="008C3260" w:rsidRDefault="002F1ED2" w14:paraId="367E4B59" w14:textId="56AC4625">
            <w:pPr>
              <w:pStyle w:val="tablica"/>
              <w:rPr>
                <w:highlight w:val="yellow"/>
              </w:rPr>
            </w:pPr>
            <w:r w:rsidRPr="0058502B">
              <w:rPr>
                <w:highlight w:val="yellow"/>
              </w:rPr>
              <w:t>Ne vidi povezanost edukacija i termina</w:t>
            </w:r>
          </w:p>
        </w:tc>
        <w:tc>
          <w:tcPr>
            <w:tcW w:w="641" w:type="pct"/>
            <w:vAlign w:val="center"/>
          </w:tcPr>
          <w:p w:rsidRPr="0058502B" w:rsidR="00E5691E" w:rsidP="0017354F" w:rsidRDefault="00E5691E" w14:paraId="5559CABD" w14:textId="79F62FE0">
            <w:pPr>
              <w:pStyle w:val="tablica"/>
              <w:rPr>
                <w:highlight w:val="yellow"/>
              </w:rPr>
            </w:pPr>
            <w:r w:rsidRPr="0058502B">
              <w:rPr>
                <w:highlight w:val="yellow"/>
              </w:rPr>
              <w:t>Djelomično prihvaća</w:t>
            </w:r>
          </w:p>
        </w:tc>
      </w:tr>
      <w:tr w:rsidRPr="0058502B" w:rsidR="002F1ED2" w:rsidTr="008C3260" w14:paraId="27620FAA" w14:textId="2A0BBE6B">
        <w:tc>
          <w:tcPr>
            <w:tcW w:w="261" w:type="pct"/>
            <w:vAlign w:val="center"/>
          </w:tcPr>
          <w:p w:rsidRPr="0058502B" w:rsidR="002F1ED2" w:rsidP="00ED7988" w:rsidRDefault="002F1ED2" w14:paraId="095D8375" w14:textId="77777777">
            <w:pPr>
              <w:pStyle w:val="tablica"/>
              <w:numPr>
                <w:ilvl w:val="0"/>
                <w:numId w:val="9"/>
              </w:numPr>
              <w:ind w:left="0" w:firstLine="0"/>
              <w:rPr>
                <w:highlight w:val="yellow"/>
              </w:rPr>
            </w:pPr>
          </w:p>
        </w:tc>
        <w:tc>
          <w:tcPr>
            <w:tcW w:w="780" w:type="pct"/>
            <w:vAlign w:val="center"/>
          </w:tcPr>
          <w:p w:rsidRPr="0058502B" w:rsidR="002F1ED2" w:rsidP="008C3260" w:rsidRDefault="002F1ED2" w14:paraId="6388D1EE" w14:textId="77777777">
            <w:pPr>
              <w:pStyle w:val="tablica"/>
              <w:rPr>
                <w:highlight w:val="yellow"/>
              </w:rPr>
            </w:pPr>
            <w:r w:rsidRPr="0058502B">
              <w:rPr>
                <w:highlight w:val="yellow"/>
              </w:rPr>
              <w:t>Administrator/ Voditelj projekta</w:t>
            </w:r>
          </w:p>
        </w:tc>
        <w:tc>
          <w:tcPr>
            <w:tcW w:w="819" w:type="pct"/>
            <w:vAlign w:val="center"/>
          </w:tcPr>
          <w:p w:rsidRPr="0058502B" w:rsidR="002F1ED2" w:rsidP="008C3260" w:rsidRDefault="002F1ED2" w14:paraId="12EA7AAB" w14:textId="77777777">
            <w:pPr>
              <w:pStyle w:val="tablica"/>
              <w:rPr>
                <w:highlight w:val="yellow"/>
              </w:rPr>
            </w:pPr>
            <w:r w:rsidRPr="0058502B">
              <w:rPr>
                <w:highlight w:val="yellow"/>
              </w:rPr>
              <w:t>Upravlja terminima edukacija</w:t>
            </w:r>
          </w:p>
        </w:tc>
        <w:tc>
          <w:tcPr>
            <w:tcW w:w="746" w:type="pct"/>
            <w:vAlign w:val="center"/>
          </w:tcPr>
          <w:p w:rsidRPr="0058502B" w:rsidR="002F1ED2" w:rsidP="008C3260" w:rsidRDefault="002F1ED2" w14:paraId="4870B87B" w14:textId="77777777">
            <w:pPr>
              <w:pStyle w:val="tablica"/>
              <w:rPr>
                <w:highlight w:val="yellow"/>
              </w:rPr>
            </w:pPr>
            <w:r w:rsidRPr="0058502B">
              <w:rPr>
                <w:highlight w:val="yellow"/>
              </w:rPr>
              <w:t>Zbog preciznog planiranja i organizacije</w:t>
            </w:r>
          </w:p>
        </w:tc>
        <w:tc>
          <w:tcPr>
            <w:tcW w:w="984" w:type="pct"/>
            <w:vAlign w:val="center"/>
          </w:tcPr>
          <w:p w:rsidRPr="0058502B" w:rsidR="002F1ED2" w:rsidP="008C3260" w:rsidRDefault="002F1ED2" w14:paraId="378F7297" w14:textId="79604F26">
            <w:pPr>
              <w:pStyle w:val="tablica"/>
              <w:rPr>
                <w:highlight w:val="yellow"/>
              </w:rPr>
            </w:pPr>
            <w:r w:rsidRPr="0058502B">
              <w:rPr>
                <w:highlight w:val="yellow"/>
              </w:rPr>
              <w:t>Dodavanje/izmjena termina preko posebne forme</w:t>
            </w:r>
          </w:p>
        </w:tc>
        <w:tc>
          <w:tcPr>
            <w:tcW w:w="769" w:type="pct"/>
            <w:vAlign w:val="center"/>
          </w:tcPr>
          <w:p w:rsidRPr="0058502B" w:rsidR="002F1ED2" w:rsidP="008C3260" w:rsidRDefault="002F1ED2" w14:paraId="7DBB8B79" w14:textId="41D5CE46">
            <w:pPr>
              <w:pStyle w:val="tablica"/>
              <w:rPr>
                <w:highlight w:val="yellow"/>
              </w:rPr>
            </w:pPr>
            <w:r w:rsidRPr="0058502B">
              <w:rPr>
                <w:highlight w:val="yellow"/>
              </w:rPr>
              <w:t>Ne vidi koliko je polaznika prijavljeno za termin</w:t>
            </w:r>
          </w:p>
        </w:tc>
        <w:tc>
          <w:tcPr>
            <w:tcW w:w="641" w:type="pct"/>
            <w:vAlign w:val="center"/>
          </w:tcPr>
          <w:p w:rsidRPr="0058502B" w:rsidR="002F1ED2" w:rsidP="008C3260" w:rsidRDefault="0079762A" w14:paraId="1F94E8A3" w14:textId="7B3C7B74">
            <w:pPr>
              <w:pStyle w:val="tablica"/>
              <w:rPr>
                <w:highlight w:val="yellow"/>
              </w:rPr>
            </w:pPr>
            <w:r w:rsidRPr="0058502B">
              <w:rPr>
                <w:highlight w:val="yellow"/>
              </w:rPr>
              <w:t>Djelomično prihvaća</w:t>
            </w:r>
          </w:p>
        </w:tc>
      </w:tr>
      <w:tr w:rsidRPr="0058502B" w:rsidR="002F1ED2" w:rsidTr="008C3260" w14:paraId="6249AB42" w14:textId="1C99A6F4">
        <w:tc>
          <w:tcPr>
            <w:tcW w:w="261" w:type="pct"/>
            <w:vAlign w:val="center"/>
          </w:tcPr>
          <w:p w:rsidRPr="0058502B" w:rsidR="002F1ED2" w:rsidP="00ED7988" w:rsidRDefault="002F1ED2" w14:paraId="77FFC372" w14:textId="77777777">
            <w:pPr>
              <w:pStyle w:val="tablica"/>
              <w:numPr>
                <w:ilvl w:val="0"/>
                <w:numId w:val="9"/>
              </w:numPr>
              <w:ind w:left="0" w:firstLine="0"/>
              <w:rPr>
                <w:highlight w:val="yellow"/>
              </w:rPr>
            </w:pPr>
          </w:p>
        </w:tc>
        <w:tc>
          <w:tcPr>
            <w:tcW w:w="780" w:type="pct"/>
            <w:vAlign w:val="center"/>
          </w:tcPr>
          <w:p w:rsidRPr="0058502B" w:rsidR="002F1ED2" w:rsidP="008C3260" w:rsidRDefault="002F1ED2" w14:paraId="29F9F2B0" w14:textId="77777777">
            <w:pPr>
              <w:pStyle w:val="tablica"/>
              <w:rPr>
                <w:highlight w:val="yellow"/>
              </w:rPr>
            </w:pPr>
            <w:r w:rsidRPr="0058502B">
              <w:rPr>
                <w:highlight w:val="yellow"/>
              </w:rPr>
              <w:t>Administrator/ Voditelj projekta</w:t>
            </w:r>
          </w:p>
        </w:tc>
        <w:tc>
          <w:tcPr>
            <w:tcW w:w="819" w:type="pct"/>
            <w:vAlign w:val="center"/>
          </w:tcPr>
          <w:p w:rsidRPr="0058502B" w:rsidR="002F1ED2" w:rsidP="008C3260" w:rsidRDefault="002F1ED2" w14:paraId="74E01098" w14:textId="77777777">
            <w:pPr>
              <w:pStyle w:val="tablica"/>
              <w:rPr>
                <w:highlight w:val="yellow"/>
              </w:rPr>
            </w:pPr>
            <w:r w:rsidRPr="0058502B">
              <w:rPr>
                <w:highlight w:val="yellow"/>
              </w:rPr>
              <w:t>Administrira sveučilišta</w:t>
            </w:r>
          </w:p>
        </w:tc>
        <w:tc>
          <w:tcPr>
            <w:tcW w:w="746" w:type="pct"/>
            <w:vAlign w:val="center"/>
          </w:tcPr>
          <w:p w:rsidRPr="0058502B" w:rsidR="002F1ED2" w:rsidP="008C3260" w:rsidRDefault="002F1ED2" w14:paraId="52E97C12" w14:textId="77777777">
            <w:pPr>
              <w:pStyle w:val="tablica"/>
              <w:rPr>
                <w:highlight w:val="yellow"/>
              </w:rPr>
            </w:pPr>
            <w:r w:rsidRPr="0058502B">
              <w:rPr>
                <w:highlight w:val="yellow"/>
              </w:rPr>
              <w:t>Zbog centraliziranog upravljanja i nadzora nad sustavom</w:t>
            </w:r>
          </w:p>
        </w:tc>
        <w:tc>
          <w:tcPr>
            <w:tcW w:w="984" w:type="pct"/>
            <w:vAlign w:val="center"/>
          </w:tcPr>
          <w:p w:rsidRPr="0058502B" w:rsidR="002F1ED2" w:rsidP="008C3260" w:rsidRDefault="002F1ED2" w14:paraId="77DFBC96" w14:textId="1C6441FD">
            <w:pPr>
              <w:pStyle w:val="tablica"/>
              <w:rPr>
                <w:highlight w:val="yellow"/>
              </w:rPr>
            </w:pPr>
            <w:r w:rsidRPr="0058502B">
              <w:rPr>
                <w:highlight w:val="yellow"/>
              </w:rPr>
              <w:t>CRUD nad podacima o sveučilištima (RIWA_</w:t>
            </w:r>
            <w:r w:rsidRPr="0058502B" w:rsidR="007F0342">
              <w:rPr>
                <w:highlight w:val="yellow"/>
              </w:rPr>
              <w:t>Sveuciliste</w:t>
            </w:r>
            <w:r w:rsidRPr="0058502B">
              <w:rPr>
                <w:highlight w:val="yellow"/>
              </w:rPr>
              <w:t>)</w:t>
            </w:r>
          </w:p>
        </w:tc>
        <w:tc>
          <w:tcPr>
            <w:tcW w:w="769" w:type="pct"/>
            <w:vAlign w:val="center"/>
          </w:tcPr>
          <w:p w:rsidRPr="0058502B" w:rsidR="002F1ED2" w:rsidP="008C3260" w:rsidRDefault="002F1ED2" w14:paraId="297C1285" w14:textId="67E83420">
            <w:pPr>
              <w:pStyle w:val="tablica"/>
              <w:rPr>
                <w:highlight w:val="yellow"/>
              </w:rPr>
            </w:pPr>
            <w:r w:rsidRPr="0058502B">
              <w:rPr>
                <w:highlight w:val="yellow"/>
              </w:rPr>
              <w:t>Nema detaljan prikaz veza sa svim edukacijama tog sveučilišta</w:t>
            </w:r>
          </w:p>
        </w:tc>
        <w:tc>
          <w:tcPr>
            <w:tcW w:w="641" w:type="pct"/>
            <w:vAlign w:val="center"/>
          </w:tcPr>
          <w:p w:rsidRPr="0058502B" w:rsidR="002F1ED2" w:rsidP="008C3260" w:rsidRDefault="0079762A" w14:paraId="4DA6ADEA" w14:textId="3CC8871D">
            <w:pPr>
              <w:pStyle w:val="tablica"/>
              <w:rPr>
                <w:highlight w:val="yellow"/>
              </w:rPr>
            </w:pPr>
            <w:r w:rsidRPr="0058502B">
              <w:rPr>
                <w:highlight w:val="yellow"/>
              </w:rPr>
              <w:t>Prihvaća</w:t>
            </w:r>
          </w:p>
        </w:tc>
      </w:tr>
      <w:tr w:rsidRPr="0058502B" w:rsidR="002F1ED2" w:rsidTr="008C3260" w14:paraId="5EFD1F3A" w14:textId="1AE7C16A">
        <w:tc>
          <w:tcPr>
            <w:tcW w:w="261" w:type="pct"/>
            <w:vAlign w:val="center"/>
          </w:tcPr>
          <w:p w:rsidRPr="0058502B" w:rsidR="002F1ED2" w:rsidP="00ED7988" w:rsidRDefault="002F1ED2" w14:paraId="3F3BF252" w14:textId="77777777">
            <w:pPr>
              <w:pStyle w:val="tablica"/>
              <w:numPr>
                <w:ilvl w:val="0"/>
                <w:numId w:val="9"/>
              </w:numPr>
              <w:ind w:left="0" w:firstLine="0"/>
              <w:rPr>
                <w:highlight w:val="yellow"/>
              </w:rPr>
            </w:pPr>
          </w:p>
        </w:tc>
        <w:tc>
          <w:tcPr>
            <w:tcW w:w="780" w:type="pct"/>
            <w:vAlign w:val="center"/>
          </w:tcPr>
          <w:p w:rsidRPr="0058502B" w:rsidR="002F1ED2" w:rsidP="008C3260" w:rsidRDefault="002F1ED2" w14:paraId="79CC0A7A" w14:textId="77777777">
            <w:pPr>
              <w:pStyle w:val="tablica"/>
              <w:rPr>
                <w:highlight w:val="yellow"/>
              </w:rPr>
            </w:pPr>
            <w:r w:rsidRPr="0058502B">
              <w:rPr>
                <w:highlight w:val="yellow"/>
              </w:rPr>
              <w:t>Nastavnik</w:t>
            </w:r>
          </w:p>
        </w:tc>
        <w:tc>
          <w:tcPr>
            <w:tcW w:w="819" w:type="pct"/>
            <w:vAlign w:val="center"/>
          </w:tcPr>
          <w:p w:rsidRPr="0058502B" w:rsidR="002F1ED2" w:rsidP="008C3260" w:rsidRDefault="002F1ED2" w14:paraId="23BAF098" w14:textId="77777777">
            <w:pPr>
              <w:pStyle w:val="tablica"/>
              <w:rPr>
                <w:highlight w:val="yellow"/>
              </w:rPr>
            </w:pPr>
            <w:r w:rsidRPr="0058502B">
              <w:rPr>
                <w:highlight w:val="yellow"/>
              </w:rPr>
              <w:t>Pregledava prikaz edukacija i termina</w:t>
            </w:r>
          </w:p>
        </w:tc>
        <w:tc>
          <w:tcPr>
            <w:tcW w:w="746" w:type="pct"/>
            <w:vAlign w:val="center"/>
          </w:tcPr>
          <w:p w:rsidRPr="0058502B" w:rsidR="002F1ED2" w:rsidP="008C3260" w:rsidRDefault="002F1ED2" w14:paraId="55ACBDE0" w14:textId="77777777">
            <w:pPr>
              <w:pStyle w:val="tablica"/>
              <w:rPr>
                <w:highlight w:val="yellow"/>
              </w:rPr>
            </w:pPr>
            <w:r w:rsidRPr="0058502B">
              <w:rPr>
                <w:highlight w:val="yellow"/>
              </w:rPr>
              <w:t>Zbog planiranja nastavnih obveza</w:t>
            </w:r>
          </w:p>
        </w:tc>
        <w:tc>
          <w:tcPr>
            <w:tcW w:w="984" w:type="pct"/>
            <w:vAlign w:val="center"/>
          </w:tcPr>
          <w:p w:rsidRPr="0058502B" w:rsidR="002F1ED2" w:rsidP="008C3260" w:rsidRDefault="002F1ED2" w14:paraId="096DAA5D" w14:textId="79524AEF">
            <w:pPr>
              <w:pStyle w:val="tablica"/>
              <w:rPr>
                <w:highlight w:val="yellow"/>
              </w:rPr>
            </w:pPr>
            <w:r w:rsidRPr="0058502B">
              <w:rPr>
                <w:highlight w:val="yellow"/>
              </w:rPr>
              <w:t>Padajući izbornik za edukacije + termini</w:t>
            </w:r>
          </w:p>
        </w:tc>
        <w:tc>
          <w:tcPr>
            <w:tcW w:w="769" w:type="pct"/>
            <w:vAlign w:val="center"/>
          </w:tcPr>
          <w:p w:rsidRPr="0058502B" w:rsidR="002F1ED2" w:rsidP="008C3260" w:rsidRDefault="002F1ED2" w14:paraId="1A45D316" w14:textId="17248E80">
            <w:pPr>
              <w:pStyle w:val="tablica"/>
              <w:rPr>
                <w:highlight w:val="yellow"/>
              </w:rPr>
            </w:pPr>
            <w:r w:rsidRPr="0058502B">
              <w:rPr>
                <w:highlight w:val="yellow"/>
              </w:rPr>
              <w:t>Ne može filtrirati po datumu</w:t>
            </w:r>
          </w:p>
        </w:tc>
        <w:tc>
          <w:tcPr>
            <w:tcW w:w="641" w:type="pct"/>
            <w:vAlign w:val="center"/>
          </w:tcPr>
          <w:p w:rsidRPr="0058502B" w:rsidR="002F1ED2" w:rsidP="008C3260" w:rsidRDefault="0079762A" w14:paraId="47F3C916" w14:textId="22FA6122">
            <w:pPr>
              <w:pStyle w:val="tablica"/>
              <w:rPr>
                <w:highlight w:val="yellow"/>
              </w:rPr>
            </w:pPr>
            <w:r w:rsidRPr="0058502B">
              <w:rPr>
                <w:highlight w:val="yellow"/>
              </w:rPr>
              <w:t>Djelomično prihvaća</w:t>
            </w:r>
          </w:p>
        </w:tc>
      </w:tr>
      <w:tr w:rsidRPr="0058502B" w:rsidR="002F1ED2" w:rsidTr="008C3260" w14:paraId="6F9A7B2B" w14:textId="44690657">
        <w:tc>
          <w:tcPr>
            <w:tcW w:w="261" w:type="pct"/>
            <w:vAlign w:val="center"/>
          </w:tcPr>
          <w:p w:rsidRPr="0058502B" w:rsidR="002F1ED2" w:rsidP="00ED7988" w:rsidRDefault="002F1ED2" w14:paraId="2FA3E0A5" w14:textId="77777777">
            <w:pPr>
              <w:pStyle w:val="tablica"/>
              <w:numPr>
                <w:ilvl w:val="0"/>
                <w:numId w:val="9"/>
              </w:numPr>
              <w:ind w:left="0" w:firstLine="0"/>
              <w:rPr>
                <w:highlight w:val="yellow"/>
              </w:rPr>
            </w:pPr>
          </w:p>
        </w:tc>
        <w:tc>
          <w:tcPr>
            <w:tcW w:w="780" w:type="pct"/>
            <w:vAlign w:val="center"/>
          </w:tcPr>
          <w:p w:rsidRPr="0058502B" w:rsidR="002F1ED2" w:rsidP="008C3260" w:rsidRDefault="002F1ED2" w14:paraId="3CEDD4FC" w14:textId="77777777">
            <w:pPr>
              <w:pStyle w:val="tablica"/>
              <w:rPr>
                <w:highlight w:val="yellow"/>
              </w:rPr>
            </w:pPr>
            <w:r w:rsidRPr="0058502B">
              <w:rPr>
                <w:highlight w:val="yellow"/>
              </w:rPr>
              <w:t>Nastavnik</w:t>
            </w:r>
          </w:p>
        </w:tc>
        <w:tc>
          <w:tcPr>
            <w:tcW w:w="819" w:type="pct"/>
            <w:vAlign w:val="center"/>
          </w:tcPr>
          <w:p w:rsidRPr="0058502B" w:rsidR="002F1ED2" w:rsidP="008C3260" w:rsidRDefault="002F1ED2" w14:paraId="0B10A67C" w14:textId="77777777">
            <w:pPr>
              <w:pStyle w:val="tablica"/>
              <w:rPr>
                <w:highlight w:val="yellow"/>
              </w:rPr>
            </w:pPr>
            <w:r w:rsidRPr="0058502B">
              <w:rPr>
                <w:highlight w:val="yellow"/>
              </w:rPr>
              <w:t>Odabire vlastito ime za prijavu</w:t>
            </w:r>
          </w:p>
        </w:tc>
        <w:tc>
          <w:tcPr>
            <w:tcW w:w="746" w:type="pct"/>
            <w:vAlign w:val="center"/>
          </w:tcPr>
          <w:p w:rsidRPr="0058502B" w:rsidR="002F1ED2" w:rsidP="008C3260" w:rsidRDefault="002F1ED2" w14:paraId="18CF9BD8" w14:textId="77777777">
            <w:pPr>
              <w:pStyle w:val="tablica"/>
              <w:rPr>
                <w:highlight w:val="yellow"/>
              </w:rPr>
            </w:pPr>
            <w:r w:rsidRPr="0058502B">
              <w:rPr>
                <w:highlight w:val="yellow"/>
              </w:rPr>
              <w:t>Zbog brze i jednostavne autentifikacije</w:t>
            </w:r>
          </w:p>
        </w:tc>
        <w:tc>
          <w:tcPr>
            <w:tcW w:w="984" w:type="pct"/>
            <w:vAlign w:val="center"/>
          </w:tcPr>
          <w:p w:rsidRPr="0058502B" w:rsidR="002F1ED2" w:rsidP="008C3260" w:rsidRDefault="002F1ED2" w14:paraId="61A78D14" w14:textId="65F04D19">
            <w:pPr>
              <w:pStyle w:val="tablica"/>
              <w:rPr>
                <w:highlight w:val="yellow"/>
              </w:rPr>
            </w:pPr>
            <w:r w:rsidRPr="0058502B">
              <w:rPr>
                <w:highlight w:val="yellow"/>
              </w:rPr>
              <w:t>Lista svih nastavnika bez autenti</w:t>
            </w:r>
            <w:r w:rsidRPr="0058502B" w:rsidR="006E59FD">
              <w:rPr>
                <w:highlight w:val="yellow"/>
              </w:rPr>
              <w:t>fi</w:t>
            </w:r>
            <w:r w:rsidRPr="0058502B">
              <w:rPr>
                <w:highlight w:val="yellow"/>
              </w:rPr>
              <w:t>kacije</w:t>
            </w:r>
          </w:p>
        </w:tc>
        <w:tc>
          <w:tcPr>
            <w:tcW w:w="769" w:type="pct"/>
            <w:vAlign w:val="center"/>
          </w:tcPr>
          <w:p w:rsidRPr="0058502B" w:rsidR="002F1ED2" w:rsidP="008C3260" w:rsidRDefault="002F1ED2" w14:paraId="071E5D25" w14:textId="27172F4E">
            <w:pPr>
              <w:pStyle w:val="tablica"/>
              <w:rPr>
                <w:highlight w:val="yellow"/>
              </w:rPr>
            </w:pPr>
            <w:r w:rsidRPr="0058502B">
              <w:rPr>
                <w:highlight w:val="yellow"/>
              </w:rPr>
              <w:t>Sigurnosni rizik – netko može kliknuti tuđe ime</w:t>
            </w:r>
          </w:p>
        </w:tc>
        <w:tc>
          <w:tcPr>
            <w:tcW w:w="641" w:type="pct"/>
            <w:vAlign w:val="center"/>
          </w:tcPr>
          <w:p w:rsidRPr="0058502B" w:rsidR="002F1ED2" w:rsidP="008C3260" w:rsidRDefault="005E13A6" w14:paraId="0C25004A" w14:textId="5C804C7F">
            <w:pPr>
              <w:pStyle w:val="tablica"/>
              <w:rPr>
                <w:highlight w:val="yellow"/>
              </w:rPr>
            </w:pPr>
            <w:r w:rsidRPr="0058502B">
              <w:rPr>
                <w:highlight w:val="yellow"/>
              </w:rPr>
              <w:t>Ne prihvaća</w:t>
            </w:r>
          </w:p>
        </w:tc>
      </w:tr>
      <w:tr w:rsidRPr="0058502B" w:rsidR="002F1ED2" w:rsidTr="008C3260" w14:paraId="60C4E64C" w14:textId="4E39E465">
        <w:tc>
          <w:tcPr>
            <w:tcW w:w="261" w:type="pct"/>
            <w:vAlign w:val="center"/>
          </w:tcPr>
          <w:p w:rsidRPr="0058502B" w:rsidR="002F1ED2" w:rsidP="00ED7988" w:rsidRDefault="002F1ED2" w14:paraId="14740853" w14:textId="77777777">
            <w:pPr>
              <w:pStyle w:val="tablica"/>
              <w:numPr>
                <w:ilvl w:val="0"/>
                <w:numId w:val="9"/>
              </w:numPr>
              <w:ind w:left="0" w:firstLine="0"/>
              <w:rPr>
                <w:highlight w:val="yellow"/>
              </w:rPr>
            </w:pPr>
          </w:p>
        </w:tc>
        <w:tc>
          <w:tcPr>
            <w:tcW w:w="780" w:type="pct"/>
            <w:vAlign w:val="center"/>
          </w:tcPr>
          <w:p w:rsidRPr="0058502B" w:rsidR="002F1ED2" w:rsidP="008C3260" w:rsidRDefault="002F1ED2" w14:paraId="42701A9D" w14:textId="77777777">
            <w:pPr>
              <w:pStyle w:val="tablica"/>
              <w:rPr>
                <w:highlight w:val="yellow"/>
              </w:rPr>
            </w:pPr>
            <w:r w:rsidRPr="0058502B">
              <w:rPr>
                <w:highlight w:val="yellow"/>
              </w:rPr>
              <w:t>Polaznik</w:t>
            </w:r>
          </w:p>
        </w:tc>
        <w:tc>
          <w:tcPr>
            <w:tcW w:w="819" w:type="pct"/>
            <w:vAlign w:val="center"/>
          </w:tcPr>
          <w:p w:rsidRPr="0058502B" w:rsidR="002F1ED2" w:rsidP="008C3260" w:rsidRDefault="002F1ED2" w14:paraId="61B9D74B" w14:textId="77777777">
            <w:pPr>
              <w:pStyle w:val="tablica"/>
              <w:rPr>
                <w:highlight w:val="yellow"/>
              </w:rPr>
            </w:pPr>
            <w:r w:rsidRPr="0058502B">
              <w:rPr>
                <w:highlight w:val="yellow"/>
              </w:rPr>
              <w:t>Pregledava edukacije</w:t>
            </w:r>
          </w:p>
        </w:tc>
        <w:tc>
          <w:tcPr>
            <w:tcW w:w="746" w:type="pct"/>
            <w:vAlign w:val="center"/>
          </w:tcPr>
          <w:p w:rsidRPr="0058502B" w:rsidR="002F1ED2" w:rsidP="008C3260" w:rsidRDefault="002F1ED2" w14:paraId="3185456B" w14:textId="77777777">
            <w:pPr>
              <w:pStyle w:val="tablica"/>
              <w:rPr>
                <w:highlight w:val="yellow"/>
              </w:rPr>
            </w:pPr>
            <w:r w:rsidRPr="0058502B">
              <w:rPr>
                <w:highlight w:val="yellow"/>
              </w:rPr>
              <w:t>Zbog odabira edukacija prema interesima</w:t>
            </w:r>
          </w:p>
        </w:tc>
        <w:tc>
          <w:tcPr>
            <w:tcW w:w="984" w:type="pct"/>
            <w:vAlign w:val="center"/>
          </w:tcPr>
          <w:p w:rsidRPr="0058502B" w:rsidR="002F1ED2" w:rsidP="008C3260" w:rsidRDefault="002F1ED2" w14:paraId="6156F827" w14:textId="1B717C4F">
            <w:pPr>
              <w:pStyle w:val="tablica"/>
              <w:rPr>
                <w:highlight w:val="yellow"/>
              </w:rPr>
            </w:pPr>
            <w:r w:rsidRPr="0058502B">
              <w:rPr>
                <w:highlight w:val="yellow"/>
              </w:rPr>
              <w:t>Prikaz svih edukacija iz baze</w:t>
            </w:r>
          </w:p>
        </w:tc>
        <w:tc>
          <w:tcPr>
            <w:tcW w:w="769" w:type="pct"/>
            <w:vAlign w:val="center"/>
          </w:tcPr>
          <w:p w:rsidRPr="0058502B" w:rsidR="002F1ED2" w:rsidP="008C3260" w:rsidRDefault="002F1ED2" w14:paraId="598F8DDD" w14:textId="6EBD5FDF">
            <w:pPr>
              <w:pStyle w:val="tablica"/>
              <w:rPr>
                <w:highlight w:val="yellow"/>
              </w:rPr>
            </w:pPr>
            <w:r w:rsidRPr="0058502B">
              <w:rPr>
                <w:highlight w:val="yellow"/>
              </w:rPr>
              <w:t>Nema opisa edukacije ni trajanja</w:t>
            </w:r>
          </w:p>
        </w:tc>
        <w:tc>
          <w:tcPr>
            <w:tcW w:w="641" w:type="pct"/>
            <w:vAlign w:val="center"/>
          </w:tcPr>
          <w:p w:rsidRPr="0058502B" w:rsidR="002F1ED2" w:rsidP="008C3260" w:rsidRDefault="00DB6BF5" w14:paraId="1DFBDA46" w14:textId="0F30AAC8">
            <w:pPr>
              <w:pStyle w:val="tablica"/>
              <w:rPr>
                <w:highlight w:val="yellow"/>
              </w:rPr>
            </w:pPr>
            <w:r w:rsidRPr="0058502B">
              <w:rPr>
                <w:highlight w:val="yellow"/>
              </w:rPr>
              <w:t>Djelomično prihvaća</w:t>
            </w:r>
          </w:p>
        </w:tc>
      </w:tr>
    </w:tbl>
    <w:p w:rsidRPr="0058502B" w:rsidR="257CBBDE" w:rsidP="45EF467D" w:rsidRDefault="257CBBDE" w14:paraId="7190F62A" w14:textId="46467193">
      <w:pPr>
        <w:spacing w:after="120"/>
        <w:rPr>
          <w:highlight w:val="yellow"/>
        </w:rPr>
      </w:pPr>
    </w:p>
    <w:p w:rsidRPr="0058502B" w:rsidR="0017354F" w:rsidP="360B70C8" w:rsidRDefault="0017354F" w14:paraId="2429EC78" w14:textId="77777777">
      <w:pPr>
        <w:pStyle w:val="Heading2"/>
        <w:rPr>
          <w:rFonts w:eastAsia="Times New Roman" w:cs="Times New Roman"/>
          <w:highlight w:val="yellow"/>
        </w:rPr>
        <w:sectPr w:rsidRPr="0058502B" w:rsidR="0017354F" w:rsidSect="00D73D11">
          <w:pgSz w:w="16838" w:h="11906" w:orient="landscape"/>
          <w:pgMar w:top="1418" w:right="1418" w:bottom="1418" w:left="1418" w:header="720" w:footer="1134" w:gutter="0"/>
          <w:cols w:space="720"/>
          <w:docGrid w:linePitch="360"/>
        </w:sectPr>
      </w:pPr>
    </w:p>
    <w:p w:rsidRPr="0058502B" w:rsidR="003A162E" w:rsidP="360B70C8" w:rsidRDefault="7F3C1C90" w14:paraId="6F521BF5" w14:textId="15E6326D">
      <w:pPr>
        <w:pStyle w:val="Heading2"/>
        <w:rPr>
          <w:rFonts w:eastAsia="Times New Roman" w:cs="Times New Roman"/>
          <w:highlight w:val="yellow"/>
        </w:rPr>
      </w:pPr>
      <w:bookmarkStart w:name="_Toc198282626" w:id="198"/>
      <w:bookmarkStart w:name="_Toc225631617" w:id="199"/>
      <w:r w:rsidRPr="0058502B">
        <w:rPr>
          <w:rFonts w:eastAsia="Times New Roman" w:cs="Times New Roman"/>
          <w:highlight w:val="yellow"/>
        </w:rPr>
        <w:t>Izrada sustava pomoći</w:t>
      </w:r>
      <w:bookmarkEnd w:id="198"/>
      <w:bookmarkEnd w:id="199"/>
      <w:r w:rsidRPr="0058502B">
        <w:rPr>
          <w:rFonts w:eastAsia="Times New Roman" w:cs="Times New Roman"/>
          <w:highlight w:val="yellow"/>
        </w:rPr>
        <w:t xml:space="preserve"> </w:t>
      </w:r>
    </w:p>
    <w:p w:rsidRPr="0058502B" w:rsidR="257CBBDE" w:rsidP="00E4184D" w:rsidRDefault="257CBBDE" w14:paraId="341ACAA6" w14:textId="4809CAAA">
      <w:pPr>
        <w:pStyle w:val="Style1"/>
        <w:rPr>
          <w:highlight w:val="yellow"/>
        </w:rPr>
      </w:pPr>
      <w:r w:rsidRPr="0058502B">
        <w:rPr>
          <w:highlight w:val="yellow"/>
        </w:rPr>
        <w:t xml:space="preserve"> </w:t>
      </w:r>
      <w:r w:rsidRPr="0058502B" w:rsidR="140AC0C6">
        <w:rPr>
          <w:highlight w:val="yellow"/>
        </w:rPr>
        <w:t xml:space="preserve">Aplikacija EvIDukacija, njezina svrha i načini korištenja opisani su u .pdf datoteci </w:t>
      </w:r>
      <w:r w:rsidRPr="0058502B" w:rsidR="61631E65">
        <w:rPr>
          <w:highlight w:val="yellow"/>
        </w:rPr>
        <w:t xml:space="preserve">naslova: </w:t>
      </w:r>
      <w:r w:rsidRPr="0058502B" w:rsidR="61631E65">
        <w:rPr>
          <w:i/>
          <w:iCs/>
          <w:highlight w:val="yellow"/>
        </w:rPr>
        <w:t>EvIDukacija-Korisnicki-Prirucnik</w:t>
      </w:r>
      <w:r w:rsidRPr="0058502B" w:rsidR="61631E65">
        <w:rPr>
          <w:highlight w:val="yellow"/>
        </w:rPr>
        <w:t xml:space="preserve"> </w:t>
      </w:r>
      <w:r w:rsidRPr="0058502B" w:rsidR="140AC0C6">
        <w:rPr>
          <w:highlight w:val="yellow"/>
        </w:rPr>
        <w:t>priloženoj ovoj dokumentaciji</w:t>
      </w:r>
      <w:r w:rsidRPr="0058502B" w:rsidR="5B3FD2E8">
        <w:rPr>
          <w:highlight w:val="yellow"/>
        </w:rPr>
        <w:t xml:space="preserve"> i dostupnoj na poveznici: </w:t>
      </w:r>
      <w:hyperlink r:id="rId112">
        <w:r w:rsidRPr="0058502B" w:rsidR="743E1A80">
          <w:rPr>
            <w:rStyle w:val="Hyperlink"/>
            <w:rFonts w:eastAsia="Times New Roman" w:cs="Times New Roman"/>
            <w:highlight w:val="yellow"/>
          </w:rPr>
          <w:t>EvIDukacija-Korisnicki-Prirucnik.pdf</w:t>
        </w:r>
      </w:hyperlink>
      <w:r w:rsidRPr="0058502B" w:rsidR="140AC0C6">
        <w:rPr>
          <w:highlight w:val="yellow"/>
        </w:rPr>
        <w:t xml:space="preserve">. </w:t>
      </w:r>
    </w:p>
    <w:p w:rsidRPr="0058502B" w:rsidR="2009284F" w:rsidP="302A194B" w:rsidRDefault="2009284F" w14:paraId="725BFB1C" w14:textId="23A3EFC9">
      <w:pPr>
        <w:rPr>
          <w:rFonts w:eastAsia="Times New Roman" w:cs="Times New Roman"/>
          <w:highlight w:val="yellow"/>
        </w:rPr>
      </w:pPr>
    </w:p>
    <w:p w:rsidRPr="0058502B" w:rsidR="257CBBDE" w:rsidP="00E4184D" w:rsidRDefault="2009284F" w14:paraId="4F7CD6E7" w14:textId="52E0C30B">
      <w:pPr>
        <w:pStyle w:val="Style1"/>
        <w:rPr>
          <w:highlight w:val="yellow"/>
        </w:rPr>
      </w:pPr>
      <w:r w:rsidRPr="0058502B">
        <w:rPr>
          <w:highlight w:val="yellow"/>
        </w:rPr>
        <w:t>Korisnički priručnik implementiran je u aplikaciju i dostupan sa svakog položaja u kojem se korisnik može naći pomoću funkcijske tipke za poziv pomoći: F1.</w:t>
      </w:r>
      <w:r w:rsidRPr="0058502B" w:rsidR="257CBBDE">
        <w:rPr>
          <w:highlight w:val="yellow"/>
        </w:rPr>
        <w:t xml:space="preserve"> </w:t>
      </w:r>
    </w:p>
    <w:p w:rsidRPr="0058502B" w:rsidR="00E4184D" w:rsidRDefault="00E4184D" w14:paraId="079B7B9C" w14:textId="77777777">
      <w:pPr>
        <w:widowControl/>
        <w:suppressAutoHyphens w:val="0"/>
        <w:rPr>
          <w:rFonts w:eastAsia="Times New Roman" w:cs="Times New Roman"/>
          <w:b/>
          <w:sz w:val="32"/>
          <w:szCs w:val="32"/>
          <w:highlight w:val="yellow"/>
        </w:rPr>
      </w:pPr>
      <w:r w:rsidRPr="0578CBA1">
        <w:rPr>
          <w:rFonts w:eastAsia="Times New Roman"/>
          <w:highlight w:val="yellow"/>
        </w:rPr>
        <w:br w:type="page"/>
      </w:r>
    </w:p>
    <w:p w:rsidRPr="0058502B" w:rsidR="257CBBDE" w:rsidP="45EF467D" w:rsidRDefault="257CBBDE" w14:paraId="4F2BC026" w14:textId="230811B1">
      <w:pPr>
        <w:pStyle w:val="Heading1"/>
        <w:rPr>
          <w:rFonts w:eastAsia="Times New Roman"/>
          <w:highlight w:val="yellow"/>
        </w:rPr>
      </w:pPr>
      <w:bookmarkStart w:name="_Toc198282627" w:id="200"/>
      <w:bookmarkStart w:name="_Toc225631618" w:id="201"/>
      <w:r w:rsidRPr="0578CBA1">
        <w:rPr>
          <w:rFonts w:eastAsia="Times New Roman"/>
          <w:highlight w:val="yellow"/>
        </w:rPr>
        <w:t>Postavljanje sustava u produkciju</w:t>
      </w:r>
      <w:bookmarkEnd w:id="200"/>
      <w:bookmarkEnd w:id="201"/>
    </w:p>
    <w:p w:rsidRPr="0058502B" w:rsidR="008D2A32" w:rsidP="00E4184D" w:rsidRDefault="00D954EC" w14:paraId="3985B6E7" w14:textId="5D2F9B12">
      <w:pPr>
        <w:pStyle w:val="Style1"/>
        <w:rPr>
          <w:highlight w:val="yellow"/>
        </w:rPr>
      </w:pPr>
      <w:r w:rsidRPr="0058502B">
        <w:rPr>
          <w:highlight w:val="yellow"/>
        </w:rPr>
        <w:t xml:space="preserve">Prikazuje se </w:t>
      </w:r>
      <w:r w:rsidRPr="0058502B" w:rsidR="005266F3">
        <w:rPr>
          <w:highlight w:val="yellow"/>
        </w:rPr>
        <w:t>način postavljanja Quasar/Vue aplikacije u kojoj je izgrađen sustav EvIDukacija</w:t>
      </w:r>
      <w:r w:rsidRPr="0058502B" w:rsidR="00B043D1">
        <w:rPr>
          <w:highlight w:val="yellow"/>
        </w:rPr>
        <w:t xml:space="preserve"> s Express API-jem i bazom podataka MariaDB</w:t>
      </w:r>
      <w:r w:rsidRPr="0058502B" w:rsidR="00887364">
        <w:rPr>
          <w:highlight w:val="yellow"/>
        </w:rPr>
        <w:t xml:space="preserve"> kako bi ista radila </w:t>
      </w:r>
      <w:r w:rsidRPr="0058502B" w:rsidR="00344E43">
        <w:rPr>
          <w:highlight w:val="yellow"/>
        </w:rPr>
        <w:t xml:space="preserve">na način da joj korisnici pristupaju </w:t>
      </w:r>
      <w:r w:rsidRPr="0058502B" w:rsidR="005F4DCE">
        <w:rPr>
          <w:highlight w:val="yellow"/>
        </w:rPr>
        <w:t>putem interneta ili putem lokalne mreže ukoliko bismo je koristili u zatvorenom sustavu</w:t>
      </w:r>
      <w:r w:rsidRPr="0058502B" w:rsidR="005D0FC3">
        <w:rPr>
          <w:highlight w:val="yellow"/>
        </w:rPr>
        <w:t>, primjerice na Veleučilištu</w:t>
      </w:r>
      <w:r w:rsidRPr="0058502B" w:rsidR="005F4DCE">
        <w:rPr>
          <w:highlight w:val="yellow"/>
        </w:rPr>
        <w:t xml:space="preserve">. </w:t>
      </w:r>
    </w:p>
    <w:p w:rsidRPr="0058502B" w:rsidR="00796B1C" w:rsidP="00E4184D" w:rsidRDefault="00796B1C" w14:paraId="53A5CF14" w14:textId="054322B9">
      <w:pPr>
        <w:pStyle w:val="Style1"/>
        <w:rPr>
          <w:highlight w:val="yellow"/>
        </w:rPr>
      </w:pPr>
      <w:r w:rsidRPr="0058502B">
        <w:rPr>
          <w:highlight w:val="yellow"/>
        </w:rPr>
        <w:t xml:space="preserve">Aplikacija </w:t>
      </w:r>
      <w:r w:rsidRPr="0058502B" w:rsidR="005A11DE">
        <w:rPr>
          <w:highlight w:val="yellow"/>
        </w:rPr>
        <w:t>je izgrađena uz korištenje:</w:t>
      </w:r>
    </w:p>
    <w:p w:rsidRPr="0058502B" w:rsidR="005A11DE" w:rsidP="00E4184D" w:rsidRDefault="0060031D" w14:paraId="0718AB7C" w14:textId="6EB13264">
      <w:pPr>
        <w:pStyle w:val="Style2"/>
        <w:rPr>
          <w:highlight w:val="yellow"/>
        </w:rPr>
      </w:pPr>
      <w:r w:rsidRPr="0058502B">
        <w:rPr>
          <w:highlight w:val="yellow"/>
        </w:rPr>
        <w:t>Backend: Express</w:t>
      </w:r>
      <w:r w:rsidRPr="0058502B" w:rsidR="00851911">
        <w:rPr>
          <w:highlight w:val="yellow"/>
        </w:rPr>
        <w:t>.js za izgradnju APIja</w:t>
      </w:r>
    </w:p>
    <w:p w:rsidRPr="0058502B" w:rsidR="00851911" w:rsidP="00E4184D" w:rsidRDefault="00851911" w14:paraId="21CA0318" w14:textId="44B1439F">
      <w:pPr>
        <w:pStyle w:val="Style2"/>
        <w:rPr>
          <w:highlight w:val="yellow"/>
        </w:rPr>
      </w:pPr>
      <w:r w:rsidRPr="0058502B">
        <w:rPr>
          <w:highlight w:val="yellow"/>
        </w:rPr>
        <w:t>Frontend: Vue.js u Quasaru</w:t>
      </w:r>
    </w:p>
    <w:p w:rsidRPr="0058502B" w:rsidR="00851911" w:rsidP="00E4184D" w:rsidRDefault="00851911" w14:paraId="33D4D91A" w14:textId="09E116E5">
      <w:pPr>
        <w:pStyle w:val="Style2"/>
        <w:rPr>
          <w:highlight w:val="yellow"/>
        </w:rPr>
      </w:pPr>
      <w:r w:rsidRPr="0058502B">
        <w:rPr>
          <w:highlight w:val="yellow"/>
        </w:rPr>
        <w:t>Baza podataka: MariaDB</w:t>
      </w:r>
      <w:r w:rsidRPr="0058502B" w:rsidR="00FE711E">
        <w:rPr>
          <w:highlight w:val="yellow"/>
        </w:rPr>
        <w:t xml:space="preserve"> na hostu ucka.veleri.hr/aivanusic</w:t>
      </w:r>
    </w:p>
    <w:p w:rsidRPr="0058502B" w:rsidR="00FE711E" w:rsidP="00E4184D" w:rsidRDefault="00FE711E" w14:paraId="519CAB55" w14:textId="3BC2D635">
      <w:pPr>
        <w:pStyle w:val="Style2"/>
        <w:rPr>
          <w:highlight w:val="yellow"/>
        </w:rPr>
      </w:pPr>
      <w:r w:rsidRPr="0058502B">
        <w:rPr>
          <w:highlight w:val="yellow"/>
        </w:rPr>
        <w:t xml:space="preserve">Platforma za razvoj: </w:t>
      </w:r>
      <w:r w:rsidRPr="0058502B" w:rsidR="009A092C">
        <w:rPr>
          <w:highlight w:val="yellow"/>
        </w:rPr>
        <w:t>Visual Studio Code</w:t>
      </w:r>
    </w:p>
    <w:p w:rsidRPr="0058502B" w:rsidR="257CBBDE" w:rsidP="00E4184D" w:rsidRDefault="257CBBDE" w14:paraId="05AF9FEE" w14:textId="59E9179B">
      <w:pPr>
        <w:pStyle w:val="Heading2"/>
        <w:rPr>
          <w:highlight w:val="yellow"/>
        </w:rPr>
      </w:pPr>
      <w:bookmarkStart w:name="_Toc198282628" w:id="202"/>
      <w:bookmarkStart w:name="_Toc225631619" w:id="203"/>
      <w:r w:rsidRPr="0058502B">
        <w:rPr>
          <w:highlight w:val="yellow"/>
        </w:rPr>
        <w:t>Za web aplikacije i api</w:t>
      </w:r>
      <w:bookmarkEnd w:id="202"/>
      <w:bookmarkEnd w:id="203"/>
    </w:p>
    <w:p w:rsidRPr="0058502B" w:rsidR="00D32084" w:rsidP="00D32084" w:rsidRDefault="00D32084" w14:paraId="4D0F72E2" w14:textId="0372DA02">
      <w:pPr>
        <w:pStyle w:val="Style1"/>
        <w:rPr>
          <w:highlight w:val="yellow"/>
        </w:rPr>
      </w:pPr>
      <w:r w:rsidRPr="0058502B">
        <w:rPr>
          <w:highlight w:val="yellow"/>
        </w:rPr>
        <w:t>Tijekom implementacije web aplikacije korišten je Quasar framework, uz Vue.js kao bazu za izradu jednostavnog, responzivnog i prilagodljivog korisničkog sučelja. REST API dizajniran je u skladu s dobrim praksama, omogućujući kasniju integraciju sa stvarnom bazom podataka. U testnoj fazi korišteni su lokalni podaci kako bi se validirao funkcionalni dio aplikacije, uključujući autentifikaciju, zaštitu ruta i navigaciju prema ulozi korisnika.</w:t>
      </w:r>
    </w:p>
    <w:p w:rsidRPr="0058502B" w:rsidR="009A092C" w:rsidP="009A092C" w:rsidRDefault="257CBBDE" w14:paraId="74E38758" w14:textId="27F3557E">
      <w:pPr>
        <w:pStyle w:val="Heading3"/>
        <w:rPr>
          <w:rFonts w:eastAsia="Times New Roman" w:cs="Times New Roman"/>
          <w:highlight w:val="yellow"/>
        </w:rPr>
      </w:pPr>
      <w:bookmarkStart w:name="_Toc198282629" w:id="204"/>
      <w:bookmarkStart w:name="_Toc225631620" w:id="205"/>
      <w:r w:rsidRPr="0578CBA1">
        <w:rPr>
          <w:rFonts w:eastAsia="Times New Roman" w:cs="Times New Roman"/>
          <w:highlight w:val="yellow"/>
        </w:rPr>
        <w:t>Izrada instalacijske batch skripte</w:t>
      </w:r>
      <w:bookmarkEnd w:id="204"/>
      <w:bookmarkEnd w:id="205"/>
    </w:p>
    <w:p w:rsidRPr="0058502B" w:rsidR="009A092C" w:rsidP="00E4184D" w:rsidRDefault="005D2C33" w14:paraId="18E5F419" w14:textId="42426849">
      <w:pPr>
        <w:pStyle w:val="Style1"/>
        <w:rPr>
          <w:highlight w:val="yellow"/>
        </w:rPr>
      </w:pPr>
      <w:r w:rsidRPr="0058502B">
        <w:rPr>
          <w:highlight w:val="yellow"/>
        </w:rPr>
        <w:t xml:space="preserve">Kako bi se aplikacija instalirala automatiziranim postupkom </w:t>
      </w:r>
      <w:r w:rsidRPr="0058502B" w:rsidR="005763DE">
        <w:rPr>
          <w:highlight w:val="yellow"/>
        </w:rPr>
        <w:t>trebalo bi iz</w:t>
      </w:r>
      <w:r w:rsidRPr="0058502B" w:rsidR="0035346A">
        <w:rPr>
          <w:highlight w:val="yellow"/>
        </w:rPr>
        <w:t xml:space="preserve">raditi </w:t>
      </w:r>
      <w:r w:rsidRPr="0058502B" w:rsidR="001A54DF">
        <w:rPr>
          <w:highlight w:val="yellow"/>
        </w:rPr>
        <w:t>.bat</w:t>
      </w:r>
      <w:r w:rsidRPr="0058502B" w:rsidR="00DF7B2C">
        <w:rPr>
          <w:highlight w:val="yellow"/>
        </w:rPr>
        <w:t xml:space="preserve"> </w:t>
      </w:r>
      <w:r w:rsidRPr="0058502B" w:rsidR="00DF7B2C">
        <w:rPr>
          <w:rStyle w:val="Style1Char"/>
          <w:highlight w:val="yellow"/>
        </w:rPr>
        <w:t>skriptu (ako se instalacija radi u Windows okruženju</w:t>
      </w:r>
      <w:r w:rsidRPr="0058502B" w:rsidR="00734DDD">
        <w:rPr>
          <w:rStyle w:val="Style1Char"/>
          <w:highlight w:val="yellow"/>
        </w:rPr>
        <w:t xml:space="preserve">, odnosno .sh skriptu ako se </w:t>
      </w:r>
      <w:r w:rsidRPr="0058502B" w:rsidR="00BD6F31">
        <w:rPr>
          <w:rStyle w:val="Style1Char"/>
          <w:highlight w:val="yellow"/>
        </w:rPr>
        <w:t>instalacija provodi u Linux</w:t>
      </w:r>
      <w:r w:rsidRPr="0058502B" w:rsidR="00450451">
        <w:rPr>
          <w:rStyle w:val="Style1Char"/>
          <w:highlight w:val="yellow"/>
        </w:rPr>
        <w:t xml:space="preserve"> ili Mac</w:t>
      </w:r>
      <w:r w:rsidRPr="0058502B" w:rsidR="00BD6F31">
        <w:rPr>
          <w:rStyle w:val="Style1Char"/>
          <w:highlight w:val="yellow"/>
        </w:rPr>
        <w:t xml:space="preserve"> operativnom sustavu).</w:t>
      </w:r>
      <w:r w:rsidRPr="0058502B" w:rsidR="003B277C">
        <w:rPr>
          <w:rStyle w:val="Style1Char"/>
          <w:highlight w:val="yellow"/>
        </w:rPr>
        <w:t xml:space="preserve"> Radi se o tekstualnoj datoteci sa skupom naredbi koje operativni sustav izvodi </w:t>
      </w:r>
      <w:r w:rsidRPr="0058502B" w:rsidR="00AA06CA">
        <w:rPr>
          <w:rStyle w:val="Style1Char"/>
          <w:highlight w:val="yellow"/>
        </w:rPr>
        <w:t>onim redom kako su napisane bez da ih korisnik ručno i pojedinačno unosi u terminal</w:t>
      </w:r>
      <w:r w:rsidRPr="0058502B" w:rsidR="003349A9">
        <w:rPr>
          <w:rStyle w:val="Style1Char"/>
          <w:highlight w:val="yellow"/>
        </w:rPr>
        <w:t xml:space="preserve">, </w:t>
      </w:r>
      <w:r w:rsidRPr="0058502B" w:rsidR="00B03F46">
        <w:rPr>
          <w:rStyle w:val="Style1Char"/>
          <w:highlight w:val="yellow"/>
        </w:rPr>
        <w:t xml:space="preserve">nazvana uobičajeno install.bat ili </w:t>
      </w:r>
      <w:r w:rsidRPr="0058502B" w:rsidR="004E0C66">
        <w:rPr>
          <w:rStyle w:val="Style1Char"/>
          <w:highlight w:val="yellow"/>
        </w:rPr>
        <w:t>install.sh</w:t>
      </w:r>
      <w:r w:rsidRPr="0058502B" w:rsidR="004A7156">
        <w:rPr>
          <w:rStyle w:val="Style1Char"/>
          <w:highlight w:val="yellow"/>
        </w:rPr>
        <w:t xml:space="preserve"> kako bi joj ime bilo samoobjašnjavajuće</w:t>
      </w:r>
      <w:r w:rsidRPr="0058502B" w:rsidR="00AA06CA">
        <w:rPr>
          <w:rStyle w:val="Style1Char"/>
          <w:highlight w:val="yellow"/>
        </w:rPr>
        <w:t>.</w:t>
      </w:r>
      <w:r w:rsidRPr="0058502B" w:rsidR="00B86830">
        <w:rPr>
          <w:rStyle w:val="Style1Char"/>
          <w:highlight w:val="yellow"/>
        </w:rPr>
        <w:t xml:space="preserve"> Njeno je pokretanje </w:t>
      </w:r>
      <w:r w:rsidRPr="0058502B" w:rsidR="00327BCA">
        <w:rPr>
          <w:rStyle w:val="Style1Char"/>
          <w:highlight w:val="yellow"/>
        </w:rPr>
        <w:t>iz command prompt</w:t>
      </w:r>
      <w:r w:rsidRPr="0058502B" w:rsidR="00922F5F">
        <w:rPr>
          <w:rStyle w:val="Style1Char"/>
          <w:highlight w:val="yellow"/>
        </w:rPr>
        <w:t xml:space="preserve"> interpreteru</w:t>
      </w:r>
      <w:r w:rsidRPr="0058502B" w:rsidR="00327BCA">
        <w:rPr>
          <w:rStyle w:val="Style1Char"/>
          <w:highlight w:val="yellow"/>
        </w:rPr>
        <w:t xml:space="preserve"> na Qindows</w:t>
      </w:r>
      <w:r w:rsidRPr="0058502B" w:rsidR="00327BCA">
        <w:rPr>
          <w:highlight w:val="yellow"/>
        </w:rPr>
        <w:t xml:space="preserve"> operativnom sustavu ili </w:t>
      </w:r>
      <w:r w:rsidRPr="0058502B" w:rsidR="00663332">
        <w:rPr>
          <w:highlight w:val="yellow"/>
        </w:rPr>
        <w:t>iz terminala u Linux ili Mac operativnom sustavu.</w:t>
      </w:r>
    </w:p>
    <w:p w:rsidRPr="0058502B" w:rsidR="004E364C" w:rsidP="005F0FC4" w:rsidRDefault="00D403C3" w14:paraId="30F195BB" w14:textId="46F7A511">
      <w:pPr>
        <w:pStyle w:val="Style1"/>
        <w:rPr>
          <w:highlight w:val="yellow"/>
        </w:rPr>
      </w:pPr>
      <w:r w:rsidRPr="0058502B">
        <w:rPr>
          <w:highlight w:val="yellow"/>
        </w:rPr>
        <w:t xml:space="preserve">Navedena skripta </w:t>
      </w:r>
      <w:r w:rsidRPr="0058502B" w:rsidR="00601E4E">
        <w:rPr>
          <w:highlight w:val="yellow"/>
        </w:rPr>
        <w:t>omogućuje korake:</w:t>
      </w:r>
    </w:p>
    <w:p w:rsidRPr="0058502B" w:rsidR="004E364C" w:rsidP="00753C5E" w:rsidRDefault="004E364C" w14:paraId="462E57DC" w14:textId="54086C0B">
      <w:pPr>
        <w:pStyle w:val="Style2"/>
        <w:rPr>
          <w:highlight w:val="yellow"/>
        </w:rPr>
      </w:pPr>
      <w:r w:rsidRPr="0058502B">
        <w:rPr>
          <w:highlight w:val="yellow"/>
        </w:rPr>
        <w:t>instalacija ovisnosti</w:t>
      </w:r>
      <w:r w:rsidRPr="0058502B" w:rsidR="006F28C6">
        <w:rPr>
          <w:highlight w:val="yellow"/>
        </w:rPr>
        <w:t xml:space="preserve"> (dependencies)</w:t>
      </w:r>
      <w:r w:rsidRPr="0058502B" w:rsidR="004C08A9">
        <w:rPr>
          <w:highlight w:val="yellow"/>
        </w:rPr>
        <w:t>, odnosno biblioteka i paketa potrebnih za rad instalacije</w:t>
      </w:r>
      <w:r w:rsidRPr="0058502B" w:rsidR="00C13D8C">
        <w:rPr>
          <w:highlight w:val="yellow"/>
        </w:rPr>
        <w:t xml:space="preserve">, primjerice </w:t>
      </w:r>
      <w:r w:rsidRPr="0058502B" w:rsidR="0019279B">
        <w:rPr>
          <w:highlight w:val="yellow"/>
        </w:rPr>
        <w:t xml:space="preserve">Expressa za rad backenda sustava, MySQL2 za povezivanje </w:t>
      </w:r>
      <w:r w:rsidRPr="0058502B" w:rsidR="00172FA5">
        <w:rPr>
          <w:highlight w:val="yellow"/>
        </w:rPr>
        <w:t>aplikacije s bazom podataka, Quasar, Vue i Axios za rad frontenda</w:t>
      </w:r>
      <w:r w:rsidRPr="0058502B" w:rsidR="004A1F41">
        <w:rPr>
          <w:highlight w:val="yellow"/>
        </w:rPr>
        <w:t xml:space="preserve">, </w:t>
      </w:r>
      <w:r w:rsidRPr="0058502B" w:rsidR="001359F3">
        <w:rPr>
          <w:highlight w:val="yellow"/>
        </w:rPr>
        <w:t>definiranih u package.json datoteci</w:t>
      </w:r>
      <w:r w:rsidRPr="0058502B" w:rsidR="007005A7">
        <w:rPr>
          <w:highlight w:val="yellow"/>
        </w:rPr>
        <w:t xml:space="preserve">. Pokretanje instalacije svih navedenih paketa i biblioteka radi se u </w:t>
      </w:r>
      <w:r w:rsidRPr="0058502B" w:rsidR="00FC70ED">
        <w:rPr>
          <w:highlight w:val="yellow"/>
        </w:rPr>
        <w:t xml:space="preserve">frontendu i backendu projekta </w:t>
      </w:r>
      <w:r w:rsidRPr="0058502B" w:rsidR="009D5EA1">
        <w:rPr>
          <w:highlight w:val="yellow"/>
        </w:rPr>
        <w:t>pomoću naredbe npm install</w:t>
      </w:r>
      <w:r w:rsidRPr="0058502B" w:rsidR="005A173C">
        <w:rPr>
          <w:highlight w:val="yellow"/>
        </w:rPr>
        <w:t xml:space="preserve"> (instalacija kroz node package manager).</w:t>
      </w:r>
    </w:p>
    <w:p w:rsidRPr="0058502B" w:rsidR="004E364C" w:rsidP="00753C5E" w:rsidRDefault="004E364C" w14:paraId="1991B62D" w14:textId="1178B6EB">
      <w:pPr>
        <w:pStyle w:val="Style2"/>
        <w:rPr>
          <w:highlight w:val="yellow"/>
        </w:rPr>
      </w:pPr>
      <w:r w:rsidRPr="0058502B">
        <w:rPr>
          <w:highlight w:val="yellow"/>
        </w:rPr>
        <w:t>pokretanje izgradnje aplikacije</w:t>
      </w:r>
      <w:r w:rsidRPr="0058502B" w:rsidR="00DB4C72">
        <w:rPr>
          <w:highlight w:val="yellow"/>
        </w:rPr>
        <w:t xml:space="preserve">, odnosno kompajliranje </w:t>
      </w:r>
      <w:r w:rsidRPr="0058502B" w:rsidR="00923933">
        <w:rPr>
          <w:highlight w:val="yellow"/>
        </w:rPr>
        <w:t xml:space="preserve">sadržaja frontenda iz </w:t>
      </w:r>
      <w:r w:rsidRPr="0058502B" w:rsidR="003D5673">
        <w:rPr>
          <w:highlight w:val="yellow"/>
        </w:rPr>
        <w:t xml:space="preserve">izvornog koda </w:t>
      </w:r>
      <w:r w:rsidRPr="0058502B" w:rsidR="004E470C">
        <w:rPr>
          <w:highlight w:val="yellow"/>
        </w:rPr>
        <w:t xml:space="preserve">koji sadrži Vue komponente u statičke datoteke </w:t>
      </w:r>
      <w:r w:rsidRPr="0058502B" w:rsidR="00DB6057">
        <w:rPr>
          <w:highlight w:val="yellow"/>
        </w:rPr>
        <w:t>(.html, .css., .js)</w:t>
      </w:r>
      <w:r w:rsidRPr="0058502B" w:rsidR="00DF3694">
        <w:rPr>
          <w:highlight w:val="yellow"/>
        </w:rPr>
        <w:t xml:space="preserve"> kako bi bile </w:t>
      </w:r>
      <w:r w:rsidRPr="0058502B" w:rsidR="00034F58">
        <w:rPr>
          <w:highlight w:val="yellow"/>
        </w:rPr>
        <w:t xml:space="preserve">prikazane na </w:t>
      </w:r>
      <w:r w:rsidRPr="0058502B" w:rsidR="00922678">
        <w:rPr>
          <w:highlight w:val="yellow"/>
        </w:rPr>
        <w:t xml:space="preserve">browseru pomoću kojega se otvara frontend aplikacije. </w:t>
      </w:r>
      <w:r w:rsidRPr="0058502B" w:rsidR="007E3302">
        <w:rPr>
          <w:highlight w:val="yellow"/>
        </w:rPr>
        <w:t xml:space="preserve">Pokretanej frontenda </w:t>
      </w:r>
      <w:r w:rsidRPr="0058502B" w:rsidR="00502C9C">
        <w:rPr>
          <w:highlight w:val="yellow"/>
        </w:rPr>
        <w:t xml:space="preserve">provodi se build naredbom </w:t>
      </w:r>
      <w:r w:rsidRPr="0058502B" w:rsidR="0032590F">
        <w:rPr>
          <w:highlight w:val="yellow"/>
        </w:rPr>
        <w:t xml:space="preserve">nakon čijeg se izvršenja </w:t>
      </w:r>
      <w:r w:rsidRPr="0058502B" w:rsidR="00B76E8F">
        <w:rPr>
          <w:highlight w:val="yellow"/>
        </w:rPr>
        <w:t xml:space="preserve">generiraju datoteke </w:t>
      </w:r>
      <w:r w:rsidRPr="0058502B" w:rsidR="00521720">
        <w:rPr>
          <w:highlight w:val="yellow"/>
        </w:rPr>
        <w:t xml:space="preserve">u </w:t>
      </w:r>
      <w:r w:rsidRPr="0058502B" w:rsidR="00E90468">
        <w:rPr>
          <w:highlight w:val="yellow"/>
        </w:rPr>
        <w:t>mapi projekta</w:t>
      </w:r>
      <w:r w:rsidRPr="0058502B" w:rsidR="00E630BB">
        <w:rPr>
          <w:highlight w:val="yellow"/>
        </w:rPr>
        <w:t>: /dist.</w:t>
      </w:r>
    </w:p>
    <w:p w:rsidRPr="0058502B" w:rsidR="004E364C" w:rsidP="00753C5E" w:rsidRDefault="004E364C" w14:paraId="4564CB42" w14:textId="4A084BDC">
      <w:pPr>
        <w:pStyle w:val="Style2"/>
        <w:rPr>
          <w:highlight w:val="yellow"/>
        </w:rPr>
      </w:pPr>
      <w:r w:rsidRPr="0058502B">
        <w:rPr>
          <w:highlight w:val="yellow"/>
        </w:rPr>
        <w:t>pokretanje backenda (APIja)</w:t>
      </w:r>
      <w:r w:rsidRPr="0058502B" w:rsidR="0016121D">
        <w:rPr>
          <w:highlight w:val="yellow"/>
        </w:rPr>
        <w:t xml:space="preserve">, odnosno pokretanje Express servera što čini API aktivnim i postavlja ga u stanje osluškivanja </w:t>
      </w:r>
      <w:r w:rsidRPr="0058502B" w:rsidR="00B84DC1">
        <w:rPr>
          <w:highlight w:val="yellow"/>
        </w:rPr>
        <w:t>zahtjeva dostavljenih kroz sučelje</w:t>
      </w:r>
      <w:r w:rsidRPr="0058502B" w:rsidR="00EB153C">
        <w:rPr>
          <w:highlight w:val="yellow"/>
        </w:rPr>
        <w:t xml:space="preserve">. U sustavu EvIDukacija </w:t>
      </w:r>
      <w:r w:rsidRPr="0058502B" w:rsidR="00161BFA">
        <w:rPr>
          <w:highlight w:val="yellow"/>
        </w:rPr>
        <w:t xml:space="preserve">API je </w:t>
      </w:r>
      <w:r w:rsidRPr="0058502B" w:rsidR="00892589">
        <w:rPr>
          <w:highlight w:val="yellow"/>
        </w:rPr>
        <w:t>programiran u datoteci indeks.js u mapi /API</w:t>
      </w:r>
      <w:r w:rsidRPr="0058502B" w:rsidR="0069761B">
        <w:rPr>
          <w:highlight w:val="yellow"/>
        </w:rPr>
        <w:t xml:space="preserve"> te se aktivacija radi napredbom node indeks.js</w:t>
      </w:r>
      <w:r w:rsidRPr="0058502B" w:rsidR="0081605E">
        <w:rPr>
          <w:highlight w:val="yellow"/>
        </w:rPr>
        <w:t xml:space="preserve">, a u produkciji bi </w:t>
      </w:r>
      <w:r w:rsidRPr="0058502B" w:rsidR="004B5972">
        <w:rPr>
          <w:highlight w:val="yellow"/>
        </w:rPr>
        <w:t>se zamijenilo naredbm pm start indeks.js</w:t>
      </w:r>
      <w:r w:rsidRPr="0058502B" w:rsidR="00FA44A0">
        <w:rPr>
          <w:highlight w:val="yellow"/>
        </w:rPr>
        <w:t xml:space="preserve"> kako bi se </w:t>
      </w:r>
      <w:r w:rsidRPr="0058502B" w:rsidR="00626C2D">
        <w:rPr>
          <w:highlight w:val="yellow"/>
        </w:rPr>
        <w:t>omogućila automatska ponovna aktivacija u slučaju pada servera.</w:t>
      </w:r>
    </w:p>
    <w:p w:rsidRPr="0058502B" w:rsidR="004E364C" w:rsidP="00753C5E" w:rsidRDefault="004E364C" w14:paraId="09F23E79" w14:textId="0D98EA69">
      <w:pPr>
        <w:pStyle w:val="Style2"/>
        <w:rPr>
          <w:highlight w:val="yellow"/>
        </w:rPr>
      </w:pPr>
      <w:r w:rsidRPr="0058502B">
        <w:rPr>
          <w:highlight w:val="yellow"/>
        </w:rPr>
        <w:t>kopiranje datoteka ako je to potrebno</w:t>
      </w:r>
      <w:r w:rsidRPr="0058502B" w:rsidR="007E0B15">
        <w:rPr>
          <w:highlight w:val="yellow"/>
        </w:rPr>
        <w:t xml:space="preserve"> što se odnosi na kopiranje </w:t>
      </w:r>
      <w:r w:rsidRPr="0058502B" w:rsidR="0067192C">
        <w:rPr>
          <w:highlight w:val="yellow"/>
        </w:rPr>
        <w:t>cjelovitog projekta (frontenda i backenda) u radnu mapu na serveru</w:t>
      </w:r>
      <w:r w:rsidRPr="0058502B" w:rsidR="00D86F96">
        <w:rPr>
          <w:highlight w:val="yellow"/>
        </w:rPr>
        <w:t>.</w:t>
      </w:r>
    </w:p>
    <w:p w:rsidRPr="0058502B" w:rsidR="002C41AA" w:rsidP="002C41AA" w:rsidRDefault="257CBBDE" w14:paraId="5B5E6857" w14:textId="226BEC63">
      <w:pPr>
        <w:pStyle w:val="Heading3"/>
        <w:rPr>
          <w:rFonts w:eastAsia="Times New Roman" w:cs="Times New Roman"/>
          <w:highlight w:val="yellow"/>
        </w:rPr>
      </w:pPr>
      <w:bookmarkStart w:name="_Toc225631621" w:id="206"/>
      <w:bookmarkStart w:name="_Toc198282630" w:id="207"/>
      <w:r w:rsidRPr="0578CBA1">
        <w:rPr>
          <w:rFonts w:eastAsia="Times New Roman" w:cs="Times New Roman"/>
          <w:highlight w:val="yellow"/>
        </w:rPr>
        <w:t>Instalacija DB servera</w:t>
      </w:r>
      <w:bookmarkEnd w:id="206"/>
      <w:r w:rsidRPr="0578CBA1">
        <w:rPr>
          <w:rFonts w:eastAsia="Times New Roman" w:cs="Times New Roman"/>
          <w:highlight w:val="yellow"/>
        </w:rPr>
        <w:t xml:space="preserve"> </w:t>
      </w:r>
      <w:bookmarkEnd w:id="207"/>
    </w:p>
    <w:p w:rsidRPr="0058502B" w:rsidR="003D680A" w:rsidP="003D680A" w:rsidRDefault="003D680A" w14:paraId="1A7C5BA6" w14:textId="0C867627">
      <w:pPr>
        <w:pStyle w:val="Style1"/>
        <w:rPr>
          <w:highlight w:val="yellow"/>
        </w:rPr>
      </w:pPr>
      <w:r w:rsidRPr="0058502B">
        <w:rPr>
          <w:highlight w:val="yellow"/>
        </w:rPr>
        <w:t>U ovom projektu korištena je lokalna razvojna baza podataka za produkcijsko okruženje, uz konfiguraciju pristupnih korisnika i sigurnosnih postavki.</w:t>
      </w:r>
    </w:p>
    <w:p w:rsidRPr="0058502B" w:rsidR="001B2443" w:rsidP="00654B22" w:rsidRDefault="001B2443" w14:paraId="260B1BE5" w14:textId="50D88A0B">
      <w:pPr>
        <w:pStyle w:val="Heading4"/>
        <w:rPr>
          <w:highlight w:val="yellow"/>
        </w:rPr>
      </w:pPr>
      <w:bookmarkStart w:name="_Toc225631622" w:id="208"/>
      <w:r w:rsidRPr="0058502B">
        <w:rPr>
          <w:highlight w:val="yellow"/>
        </w:rPr>
        <w:t xml:space="preserve">Instalacija za korisnike u sustavu VeleRi s </w:t>
      </w:r>
      <w:r w:rsidRPr="0058502B" w:rsidR="00165485">
        <w:rPr>
          <w:highlight w:val="yellow"/>
        </w:rPr>
        <w:t>bazom dostupnom na hostu ucka.veleri.hr</w:t>
      </w:r>
      <w:bookmarkEnd w:id="208"/>
    </w:p>
    <w:p w:rsidRPr="0058502B" w:rsidR="00165485" w:rsidP="00CD32C0" w:rsidRDefault="00DF30A5" w14:paraId="69F52280" w14:textId="61A09B90">
      <w:pPr>
        <w:pStyle w:val="Style1"/>
        <w:rPr>
          <w:highlight w:val="yellow"/>
        </w:rPr>
      </w:pPr>
      <w:r w:rsidRPr="0058502B">
        <w:rPr>
          <w:highlight w:val="yellow"/>
        </w:rPr>
        <w:t xml:space="preserve">Za nastavnike i studente Veleučilišta u Rijeci kojima je dodijeljen korisnički račun i baza podataka na poslužitelju ucka.veleri.hr nije potrebna lokalna instalacija baze. Za tu je kategoriju korisnika potrebno u datoteci </w:t>
      </w:r>
      <w:r w:rsidRPr="0058502B" w:rsidR="00443537">
        <w:rPr>
          <w:highlight w:val="yellow"/>
        </w:rPr>
        <w:t xml:space="preserve">/api/config.js </w:t>
      </w:r>
      <w:r w:rsidRPr="0058502B" w:rsidR="00743CAD">
        <w:rPr>
          <w:highlight w:val="yellow"/>
        </w:rPr>
        <w:t xml:space="preserve">definirati prstupne podatke za ostvarivanje funkcionalne veze s bazom kako bi se podatci mogli dohvaćati i upućivati u tablice baze. </w:t>
      </w:r>
    </w:p>
    <w:p w:rsidRPr="0058502B" w:rsidR="00673AB7" w:rsidP="00654B22" w:rsidRDefault="00165485" w14:paraId="0B89DE5F" w14:textId="53515D31">
      <w:pPr>
        <w:pStyle w:val="Heading4"/>
        <w:rPr>
          <w:highlight w:val="yellow"/>
        </w:rPr>
      </w:pPr>
      <w:bookmarkStart w:name="_Toc225631623" w:id="209"/>
      <w:r w:rsidRPr="0058502B">
        <w:rPr>
          <w:highlight w:val="yellow"/>
        </w:rPr>
        <w:t>Instalacija za korisnike izvan VeleRi sustava</w:t>
      </w:r>
      <w:bookmarkEnd w:id="209"/>
    </w:p>
    <w:p w:rsidRPr="0058502B" w:rsidR="003D08F2" w:rsidP="003D08F2" w:rsidRDefault="00A80394" w14:paraId="68D16181" w14:textId="77777777">
      <w:pPr>
        <w:pStyle w:val="Style1"/>
        <w:rPr>
          <w:highlight w:val="yellow"/>
        </w:rPr>
      </w:pPr>
      <w:r w:rsidRPr="0058502B">
        <w:rPr>
          <w:highlight w:val="yellow"/>
        </w:rPr>
        <w:t xml:space="preserve">Korisnici koji bi željeli </w:t>
      </w:r>
      <w:r w:rsidRPr="0058502B" w:rsidR="005D7385">
        <w:rPr>
          <w:highlight w:val="yellow"/>
        </w:rPr>
        <w:t xml:space="preserve">instalirati aplikaciju EvIDukacija, a nemaju već dostupan korisnički račun i bazu podataka na poslužitleju ucka.veleri.hr </w:t>
      </w:r>
      <w:r w:rsidRPr="0058502B" w:rsidR="0056793B">
        <w:rPr>
          <w:highlight w:val="yellow"/>
        </w:rPr>
        <w:t>trebaju prvo lokalno instalirati instancu baze podataka</w:t>
      </w:r>
      <w:r w:rsidRPr="0058502B" w:rsidR="00B56539">
        <w:rPr>
          <w:highlight w:val="yellow"/>
        </w:rPr>
        <w:t xml:space="preserve"> (MariaDB)</w:t>
      </w:r>
      <w:r w:rsidRPr="0058502B" w:rsidR="00C724E2">
        <w:rPr>
          <w:highlight w:val="yellow"/>
        </w:rPr>
        <w:t>.</w:t>
      </w:r>
      <w:r w:rsidRPr="0058502B" w:rsidR="003D08F2">
        <w:rPr>
          <w:highlight w:val="yellow"/>
        </w:rPr>
        <w:t xml:space="preserve"> </w:t>
      </w:r>
    </w:p>
    <w:p w:rsidRPr="0058502B" w:rsidR="000E0121" w:rsidP="003D08F2" w:rsidRDefault="00CE29FE" w14:paraId="31E6E6AA" w14:textId="581CED88">
      <w:pPr>
        <w:pStyle w:val="Style1"/>
        <w:rPr>
          <w:highlight w:val="yellow"/>
        </w:rPr>
      </w:pPr>
      <w:r w:rsidRPr="0058502B">
        <w:rPr>
          <w:highlight w:val="yellow"/>
        </w:rPr>
        <w:t>Navedena baza podataka besplatna je za korisnike, a k</w:t>
      </w:r>
      <w:r w:rsidRPr="0058502B" w:rsidR="00C724E2">
        <w:rPr>
          <w:highlight w:val="yellow"/>
        </w:rPr>
        <w:t xml:space="preserve">ako bi se instalirala baza potrebno je posjetiti </w:t>
      </w:r>
      <w:r w:rsidRPr="0058502B">
        <w:rPr>
          <w:highlight w:val="yellow"/>
        </w:rPr>
        <w:t xml:space="preserve">stranicu </w:t>
      </w:r>
      <w:hyperlink r:id="rId113">
        <w:r w:rsidRPr="0578CBA1" w:rsidR="00FC58A1">
          <w:rPr>
            <w:rStyle w:val="Hyperlink"/>
            <w:highlight w:val="yellow"/>
          </w:rPr>
          <w:t>https://mariadb.org/download/?t=mariadb&amp;p=mariadb&amp;r=11.7.2&amp;os=windows&amp;cpu=x86_64&amp;pkg=msi&amp;mirror=nextlayer</w:t>
        </w:r>
      </w:hyperlink>
      <w:r w:rsidRPr="0058502B" w:rsidR="00FC58A1">
        <w:rPr>
          <w:highlight w:val="yellow"/>
        </w:rPr>
        <w:t xml:space="preserve">, odakle se preuzima </w:t>
      </w:r>
      <w:r w:rsidRPr="0058502B" w:rsidR="00F15A1B">
        <w:rPr>
          <w:highlight w:val="yellow"/>
        </w:rPr>
        <w:t>verzija primjerena operativnom sustavu kojega korisnik koristi na svojem računalu</w:t>
      </w:r>
      <w:r w:rsidRPr="0058502B" w:rsidR="00CA748D">
        <w:rPr>
          <w:highlight w:val="yellow"/>
        </w:rPr>
        <w:t xml:space="preserve"> te se prate koraci za instalaciju</w:t>
      </w:r>
      <w:r w:rsidRPr="0058502B" w:rsidR="00BC6C80">
        <w:rPr>
          <w:highlight w:val="yellow"/>
        </w:rPr>
        <w:t>. Za instalaciju su potrebni korisničko ime</w:t>
      </w:r>
      <w:r w:rsidRPr="0058502B" w:rsidR="00A64AD0">
        <w:rPr>
          <w:highlight w:val="yellow"/>
        </w:rPr>
        <w:t xml:space="preserve"> (na</w:t>
      </w:r>
      <w:r w:rsidRPr="0058502B" w:rsidR="00C7452B">
        <w:rPr>
          <w:highlight w:val="yellow"/>
        </w:rPr>
        <w:t>jčešće root)</w:t>
      </w:r>
      <w:r w:rsidRPr="0058502B" w:rsidR="0025493D">
        <w:rPr>
          <w:highlight w:val="yellow"/>
        </w:rPr>
        <w:t>, lozinka prema izboru korisnika te Port (zadani port je 3306).</w:t>
      </w:r>
    </w:p>
    <w:p w:rsidRPr="0058502B" w:rsidR="257CBBDE" w:rsidP="45EF467D" w:rsidRDefault="257CBBDE" w14:paraId="756A9449" w14:textId="21585A1F">
      <w:pPr>
        <w:pStyle w:val="Heading3"/>
        <w:rPr>
          <w:rFonts w:eastAsia="Times New Roman" w:cs="Times New Roman"/>
          <w:highlight w:val="yellow"/>
        </w:rPr>
      </w:pPr>
      <w:bookmarkStart w:name="_Toc225631624" w:id="210"/>
      <w:bookmarkStart w:name="_Toc198282631" w:id="211"/>
      <w:r w:rsidRPr="0578CBA1">
        <w:rPr>
          <w:rFonts w:eastAsia="Times New Roman" w:cs="Times New Roman"/>
          <w:highlight w:val="yellow"/>
        </w:rPr>
        <w:t>Instalacija DB konektora</w:t>
      </w:r>
      <w:bookmarkEnd w:id="210"/>
      <w:r w:rsidRPr="0578CBA1">
        <w:rPr>
          <w:rFonts w:eastAsia="Times New Roman" w:cs="Times New Roman"/>
          <w:highlight w:val="yellow"/>
        </w:rPr>
        <w:t xml:space="preserve"> </w:t>
      </w:r>
      <w:bookmarkEnd w:id="211"/>
    </w:p>
    <w:p w:rsidRPr="0058502B" w:rsidR="00F65066" w:rsidP="006564B0" w:rsidRDefault="00D06CD2" w14:paraId="4704B45C" w14:textId="276196FA">
      <w:pPr>
        <w:pStyle w:val="Style1"/>
        <w:rPr>
          <w:highlight w:val="yellow"/>
        </w:rPr>
      </w:pPr>
      <w:r w:rsidRPr="0058502B">
        <w:rPr>
          <w:highlight w:val="yellow"/>
        </w:rPr>
        <w:t>DB konektor ili database driver je softverski sloj pomoću kojega se back</w:t>
      </w:r>
      <w:r w:rsidRPr="0058502B" w:rsidR="006564B0">
        <w:rPr>
          <w:highlight w:val="yellow"/>
        </w:rPr>
        <w:t>e</w:t>
      </w:r>
      <w:r w:rsidRPr="0058502B">
        <w:rPr>
          <w:highlight w:val="yellow"/>
        </w:rPr>
        <w:t>nd povezuje s bazom podataka</w:t>
      </w:r>
      <w:r w:rsidRPr="0058502B" w:rsidR="00EE4F45">
        <w:rPr>
          <w:highlight w:val="yellow"/>
        </w:rPr>
        <w:t xml:space="preserve">, odnosno sredstvo pomoću kojega </w:t>
      </w:r>
      <w:r w:rsidRPr="0058502B" w:rsidR="002C7AFB">
        <w:rPr>
          <w:highlight w:val="yellow"/>
        </w:rPr>
        <w:t>apli</w:t>
      </w:r>
      <w:r w:rsidRPr="0058502B" w:rsidR="00794FA9">
        <w:rPr>
          <w:highlight w:val="yellow"/>
        </w:rPr>
        <w:t xml:space="preserve">kacija zna da treba </w:t>
      </w:r>
      <w:r w:rsidRPr="0058502B" w:rsidR="00315F64">
        <w:rPr>
          <w:highlight w:val="yellow"/>
        </w:rPr>
        <w:t>ostvariti vezu s b</w:t>
      </w:r>
      <w:r w:rsidRPr="0058502B" w:rsidR="007A010F">
        <w:rPr>
          <w:highlight w:val="yellow"/>
        </w:rPr>
        <w:t>azom i kako da to učini.</w:t>
      </w:r>
    </w:p>
    <w:p w:rsidRPr="0058502B" w:rsidR="000F6BBF" w:rsidP="001852E6" w:rsidRDefault="000F6BBF" w14:paraId="573689A2" w14:textId="6CF51E4C">
      <w:pPr>
        <w:pStyle w:val="Style1"/>
        <w:rPr>
          <w:highlight w:val="yellow"/>
        </w:rPr>
      </w:pPr>
      <w:r w:rsidRPr="0058502B">
        <w:rPr>
          <w:highlight w:val="yellow"/>
        </w:rPr>
        <w:t xml:space="preserve">Kroz </w:t>
      </w:r>
      <w:r w:rsidRPr="0058502B" w:rsidR="009F7CD9">
        <w:rPr>
          <w:highlight w:val="yellow"/>
        </w:rPr>
        <w:t>programski kod već je</w:t>
      </w:r>
      <w:r w:rsidRPr="0058502B" w:rsidR="009605EB">
        <w:rPr>
          <w:highlight w:val="yellow"/>
        </w:rPr>
        <w:t xml:space="preserve"> navedena linija: </w:t>
      </w:r>
      <w:r w:rsidRPr="0058502B" w:rsidR="004F0C76">
        <w:rPr>
          <w:highlight w:val="yellow"/>
        </w:rPr>
        <w:t>const mysql = require ('mysql2/promise</w:t>
      </w:r>
      <w:r w:rsidRPr="0058502B" w:rsidR="0046472A">
        <w:rPr>
          <w:highlight w:val="yellow"/>
        </w:rPr>
        <w:t xml:space="preserve">'); </w:t>
      </w:r>
      <w:r w:rsidRPr="0058502B" w:rsidR="00BB51FA">
        <w:rPr>
          <w:highlight w:val="yellow"/>
        </w:rPr>
        <w:t>čime je uvede</w:t>
      </w:r>
      <w:r w:rsidRPr="0058502B" w:rsidR="00F56235">
        <w:rPr>
          <w:highlight w:val="yellow"/>
        </w:rPr>
        <w:t>n konektor mysql</w:t>
      </w:r>
      <w:r w:rsidRPr="0058502B" w:rsidR="0027043C">
        <w:rPr>
          <w:highlight w:val="yellow"/>
        </w:rPr>
        <w:t>2</w:t>
      </w:r>
      <w:r w:rsidRPr="0058502B" w:rsidR="0040244F">
        <w:rPr>
          <w:highlight w:val="yellow"/>
        </w:rPr>
        <w:t xml:space="preserve"> uz asinkroni pristup.</w:t>
      </w:r>
      <w:r w:rsidRPr="0058502B" w:rsidR="000E5C5E">
        <w:rPr>
          <w:highlight w:val="yellow"/>
        </w:rPr>
        <w:t xml:space="preserve"> Mysql2/promise jest npm </w:t>
      </w:r>
      <w:r w:rsidRPr="0058502B" w:rsidR="00D85CD8">
        <w:rPr>
          <w:highlight w:val="yellow"/>
        </w:rPr>
        <w:t xml:space="preserve">package, tj. biblioteka </w:t>
      </w:r>
      <w:r w:rsidRPr="0058502B" w:rsidR="00F84799">
        <w:rPr>
          <w:highlight w:val="yellow"/>
        </w:rPr>
        <w:t xml:space="preserve">Node </w:t>
      </w:r>
      <w:r w:rsidRPr="0058502B" w:rsidR="001E5DA9">
        <w:rPr>
          <w:highlight w:val="yellow"/>
        </w:rPr>
        <w:t>projekta</w:t>
      </w:r>
      <w:r w:rsidRPr="0058502B" w:rsidR="00494DC5">
        <w:rPr>
          <w:highlight w:val="yellow"/>
        </w:rPr>
        <w:t xml:space="preserve"> koju se </w:t>
      </w:r>
      <w:r w:rsidRPr="0058502B" w:rsidR="008B3DCD">
        <w:rPr>
          <w:highlight w:val="yellow"/>
        </w:rPr>
        <w:t>instalira naredbom npm install mysql2</w:t>
      </w:r>
      <w:r w:rsidRPr="0058502B" w:rsidR="00F96FAF">
        <w:rPr>
          <w:highlight w:val="yellow"/>
        </w:rPr>
        <w:t xml:space="preserve"> što je dodaje u </w:t>
      </w:r>
      <w:r w:rsidRPr="0058502B" w:rsidR="004258C9">
        <w:rPr>
          <w:highlight w:val="yellow"/>
        </w:rPr>
        <w:t>datoteku package.json kao jednu od ovisnosti (dependencies)</w:t>
      </w:r>
      <w:r w:rsidRPr="0058502B" w:rsidR="00DA2257">
        <w:rPr>
          <w:highlight w:val="yellow"/>
        </w:rPr>
        <w:t xml:space="preserve">. Kako je to sadržano u </w:t>
      </w:r>
      <w:r w:rsidRPr="0058502B" w:rsidR="002138B7">
        <w:rPr>
          <w:highlight w:val="yellow"/>
        </w:rPr>
        <w:t xml:space="preserve">softveru, čim korisnik pokrene npm install, </w:t>
      </w:r>
      <w:r w:rsidRPr="0058502B" w:rsidR="004843D7">
        <w:rPr>
          <w:highlight w:val="yellow"/>
        </w:rPr>
        <w:t xml:space="preserve">mysql će se </w:t>
      </w:r>
      <w:r w:rsidRPr="0058502B" w:rsidR="00AB36A5">
        <w:rPr>
          <w:highlight w:val="yellow"/>
        </w:rPr>
        <w:t xml:space="preserve">automatski preuzeti s </w:t>
      </w:r>
      <w:r w:rsidRPr="0058502B" w:rsidR="00E8259C">
        <w:rPr>
          <w:highlight w:val="yellow"/>
        </w:rPr>
        <w:t xml:space="preserve">interneta i instalirati zajedno s drugim </w:t>
      </w:r>
      <w:r w:rsidRPr="0058502B" w:rsidR="004A586E">
        <w:rPr>
          <w:highlight w:val="yellow"/>
        </w:rPr>
        <w:t xml:space="preserve">bibliotekama popisanima u package.json. </w:t>
      </w:r>
      <w:r w:rsidRPr="0058502B" w:rsidR="00084BDF">
        <w:rPr>
          <w:highlight w:val="yellow"/>
        </w:rPr>
        <w:t xml:space="preserve">Instalirani sadržaj bit će spremljen u </w:t>
      </w:r>
      <w:r w:rsidRPr="0058502B" w:rsidR="00DA114A">
        <w:rPr>
          <w:highlight w:val="yellow"/>
        </w:rPr>
        <w:t xml:space="preserve">datoteku </w:t>
      </w:r>
      <w:r w:rsidRPr="0058502B" w:rsidR="007F737D">
        <w:rPr>
          <w:highlight w:val="yellow"/>
        </w:rPr>
        <w:t xml:space="preserve">/node_modules koja se ne </w:t>
      </w:r>
      <w:r w:rsidRPr="0058502B" w:rsidR="00341613">
        <w:rPr>
          <w:highlight w:val="yellow"/>
        </w:rPr>
        <w:t xml:space="preserve">prenosi preko repozitorija, tj, </w:t>
      </w:r>
      <w:r w:rsidRPr="0058502B" w:rsidR="00CB44EB">
        <w:rPr>
          <w:highlight w:val="yellow"/>
        </w:rPr>
        <w:t>spada u -gitignore datotek</w:t>
      </w:r>
      <w:r w:rsidRPr="0058502B" w:rsidR="00665C8F">
        <w:rPr>
          <w:highlight w:val="yellow"/>
        </w:rPr>
        <w:t>u</w:t>
      </w:r>
      <w:r w:rsidRPr="0058502B" w:rsidR="00CB44EB">
        <w:rPr>
          <w:highlight w:val="yellow"/>
        </w:rPr>
        <w:t xml:space="preserve"> zbog svoje veličine.</w:t>
      </w:r>
    </w:p>
    <w:p w:rsidRPr="0058502B" w:rsidR="257CBBDE" w:rsidP="45EF467D" w:rsidRDefault="257CBBDE" w14:paraId="1B44A90F" w14:textId="47C5B8C7">
      <w:pPr>
        <w:pStyle w:val="Heading3"/>
        <w:rPr>
          <w:rFonts w:eastAsia="Times New Roman" w:cs="Times New Roman"/>
          <w:highlight w:val="yellow"/>
        </w:rPr>
      </w:pPr>
      <w:bookmarkStart w:name="_Toc198282632" w:id="212"/>
      <w:bookmarkStart w:name="_Toc225631625" w:id="213"/>
      <w:r w:rsidRPr="0578CBA1">
        <w:rPr>
          <w:rFonts w:eastAsia="Times New Roman" w:cs="Times New Roman"/>
          <w:highlight w:val="yellow"/>
        </w:rPr>
        <w:t>Instalacija početne baze podataka</w:t>
      </w:r>
      <w:bookmarkEnd w:id="212"/>
      <w:bookmarkEnd w:id="213"/>
    </w:p>
    <w:p w:rsidRPr="0058502B" w:rsidR="0023027F" w:rsidP="00665C8F" w:rsidRDefault="004731C9" w14:paraId="1571553B" w14:textId="5990AFFF">
      <w:pPr>
        <w:pStyle w:val="Style1"/>
        <w:rPr>
          <w:highlight w:val="yellow"/>
        </w:rPr>
      </w:pPr>
      <w:r w:rsidRPr="0058502B">
        <w:rPr>
          <w:highlight w:val="yellow"/>
        </w:rPr>
        <w:t xml:space="preserve">Korisniku je potrebno instalirati vlastitu bazu </w:t>
      </w:r>
      <w:r w:rsidRPr="0058502B" w:rsidR="004C4FF3">
        <w:rPr>
          <w:highlight w:val="yellow"/>
        </w:rPr>
        <w:t>podataka koja bi pratila nejgove poslovne potrebe.</w:t>
      </w:r>
      <w:r w:rsidRPr="0058502B" w:rsidR="000702E4">
        <w:rPr>
          <w:highlight w:val="yellow"/>
        </w:rPr>
        <w:t xml:space="preserve"> To se treba učiniti pomoću SQL skripte koja je tekstualna </w:t>
      </w:r>
      <w:r w:rsidRPr="0058502B" w:rsidR="00ED1FBF">
        <w:rPr>
          <w:highlight w:val="yellow"/>
        </w:rPr>
        <w:t>.</w:t>
      </w:r>
      <w:r w:rsidRPr="0058502B" w:rsidR="000702E4">
        <w:rPr>
          <w:highlight w:val="yellow"/>
        </w:rPr>
        <w:t>sql datoteka</w:t>
      </w:r>
      <w:r w:rsidRPr="0058502B" w:rsidR="00ED1FBF">
        <w:rPr>
          <w:highlight w:val="yellow"/>
        </w:rPr>
        <w:t xml:space="preserve"> </w:t>
      </w:r>
      <w:r w:rsidRPr="0058502B" w:rsidR="003B1566">
        <w:rPr>
          <w:highlight w:val="yellow"/>
        </w:rPr>
        <w:t xml:space="preserve">(primjerice evidukacija.sql) </w:t>
      </w:r>
      <w:r w:rsidRPr="0058502B" w:rsidR="00ED1FBF">
        <w:rPr>
          <w:highlight w:val="yellow"/>
        </w:rPr>
        <w:t>u kojoj su sadržane naredbe za stvaranje same baze i njezinih tablica</w:t>
      </w:r>
      <w:r w:rsidRPr="0058502B" w:rsidR="006A47F1">
        <w:rPr>
          <w:highlight w:val="yellow"/>
        </w:rPr>
        <w:t>, a može sadržavati i naredbe za inicijalno punjenje baze podacima za početak rada no ti se podaci mogu unositi i kroz sučelje.</w:t>
      </w:r>
    </w:p>
    <w:p w:rsidRPr="0058502B" w:rsidR="00721CE4" w:rsidP="001852E6" w:rsidRDefault="00721CE4" w14:paraId="0FD864A7" w14:textId="1614BE21">
      <w:pPr>
        <w:pStyle w:val="Style1"/>
        <w:rPr>
          <w:highlight w:val="yellow"/>
        </w:rPr>
      </w:pPr>
      <w:r w:rsidRPr="0058502B">
        <w:rPr>
          <w:highlight w:val="yellow"/>
        </w:rPr>
        <w:t>Za pokretanje instalacije početne baze podataka korisnik treba otvoriti svoj alat kojim pristupa bazi (u slučaju Veleučilišta to je HeidiSQL)</w:t>
      </w:r>
      <w:r w:rsidRPr="0058502B" w:rsidR="00C72A2C">
        <w:rPr>
          <w:highlight w:val="yellow"/>
        </w:rPr>
        <w:t xml:space="preserve">, spojiti se na svoj server i pokrenuti </w:t>
      </w:r>
      <w:r w:rsidRPr="0058502B" w:rsidR="00C36B61">
        <w:rPr>
          <w:highlight w:val="yellow"/>
        </w:rPr>
        <w:t>naredbu Run SQL file</w:t>
      </w:r>
      <w:r w:rsidRPr="0058502B" w:rsidR="00517B2C">
        <w:rPr>
          <w:highlight w:val="yellow"/>
        </w:rPr>
        <w:t xml:space="preserve">. </w:t>
      </w:r>
      <w:r w:rsidRPr="0058502B" w:rsidR="00595571">
        <w:rPr>
          <w:highlight w:val="yellow"/>
        </w:rPr>
        <w:t>Druga je opcija u Query prozor unijeti sadržaj instalacijske datoteke.</w:t>
      </w:r>
    </w:p>
    <w:p w:rsidRPr="0058502B" w:rsidR="003B3945" w:rsidP="001852E6" w:rsidRDefault="00D56FD0" w14:paraId="5FCB08D3" w14:textId="01CBE833">
      <w:pPr>
        <w:pStyle w:val="Style1"/>
        <w:rPr>
          <w:highlight w:val="yellow"/>
        </w:rPr>
      </w:pPr>
      <w:r w:rsidRPr="0058502B">
        <w:rPr>
          <w:highlight w:val="yellow"/>
        </w:rPr>
        <w:t>Podatke novostvorene baze potrebno je prenijeti u datoteku /api/config.js kako bi aplik</w:t>
      </w:r>
      <w:r w:rsidRPr="0058502B" w:rsidR="00E077A5">
        <w:rPr>
          <w:highlight w:val="yellow"/>
        </w:rPr>
        <w:t>a</w:t>
      </w:r>
      <w:r w:rsidRPr="0058502B">
        <w:rPr>
          <w:highlight w:val="yellow"/>
        </w:rPr>
        <w:t xml:space="preserve">cija komunicirala s korisnikovom bazom podataka, a ne onom koju su kreirale autorice, a čiji su podaci sadržaj navedene datoteke u trenutku preuzimanja </w:t>
      </w:r>
      <w:r w:rsidRPr="0058502B" w:rsidR="00E077A5">
        <w:rPr>
          <w:highlight w:val="yellow"/>
        </w:rPr>
        <w:t xml:space="preserve">projekta. </w:t>
      </w:r>
    </w:p>
    <w:p w:rsidRPr="0058502B" w:rsidR="257CBBDE" w:rsidP="45EF467D" w:rsidRDefault="257CBBDE" w14:paraId="2EDD53D0" w14:textId="5D10DE6E">
      <w:pPr>
        <w:pStyle w:val="Heading3"/>
        <w:rPr>
          <w:rFonts w:eastAsia="Times New Roman" w:cs="Times New Roman"/>
          <w:highlight w:val="yellow"/>
        </w:rPr>
      </w:pPr>
      <w:bookmarkStart w:name="_Toc198282633" w:id="214"/>
      <w:bookmarkStart w:name="_Toc225631626" w:id="215"/>
      <w:r w:rsidRPr="0578CBA1">
        <w:rPr>
          <w:rFonts w:eastAsia="Times New Roman" w:cs="Times New Roman"/>
          <w:highlight w:val="yellow"/>
        </w:rPr>
        <w:t>Instalacija softvera (API i aplikacija)</w:t>
      </w:r>
      <w:bookmarkEnd w:id="214"/>
      <w:bookmarkEnd w:id="215"/>
    </w:p>
    <w:p w:rsidRPr="0058502B" w:rsidR="00BE561F" w:rsidP="00DC5E4C" w:rsidRDefault="00BE561F" w14:paraId="09E9103E" w14:textId="0AFA75D0">
      <w:pPr>
        <w:pStyle w:val="Style1"/>
        <w:rPr>
          <w:highlight w:val="yellow"/>
        </w:rPr>
      </w:pPr>
      <w:r w:rsidRPr="0058502B">
        <w:rPr>
          <w:highlight w:val="yellow"/>
        </w:rPr>
        <w:t>Kako bi</w:t>
      </w:r>
      <w:r w:rsidRPr="0058502B" w:rsidR="00E75A58">
        <w:rPr>
          <w:highlight w:val="yellow"/>
        </w:rPr>
        <w:t xml:space="preserve"> aplikacija za korisnika bila dostupna preko preglednika</w:t>
      </w:r>
      <w:r w:rsidRPr="0058502B" w:rsidR="000F3660">
        <w:rPr>
          <w:highlight w:val="yellow"/>
        </w:rPr>
        <w:t xml:space="preserve"> potrebno je provesti instalaciju. </w:t>
      </w:r>
      <w:r w:rsidRPr="0058502B" w:rsidR="00F31179">
        <w:rPr>
          <w:highlight w:val="yellow"/>
        </w:rPr>
        <w:t xml:space="preserve">Aplikacija je sustav </w:t>
      </w:r>
      <w:r w:rsidRPr="0058502B" w:rsidR="00516DE8">
        <w:rPr>
          <w:highlight w:val="yellow"/>
        </w:rPr>
        <w:t>od dva dijela: API</w:t>
      </w:r>
      <w:r w:rsidRPr="0058502B" w:rsidR="00DC5E4C">
        <w:rPr>
          <w:highlight w:val="yellow"/>
        </w:rPr>
        <w:t>-</w:t>
      </w:r>
      <w:r w:rsidRPr="0058502B" w:rsidR="00516DE8">
        <w:rPr>
          <w:highlight w:val="yellow"/>
        </w:rPr>
        <w:t>ja kao backend</w:t>
      </w:r>
      <w:r w:rsidRPr="0058502B" w:rsidR="00DC5E4C">
        <w:rPr>
          <w:highlight w:val="yellow"/>
        </w:rPr>
        <w:t>-</w:t>
      </w:r>
      <w:r w:rsidRPr="0058502B" w:rsidR="00516DE8">
        <w:rPr>
          <w:highlight w:val="yellow"/>
        </w:rPr>
        <w:t>a</w:t>
      </w:r>
      <w:r w:rsidRPr="0058502B" w:rsidR="00F3519D">
        <w:rPr>
          <w:highlight w:val="yellow"/>
        </w:rPr>
        <w:t xml:space="preserve"> koji osluškuje zahtjeve dostavljene preko sučelja te se spaja s bazom i obavlja funkcionalnosti </w:t>
      </w:r>
      <w:r w:rsidRPr="0058502B" w:rsidR="00AD4F35">
        <w:rPr>
          <w:highlight w:val="yellow"/>
        </w:rPr>
        <w:t>sustava</w:t>
      </w:r>
      <w:r w:rsidRPr="0058502B" w:rsidR="00516DE8">
        <w:rPr>
          <w:highlight w:val="yellow"/>
        </w:rPr>
        <w:t xml:space="preserve"> i korisničkog sučelja, </w:t>
      </w:r>
      <w:r w:rsidRPr="0058502B" w:rsidR="00246FEB">
        <w:rPr>
          <w:highlight w:val="yellow"/>
        </w:rPr>
        <w:t>odnosno frontenda</w:t>
      </w:r>
      <w:r w:rsidRPr="0058502B" w:rsidR="00D777BF">
        <w:rPr>
          <w:highlight w:val="yellow"/>
        </w:rPr>
        <w:t xml:space="preserve">, dijela namijenjenog </w:t>
      </w:r>
      <w:r w:rsidRPr="0058502B" w:rsidR="00EB6B8E">
        <w:rPr>
          <w:highlight w:val="yellow"/>
        </w:rPr>
        <w:t>korisniku</w:t>
      </w:r>
      <w:r w:rsidRPr="0058502B" w:rsidR="00246FEB">
        <w:rPr>
          <w:highlight w:val="yellow"/>
        </w:rPr>
        <w:t>.</w:t>
      </w:r>
    </w:p>
    <w:p w:rsidRPr="0058502B" w:rsidR="00F01F77" w:rsidP="00601003" w:rsidRDefault="00294166" w14:paraId="761A85D3" w14:textId="1BBB1E43">
      <w:pPr>
        <w:pStyle w:val="Style1"/>
        <w:rPr>
          <w:highlight w:val="yellow"/>
        </w:rPr>
      </w:pPr>
      <w:r w:rsidRPr="0058502B">
        <w:rPr>
          <w:highlight w:val="yellow"/>
        </w:rPr>
        <w:t>Da bismo aplikaciju učinili dostupnu korisnicima, potrebno ju je kopirati na server</w:t>
      </w:r>
      <w:r w:rsidRPr="0058502B" w:rsidR="00CC25A5">
        <w:rPr>
          <w:highlight w:val="yellow"/>
        </w:rPr>
        <w:t xml:space="preserve"> i </w:t>
      </w:r>
      <w:r w:rsidRPr="0058502B">
        <w:rPr>
          <w:highlight w:val="yellow"/>
        </w:rPr>
        <w:t xml:space="preserve">pokrenuti API </w:t>
      </w:r>
      <w:r w:rsidRPr="0058502B" w:rsidR="00F31B4D">
        <w:rPr>
          <w:highlight w:val="yellow"/>
        </w:rPr>
        <w:t>da bi radio stalno</w:t>
      </w:r>
      <w:r w:rsidRPr="0058502B" w:rsidR="00CC25A5">
        <w:rPr>
          <w:highlight w:val="yellow"/>
        </w:rPr>
        <w:t>.</w:t>
      </w:r>
      <w:r w:rsidRPr="0058502B" w:rsidR="00F20B6A">
        <w:rPr>
          <w:highlight w:val="yellow"/>
        </w:rPr>
        <w:t xml:space="preserve"> Za stalni rad backend</w:t>
      </w:r>
      <w:r w:rsidRPr="0058502B" w:rsidR="00601003">
        <w:rPr>
          <w:highlight w:val="yellow"/>
        </w:rPr>
        <w:t>-</w:t>
      </w:r>
      <w:r w:rsidRPr="0058502B" w:rsidR="00F20B6A">
        <w:rPr>
          <w:highlight w:val="yellow"/>
        </w:rPr>
        <w:t xml:space="preserve">a </w:t>
      </w:r>
      <w:r w:rsidRPr="0058502B" w:rsidR="00081725">
        <w:rPr>
          <w:highlight w:val="yellow"/>
        </w:rPr>
        <w:t xml:space="preserve">koristi se </w:t>
      </w:r>
      <w:r w:rsidRPr="0058502B" w:rsidR="009E3588">
        <w:rPr>
          <w:highlight w:val="yellow"/>
        </w:rPr>
        <w:t xml:space="preserve">alat pm2 koji </w:t>
      </w:r>
      <w:r w:rsidRPr="0058502B" w:rsidR="00FC0ED0">
        <w:rPr>
          <w:highlight w:val="yellow"/>
        </w:rPr>
        <w:t xml:space="preserve">će nadgledati rad i pokrenuti </w:t>
      </w:r>
      <w:r w:rsidRPr="0058502B" w:rsidR="000A49B9">
        <w:rPr>
          <w:highlight w:val="yellow"/>
        </w:rPr>
        <w:t>aplikaciju u slučaju prestanka rada</w:t>
      </w:r>
      <w:r w:rsidRPr="0058502B" w:rsidR="00492D4D">
        <w:rPr>
          <w:highlight w:val="yellow"/>
        </w:rPr>
        <w:t xml:space="preserve">. </w:t>
      </w:r>
      <w:r w:rsidRPr="0058502B" w:rsidR="007D0C74">
        <w:rPr>
          <w:highlight w:val="yellow"/>
        </w:rPr>
        <w:t xml:space="preserve">Kako </w:t>
      </w:r>
      <w:r w:rsidRPr="0058502B" w:rsidR="000A74B9">
        <w:rPr>
          <w:highlight w:val="yellow"/>
        </w:rPr>
        <w:t>se radi o instalaciji</w:t>
      </w:r>
      <w:r w:rsidRPr="0058502B" w:rsidR="007D0C74">
        <w:rPr>
          <w:highlight w:val="yellow"/>
        </w:rPr>
        <w:t xml:space="preserve"> server-side rendering (SSR)</w:t>
      </w:r>
      <w:r w:rsidRPr="0058502B" w:rsidR="002F08BD">
        <w:rPr>
          <w:highlight w:val="yellow"/>
        </w:rPr>
        <w:t xml:space="preserve"> aplikacij</w:t>
      </w:r>
      <w:r w:rsidRPr="0058502B" w:rsidR="000A74B9">
        <w:rPr>
          <w:highlight w:val="yellow"/>
        </w:rPr>
        <w:t>e</w:t>
      </w:r>
      <w:r w:rsidRPr="0058502B" w:rsidR="00AD18C8">
        <w:rPr>
          <w:highlight w:val="yellow"/>
        </w:rPr>
        <w:t>, pokretanjem build</w:t>
      </w:r>
      <w:r w:rsidRPr="0058502B" w:rsidR="00601003">
        <w:rPr>
          <w:highlight w:val="yellow"/>
        </w:rPr>
        <w:t>-</w:t>
      </w:r>
      <w:r w:rsidRPr="0058502B" w:rsidR="00AD18C8">
        <w:rPr>
          <w:highlight w:val="yellow"/>
        </w:rPr>
        <w:t xml:space="preserve">a omogućuje se prikaz stranice </w:t>
      </w:r>
      <w:r w:rsidRPr="0058502B" w:rsidR="004C72BB">
        <w:rPr>
          <w:highlight w:val="yellow"/>
        </w:rPr>
        <w:t xml:space="preserve">korisniku putem preglednika. </w:t>
      </w:r>
    </w:p>
    <w:p w:rsidRPr="0058502B" w:rsidR="009D5BAE" w:rsidP="00601003" w:rsidRDefault="00E638CF" w14:paraId="145E7D4E" w14:textId="5FA8902B">
      <w:pPr>
        <w:pStyle w:val="Style1"/>
        <w:rPr>
          <w:highlight w:val="yellow"/>
        </w:rPr>
      </w:pPr>
      <w:r w:rsidRPr="0058502B">
        <w:rPr>
          <w:highlight w:val="yellow"/>
        </w:rPr>
        <w:t xml:space="preserve">Sve opisane korake sadrži </w:t>
      </w:r>
      <w:r w:rsidRPr="0058502B" w:rsidR="00CB2DD0">
        <w:rPr>
          <w:highlight w:val="yellow"/>
        </w:rPr>
        <w:t xml:space="preserve">.bat </w:t>
      </w:r>
      <w:r w:rsidRPr="0058502B" w:rsidR="00EB3827">
        <w:rPr>
          <w:highlight w:val="yellow"/>
        </w:rPr>
        <w:t xml:space="preserve">datoteka </w:t>
      </w:r>
      <w:r w:rsidRPr="0058502B" w:rsidR="00D4302D">
        <w:rPr>
          <w:highlight w:val="yellow"/>
        </w:rPr>
        <w:t xml:space="preserve">kao batch skripta. Njeno pokretanje instalira aplikaciju od strane korisnika i time zadovoljava sve potrebne korake: API kao stalno aktivan osluškuje zahtjeve, </w:t>
      </w:r>
      <w:r w:rsidRPr="0058502B" w:rsidR="00D8165E">
        <w:rPr>
          <w:highlight w:val="yellow"/>
        </w:rPr>
        <w:t xml:space="preserve">a </w:t>
      </w:r>
      <w:r w:rsidRPr="0058502B" w:rsidR="006B3CF2">
        <w:rPr>
          <w:highlight w:val="yellow"/>
        </w:rPr>
        <w:t>korisničko sučelje dostupno je kroz stranicu u pregledniku</w:t>
      </w:r>
      <w:r w:rsidRPr="0058502B" w:rsidR="00D8165E">
        <w:rPr>
          <w:highlight w:val="yellow"/>
        </w:rPr>
        <w:t>.</w:t>
      </w:r>
    </w:p>
    <w:p w:rsidRPr="0058502B" w:rsidR="257CBBDE" w:rsidP="45EF467D" w:rsidRDefault="257CBBDE" w14:paraId="4E5257C9" w14:textId="78B45E69">
      <w:pPr>
        <w:pStyle w:val="Heading3"/>
        <w:rPr>
          <w:rFonts w:eastAsia="Times New Roman" w:cs="Times New Roman"/>
          <w:highlight w:val="yellow"/>
        </w:rPr>
      </w:pPr>
      <w:bookmarkStart w:name="_Toc225631627" w:id="216"/>
      <w:bookmarkStart w:name="_Toc198282634" w:id="217"/>
      <w:r w:rsidRPr="0578CBA1">
        <w:rPr>
          <w:rFonts w:eastAsia="Times New Roman" w:cs="Times New Roman"/>
          <w:highlight w:val="yellow"/>
        </w:rPr>
        <w:t>Postavljanje SSL</w:t>
      </w:r>
      <w:bookmarkEnd w:id="216"/>
      <w:r w:rsidRPr="0578CBA1">
        <w:rPr>
          <w:rFonts w:eastAsia="Times New Roman" w:cs="Times New Roman"/>
          <w:highlight w:val="yellow"/>
        </w:rPr>
        <w:t xml:space="preserve"> </w:t>
      </w:r>
      <w:bookmarkEnd w:id="217"/>
    </w:p>
    <w:p w:rsidRPr="0058502B" w:rsidR="00166935" w:rsidP="00736A98" w:rsidRDefault="009316F9" w14:paraId="6BD3AE28" w14:textId="0B22AAC2">
      <w:pPr>
        <w:pStyle w:val="Style1"/>
        <w:rPr>
          <w:highlight w:val="yellow"/>
        </w:rPr>
      </w:pPr>
      <w:r w:rsidRPr="0058502B">
        <w:rPr>
          <w:highlight w:val="yellow"/>
        </w:rPr>
        <w:t>Kako bi korisniku omoguć</w:t>
      </w:r>
      <w:r w:rsidRPr="0058502B" w:rsidR="003B108E">
        <w:rPr>
          <w:highlight w:val="yellow"/>
        </w:rPr>
        <w:t xml:space="preserve">ili korištenje preuzete aplikacije, </w:t>
      </w:r>
      <w:r w:rsidRPr="0058502B" w:rsidR="00493713">
        <w:rPr>
          <w:highlight w:val="yellow"/>
        </w:rPr>
        <w:t>potreban mu je još i SSL certifikat kao dokaz identiteta</w:t>
      </w:r>
      <w:r w:rsidRPr="0058502B" w:rsidR="009743D6">
        <w:rPr>
          <w:highlight w:val="yellow"/>
        </w:rPr>
        <w:t xml:space="preserve"> preuzete</w:t>
      </w:r>
      <w:r w:rsidRPr="0058502B" w:rsidR="00493713">
        <w:rPr>
          <w:highlight w:val="yellow"/>
        </w:rPr>
        <w:t xml:space="preserve"> </w:t>
      </w:r>
      <w:r w:rsidRPr="0058502B" w:rsidR="00FC1433">
        <w:rPr>
          <w:highlight w:val="yellow"/>
        </w:rPr>
        <w:t xml:space="preserve">web aplikacije koji će mu </w:t>
      </w:r>
      <w:r w:rsidRPr="0058502B" w:rsidR="00F46315">
        <w:rPr>
          <w:highlight w:val="yellow"/>
        </w:rPr>
        <w:t>omogućiti sigurnu, tj. kr</w:t>
      </w:r>
      <w:r w:rsidRPr="0058502B" w:rsidR="00736A98">
        <w:rPr>
          <w:highlight w:val="yellow"/>
        </w:rPr>
        <w:t>i</w:t>
      </w:r>
      <w:r w:rsidRPr="0058502B" w:rsidR="00F46315">
        <w:rPr>
          <w:highlight w:val="yellow"/>
        </w:rPr>
        <w:t xml:space="preserve">ptiranu komunikaciju </w:t>
      </w:r>
      <w:r w:rsidRPr="0058502B" w:rsidR="004D6A14">
        <w:rPr>
          <w:highlight w:val="yellow"/>
        </w:rPr>
        <w:t>između preglednika i servera</w:t>
      </w:r>
      <w:r w:rsidRPr="0058502B" w:rsidR="00945F63">
        <w:rPr>
          <w:highlight w:val="yellow"/>
        </w:rPr>
        <w:t>.</w:t>
      </w:r>
      <w:r w:rsidRPr="0058502B" w:rsidR="00F46315">
        <w:rPr>
          <w:highlight w:val="yellow"/>
        </w:rPr>
        <w:t xml:space="preserve"> </w:t>
      </w:r>
      <w:r w:rsidRPr="0058502B" w:rsidR="00652EC9">
        <w:rPr>
          <w:highlight w:val="yellow"/>
        </w:rPr>
        <w:t>Uz upotrebu certifikata adresa aplikacije dobit će oznaku sigurnosti i počinjati s protokolom https</w:t>
      </w:r>
      <w:r w:rsidRPr="0058502B" w:rsidR="00C338C0">
        <w:rPr>
          <w:highlight w:val="yellow"/>
        </w:rPr>
        <w:t xml:space="preserve">, a to će, osim sigurnosti za pregled </w:t>
      </w:r>
      <w:r w:rsidRPr="0058502B" w:rsidR="00E144FA">
        <w:rPr>
          <w:highlight w:val="yellow"/>
        </w:rPr>
        <w:t>omogućiti kriptiranje podataka kao što su osobni podaci nastavnika i polaznika koji kolaju između sučelja i baze podataka.</w:t>
      </w:r>
    </w:p>
    <w:p w:rsidRPr="0058502B" w:rsidR="00BA1841" w:rsidP="52083768" w:rsidRDefault="00BA1841" w14:paraId="628A6560" w14:textId="30FF316B">
      <w:pPr>
        <w:pStyle w:val="BodyText"/>
        <w:spacing w:line="259" w:lineRule="auto"/>
        <w:ind w:firstLine="710"/>
        <w:rPr>
          <w:highlight w:val="yellow"/>
        </w:rPr>
      </w:pPr>
      <w:r w:rsidRPr="0058502B">
        <w:rPr>
          <w:highlight w:val="yellow"/>
        </w:rPr>
        <w:t>Promatrani su oblici stjecanja certifikata</w:t>
      </w:r>
      <w:r w:rsidRPr="0058502B" w:rsidR="00872A65">
        <w:rPr>
          <w:highlight w:val="yellow"/>
        </w:rPr>
        <w:t xml:space="preserve"> u oblicima:</w:t>
      </w:r>
    </w:p>
    <w:p w:rsidRPr="0058502B" w:rsidR="00872A65" w:rsidP="00673F78" w:rsidRDefault="00872A65" w14:paraId="2883DB6B" w14:textId="79B06714">
      <w:pPr>
        <w:pStyle w:val="Style2"/>
        <w:rPr>
          <w:highlight w:val="yellow"/>
        </w:rPr>
      </w:pPr>
      <w:r w:rsidRPr="0058502B">
        <w:rPr>
          <w:highlight w:val="yellow"/>
        </w:rPr>
        <w:t>Self-signed – kojega korisnik generira sam i praktičan je za testiranje</w:t>
      </w:r>
    </w:p>
    <w:p w:rsidRPr="0058502B" w:rsidR="00872A65" w:rsidP="00673F78" w:rsidRDefault="00872A65" w14:paraId="6F519AFA" w14:textId="4EB010B9">
      <w:pPr>
        <w:pStyle w:val="Style2"/>
        <w:rPr>
          <w:highlight w:val="yellow"/>
        </w:rPr>
      </w:pPr>
      <w:r w:rsidRPr="0058502B">
        <w:rPr>
          <w:highlight w:val="yellow"/>
        </w:rPr>
        <w:t>Besplatni javni certi</w:t>
      </w:r>
      <w:r w:rsidRPr="0058502B" w:rsidR="00BF102C">
        <w:rPr>
          <w:highlight w:val="yellow"/>
        </w:rPr>
        <w:t>fikat – koji ima ograničeno vremensko trajanje na 90 dana</w:t>
      </w:r>
    </w:p>
    <w:p w:rsidRPr="0058502B" w:rsidR="00BF102C" w:rsidP="00673F78" w:rsidRDefault="00BF102C" w14:paraId="34F4FAA6" w14:textId="78AC4ACD">
      <w:pPr>
        <w:pStyle w:val="Style2"/>
        <w:rPr>
          <w:highlight w:val="yellow"/>
        </w:rPr>
      </w:pPr>
      <w:r w:rsidRPr="0058502B">
        <w:rPr>
          <w:highlight w:val="yellow"/>
        </w:rPr>
        <w:t xml:space="preserve">Komercijalni certifikat </w:t>
      </w:r>
      <w:r w:rsidRPr="0058502B" w:rsidR="00C200D4">
        <w:rPr>
          <w:highlight w:val="yellow"/>
        </w:rPr>
        <w:t>– raznih sigurnosnih razina i trajanja</w:t>
      </w:r>
    </w:p>
    <w:p w:rsidRPr="0058502B" w:rsidR="00DF61BE" w:rsidP="00673F78" w:rsidRDefault="00BC23E9" w14:paraId="5C4B6EA0" w14:textId="33EDC4CC">
      <w:pPr>
        <w:pStyle w:val="Style1"/>
        <w:rPr>
          <w:highlight w:val="yellow"/>
        </w:rPr>
      </w:pPr>
      <w:r w:rsidRPr="0058502B">
        <w:rPr>
          <w:highlight w:val="yellow"/>
        </w:rPr>
        <w:t xml:space="preserve">S obzirom na prirodu zadatka </w:t>
      </w:r>
      <w:r w:rsidRPr="0058502B" w:rsidR="008B2E07">
        <w:rPr>
          <w:highlight w:val="yellow"/>
        </w:rPr>
        <w:t xml:space="preserve">u plasiranju aplikacije EvIDukacija </w:t>
      </w:r>
      <w:r w:rsidRPr="0058502B" w:rsidR="00CE3BB5">
        <w:rPr>
          <w:highlight w:val="yellow"/>
        </w:rPr>
        <w:t xml:space="preserve">izvelo bi se </w:t>
      </w:r>
      <w:r w:rsidRPr="0058502B" w:rsidR="003C7183">
        <w:rPr>
          <w:highlight w:val="yellow"/>
        </w:rPr>
        <w:t>self-signed certificiranje (SSL</w:t>
      </w:r>
      <w:r w:rsidRPr="0058502B" w:rsidR="00853462">
        <w:rPr>
          <w:highlight w:val="yellow"/>
        </w:rPr>
        <w:t>) i to na način da bi se u Command prompt terminalu unijela odgovarajuća naredba (openssl req -new -x509 -days 365 -nodes -out cert.pem -keyout key.pem) koja bi kreirala datoteke cert.pem i key.pem</w:t>
      </w:r>
      <w:r w:rsidRPr="0058502B" w:rsidR="008266CC">
        <w:rPr>
          <w:highlight w:val="yellow"/>
        </w:rPr>
        <w:t xml:space="preserve">, a koje čuvaju </w:t>
      </w:r>
      <w:r w:rsidRPr="0058502B" w:rsidR="008C6048">
        <w:rPr>
          <w:highlight w:val="yellow"/>
        </w:rPr>
        <w:t>certifikat i privatni ključ</w:t>
      </w:r>
      <w:r w:rsidRPr="0058502B" w:rsidR="00B52B17">
        <w:rPr>
          <w:highlight w:val="yellow"/>
        </w:rPr>
        <w:t xml:space="preserve"> koji se koriste u Express apl</w:t>
      </w:r>
      <w:r w:rsidRPr="0058502B" w:rsidR="004F73F2">
        <w:rPr>
          <w:highlight w:val="yellow"/>
        </w:rPr>
        <w:t>ikaciji</w:t>
      </w:r>
      <w:r w:rsidRPr="0058502B" w:rsidR="006D5DCF">
        <w:rPr>
          <w:highlight w:val="yellow"/>
        </w:rPr>
        <w:t>.</w:t>
      </w:r>
    </w:p>
    <w:p w:rsidRPr="0058502B" w:rsidR="001C30F7" w:rsidP="00C40818" w:rsidRDefault="00297855" w14:paraId="2DAA72BE" w14:textId="4C511F68">
      <w:pPr>
        <w:pStyle w:val="Style1"/>
        <w:rPr>
          <w:highlight w:val="yellow"/>
        </w:rPr>
      </w:pPr>
      <w:r w:rsidRPr="0058502B">
        <w:rPr>
          <w:highlight w:val="yellow"/>
        </w:rPr>
        <w:t xml:space="preserve">Za daljnji </w:t>
      </w:r>
      <w:r w:rsidRPr="0058502B" w:rsidR="00CD74B5">
        <w:rPr>
          <w:highlight w:val="yellow"/>
        </w:rPr>
        <w:t xml:space="preserve">rad potrebno </w:t>
      </w:r>
      <w:r w:rsidRPr="0058502B" w:rsidR="00AB1A9A">
        <w:rPr>
          <w:highlight w:val="yellow"/>
        </w:rPr>
        <w:t>je</w:t>
      </w:r>
      <w:r w:rsidRPr="0058502B" w:rsidR="00CD74B5">
        <w:rPr>
          <w:highlight w:val="yellow"/>
        </w:rPr>
        <w:t xml:space="preserve"> prilagoditi sadržaj </w:t>
      </w:r>
      <w:r w:rsidRPr="0058502B" w:rsidR="00101904">
        <w:rPr>
          <w:highlight w:val="yellow"/>
        </w:rPr>
        <w:t>api/indeks.js datoteke gdje bi se linija</w:t>
      </w:r>
      <w:r w:rsidRPr="0058502B" w:rsidR="00AA190B">
        <w:rPr>
          <w:highlight w:val="yellow"/>
        </w:rPr>
        <w:t xml:space="preserve"> app.listen(</w:t>
      </w:r>
      <w:r w:rsidRPr="0058502B" w:rsidR="009C478E">
        <w:rPr>
          <w:highlight w:val="yellow"/>
        </w:rPr>
        <w:t>port</w:t>
      </w:r>
      <w:r w:rsidRPr="0058502B" w:rsidR="00AA190B">
        <w:rPr>
          <w:highlight w:val="yellow"/>
        </w:rPr>
        <w:t xml:space="preserve">…) zamijenila </w:t>
      </w:r>
      <w:r w:rsidRPr="0058502B" w:rsidR="00F27434">
        <w:rPr>
          <w:highlight w:val="yellow"/>
        </w:rPr>
        <w:t xml:space="preserve">linijama koje uređuju rad s </w:t>
      </w:r>
      <w:r w:rsidRPr="0058502B" w:rsidR="00FC026E">
        <w:rPr>
          <w:highlight w:val="yellow"/>
        </w:rPr>
        <w:t>certifikatom</w:t>
      </w:r>
      <w:r w:rsidRPr="0058502B" w:rsidR="009C478E">
        <w:rPr>
          <w:highlight w:val="yellow"/>
        </w:rPr>
        <w:t>.</w:t>
      </w:r>
    </w:p>
    <w:p w:rsidRPr="0058502B" w:rsidR="001C30F7" w:rsidRDefault="001C30F7" w14:paraId="5F2EA788" w14:textId="77777777">
      <w:pPr>
        <w:widowControl/>
        <w:suppressAutoHyphens w:val="0"/>
        <w:rPr>
          <w:highlight w:val="yellow"/>
        </w:rPr>
      </w:pPr>
      <w:r w:rsidRPr="0058502B">
        <w:rPr>
          <w:highlight w:val="yellow"/>
        </w:rPr>
        <w:br w:type="page"/>
      </w:r>
    </w:p>
    <w:p w:rsidRPr="0058502B" w:rsidR="00297855" w:rsidP="00A86CCC" w:rsidRDefault="00A86CCC" w14:paraId="62720C5C" w14:textId="278B775E">
      <w:pPr>
        <w:pStyle w:val="Heading1"/>
        <w:rPr>
          <w:highlight w:val="yellow"/>
        </w:rPr>
      </w:pPr>
      <w:bookmarkStart w:name="_Toc198282635" w:id="218"/>
      <w:bookmarkStart w:name="_Toc225631628" w:id="219"/>
      <w:r w:rsidRPr="0058502B">
        <w:rPr>
          <w:highlight w:val="yellow"/>
        </w:rPr>
        <w:t>Zaključak</w:t>
      </w:r>
      <w:bookmarkEnd w:id="218"/>
      <w:bookmarkEnd w:id="219"/>
    </w:p>
    <w:p w:rsidRPr="0058502B" w:rsidR="00A86CCC" w:rsidP="00A86CCC" w:rsidRDefault="00A86CCC" w14:paraId="3EE26851" w14:textId="7D67279A">
      <w:pPr>
        <w:pStyle w:val="Style1"/>
        <w:rPr>
          <w:highlight w:val="yellow"/>
        </w:rPr>
      </w:pPr>
      <w:r w:rsidRPr="0058502B">
        <w:rPr>
          <w:highlight w:val="yellow"/>
        </w:rPr>
        <w:t xml:space="preserve">Projektna dokumentacija </w:t>
      </w:r>
      <w:r w:rsidRPr="0058502B" w:rsidR="008669D2">
        <w:rPr>
          <w:highlight w:val="yellow"/>
        </w:rPr>
        <w:t>informacijskog sustava EvIDukacija predstavlja sveobuhvatan prikat razvoja i implementacije interaktivne web aplikacije namijenjene vođenju evidencije edukacija u okviru projektnih aktivnosti. Kroz analizu postojećih</w:t>
      </w:r>
      <w:r w:rsidRPr="0058502B" w:rsidR="0023425D">
        <w:rPr>
          <w:highlight w:val="yellow"/>
        </w:rPr>
        <w:t xml:space="preserve"> problema i korisničkih potreba, sustav je oblikovan tako da omogućuje jasno digitalno i centralizirano praćenje podataka o edukacijama, nastavnicima, polaznicima, terminima i prisutnosti.</w:t>
      </w:r>
    </w:p>
    <w:p w:rsidRPr="0058502B" w:rsidR="0023425D" w:rsidP="00A86CCC" w:rsidRDefault="0023425D" w14:paraId="05D22A74" w14:textId="269333F9">
      <w:pPr>
        <w:pStyle w:val="Style1"/>
        <w:rPr>
          <w:highlight w:val="yellow"/>
        </w:rPr>
      </w:pPr>
      <w:r w:rsidRPr="0058502B">
        <w:rPr>
          <w:highlight w:val="yellow"/>
        </w:rPr>
        <w:t xml:space="preserve">Primjenom principa programskog inženjerstva, provedena je formalna </w:t>
      </w:r>
      <w:r w:rsidRPr="0058502B" w:rsidR="005C215C">
        <w:rPr>
          <w:highlight w:val="yellow"/>
        </w:rPr>
        <w:t>specifikacija zahtjeva</w:t>
      </w:r>
      <w:r w:rsidRPr="0058502B" w:rsidR="009E2141">
        <w:rPr>
          <w:highlight w:val="yellow"/>
        </w:rPr>
        <w:t xml:space="preserve">, modeliranje procesa, podatkovnih struktura i korisničkog sučelja, a funkcionalnosti su osigurane kroz REST API arhitekturu. EVA modeli i relacijski prikazi osiguravaju konzistentnu i logički povezanu izvedivost i funkcionalnost aplikacije. </w:t>
      </w:r>
    </w:p>
    <w:p w:rsidRPr="0058502B" w:rsidR="009E2141" w:rsidP="00A86CCC" w:rsidRDefault="009E2141" w14:paraId="6CF379E4" w14:textId="2B576D48">
      <w:pPr>
        <w:pStyle w:val="Style1"/>
        <w:rPr>
          <w:highlight w:val="yellow"/>
        </w:rPr>
      </w:pPr>
      <w:r w:rsidRPr="0058502B">
        <w:rPr>
          <w:highlight w:val="yellow"/>
        </w:rPr>
        <w:t>Sustav u praksi omogućava veću transparentnost</w:t>
      </w:r>
      <w:r w:rsidRPr="0058502B" w:rsidR="000C4FC1">
        <w:rPr>
          <w:highlight w:val="yellow"/>
        </w:rPr>
        <w:t xml:space="preserve"> i točnost evidencije</w:t>
      </w:r>
      <w:r w:rsidRPr="0058502B" w:rsidR="00FB0943">
        <w:rPr>
          <w:highlight w:val="yellow"/>
        </w:rPr>
        <w:t>, rasterećuje</w:t>
      </w:r>
      <w:r w:rsidRPr="0058502B" w:rsidR="00CA6460">
        <w:rPr>
          <w:highlight w:val="yellow"/>
        </w:rPr>
        <w:t xml:space="preserve"> administraciju te pruža korisnicima intuitivno </w:t>
      </w:r>
      <w:r w:rsidRPr="0058502B" w:rsidR="004F731E">
        <w:rPr>
          <w:highlight w:val="yellow"/>
        </w:rPr>
        <w:t>sučelje za samostalno vođenje i nadzor aktivnosti. Uspješnom realizacijom ovog projekta postavljen je temelj za daljnji razvoj</w:t>
      </w:r>
      <w:r w:rsidRPr="0058502B" w:rsidR="008641B6">
        <w:rPr>
          <w:highlight w:val="yellow"/>
        </w:rPr>
        <w:t xml:space="preserve"> aplikacije, uključujući napredne izvještaje, autentifikaciju i mobilnnu podršku, čime bi sustav mogao </w:t>
      </w:r>
      <w:r w:rsidRPr="0058502B" w:rsidR="003025E0">
        <w:rPr>
          <w:highlight w:val="yellow"/>
        </w:rPr>
        <w:t>postati primjenjiv i u širem obrazovnom i organizacijskom kontekstu.</w:t>
      </w:r>
    </w:p>
    <w:p w:rsidRPr="0058502B" w:rsidR="00166935" w:rsidRDefault="00166935" w14:paraId="62D35506" w14:textId="77777777">
      <w:pPr>
        <w:widowControl/>
        <w:suppressAutoHyphens w:val="0"/>
        <w:rPr>
          <w:highlight w:val="yellow"/>
        </w:rPr>
      </w:pPr>
      <w:r w:rsidRPr="0058502B">
        <w:rPr>
          <w:highlight w:val="yellow"/>
        </w:rPr>
        <w:br w:type="page"/>
      </w:r>
    </w:p>
    <w:p w:rsidRPr="0058502B" w:rsidR="00E16BDE" w:rsidP="001C34E1" w:rsidRDefault="001C34E1" w14:paraId="4D813B44" w14:textId="26BB678D">
      <w:pPr>
        <w:pStyle w:val="Heading1"/>
        <w:rPr>
          <w:highlight w:val="yellow"/>
        </w:rPr>
      </w:pPr>
      <w:bookmarkStart w:name="_Toc198282636" w:id="220"/>
      <w:bookmarkStart w:name="_Toc225631629" w:id="221"/>
      <w:r w:rsidRPr="0058502B">
        <w:rPr>
          <w:highlight w:val="yellow"/>
        </w:rPr>
        <w:t>Literatura</w:t>
      </w:r>
      <w:bookmarkEnd w:id="220"/>
      <w:bookmarkEnd w:id="221"/>
    </w:p>
    <w:p w:rsidRPr="0058502B" w:rsidR="00924736" w:rsidP="00924736" w:rsidRDefault="00924736" w14:paraId="73C394EF" w14:textId="3A642450">
      <w:pPr>
        <w:pStyle w:val="Style1"/>
        <w:numPr>
          <w:ilvl w:val="1"/>
          <w:numId w:val="10"/>
        </w:numPr>
        <w:ind w:left="426"/>
        <w:rPr>
          <w:kern w:val="2"/>
          <w:highlight w:val="yellow"/>
        </w:rPr>
      </w:pPr>
      <w:r w:rsidRPr="0058502B">
        <w:rPr>
          <w:highlight w:val="yellow"/>
        </w:rPr>
        <w:t xml:space="preserve">Nastavni materijali za kolegije stručnog prijediplomskog studija Infromatika Veleučilišta u Rijeci: </w:t>
      </w:r>
      <w:r w:rsidRPr="0058502B" w:rsidR="005C215C">
        <w:rPr>
          <w:highlight w:val="yellow"/>
        </w:rPr>
        <w:t>Specifikacija korisničkih zah</w:t>
      </w:r>
      <w:r w:rsidRPr="0058502B" w:rsidR="00B267CD">
        <w:rPr>
          <w:highlight w:val="yellow"/>
        </w:rPr>
        <w:t xml:space="preserve">tjeva i modeliranje procesa, </w:t>
      </w:r>
      <w:r w:rsidRPr="0058502B">
        <w:rPr>
          <w:highlight w:val="yellow"/>
        </w:rPr>
        <w:t>Razvoj aplikacijskog programskog sučelja, Razvoj interaktivnih web aplikacija i Programsko inženjerstvo</w:t>
      </w:r>
    </w:p>
    <w:p w:rsidRPr="0058502B" w:rsidR="00924736" w:rsidP="00924736" w:rsidRDefault="00924736" w14:paraId="31357F73" w14:textId="77777777">
      <w:pPr>
        <w:pStyle w:val="Style1"/>
        <w:numPr>
          <w:ilvl w:val="1"/>
          <w:numId w:val="10"/>
        </w:numPr>
        <w:ind w:left="426"/>
        <w:rPr>
          <w:highlight w:val="yellow"/>
        </w:rPr>
      </w:pPr>
      <w:r w:rsidRPr="0058502B">
        <w:rPr>
          <w:highlight w:val="yellow"/>
        </w:rPr>
        <w:t>Quasar dokumentacija</w:t>
      </w:r>
    </w:p>
    <w:p w:rsidRPr="0058502B" w:rsidR="00924736" w:rsidP="00924736" w:rsidRDefault="00924736" w14:paraId="6C672488" w14:textId="77777777">
      <w:pPr>
        <w:pStyle w:val="Style1"/>
        <w:numPr>
          <w:ilvl w:val="1"/>
          <w:numId w:val="10"/>
        </w:numPr>
        <w:ind w:left="426"/>
        <w:rPr>
          <w:highlight w:val="yellow"/>
        </w:rPr>
      </w:pPr>
      <w:r w:rsidRPr="0058502B">
        <w:rPr>
          <w:highlight w:val="yellow"/>
        </w:rPr>
        <w:t>Kaluža, M., Panev, I. (2022) Modeliranje podataka i procesa, nastavna skripta, Veleučilište u Rijeci</w:t>
      </w:r>
    </w:p>
    <w:p w:rsidRPr="0058502B" w:rsidR="001C34E1" w:rsidP="0044704F" w:rsidRDefault="001C34E1" w14:paraId="4615774C" w14:textId="4A65B1CF">
      <w:pPr>
        <w:pStyle w:val="Style1"/>
        <w:rPr>
          <w:highlight w:val="yellow"/>
        </w:rPr>
      </w:pPr>
    </w:p>
    <w:p w:rsidRPr="0058502B" w:rsidR="006030ED" w:rsidRDefault="006030ED" w14:paraId="28A434AF" w14:textId="77777777">
      <w:pPr>
        <w:widowControl/>
        <w:suppressAutoHyphens w:val="0"/>
        <w:rPr>
          <w:b/>
          <w:bCs/>
          <w:highlight w:val="yellow"/>
        </w:rPr>
      </w:pPr>
      <w:r w:rsidRPr="0058502B">
        <w:rPr>
          <w:b/>
          <w:bCs/>
          <w:highlight w:val="yellow"/>
        </w:rPr>
        <w:br w:type="page"/>
      </w:r>
    </w:p>
    <w:p w:rsidRPr="0058502B" w:rsidR="00222B6A" w:rsidP="00166935" w:rsidRDefault="00166935" w14:paraId="7CAE9FB6" w14:textId="25F7A5E6">
      <w:pPr>
        <w:pStyle w:val="Style1"/>
        <w:ind w:firstLine="0"/>
        <w:rPr>
          <w:b/>
          <w:bCs/>
          <w:highlight w:val="yellow"/>
        </w:rPr>
      </w:pPr>
      <w:r w:rsidRPr="0058502B">
        <w:rPr>
          <w:b/>
          <w:bCs/>
          <w:highlight w:val="yellow"/>
        </w:rPr>
        <w:t>Popis slika</w:t>
      </w:r>
    </w:p>
    <w:p w:rsidRPr="0058502B" w:rsidR="00074181" w:rsidRDefault="00166935" w14:paraId="64203D18" w14:textId="12718FE3">
      <w:pPr>
        <w:pStyle w:val="TableofFigures"/>
        <w:tabs>
          <w:tab w:val="right" w:leader="dot" w:pos="9060"/>
        </w:tabs>
        <w:rPr>
          <w:rFonts w:asciiTheme="minorHAnsi" w:hAnsiTheme="minorHAnsi" w:eastAsiaTheme="minorEastAsia" w:cstheme="minorBidi"/>
          <w:noProof/>
          <w:kern w:val="0"/>
          <w:sz w:val="22"/>
          <w:szCs w:val="22"/>
          <w:highlight w:val="yellow"/>
          <w:lang w:eastAsia="hr-HR" w:bidi="ar-SA"/>
        </w:rPr>
      </w:pPr>
      <w:r w:rsidRPr="0058502B">
        <w:rPr>
          <w:highlight w:val="yellow"/>
        </w:rPr>
        <w:fldChar w:fldCharType="begin"/>
      </w:r>
      <w:r w:rsidRPr="0058502B">
        <w:rPr>
          <w:highlight w:val="yellow"/>
        </w:rPr>
        <w:instrText xml:space="preserve"> TOC \h \z \c "Slika" </w:instrText>
      </w:r>
      <w:r w:rsidRPr="0058502B">
        <w:rPr>
          <w:highlight w:val="yellow"/>
        </w:rPr>
        <w:fldChar w:fldCharType="separate"/>
      </w:r>
      <w:hyperlink w:history="1" w:anchor="_Toc198286622">
        <w:r w:rsidRPr="0058502B" w:rsidR="00074181">
          <w:rPr>
            <w:rStyle w:val="Hyperlink"/>
            <w:noProof/>
            <w:highlight w:val="yellow"/>
          </w:rPr>
          <w:t>Slika 1 Dijagram dekompozicije</w:t>
        </w:r>
        <w:r w:rsidRPr="0058502B" w:rsidR="00074181">
          <w:rPr>
            <w:noProof/>
            <w:webHidden/>
            <w:highlight w:val="yellow"/>
          </w:rPr>
          <w:tab/>
        </w:r>
        <w:r w:rsidRPr="0058502B" w:rsidR="00074181">
          <w:rPr>
            <w:noProof/>
            <w:webHidden/>
            <w:highlight w:val="yellow"/>
          </w:rPr>
          <w:fldChar w:fldCharType="begin"/>
        </w:r>
        <w:r w:rsidRPr="0058502B" w:rsidR="00074181">
          <w:rPr>
            <w:noProof/>
            <w:webHidden/>
            <w:highlight w:val="yellow"/>
          </w:rPr>
          <w:instrText xml:space="preserve"> PAGEREF _Toc198286622 \h </w:instrText>
        </w:r>
        <w:r w:rsidRPr="0058502B" w:rsidR="00074181">
          <w:rPr>
            <w:noProof/>
            <w:webHidden/>
            <w:highlight w:val="yellow"/>
          </w:rPr>
        </w:r>
        <w:r w:rsidRPr="0058502B" w:rsidR="00074181">
          <w:rPr>
            <w:noProof/>
            <w:webHidden/>
            <w:highlight w:val="yellow"/>
          </w:rPr>
          <w:fldChar w:fldCharType="separate"/>
        </w:r>
        <w:r w:rsidRPr="0058502B" w:rsidR="00CE6C5F">
          <w:rPr>
            <w:noProof/>
            <w:webHidden/>
            <w:highlight w:val="yellow"/>
          </w:rPr>
          <w:t>5</w:t>
        </w:r>
        <w:r w:rsidRPr="0058502B" w:rsidR="00074181">
          <w:rPr>
            <w:noProof/>
            <w:webHidden/>
            <w:highlight w:val="yellow"/>
          </w:rPr>
          <w:fldChar w:fldCharType="end"/>
        </w:r>
      </w:hyperlink>
    </w:p>
    <w:p w:rsidRPr="0058502B" w:rsidR="00074181" w:rsidRDefault="00074181" w14:paraId="43D4AD9E" w14:textId="6CF5DDE3">
      <w:pPr>
        <w:pStyle w:val="TableofFigures"/>
        <w:tabs>
          <w:tab w:val="right" w:leader="dot" w:pos="9060"/>
        </w:tabs>
        <w:rPr>
          <w:rFonts w:asciiTheme="minorHAnsi" w:hAnsiTheme="minorHAnsi" w:eastAsiaTheme="minorEastAsia" w:cstheme="minorBidi"/>
          <w:noProof/>
          <w:kern w:val="0"/>
          <w:sz w:val="22"/>
          <w:szCs w:val="22"/>
          <w:highlight w:val="yellow"/>
          <w:lang w:eastAsia="hr-HR" w:bidi="ar-SA"/>
        </w:rPr>
      </w:pPr>
      <w:hyperlink w:history="1" w:anchor="_Toc198286623">
        <w:r w:rsidRPr="0058502B">
          <w:rPr>
            <w:rStyle w:val="Hyperlink"/>
            <w:noProof/>
            <w:highlight w:val="yellow"/>
          </w:rPr>
          <w:t>Slika 2 Dijagram konteksta</w:t>
        </w:r>
        <w:r w:rsidRPr="0058502B">
          <w:rPr>
            <w:noProof/>
            <w:webHidden/>
            <w:highlight w:val="yellow"/>
          </w:rPr>
          <w:tab/>
        </w:r>
        <w:r w:rsidRPr="0058502B">
          <w:rPr>
            <w:noProof/>
            <w:webHidden/>
            <w:highlight w:val="yellow"/>
          </w:rPr>
          <w:fldChar w:fldCharType="begin"/>
        </w:r>
        <w:r w:rsidRPr="0058502B">
          <w:rPr>
            <w:noProof/>
            <w:webHidden/>
            <w:highlight w:val="yellow"/>
          </w:rPr>
          <w:instrText xml:space="preserve"> PAGEREF _Toc198286623 \h </w:instrText>
        </w:r>
        <w:r w:rsidRPr="0058502B">
          <w:rPr>
            <w:noProof/>
            <w:webHidden/>
            <w:highlight w:val="yellow"/>
          </w:rPr>
        </w:r>
        <w:r w:rsidRPr="0058502B">
          <w:rPr>
            <w:noProof/>
            <w:webHidden/>
            <w:highlight w:val="yellow"/>
          </w:rPr>
          <w:fldChar w:fldCharType="separate"/>
        </w:r>
        <w:r w:rsidRPr="0058502B" w:rsidR="00CE6C5F">
          <w:rPr>
            <w:noProof/>
            <w:webHidden/>
            <w:highlight w:val="yellow"/>
          </w:rPr>
          <w:t>7</w:t>
        </w:r>
        <w:r w:rsidRPr="0058502B">
          <w:rPr>
            <w:noProof/>
            <w:webHidden/>
            <w:highlight w:val="yellow"/>
          </w:rPr>
          <w:fldChar w:fldCharType="end"/>
        </w:r>
      </w:hyperlink>
    </w:p>
    <w:p w:rsidRPr="0058502B" w:rsidR="00074181" w:rsidRDefault="00074181" w14:paraId="51154F74" w14:textId="663686BC">
      <w:pPr>
        <w:pStyle w:val="TableofFigures"/>
        <w:tabs>
          <w:tab w:val="right" w:leader="dot" w:pos="9060"/>
        </w:tabs>
        <w:rPr>
          <w:rFonts w:asciiTheme="minorHAnsi" w:hAnsiTheme="minorHAnsi" w:eastAsiaTheme="minorEastAsia" w:cstheme="minorBidi"/>
          <w:noProof/>
          <w:kern w:val="0"/>
          <w:sz w:val="22"/>
          <w:szCs w:val="22"/>
          <w:highlight w:val="yellow"/>
          <w:lang w:eastAsia="hr-HR" w:bidi="ar-SA"/>
        </w:rPr>
      </w:pPr>
      <w:hyperlink w:history="1" w:anchor="_Toc198286624">
        <w:r w:rsidRPr="0058502B">
          <w:rPr>
            <w:rStyle w:val="Hyperlink"/>
            <w:noProof/>
            <w:highlight w:val="yellow"/>
          </w:rPr>
          <w:t>Slika 3 Dijagram 1. razine</w:t>
        </w:r>
        <w:r w:rsidRPr="0058502B">
          <w:rPr>
            <w:noProof/>
            <w:webHidden/>
            <w:highlight w:val="yellow"/>
          </w:rPr>
          <w:tab/>
        </w:r>
        <w:r w:rsidRPr="0058502B">
          <w:rPr>
            <w:noProof/>
            <w:webHidden/>
            <w:highlight w:val="yellow"/>
          </w:rPr>
          <w:fldChar w:fldCharType="begin"/>
        </w:r>
        <w:r w:rsidRPr="0058502B">
          <w:rPr>
            <w:noProof/>
            <w:webHidden/>
            <w:highlight w:val="yellow"/>
          </w:rPr>
          <w:instrText xml:space="preserve"> PAGEREF _Toc198286624 \h </w:instrText>
        </w:r>
        <w:r w:rsidRPr="0058502B">
          <w:rPr>
            <w:noProof/>
            <w:webHidden/>
            <w:highlight w:val="yellow"/>
          </w:rPr>
        </w:r>
        <w:r w:rsidRPr="0058502B">
          <w:rPr>
            <w:noProof/>
            <w:webHidden/>
            <w:highlight w:val="yellow"/>
          </w:rPr>
          <w:fldChar w:fldCharType="separate"/>
        </w:r>
        <w:r w:rsidRPr="0058502B" w:rsidR="00CE6C5F">
          <w:rPr>
            <w:noProof/>
            <w:webHidden/>
            <w:highlight w:val="yellow"/>
          </w:rPr>
          <w:t>7</w:t>
        </w:r>
        <w:r w:rsidRPr="0058502B">
          <w:rPr>
            <w:noProof/>
            <w:webHidden/>
            <w:highlight w:val="yellow"/>
          </w:rPr>
          <w:fldChar w:fldCharType="end"/>
        </w:r>
      </w:hyperlink>
    </w:p>
    <w:p w:rsidRPr="0058502B" w:rsidR="00074181" w:rsidRDefault="00074181" w14:paraId="3995F2CD" w14:textId="0EC2300D">
      <w:pPr>
        <w:pStyle w:val="TableofFigures"/>
        <w:tabs>
          <w:tab w:val="right" w:leader="dot" w:pos="9060"/>
        </w:tabs>
        <w:rPr>
          <w:rFonts w:asciiTheme="minorHAnsi" w:hAnsiTheme="minorHAnsi" w:eastAsiaTheme="minorEastAsia" w:cstheme="minorBidi"/>
          <w:noProof/>
          <w:kern w:val="0"/>
          <w:sz w:val="22"/>
          <w:szCs w:val="22"/>
          <w:highlight w:val="yellow"/>
          <w:lang w:eastAsia="hr-HR" w:bidi="ar-SA"/>
        </w:rPr>
      </w:pPr>
      <w:hyperlink w:history="1" w:anchor="_Toc198286625">
        <w:r w:rsidRPr="0058502B">
          <w:rPr>
            <w:rStyle w:val="Hyperlink"/>
            <w:noProof/>
            <w:highlight w:val="yellow"/>
          </w:rPr>
          <w:t>Slika 4 Dijagram 2. razine – Edukacije</w:t>
        </w:r>
        <w:r w:rsidRPr="0058502B">
          <w:rPr>
            <w:noProof/>
            <w:webHidden/>
            <w:highlight w:val="yellow"/>
          </w:rPr>
          <w:tab/>
        </w:r>
        <w:r w:rsidRPr="0058502B">
          <w:rPr>
            <w:noProof/>
            <w:webHidden/>
            <w:highlight w:val="yellow"/>
          </w:rPr>
          <w:fldChar w:fldCharType="begin"/>
        </w:r>
        <w:r w:rsidRPr="0058502B">
          <w:rPr>
            <w:noProof/>
            <w:webHidden/>
            <w:highlight w:val="yellow"/>
          </w:rPr>
          <w:instrText xml:space="preserve"> PAGEREF _Toc198286625 \h </w:instrText>
        </w:r>
        <w:r w:rsidRPr="0058502B">
          <w:rPr>
            <w:noProof/>
            <w:webHidden/>
            <w:highlight w:val="yellow"/>
          </w:rPr>
        </w:r>
        <w:r w:rsidRPr="0058502B">
          <w:rPr>
            <w:noProof/>
            <w:webHidden/>
            <w:highlight w:val="yellow"/>
          </w:rPr>
          <w:fldChar w:fldCharType="separate"/>
        </w:r>
        <w:r w:rsidRPr="0058502B" w:rsidR="00CE6C5F">
          <w:rPr>
            <w:noProof/>
            <w:webHidden/>
            <w:highlight w:val="yellow"/>
          </w:rPr>
          <w:t>8</w:t>
        </w:r>
        <w:r w:rsidRPr="0058502B">
          <w:rPr>
            <w:noProof/>
            <w:webHidden/>
            <w:highlight w:val="yellow"/>
          </w:rPr>
          <w:fldChar w:fldCharType="end"/>
        </w:r>
      </w:hyperlink>
    </w:p>
    <w:p w:rsidRPr="0058502B" w:rsidR="00074181" w:rsidRDefault="00074181" w14:paraId="48907E42" w14:textId="5ED02142">
      <w:pPr>
        <w:pStyle w:val="TableofFigures"/>
        <w:tabs>
          <w:tab w:val="right" w:leader="dot" w:pos="9060"/>
        </w:tabs>
        <w:rPr>
          <w:rFonts w:asciiTheme="minorHAnsi" w:hAnsiTheme="minorHAnsi" w:eastAsiaTheme="minorEastAsia" w:cstheme="minorBidi"/>
          <w:noProof/>
          <w:kern w:val="0"/>
          <w:sz w:val="22"/>
          <w:szCs w:val="22"/>
          <w:highlight w:val="yellow"/>
          <w:lang w:eastAsia="hr-HR" w:bidi="ar-SA"/>
        </w:rPr>
      </w:pPr>
      <w:hyperlink w:history="1" w:anchor="_Toc198286626">
        <w:r w:rsidRPr="0058502B">
          <w:rPr>
            <w:rStyle w:val="Hyperlink"/>
            <w:noProof/>
            <w:highlight w:val="yellow"/>
          </w:rPr>
          <w:t>Slika 5 Dijagram 2. razine - Korisnici</w:t>
        </w:r>
        <w:r w:rsidRPr="0058502B">
          <w:rPr>
            <w:noProof/>
            <w:webHidden/>
            <w:highlight w:val="yellow"/>
          </w:rPr>
          <w:tab/>
        </w:r>
        <w:r w:rsidRPr="0058502B">
          <w:rPr>
            <w:noProof/>
            <w:webHidden/>
            <w:highlight w:val="yellow"/>
          </w:rPr>
          <w:fldChar w:fldCharType="begin"/>
        </w:r>
        <w:r w:rsidRPr="0058502B">
          <w:rPr>
            <w:noProof/>
            <w:webHidden/>
            <w:highlight w:val="yellow"/>
          </w:rPr>
          <w:instrText xml:space="preserve"> PAGEREF _Toc198286626 \h </w:instrText>
        </w:r>
        <w:r w:rsidRPr="0058502B">
          <w:rPr>
            <w:noProof/>
            <w:webHidden/>
            <w:highlight w:val="yellow"/>
          </w:rPr>
        </w:r>
        <w:r w:rsidRPr="0058502B">
          <w:rPr>
            <w:noProof/>
            <w:webHidden/>
            <w:highlight w:val="yellow"/>
          </w:rPr>
          <w:fldChar w:fldCharType="separate"/>
        </w:r>
        <w:r w:rsidRPr="0058502B" w:rsidR="00CE6C5F">
          <w:rPr>
            <w:noProof/>
            <w:webHidden/>
            <w:highlight w:val="yellow"/>
          </w:rPr>
          <w:t>8</w:t>
        </w:r>
        <w:r w:rsidRPr="0058502B">
          <w:rPr>
            <w:noProof/>
            <w:webHidden/>
            <w:highlight w:val="yellow"/>
          </w:rPr>
          <w:fldChar w:fldCharType="end"/>
        </w:r>
      </w:hyperlink>
    </w:p>
    <w:p w:rsidRPr="0058502B" w:rsidR="00074181" w:rsidRDefault="00074181" w14:paraId="6A48975F" w14:textId="1014DE1F">
      <w:pPr>
        <w:pStyle w:val="TableofFigures"/>
        <w:tabs>
          <w:tab w:val="right" w:leader="dot" w:pos="9060"/>
        </w:tabs>
        <w:rPr>
          <w:rFonts w:asciiTheme="minorHAnsi" w:hAnsiTheme="minorHAnsi" w:eastAsiaTheme="minorEastAsia" w:cstheme="minorBidi"/>
          <w:noProof/>
          <w:kern w:val="0"/>
          <w:sz w:val="22"/>
          <w:szCs w:val="22"/>
          <w:highlight w:val="yellow"/>
          <w:lang w:eastAsia="hr-HR" w:bidi="ar-SA"/>
        </w:rPr>
      </w:pPr>
      <w:hyperlink w:history="1" w:anchor="_Toc198286627">
        <w:r w:rsidRPr="0058502B">
          <w:rPr>
            <w:rStyle w:val="Hyperlink"/>
            <w:noProof/>
            <w:highlight w:val="yellow"/>
          </w:rPr>
          <w:t>Slika 6 Dijagram 2. razine - Termini</w:t>
        </w:r>
        <w:r w:rsidRPr="0058502B">
          <w:rPr>
            <w:noProof/>
            <w:webHidden/>
            <w:highlight w:val="yellow"/>
          </w:rPr>
          <w:tab/>
        </w:r>
        <w:r w:rsidRPr="0058502B">
          <w:rPr>
            <w:noProof/>
            <w:webHidden/>
            <w:highlight w:val="yellow"/>
          </w:rPr>
          <w:fldChar w:fldCharType="begin"/>
        </w:r>
        <w:r w:rsidRPr="0058502B">
          <w:rPr>
            <w:noProof/>
            <w:webHidden/>
            <w:highlight w:val="yellow"/>
          </w:rPr>
          <w:instrText xml:space="preserve"> PAGEREF _Toc198286627 \h </w:instrText>
        </w:r>
        <w:r w:rsidRPr="0058502B">
          <w:rPr>
            <w:noProof/>
            <w:webHidden/>
            <w:highlight w:val="yellow"/>
          </w:rPr>
        </w:r>
        <w:r w:rsidRPr="0058502B">
          <w:rPr>
            <w:noProof/>
            <w:webHidden/>
            <w:highlight w:val="yellow"/>
          </w:rPr>
          <w:fldChar w:fldCharType="separate"/>
        </w:r>
        <w:r w:rsidRPr="0058502B" w:rsidR="00CE6C5F">
          <w:rPr>
            <w:noProof/>
            <w:webHidden/>
            <w:highlight w:val="yellow"/>
          </w:rPr>
          <w:t>8</w:t>
        </w:r>
        <w:r w:rsidRPr="0058502B">
          <w:rPr>
            <w:noProof/>
            <w:webHidden/>
            <w:highlight w:val="yellow"/>
          </w:rPr>
          <w:fldChar w:fldCharType="end"/>
        </w:r>
      </w:hyperlink>
    </w:p>
    <w:p w:rsidRPr="0058502B" w:rsidR="00074181" w:rsidRDefault="00074181" w14:paraId="7DE3F8D7" w14:textId="2D44708B">
      <w:pPr>
        <w:pStyle w:val="TableofFigures"/>
        <w:tabs>
          <w:tab w:val="right" w:leader="dot" w:pos="9060"/>
        </w:tabs>
        <w:rPr>
          <w:rFonts w:asciiTheme="minorHAnsi" w:hAnsiTheme="minorHAnsi" w:eastAsiaTheme="minorEastAsia" w:cstheme="minorBidi"/>
          <w:noProof/>
          <w:kern w:val="0"/>
          <w:sz w:val="22"/>
          <w:szCs w:val="22"/>
          <w:highlight w:val="yellow"/>
          <w:lang w:eastAsia="hr-HR" w:bidi="ar-SA"/>
        </w:rPr>
      </w:pPr>
      <w:hyperlink w:history="1" w:anchor="_Toc198286628">
        <w:r w:rsidRPr="0058502B">
          <w:rPr>
            <w:rStyle w:val="Hyperlink"/>
            <w:noProof/>
            <w:highlight w:val="yellow"/>
          </w:rPr>
          <w:t>Slika 7 Dijagram 2 razine - Evidencija</w:t>
        </w:r>
        <w:r w:rsidRPr="0058502B">
          <w:rPr>
            <w:noProof/>
            <w:webHidden/>
            <w:highlight w:val="yellow"/>
          </w:rPr>
          <w:tab/>
        </w:r>
        <w:r w:rsidRPr="0058502B">
          <w:rPr>
            <w:noProof/>
            <w:webHidden/>
            <w:highlight w:val="yellow"/>
          </w:rPr>
          <w:fldChar w:fldCharType="begin"/>
        </w:r>
        <w:r w:rsidRPr="0058502B">
          <w:rPr>
            <w:noProof/>
            <w:webHidden/>
            <w:highlight w:val="yellow"/>
          </w:rPr>
          <w:instrText xml:space="preserve"> PAGEREF _Toc198286628 \h </w:instrText>
        </w:r>
        <w:r w:rsidRPr="0058502B">
          <w:rPr>
            <w:noProof/>
            <w:webHidden/>
            <w:highlight w:val="yellow"/>
          </w:rPr>
        </w:r>
        <w:r w:rsidRPr="0058502B">
          <w:rPr>
            <w:noProof/>
            <w:webHidden/>
            <w:highlight w:val="yellow"/>
          </w:rPr>
          <w:fldChar w:fldCharType="separate"/>
        </w:r>
        <w:r w:rsidRPr="0058502B" w:rsidR="00CE6C5F">
          <w:rPr>
            <w:noProof/>
            <w:webHidden/>
            <w:highlight w:val="yellow"/>
          </w:rPr>
          <w:t>9</w:t>
        </w:r>
        <w:r w:rsidRPr="0058502B">
          <w:rPr>
            <w:noProof/>
            <w:webHidden/>
            <w:highlight w:val="yellow"/>
          </w:rPr>
          <w:fldChar w:fldCharType="end"/>
        </w:r>
      </w:hyperlink>
    </w:p>
    <w:p w:rsidRPr="0058502B" w:rsidR="00074181" w:rsidRDefault="00074181" w14:paraId="2DCE4E70" w14:textId="12AAD390">
      <w:pPr>
        <w:pStyle w:val="TableofFigures"/>
        <w:tabs>
          <w:tab w:val="right" w:leader="dot" w:pos="9060"/>
        </w:tabs>
        <w:rPr>
          <w:rFonts w:asciiTheme="minorHAnsi" w:hAnsiTheme="minorHAnsi" w:eastAsiaTheme="minorEastAsia" w:cstheme="minorBidi"/>
          <w:noProof/>
          <w:kern w:val="0"/>
          <w:sz w:val="22"/>
          <w:szCs w:val="22"/>
          <w:highlight w:val="yellow"/>
          <w:lang w:eastAsia="hr-HR" w:bidi="ar-SA"/>
        </w:rPr>
      </w:pPr>
      <w:hyperlink w:history="1" w:anchor="_Toc198286629">
        <w:r w:rsidRPr="0058502B">
          <w:rPr>
            <w:rStyle w:val="Hyperlink"/>
            <w:noProof/>
            <w:highlight w:val="yellow"/>
          </w:rPr>
          <w:t>Slika 8 Dijagram 2. razine - Administracija sustava</w:t>
        </w:r>
        <w:r w:rsidRPr="0058502B">
          <w:rPr>
            <w:noProof/>
            <w:webHidden/>
            <w:highlight w:val="yellow"/>
          </w:rPr>
          <w:tab/>
        </w:r>
        <w:r w:rsidRPr="0058502B">
          <w:rPr>
            <w:noProof/>
            <w:webHidden/>
            <w:highlight w:val="yellow"/>
          </w:rPr>
          <w:fldChar w:fldCharType="begin"/>
        </w:r>
        <w:r w:rsidRPr="0058502B">
          <w:rPr>
            <w:noProof/>
            <w:webHidden/>
            <w:highlight w:val="yellow"/>
          </w:rPr>
          <w:instrText xml:space="preserve"> PAGEREF _Toc198286629 \h </w:instrText>
        </w:r>
        <w:r w:rsidRPr="0058502B">
          <w:rPr>
            <w:noProof/>
            <w:webHidden/>
            <w:highlight w:val="yellow"/>
          </w:rPr>
        </w:r>
        <w:r w:rsidRPr="0058502B">
          <w:rPr>
            <w:noProof/>
            <w:webHidden/>
            <w:highlight w:val="yellow"/>
          </w:rPr>
          <w:fldChar w:fldCharType="separate"/>
        </w:r>
        <w:r w:rsidRPr="0058502B" w:rsidR="00CE6C5F">
          <w:rPr>
            <w:noProof/>
            <w:webHidden/>
            <w:highlight w:val="yellow"/>
          </w:rPr>
          <w:t>9</w:t>
        </w:r>
        <w:r w:rsidRPr="0058502B">
          <w:rPr>
            <w:noProof/>
            <w:webHidden/>
            <w:highlight w:val="yellow"/>
          </w:rPr>
          <w:fldChar w:fldCharType="end"/>
        </w:r>
      </w:hyperlink>
    </w:p>
    <w:p w:rsidRPr="0058502B" w:rsidR="00074181" w:rsidRDefault="00074181" w14:paraId="5EA3DBC1" w14:textId="40490A78">
      <w:pPr>
        <w:pStyle w:val="TableofFigures"/>
        <w:tabs>
          <w:tab w:val="right" w:leader="dot" w:pos="9060"/>
        </w:tabs>
        <w:rPr>
          <w:rFonts w:asciiTheme="minorHAnsi" w:hAnsiTheme="minorHAnsi" w:eastAsiaTheme="minorEastAsia" w:cstheme="minorBidi"/>
          <w:noProof/>
          <w:kern w:val="0"/>
          <w:sz w:val="22"/>
          <w:szCs w:val="22"/>
          <w:highlight w:val="yellow"/>
          <w:lang w:eastAsia="hr-HR" w:bidi="ar-SA"/>
        </w:rPr>
      </w:pPr>
      <w:hyperlink w:history="1" w:anchor="_Toc198286630">
        <w:r w:rsidRPr="0058502B">
          <w:rPr>
            <w:rStyle w:val="Hyperlink"/>
            <w:noProof/>
            <w:highlight w:val="yellow"/>
          </w:rPr>
          <w:t>Slika 9 Evidencija edukacija</w:t>
        </w:r>
        <w:r w:rsidRPr="0058502B">
          <w:rPr>
            <w:noProof/>
            <w:webHidden/>
            <w:highlight w:val="yellow"/>
          </w:rPr>
          <w:tab/>
        </w:r>
        <w:r w:rsidRPr="0058502B">
          <w:rPr>
            <w:noProof/>
            <w:webHidden/>
            <w:highlight w:val="yellow"/>
          </w:rPr>
          <w:fldChar w:fldCharType="begin"/>
        </w:r>
        <w:r w:rsidRPr="0058502B">
          <w:rPr>
            <w:noProof/>
            <w:webHidden/>
            <w:highlight w:val="yellow"/>
          </w:rPr>
          <w:instrText xml:space="preserve"> PAGEREF _Toc198286630 \h </w:instrText>
        </w:r>
        <w:r w:rsidRPr="0058502B">
          <w:rPr>
            <w:noProof/>
            <w:webHidden/>
            <w:highlight w:val="yellow"/>
          </w:rPr>
        </w:r>
        <w:r w:rsidRPr="0058502B">
          <w:rPr>
            <w:noProof/>
            <w:webHidden/>
            <w:highlight w:val="yellow"/>
          </w:rPr>
          <w:fldChar w:fldCharType="separate"/>
        </w:r>
        <w:r w:rsidRPr="0058502B" w:rsidR="00CE6C5F">
          <w:rPr>
            <w:noProof/>
            <w:webHidden/>
            <w:highlight w:val="yellow"/>
          </w:rPr>
          <w:t>10</w:t>
        </w:r>
        <w:r w:rsidRPr="0058502B">
          <w:rPr>
            <w:noProof/>
            <w:webHidden/>
            <w:highlight w:val="yellow"/>
          </w:rPr>
          <w:fldChar w:fldCharType="end"/>
        </w:r>
      </w:hyperlink>
    </w:p>
    <w:p w:rsidRPr="0058502B" w:rsidR="00074181" w:rsidRDefault="00074181" w14:paraId="4F325660" w14:textId="63BDF999">
      <w:pPr>
        <w:pStyle w:val="TableofFigures"/>
        <w:tabs>
          <w:tab w:val="right" w:leader="dot" w:pos="9060"/>
        </w:tabs>
        <w:rPr>
          <w:rFonts w:asciiTheme="minorHAnsi" w:hAnsiTheme="minorHAnsi" w:eastAsiaTheme="minorEastAsia" w:cstheme="minorBidi"/>
          <w:noProof/>
          <w:kern w:val="0"/>
          <w:sz w:val="22"/>
          <w:szCs w:val="22"/>
          <w:highlight w:val="yellow"/>
          <w:lang w:eastAsia="hr-HR" w:bidi="ar-SA"/>
        </w:rPr>
      </w:pPr>
      <w:hyperlink w:history="1" w:anchor="_Toc198286631">
        <w:r w:rsidRPr="0058502B">
          <w:rPr>
            <w:rStyle w:val="Hyperlink"/>
            <w:noProof/>
            <w:highlight w:val="yellow"/>
          </w:rPr>
          <w:t>Slika 10 Potvrda o održanoj edukaciji za nastavnika</w:t>
        </w:r>
        <w:r w:rsidRPr="0058502B">
          <w:rPr>
            <w:noProof/>
            <w:webHidden/>
            <w:highlight w:val="yellow"/>
          </w:rPr>
          <w:tab/>
        </w:r>
        <w:r w:rsidRPr="0058502B">
          <w:rPr>
            <w:noProof/>
            <w:webHidden/>
            <w:highlight w:val="yellow"/>
          </w:rPr>
          <w:fldChar w:fldCharType="begin"/>
        </w:r>
        <w:r w:rsidRPr="0058502B">
          <w:rPr>
            <w:noProof/>
            <w:webHidden/>
            <w:highlight w:val="yellow"/>
          </w:rPr>
          <w:instrText xml:space="preserve"> PAGEREF _Toc198286631 \h </w:instrText>
        </w:r>
        <w:r w:rsidRPr="0058502B">
          <w:rPr>
            <w:noProof/>
            <w:webHidden/>
            <w:highlight w:val="yellow"/>
          </w:rPr>
        </w:r>
        <w:r w:rsidRPr="0058502B">
          <w:rPr>
            <w:noProof/>
            <w:webHidden/>
            <w:highlight w:val="yellow"/>
          </w:rPr>
          <w:fldChar w:fldCharType="separate"/>
        </w:r>
        <w:r w:rsidRPr="0058502B" w:rsidR="00CE6C5F">
          <w:rPr>
            <w:noProof/>
            <w:webHidden/>
            <w:highlight w:val="yellow"/>
          </w:rPr>
          <w:t>11</w:t>
        </w:r>
        <w:r w:rsidRPr="0058502B">
          <w:rPr>
            <w:noProof/>
            <w:webHidden/>
            <w:highlight w:val="yellow"/>
          </w:rPr>
          <w:fldChar w:fldCharType="end"/>
        </w:r>
      </w:hyperlink>
    </w:p>
    <w:p w:rsidRPr="0058502B" w:rsidR="00074181" w:rsidRDefault="00074181" w14:paraId="592883DB" w14:textId="23389825">
      <w:pPr>
        <w:pStyle w:val="TableofFigures"/>
        <w:tabs>
          <w:tab w:val="right" w:leader="dot" w:pos="9060"/>
        </w:tabs>
        <w:rPr>
          <w:rFonts w:asciiTheme="minorHAnsi" w:hAnsiTheme="minorHAnsi" w:eastAsiaTheme="minorEastAsia" w:cstheme="minorBidi"/>
          <w:noProof/>
          <w:kern w:val="0"/>
          <w:sz w:val="22"/>
          <w:szCs w:val="22"/>
          <w:highlight w:val="yellow"/>
          <w:lang w:eastAsia="hr-HR" w:bidi="ar-SA"/>
        </w:rPr>
      </w:pPr>
      <w:hyperlink w:history="1" w:anchor="_Toc198286632">
        <w:r w:rsidRPr="0058502B">
          <w:rPr>
            <w:rStyle w:val="Hyperlink"/>
            <w:noProof/>
            <w:highlight w:val="yellow"/>
          </w:rPr>
          <w:t>Slika 11 Potvrda o sudjelovanju na edukaciji za polaznika</w:t>
        </w:r>
        <w:r w:rsidRPr="0058502B">
          <w:rPr>
            <w:noProof/>
            <w:webHidden/>
            <w:highlight w:val="yellow"/>
          </w:rPr>
          <w:tab/>
        </w:r>
        <w:r w:rsidRPr="0058502B">
          <w:rPr>
            <w:noProof/>
            <w:webHidden/>
            <w:highlight w:val="yellow"/>
          </w:rPr>
          <w:fldChar w:fldCharType="begin"/>
        </w:r>
        <w:r w:rsidRPr="0058502B">
          <w:rPr>
            <w:noProof/>
            <w:webHidden/>
            <w:highlight w:val="yellow"/>
          </w:rPr>
          <w:instrText xml:space="preserve"> PAGEREF _Toc198286632 \h </w:instrText>
        </w:r>
        <w:r w:rsidRPr="0058502B">
          <w:rPr>
            <w:noProof/>
            <w:webHidden/>
            <w:highlight w:val="yellow"/>
          </w:rPr>
        </w:r>
        <w:r w:rsidRPr="0058502B">
          <w:rPr>
            <w:noProof/>
            <w:webHidden/>
            <w:highlight w:val="yellow"/>
          </w:rPr>
          <w:fldChar w:fldCharType="separate"/>
        </w:r>
        <w:r w:rsidRPr="0058502B" w:rsidR="00CE6C5F">
          <w:rPr>
            <w:noProof/>
            <w:webHidden/>
            <w:highlight w:val="yellow"/>
          </w:rPr>
          <w:t>12</w:t>
        </w:r>
        <w:r w:rsidRPr="0058502B">
          <w:rPr>
            <w:noProof/>
            <w:webHidden/>
            <w:highlight w:val="yellow"/>
          </w:rPr>
          <w:fldChar w:fldCharType="end"/>
        </w:r>
      </w:hyperlink>
    </w:p>
    <w:p w:rsidRPr="0058502B" w:rsidR="00074181" w:rsidRDefault="00074181" w14:paraId="02574061" w14:textId="7E979C6F">
      <w:pPr>
        <w:pStyle w:val="TableofFigures"/>
        <w:tabs>
          <w:tab w:val="right" w:leader="dot" w:pos="9060"/>
        </w:tabs>
        <w:rPr>
          <w:rFonts w:asciiTheme="minorHAnsi" w:hAnsiTheme="minorHAnsi" w:eastAsiaTheme="minorEastAsia" w:cstheme="minorBidi"/>
          <w:noProof/>
          <w:kern w:val="0"/>
          <w:sz w:val="22"/>
          <w:szCs w:val="22"/>
          <w:highlight w:val="yellow"/>
          <w:lang w:eastAsia="hr-HR" w:bidi="ar-SA"/>
        </w:rPr>
      </w:pPr>
      <w:hyperlink w:history="1" w:anchor="_Toc198286633">
        <w:r w:rsidRPr="0058502B">
          <w:rPr>
            <w:rStyle w:val="Hyperlink"/>
            <w:noProof/>
            <w:highlight w:val="yellow"/>
          </w:rPr>
          <w:t>Slika 12 Konceptualni EVA model prisutnost nastavnika</w:t>
        </w:r>
        <w:r w:rsidRPr="0058502B">
          <w:rPr>
            <w:noProof/>
            <w:webHidden/>
            <w:highlight w:val="yellow"/>
          </w:rPr>
          <w:tab/>
        </w:r>
        <w:r w:rsidRPr="0058502B">
          <w:rPr>
            <w:noProof/>
            <w:webHidden/>
            <w:highlight w:val="yellow"/>
          </w:rPr>
          <w:fldChar w:fldCharType="begin"/>
        </w:r>
        <w:r w:rsidRPr="0058502B">
          <w:rPr>
            <w:noProof/>
            <w:webHidden/>
            <w:highlight w:val="yellow"/>
          </w:rPr>
          <w:instrText xml:space="preserve"> PAGEREF _Toc198286633 \h </w:instrText>
        </w:r>
        <w:r w:rsidRPr="0058502B">
          <w:rPr>
            <w:noProof/>
            <w:webHidden/>
            <w:highlight w:val="yellow"/>
          </w:rPr>
        </w:r>
        <w:r w:rsidRPr="0058502B">
          <w:rPr>
            <w:noProof/>
            <w:webHidden/>
            <w:highlight w:val="yellow"/>
          </w:rPr>
          <w:fldChar w:fldCharType="separate"/>
        </w:r>
        <w:r w:rsidRPr="0058502B" w:rsidR="00CE6C5F">
          <w:rPr>
            <w:noProof/>
            <w:webHidden/>
            <w:highlight w:val="yellow"/>
          </w:rPr>
          <w:t>14</w:t>
        </w:r>
        <w:r w:rsidRPr="0058502B">
          <w:rPr>
            <w:noProof/>
            <w:webHidden/>
            <w:highlight w:val="yellow"/>
          </w:rPr>
          <w:fldChar w:fldCharType="end"/>
        </w:r>
      </w:hyperlink>
    </w:p>
    <w:p w:rsidRPr="0058502B" w:rsidR="00074181" w:rsidRDefault="00074181" w14:paraId="684D7837" w14:textId="132ED6E5">
      <w:pPr>
        <w:pStyle w:val="TableofFigures"/>
        <w:tabs>
          <w:tab w:val="right" w:leader="dot" w:pos="9060"/>
        </w:tabs>
        <w:rPr>
          <w:rFonts w:asciiTheme="minorHAnsi" w:hAnsiTheme="minorHAnsi" w:eastAsiaTheme="minorEastAsia" w:cstheme="minorBidi"/>
          <w:noProof/>
          <w:kern w:val="0"/>
          <w:sz w:val="22"/>
          <w:szCs w:val="22"/>
          <w:highlight w:val="yellow"/>
          <w:lang w:eastAsia="hr-HR" w:bidi="ar-SA"/>
        </w:rPr>
      </w:pPr>
      <w:hyperlink w:history="1" w:anchor="_Toc198286634">
        <w:r w:rsidRPr="0058502B">
          <w:rPr>
            <w:rStyle w:val="Hyperlink"/>
            <w:noProof/>
            <w:highlight w:val="yellow"/>
          </w:rPr>
          <w:t>Slika 13 Konceptualni EVA model prisutnost polaznika</w:t>
        </w:r>
        <w:r w:rsidRPr="0058502B">
          <w:rPr>
            <w:noProof/>
            <w:webHidden/>
            <w:highlight w:val="yellow"/>
          </w:rPr>
          <w:tab/>
        </w:r>
        <w:r w:rsidRPr="0058502B">
          <w:rPr>
            <w:noProof/>
            <w:webHidden/>
            <w:highlight w:val="yellow"/>
          </w:rPr>
          <w:fldChar w:fldCharType="begin"/>
        </w:r>
        <w:r w:rsidRPr="0058502B">
          <w:rPr>
            <w:noProof/>
            <w:webHidden/>
            <w:highlight w:val="yellow"/>
          </w:rPr>
          <w:instrText xml:space="preserve"> PAGEREF _Toc198286634 \h </w:instrText>
        </w:r>
        <w:r w:rsidRPr="0058502B">
          <w:rPr>
            <w:noProof/>
            <w:webHidden/>
            <w:highlight w:val="yellow"/>
          </w:rPr>
        </w:r>
        <w:r w:rsidRPr="0058502B">
          <w:rPr>
            <w:noProof/>
            <w:webHidden/>
            <w:highlight w:val="yellow"/>
          </w:rPr>
          <w:fldChar w:fldCharType="separate"/>
        </w:r>
        <w:r w:rsidRPr="0058502B" w:rsidR="00CE6C5F">
          <w:rPr>
            <w:noProof/>
            <w:webHidden/>
            <w:highlight w:val="yellow"/>
          </w:rPr>
          <w:t>14</w:t>
        </w:r>
        <w:r w:rsidRPr="0058502B">
          <w:rPr>
            <w:noProof/>
            <w:webHidden/>
            <w:highlight w:val="yellow"/>
          </w:rPr>
          <w:fldChar w:fldCharType="end"/>
        </w:r>
      </w:hyperlink>
    </w:p>
    <w:p w:rsidRPr="0058502B" w:rsidR="00074181" w:rsidRDefault="00074181" w14:paraId="7F09D1E9" w14:textId="453D78C8">
      <w:pPr>
        <w:pStyle w:val="TableofFigures"/>
        <w:tabs>
          <w:tab w:val="right" w:leader="dot" w:pos="9060"/>
        </w:tabs>
        <w:rPr>
          <w:rFonts w:asciiTheme="minorHAnsi" w:hAnsiTheme="minorHAnsi" w:eastAsiaTheme="minorEastAsia" w:cstheme="minorBidi"/>
          <w:noProof/>
          <w:kern w:val="0"/>
          <w:sz w:val="22"/>
          <w:szCs w:val="22"/>
          <w:highlight w:val="yellow"/>
          <w:lang w:eastAsia="hr-HR" w:bidi="ar-SA"/>
        </w:rPr>
      </w:pPr>
      <w:hyperlink w:history="1" w:anchor="_Toc198286635">
        <w:r w:rsidRPr="0058502B">
          <w:rPr>
            <w:rStyle w:val="Hyperlink"/>
            <w:noProof/>
            <w:highlight w:val="yellow"/>
          </w:rPr>
          <w:t>Slika 14 Konceptualni EVA model adinistracija</w:t>
        </w:r>
        <w:r w:rsidRPr="0058502B">
          <w:rPr>
            <w:noProof/>
            <w:webHidden/>
            <w:highlight w:val="yellow"/>
          </w:rPr>
          <w:tab/>
        </w:r>
        <w:r w:rsidRPr="0058502B">
          <w:rPr>
            <w:noProof/>
            <w:webHidden/>
            <w:highlight w:val="yellow"/>
          </w:rPr>
          <w:fldChar w:fldCharType="begin"/>
        </w:r>
        <w:r w:rsidRPr="0058502B">
          <w:rPr>
            <w:noProof/>
            <w:webHidden/>
            <w:highlight w:val="yellow"/>
          </w:rPr>
          <w:instrText xml:space="preserve"> PAGEREF _Toc198286635 \h </w:instrText>
        </w:r>
        <w:r w:rsidRPr="0058502B">
          <w:rPr>
            <w:noProof/>
            <w:webHidden/>
            <w:highlight w:val="yellow"/>
          </w:rPr>
        </w:r>
        <w:r w:rsidRPr="0058502B">
          <w:rPr>
            <w:noProof/>
            <w:webHidden/>
            <w:highlight w:val="yellow"/>
          </w:rPr>
          <w:fldChar w:fldCharType="separate"/>
        </w:r>
        <w:r w:rsidRPr="0058502B" w:rsidR="00CE6C5F">
          <w:rPr>
            <w:noProof/>
            <w:webHidden/>
            <w:highlight w:val="yellow"/>
          </w:rPr>
          <w:t>15</w:t>
        </w:r>
        <w:r w:rsidRPr="0058502B">
          <w:rPr>
            <w:noProof/>
            <w:webHidden/>
            <w:highlight w:val="yellow"/>
          </w:rPr>
          <w:fldChar w:fldCharType="end"/>
        </w:r>
      </w:hyperlink>
    </w:p>
    <w:p w:rsidRPr="0058502B" w:rsidR="00074181" w:rsidRDefault="00074181" w14:paraId="36C6D91F" w14:textId="1CD7AEC0">
      <w:pPr>
        <w:pStyle w:val="TableofFigures"/>
        <w:tabs>
          <w:tab w:val="right" w:leader="dot" w:pos="9060"/>
        </w:tabs>
        <w:rPr>
          <w:rFonts w:asciiTheme="minorHAnsi" w:hAnsiTheme="minorHAnsi" w:eastAsiaTheme="minorEastAsia" w:cstheme="minorBidi"/>
          <w:noProof/>
          <w:kern w:val="0"/>
          <w:sz w:val="22"/>
          <w:szCs w:val="22"/>
          <w:highlight w:val="yellow"/>
          <w:lang w:eastAsia="hr-HR" w:bidi="ar-SA"/>
        </w:rPr>
      </w:pPr>
      <w:hyperlink w:history="1" w:anchor="_Toc198286636">
        <w:r w:rsidRPr="0058502B">
          <w:rPr>
            <w:rStyle w:val="Hyperlink"/>
            <w:noProof/>
            <w:highlight w:val="yellow"/>
          </w:rPr>
          <w:t>Slika 15 Dijagram slučajeva uporabe aplikacije</w:t>
        </w:r>
        <w:r w:rsidRPr="0058502B">
          <w:rPr>
            <w:noProof/>
            <w:webHidden/>
            <w:highlight w:val="yellow"/>
          </w:rPr>
          <w:tab/>
        </w:r>
        <w:r w:rsidRPr="0058502B">
          <w:rPr>
            <w:noProof/>
            <w:webHidden/>
            <w:highlight w:val="yellow"/>
          </w:rPr>
          <w:fldChar w:fldCharType="begin"/>
        </w:r>
        <w:r w:rsidRPr="0058502B">
          <w:rPr>
            <w:noProof/>
            <w:webHidden/>
            <w:highlight w:val="yellow"/>
          </w:rPr>
          <w:instrText xml:space="preserve"> PAGEREF _Toc198286636 \h </w:instrText>
        </w:r>
        <w:r w:rsidRPr="0058502B">
          <w:rPr>
            <w:noProof/>
            <w:webHidden/>
            <w:highlight w:val="yellow"/>
          </w:rPr>
        </w:r>
        <w:r w:rsidRPr="0058502B">
          <w:rPr>
            <w:noProof/>
            <w:webHidden/>
            <w:highlight w:val="yellow"/>
          </w:rPr>
          <w:fldChar w:fldCharType="separate"/>
        </w:r>
        <w:r w:rsidRPr="0058502B" w:rsidR="00CE6C5F">
          <w:rPr>
            <w:noProof/>
            <w:webHidden/>
            <w:highlight w:val="yellow"/>
          </w:rPr>
          <w:t>16</w:t>
        </w:r>
        <w:r w:rsidRPr="0058502B">
          <w:rPr>
            <w:noProof/>
            <w:webHidden/>
            <w:highlight w:val="yellow"/>
          </w:rPr>
          <w:fldChar w:fldCharType="end"/>
        </w:r>
      </w:hyperlink>
    </w:p>
    <w:p w:rsidRPr="0058502B" w:rsidR="00074181" w:rsidRDefault="00074181" w14:paraId="05844F4F" w14:textId="54B62C8F">
      <w:pPr>
        <w:pStyle w:val="TableofFigures"/>
        <w:tabs>
          <w:tab w:val="right" w:leader="dot" w:pos="9060"/>
        </w:tabs>
        <w:rPr>
          <w:rFonts w:asciiTheme="minorHAnsi" w:hAnsiTheme="minorHAnsi" w:eastAsiaTheme="minorEastAsia" w:cstheme="minorBidi"/>
          <w:noProof/>
          <w:kern w:val="0"/>
          <w:sz w:val="22"/>
          <w:szCs w:val="22"/>
          <w:highlight w:val="yellow"/>
          <w:lang w:eastAsia="hr-HR" w:bidi="ar-SA"/>
        </w:rPr>
      </w:pPr>
      <w:hyperlink w:history="1" w:anchor="_Toc198286637">
        <w:r w:rsidRPr="0058502B">
          <w:rPr>
            <w:rStyle w:val="Hyperlink"/>
            <w:noProof/>
            <w:highlight w:val="yellow"/>
          </w:rPr>
          <w:t>Slika 16 Dijagram aktivnosti za scenarij Pregled edukacija od strane polaznika</w:t>
        </w:r>
        <w:r w:rsidRPr="0058502B">
          <w:rPr>
            <w:noProof/>
            <w:webHidden/>
            <w:highlight w:val="yellow"/>
          </w:rPr>
          <w:tab/>
        </w:r>
        <w:r w:rsidRPr="0058502B">
          <w:rPr>
            <w:noProof/>
            <w:webHidden/>
            <w:highlight w:val="yellow"/>
          </w:rPr>
          <w:fldChar w:fldCharType="begin"/>
        </w:r>
        <w:r w:rsidRPr="0058502B">
          <w:rPr>
            <w:noProof/>
            <w:webHidden/>
            <w:highlight w:val="yellow"/>
          </w:rPr>
          <w:instrText xml:space="preserve"> PAGEREF _Toc198286637 \h </w:instrText>
        </w:r>
        <w:r w:rsidRPr="0058502B">
          <w:rPr>
            <w:noProof/>
            <w:webHidden/>
            <w:highlight w:val="yellow"/>
          </w:rPr>
        </w:r>
        <w:r w:rsidRPr="0058502B">
          <w:rPr>
            <w:noProof/>
            <w:webHidden/>
            <w:highlight w:val="yellow"/>
          </w:rPr>
          <w:fldChar w:fldCharType="separate"/>
        </w:r>
        <w:r w:rsidRPr="0058502B" w:rsidR="00CE6C5F">
          <w:rPr>
            <w:noProof/>
            <w:webHidden/>
            <w:highlight w:val="yellow"/>
          </w:rPr>
          <w:t>23</w:t>
        </w:r>
        <w:r w:rsidRPr="0058502B">
          <w:rPr>
            <w:noProof/>
            <w:webHidden/>
            <w:highlight w:val="yellow"/>
          </w:rPr>
          <w:fldChar w:fldCharType="end"/>
        </w:r>
      </w:hyperlink>
    </w:p>
    <w:p w:rsidRPr="0058502B" w:rsidR="00074181" w:rsidRDefault="00074181" w14:paraId="3FE34365" w14:textId="64C13621">
      <w:pPr>
        <w:pStyle w:val="TableofFigures"/>
        <w:tabs>
          <w:tab w:val="right" w:leader="dot" w:pos="9060"/>
        </w:tabs>
        <w:rPr>
          <w:rFonts w:asciiTheme="minorHAnsi" w:hAnsiTheme="minorHAnsi" w:eastAsiaTheme="minorEastAsia" w:cstheme="minorBidi"/>
          <w:noProof/>
          <w:kern w:val="0"/>
          <w:sz w:val="22"/>
          <w:szCs w:val="22"/>
          <w:highlight w:val="yellow"/>
          <w:lang w:eastAsia="hr-HR" w:bidi="ar-SA"/>
        </w:rPr>
      </w:pPr>
      <w:hyperlink w:history="1" w:anchor="_Toc198286638">
        <w:r w:rsidRPr="0058502B">
          <w:rPr>
            <w:rStyle w:val="Hyperlink"/>
            <w:noProof/>
            <w:highlight w:val="yellow"/>
          </w:rPr>
          <w:t>Slika 17 Dijagram aktivnosti za scenarij Evidencija prisustvovanja edukaciji od strane polaznika</w:t>
        </w:r>
        <w:r w:rsidRPr="0058502B">
          <w:rPr>
            <w:noProof/>
            <w:webHidden/>
            <w:highlight w:val="yellow"/>
          </w:rPr>
          <w:tab/>
        </w:r>
        <w:r w:rsidRPr="0058502B">
          <w:rPr>
            <w:noProof/>
            <w:webHidden/>
            <w:highlight w:val="yellow"/>
          </w:rPr>
          <w:fldChar w:fldCharType="begin"/>
        </w:r>
        <w:r w:rsidRPr="0058502B">
          <w:rPr>
            <w:noProof/>
            <w:webHidden/>
            <w:highlight w:val="yellow"/>
          </w:rPr>
          <w:instrText xml:space="preserve"> PAGEREF _Toc198286638 \h </w:instrText>
        </w:r>
        <w:r w:rsidRPr="0058502B">
          <w:rPr>
            <w:noProof/>
            <w:webHidden/>
            <w:highlight w:val="yellow"/>
          </w:rPr>
        </w:r>
        <w:r w:rsidRPr="0058502B">
          <w:rPr>
            <w:noProof/>
            <w:webHidden/>
            <w:highlight w:val="yellow"/>
          </w:rPr>
          <w:fldChar w:fldCharType="separate"/>
        </w:r>
        <w:r w:rsidRPr="0058502B" w:rsidR="00CE6C5F">
          <w:rPr>
            <w:noProof/>
            <w:webHidden/>
            <w:highlight w:val="yellow"/>
          </w:rPr>
          <w:t>23</w:t>
        </w:r>
        <w:r w:rsidRPr="0058502B">
          <w:rPr>
            <w:noProof/>
            <w:webHidden/>
            <w:highlight w:val="yellow"/>
          </w:rPr>
          <w:fldChar w:fldCharType="end"/>
        </w:r>
      </w:hyperlink>
    </w:p>
    <w:p w:rsidRPr="0058502B" w:rsidR="00074181" w:rsidRDefault="00074181" w14:paraId="0C9D4E4A" w14:textId="200333EE">
      <w:pPr>
        <w:pStyle w:val="TableofFigures"/>
        <w:tabs>
          <w:tab w:val="right" w:leader="dot" w:pos="9060"/>
        </w:tabs>
        <w:rPr>
          <w:rFonts w:asciiTheme="minorHAnsi" w:hAnsiTheme="minorHAnsi" w:eastAsiaTheme="minorEastAsia" w:cstheme="minorBidi"/>
          <w:noProof/>
          <w:kern w:val="0"/>
          <w:sz w:val="22"/>
          <w:szCs w:val="22"/>
          <w:highlight w:val="yellow"/>
          <w:lang w:eastAsia="hr-HR" w:bidi="ar-SA"/>
        </w:rPr>
      </w:pPr>
      <w:hyperlink w:history="1" w:anchor="_Toc198286639">
        <w:r w:rsidRPr="0058502B">
          <w:rPr>
            <w:rStyle w:val="Hyperlink"/>
            <w:noProof/>
            <w:highlight w:val="yellow"/>
          </w:rPr>
          <w:t>Slika 18 Dijagram aktivnosti scenarija Prikaz edukacija i termina od strane nastavnika</w:t>
        </w:r>
        <w:r w:rsidRPr="0058502B">
          <w:rPr>
            <w:noProof/>
            <w:webHidden/>
            <w:highlight w:val="yellow"/>
          </w:rPr>
          <w:tab/>
        </w:r>
        <w:r w:rsidRPr="0058502B">
          <w:rPr>
            <w:noProof/>
            <w:webHidden/>
            <w:highlight w:val="yellow"/>
          </w:rPr>
          <w:fldChar w:fldCharType="begin"/>
        </w:r>
        <w:r w:rsidRPr="0058502B">
          <w:rPr>
            <w:noProof/>
            <w:webHidden/>
            <w:highlight w:val="yellow"/>
          </w:rPr>
          <w:instrText xml:space="preserve"> PAGEREF _Toc198286639 \h </w:instrText>
        </w:r>
        <w:r w:rsidRPr="0058502B">
          <w:rPr>
            <w:noProof/>
            <w:webHidden/>
            <w:highlight w:val="yellow"/>
          </w:rPr>
        </w:r>
        <w:r w:rsidRPr="0058502B">
          <w:rPr>
            <w:noProof/>
            <w:webHidden/>
            <w:highlight w:val="yellow"/>
          </w:rPr>
          <w:fldChar w:fldCharType="separate"/>
        </w:r>
        <w:r w:rsidRPr="0058502B" w:rsidR="00CE6C5F">
          <w:rPr>
            <w:noProof/>
            <w:webHidden/>
            <w:highlight w:val="yellow"/>
          </w:rPr>
          <w:t>24</w:t>
        </w:r>
        <w:r w:rsidRPr="0058502B">
          <w:rPr>
            <w:noProof/>
            <w:webHidden/>
            <w:highlight w:val="yellow"/>
          </w:rPr>
          <w:fldChar w:fldCharType="end"/>
        </w:r>
      </w:hyperlink>
    </w:p>
    <w:p w:rsidRPr="0058502B" w:rsidR="00074181" w:rsidRDefault="00074181" w14:paraId="09D12322" w14:textId="38D9B8E8">
      <w:pPr>
        <w:pStyle w:val="TableofFigures"/>
        <w:tabs>
          <w:tab w:val="right" w:leader="dot" w:pos="9060"/>
        </w:tabs>
        <w:rPr>
          <w:rFonts w:asciiTheme="minorHAnsi" w:hAnsiTheme="minorHAnsi" w:eastAsiaTheme="minorEastAsia" w:cstheme="minorBidi"/>
          <w:noProof/>
          <w:kern w:val="0"/>
          <w:sz w:val="22"/>
          <w:szCs w:val="22"/>
          <w:highlight w:val="yellow"/>
          <w:lang w:eastAsia="hr-HR" w:bidi="ar-SA"/>
        </w:rPr>
      </w:pPr>
      <w:hyperlink w:history="1" w:anchor="_Toc198286640">
        <w:r w:rsidRPr="0058502B">
          <w:rPr>
            <w:rStyle w:val="Hyperlink"/>
            <w:noProof/>
            <w:highlight w:val="yellow"/>
          </w:rPr>
          <w:t>Slika 19 Dijagram aktivnosti za scenarij Evidencija prisutnosti nastavnika na određenom terminu edukacije</w:t>
        </w:r>
        <w:r w:rsidRPr="0058502B">
          <w:rPr>
            <w:noProof/>
            <w:webHidden/>
            <w:highlight w:val="yellow"/>
          </w:rPr>
          <w:tab/>
        </w:r>
        <w:r w:rsidRPr="0058502B">
          <w:rPr>
            <w:noProof/>
            <w:webHidden/>
            <w:highlight w:val="yellow"/>
          </w:rPr>
          <w:fldChar w:fldCharType="begin"/>
        </w:r>
        <w:r w:rsidRPr="0058502B">
          <w:rPr>
            <w:noProof/>
            <w:webHidden/>
            <w:highlight w:val="yellow"/>
          </w:rPr>
          <w:instrText xml:space="preserve"> PAGEREF _Toc198286640 \h </w:instrText>
        </w:r>
        <w:r w:rsidRPr="0058502B">
          <w:rPr>
            <w:noProof/>
            <w:webHidden/>
            <w:highlight w:val="yellow"/>
          </w:rPr>
        </w:r>
        <w:r w:rsidRPr="0058502B">
          <w:rPr>
            <w:noProof/>
            <w:webHidden/>
            <w:highlight w:val="yellow"/>
          </w:rPr>
          <w:fldChar w:fldCharType="separate"/>
        </w:r>
        <w:r w:rsidRPr="0058502B" w:rsidR="00CE6C5F">
          <w:rPr>
            <w:noProof/>
            <w:webHidden/>
            <w:highlight w:val="yellow"/>
          </w:rPr>
          <w:t>24</w:t>
        </w:r>
        <w:r w:rsidRPr="0058502B">
          <w:rPr>
            <w:noProof/>
            <w:webHidden/>
            <w:highlight w:val="yellow"/>
          </w:rPr>
          <w:fldChar w:fldCharType="end"/>
        </w:r>
      </w:hyperlink>
    </w:p>
    <w:p w:rsidRPr="0058502B" w:rsidR="00074181" w:rsidRDefault="00074181" w14:paraId="373D964F" w14:textId="35534CA8">
      <w:pPr>
        <w:pStyle w:val="TableofFigures"/>
        <w:tabs>
          <w:tab w:val="right" w:leader="dot" w:pos="9060"/>
        </w:tabs>
        <w:rPr>
          <w:rFonts w:asciiTheme="minorHAnsi" w:hAnsiTheme="minorHAnsi" w:eastAsiaTheme="minorEastAsia" w:cstheme="minorBidi"/>
          <w:noProof/>
          <w:kern w:val="0"/>
          <w:sz w:val="22"/>
          <w:szCs w:val="22"/>
          <w:highlight w:val="yellow"/>
          <w:lang w:eastAsia="hr-HR" w:bidi="ar-SA"/>
        </w:rPr>
      </w:pPr>
      <w:hyperlink w:history="1" w:anchor="_Toc198286641">
        <w:r w:rsidRPr="0058502B">
          <w:rPr>
            <w:rStyle w:val="Hyperlink"/>
            <w:noProof/>
            <w:highlight w:val="yellow"/>
          </w:rPr>
          <w:t>Slika 20 Dijagram aktivnosti za scenarij Odabir rada sa svojim evidencijama od strane nastavnika</w:t>
        </w:r>
        <w:r w:rsidRPr="0058502B">
          <w:rPr>
            <w:noProof/>
            <w:webHidden/>
            <w:highlight w:val="yellow"/>
          </w:rPr>
          <w:tab/>
        </w:r>
        <w:r w:rsidRPr="0058502B">
          <w:rPr>
            <w:noProof/>
            <w:webHidden/>
            <w:highlight w:val="yellow"/>
          </w:rPr>
          <w:fldChar w:fldCharType="begin"/>
        </w:r>
        <w:r w:rsidRPr="0058502B">
          <w:rPr>
            <w:noProof/>
            <w:webHidden/>
            <w:highlight w:val="yellow"/>
          </w:rPr>
          <w:instrText xml:space="preserve"> PAGEREF _Toc198286641 \h </w:instrText>
        </w:r>
        <w:r w:rsidRPr="0058502B">
          <w:rPr>
            <w:noProof/>
            <w:webHidden/>
            <w:highlight w:val="yellow"/>
          </w:rPr>
        </w:r>
        <w:r w:rsidRPr="0058502B">
          <w:rPr>
            <w:noProof/>
            <w:webHidden/>
            <w:highlight w:val="yellow"/>
          </w:rPr>
          <w:fldChar w:fldCharType="separate"/>
        </w:r>
        <w:r w:rsidRPr="0058502B" w:rsidR="00CE6C5F">
          <w:rPr>
            <w:noProof/>
            <w:webHidden/>
            <w:highlight w:val="yellow"/>
          </w:rPr>
          <w:t>24</w:t>
        </w:r>
        <w:r w:rsidRPr="0058502B">
          <w:rPr>
            <w:noProof/>
            <w:webHidden/>
            <w:highlight w:val="yellow"/>
          </w:rPr>
          <w:fldChar w:fldCharType="end"/>
        </w:r>
      </w:hyperlink>
    </w:p>
    <w:p w:rsidRPr="0058502B" w:rsidR="00074181" w:rsidRDefault="00074181" w14:paraId="50BC2F10" w14:textId="2F0BCF2F">
      <w:pPr>
        <w:pStyle w:val="TableofFigures"/>
        <w:tabs>
          <w:tab w:val="right" w:leader="dot" w:pos="9060"/>
        </w:tabs>
        <w:rPr>
          <w:rFonts w:asciiTheme="minorHAnsi" w:hAnsiTheme="minorHAnsi" w:eastAsiaTheme="minorEastAsia" w:cstheme="minorBidi"/>
          <w:noProof/>
          <w:kern w:val="0"/>
          <w:sz w:val="22"/>
          <w:szCs w:val="22"/>
          <w:highlight w:val="yellow"/>
          <w:lang w:eastAsia="hr-HR" w:bidi="ar-SA"/>
        </w:rPr>
      </w:pPr>
      <w:hyperlink w:history="1" w:anchor="_Toc198286642">
        <w:r w:rsidRPr="0058502B">
          <w:rPr>
            <w:rStyle w:val="Hyperlink"/>
            <w:noProof/>
            <w:highlight w:val="yellow"/>
          </w:rPr>
          <w:t>Slika 21 Dijagram aktivnosti za scenarij Brisanje zapisa u evidenciji prisutnosti nastavnika na određenom terminu edukacije</w:t>
        </w:r>
        <w:r w:rsidRPr="0058502B">
          <w:rPr>
            <w:noProof/>
            <w:webHidden/>
            <w:highlight w:val="yellow"/>
          </w:rPr>
          <w:tab/>
        </w:r>
        <w:r w:rsidRPr="0058502B">
          <w:rPr>
            <w:noProof/>
            <w:webHidden/>
            <w:highlight w:val="yellow"/>
          </w:rPr>
          <w:fldChar w:fldCharType="begin"/>
        </w:r>
        <w:r w:rsidRPr="0058502B">
          <w:rPr>
            <w:noProof/>
            <w:webHidden/>
            <w:highlight w:val="yellow"/>
          </w:rPr>
          <w:instrText xml:space="preserve"> PAGEREF _Toc198286642 \h </w:instrText>
        </w:r>
        <w:r w:rsidRPr="0058502B">
          <w:rPr>
            <w:noProof/>
            <w:webHidden/>
            <w:highlight w:val="yellow"/>
          </w:rPr>
        </w:r>
        <w:r w:rsidRPr="0058502B">
          <w:rPr>
            <w:noProof/>
            <w:webHidden/>
            <w:highlight w:val="yellow"/>
          </w:rPr>
          <w:fldChar w:fldCharType="separate"/>
        </w:r>
        <w:r w:rsidRPr="0058502B" w:rsidR="00CE6C5F">
          <w:rPr>
            <w:noProof/>
            <w:webHidden/>
            <w:highlight w:val="yellow"/>
          </w:rPr>
          <w:t>25</w:t>
        </w:r>
        <w:r w:rsidRPr="0058502B">
          <w:rPr>
            <w:noProof/>
            <w:webHidden/>
            <w:highlight w:val="yellow"/>
          </w:rPr>
          <w:fldChar w:fldCharType="end"/>
        </w:r>
      </w:hyperlink>
    </w:p>
    <w:p w:rsidRPr="0058502B" w:rsidR="00074181" w:rsidRDefault="00074181" w14:paraId="5E6654E6" w14:textId="7CF5CDB6">
      <w:pPr>
        <w:pStyle w:val="TableofFigures"/>
        <w:tabs>
          <w:tab w:val="right" w:leader="dot" w:pos="9060"/>
        </w:tabs>
        <w:rPr>
          <w:rFonts w:asciiTheme="minorHAnsi" w:hAnsiTheme="minorHAnsi" w:eastAsiaTheme="minorEastAsia" w:cstheme="minorBidi"/>
          <w:noProof/>
          <w:kern w:val="0"/>
          <w:sz w:val="22"/>
          <w:szCs w:val="22"/>
          <w:highlight w:val="yellow"/>
          <w:lang w:eastAsia="hr-HR" w:bidi="ar-SA"/>
        </w:rPr>
      </w:pPr>
      <w:hyperlink w:history="1" w:anchor="_Toc198286643">
        <w:r w:rsidRPr="0058502B">
          <w:rPr>
            <w:rStyle w:val="Hyperlink"/>
            <w:noProof/>
            <w:highlight w:val="yellow"/>
          </w:rPr>
          <w:t>Slika 22 Dijagram aktivnosti za scenarij Izmjena zapisa evidencije prisutnosti nastavnika na određenom terminu edukacije</w:t>
        </w:r>
        <w:r w:rsidRPr="0058502B">
          <w:rPr>
            <w:noProof/>
            <w:webHidden/>
            <w:highlight w:val="yellow"/>
          </w:rPr>
          <w:tab/>
        </w:r>
        <w:r w:rsidRPr="0058502B">
          <w:rPr>
            <w:noProof/>
            <w:webHidden/>
            <w:highlight w:val="yellow"/>
          </w:rPr>
          <w:fldChar w:fldCharType="begin"/>
        </w:r>
        <w:r w:rsidRPr="0058502B">
          <w:rPr>
            <w:noProof/>
            <w:webHidden/>
            <w:highlight w:val="yellow"/>
          </w:rPr>
          <w:instrText xml:space="preserve"> PAGEREF _Toc198286643 \h </w:instrText>
        </w:r>
        <w:r w:rsidRPr="0058502B">
          <w:rPr>
            <w:noProof/>
            <w:webHidden/>
            <w:highlight w:val="yellow"/>
          </w:rPr>
        </w:r>
        <w:r w:rsidRPr="0058502B">
          <w:rPr>
            <w:noProof/>
            <w:webHidden/>
            <w:highlight w:val="yellow"/>
          </w:rPr>
          <w:fldChar w:fldCharType="separate"/>
        </w:r>
        <w:r w:rsidRPr="0058502B" w:rsidR="00CE6C5F">
          <w:rPr>
            <w:noProof/>
            <w:webHidden/>
            <w:highlight w:val="yellow"/>
          </w:rPr>
          <w:t>25</w:t>
        </w:r>
        <w:r w:rsidRPr="0058502B">
          <w:rPr>
            <w:noProof/>
            <w:webHidden/>
            <w:highlight w:val="yellow"/>
          </w:rPr>
          <w:fldChar w:fldCharType="end"/>
        </w:r>
      </w:hyperlink>
    </w:p>
    <w:p w:rsidRPr="0058502B" w:rsidR="00074181" w:rsidRDefault="00074181" w14:paraId="16D3DE76" w14:textId="7D4169D7">
      <w:pPr>
        <w:pStyle w:val="TableofFigures"/>
        <w:tabs>
          <w:tab w:val="right" w:leader="dot" w:pos="9060"/>
        </w:tabs>
        <w:rPr>
          <w:rFonts w:asciiTheme="minorHAnsi" w:hAnsiTheme="minorHAnsi" w:eastAsiaTheme="minorEastAsia" w:cstheme="minorBidi"/>
          <w:noProof/>
          <w:kern w:val="0"/>
          <w:sz w:val="22"/>
          <w:szCs w:val="22"/>
          <w:highlight w:val="yellow"/>
          <w:lang w:eastAsia="hr-HR" w:bidi="ar-SA"/>
        </w:rPr>
      </w:pPr>
      <w:hyperlink w:history="1" w:anchor="_Toc198286644">
        <w:r w:rsidRPr="0058502B">
          <w:rPr>
            <w:rStyle w:val="Hyperlink"/>
            <w:noProof/>
            <w:highlight w:val="yellow"/>
          </w:rPr>
          <w:t>Slika 23 Dijagram aktivnosti za scenarij Praćenje evidencije edukacija od strane administratora</w:t>
        </w:r>
        <w:r w:rsidRPr="0058502B">
          <w:rPr>
            <w:noProof/>
            <w:webHidden/>
            <w:highlight w:val="yellow"/>
          </w:rPr>
          <w:tab/>
        </w:r>
        <w:r w:rsidRPr="0058502B">
          <w:rPr>
            <w:noProof/>
            <w:webHidden/>
            <w:highlight w:val="yellow"/>
          </w:rPr>
          <w:fldChar w:fldCharType="begin"/>
        </w:r>
        <w:r w:rsidRPr="0058502B">
          <w:rPr>
            <w:noProof/>
            <w:webHidden/>
            <w:highlight w:val="yellow"/>
          </w:rPr>
          <w:instrText xml:space="preserve"> PAGEREF _Toc198286644 \h </w:instrText>
        </w:r>
        <w:r w:rsidRPr="0058502B">
          <w:rPr>
            <w:noProof/>
            <w:webHidden/>
            <w:highlight w:val="yellow"/>
          </w:rPr>
        </w:r>
        <w:r w:rsidRPr="0058502B">
          <w:rPr>
            <w:noProof/>
            <w:webHidden/>
            <w:highlight w:val="yellow"/>
          </w:rPr>
          <w:fldChar w:fldCharType="separate"/>
        </w:r>
        <w:r w:rsidRPr="0058502B" w:rsidR="00CE6C5F">
          <w:rPr>
            <w:noProof/>
            <w:webHidden/>
            <w:highlight w:val="yellow"/>
          </w:rPr>
          <w:t>26</w:t>
        </w:r>
        <w:r w:rsidRPr="0058502B">
          <w:rPr>
            <w:noProof/>
            <w:webHidden/>
            <w:highlight w:val="yellow"/>
          </w:rPr>
          <w:fldChar w:fldCharType="end"/>
        </w:r>
      </w:hyperlink>
    </w:p>
    <w:p w:rsidRPr="0058502B" w:rsidR="00074181" w:rsidRDefault="00074181" w14:paraId="590A25B7" w14:textId="2A9F727B">
      <w:pPr>
        <w:pStyle w:val="TableofFigures"/>
        <w:tabs>
          <w:tab w:val="right" w:leader="dot" w:pos="9060"/>
        </w:tabs>
        <w:rPr>
          <w:rFonts w:asciiTheme="minorHAnsi" w:hAnsiTheme="minorHAnsi" w:eastAsiaTheme="minorEastAsia" w:cstheme="minorBidi"/>
          <w:noProof/>
          <w:kern w:val="0"/>
          <w:sz w:val="22"/>
          <w:szCs w:val="22"/>
          <w:highlight w:val="yellow"/>
          <w:lang w:eastAsia="hr-HR" w:bidi="ar-SA"/>
        </w:rPr>
      </w:pPr>
      <w:hyperlink w:history="1" w:anchor="_Toc198286645">
        <w:r w:rsidRPr="0058502B">
          <w:rPr>
            <w:rStyle w:val="Hyperlink"/>
            <w:noProof/>
            <w:highlight w:val="yellow"/>
          </w:rPr>
          <w:t>Slika 24 Dijagram aktivnosti za scenarij Upravljanje podacima o korisnicima (polaznicima i nastavnicima), edukacijama, terminima i sveučilištu od strane administratora</w:t>
        </w:r>
        <w:r w:rsidRPr="0058502B">
          <w:rPr>
            <w:noProof/>
            <w:webHidden/>
            <w:highlight w:val="yellow"/>
          </w:rPr>
          <w:tab/>
        </w:r>
        <w:r w:rsidRPr="0058502B">
          <w:rPr>
            <w:noProof/>
            <w:webHidden/>
            <w:highlight w:val="yellow"/>
          </w:rPr>
          <w:fldChar w:fldCharType="begin"/>
        </w:r>
        <w:r w:rsidRPr="0058502B">
          <w:rPr>
            <w:noProof/>
            <w:webHidden/>
            <w:highlight w:val="yellow"/>
          </w:rPr>
          <w:instrText xml:space="preserve"> PAGEREF _Toc198286645 \h </w:instrText>
        </w:r>
        <w:r w:rsidRPr="0058502B">
          <w:rPr>
            <w:noProof/>
            <w:webHidden/>
            <w:highlight w:val="yellow"/>
          </w:rPr>
        </w:r>
        <w:r w:rsidRPr="0058502B">
          <w:rPr>
            <w:noProof/>
            <w:webHidden/>
            <w:highlight w:val="yellow"/>
          </w:rPr>
          <w:fldChar w:fldCharType="separate"/>
        </w:r>
        <w:r w:rsidRPr="0058502B" w:rsidR="00CE6C5F">
          <w:rPr>
            <w:noProof/>
            <w:webHidden/>
            <w:highlight w:val="yellow"/>
          </w:rPr>
          <w:t>26</w:t>
        </w:r>
        <w:r w:rsidRPr="0058502B">
          <w:rPr>
            <w:noProof/>
            <w:webHidden/>
            <w:highlight w:val="yellow"/>
          </w:rPr>
          <w:fldChar w:fldCharType="end"/>
        </w:r>
      </w:hyperlink>
    </w:p>
    <w:p w:rsidRPr="0058502B" w:rsidR="00074181" w:rsidRDefault="00074181" w14:paraId="7555B6F1" w14:textId="56B3AE69">
      <w:pPr>
        <w:pStyle w:val="TableofFigures"/>
        <w:tabs>
          <w:tab w:val="right" w:leader="dot" w:pos="9060"/>
        </w:tabs>
        <w:rPr>
          <w:rFonts w:asciiTheme="minorHAnsi" w:hAnsiTheme="minorHAnsi" w:eastAsiaTheme="minorEastAsia" w:cstheme="minorBidi"/>
          <w:noProof/>
          <w:kern w:val="0"/>
          <w:sz w:val="22"/>
          <w:szCs w:val="22"/>
          <w:highlight w:val="yellow"/>
          <w:lang w:eastAsia="hr-HR" w:bidi="ar-SA"/>
        </w:rPr>
      </w:pPr>
      <w:hyperlink w:history="1" w:anchor="_Toc198286646">
        <w:r w:rsidRPr="0058502B">
          <w:rPr>
            <w:rStyle w:val="Hyperlink"/>
            <w:noProof/>
            <w:highlight w:val="yellow"/>
          </w:rPr>
          <w:t>Slika 25 EVA model</w:t>
        </w:r>
        <w:r w:rsidRPr="0058502B">
          <w:rPr>
            <w:noProof/>
            <w:webHidden/>
            <w:highlight w:val="yellow"/>
          </w:rPr>
          <w:tab/>
        </w:r>
        <w:r w:rsidRPr="0058502B">
          <w:rPr>
            <w:noProof/>
            <w:webHidden/>
            <w:highlight w:val="yellow"/>
          </w:rPr>
          <w:fldChar w:fldCharType="begin"/>
        </w:r>
        <w:r w:rsidRPr="0058502B">
          <w:rPr>
            <w:noProof/>
            <w:webHidden/>
            <w:highlight w:val="yellow"/>
          </w:rPr>
          <w:instrText xml:space="preserve"> PAGEREF _Toc198286646 \h </w:instrText>
        </w:r>
        <w:r w:rsidRPr="0058502B">
          <w:rPr>
            <w:noProof/>
            <w:webHidden/>
            <w:highlight w:val="yellow"/>
          </w:rPr>
        </w:r>
        <w:r w:rsidRPr="0058502B">
          <w:rPr>
            <w:noProof/>
            <w:webHidden/>
            <w:highlight w:val="yellow"/>
          </w:rPr>
          <w:fldChar w:fldCharType="separate"/>
        </w:r>
        <w:r w:rsidRPr="0058502B" w:rsidR="00CE6C5F">
          <w:rPr>
            <w:noProof/>
            <w:webHidden/>
            <w:highlight w:val="yellow"/>
          </w:rPr>
          <w:t>27</w:t>
        </w:r>
        <w:r w:rsidRPr="0058502B">
          <w:rPr>
            <w:noProof/>
            <w:webHidden/>
            <w:highlight w:val="yellow"/>
          </w:rPr>
          <w:fldChar w:fldCharType="end"/>
        </w:r>
      </w:hyperlink>
    </w:p>
    <w:p w:rsidRPr="0058502B" w:rsidR="00074181" w:rsidRDefault="00074181" w14:paraId="7458371B" w14:textId="41671B42">
      <w:pPr>
        <w:pStyle w:val="TableofFigures"/>
        <w:tabs>
          <w:tab w:val="right" w:leader="dot" w:pos="9060"/>
        </w:tabs>
        <w:rPr>
          <w:rFonts w:asciiTheme="minorHAnsi" w:hAnsiTheme="minorHAnsi" w:eastAsiaTheme="minorEastAsia" w:cstheme="minorBidi"/>
          <w:noProof/>
          <w:kern w:val="0"/>
          <w:sz w:val="22"/>
          <w:szCs w:val="22"/>
          <w:highlight w:val="yellow"/>
          <w:lang w:eastAsia="hr-HR" w:bidi="ar-SA"/>
        </w:rPr>
      </w:pPr>
      <w:hyperlink w:history="1" w:anchor="_Toc198286647">
        <w:r w:rsidRPr="0058502B">
          <w:rPr>
            <w:rStyle w:val="Hyperlink"/>
            <w:noProof/>
            <w:highlight w:val="yellow"/>
          </w:rPr>
          <w:t>Slika 26 Grafički prikaz relacijske baze podataka</w:t>
        </w:r>
        <w:r w:rsidRPr="0058502B">
          <w:rPr>
            <w:noProof/>
            <w:webHidden/>
            <w:highlight w:val="yellow"/>
          </w:rPr>
          <w:tab/>
        </w:r>
        <w:r w:rsidRPr="0058502B">
          <w:rPr>
            <w:noProof/>
            <w:webHidden/>
            <w:highlight w:val="yellow"/>
          </w:rPr>
          <w:fldChar w:fldCharType="begin"/>
        </w:r>
        <w:r w:rsidRPr="0058502B">
          <w:rPr>
            <w:noProof/>
            <w:webHidden/>
            <w:highlight w:val="yellow"/>
          </w:rPr>
          <w:instrText xml:space="preserve"> PAGEREF _Toc198286647 \h </w:instrText>
        </w:r>
        <w:r w:rsidRPr="0058502B">
          <w:rPr>
            <w:noProof/>
            <w:webHidden/>
            <w:highlight w:val="yellow"/>
          </w:rPr>
        </w:r>
        <w:r w:rsidRPr="0058502B">
          <w:rPr>
            <w:noProof/>
            <w:webHidden/>
            <w:highlight w:val="yellow"/>
          </w:rPr>
          <w:fldChar w:fldCharType="separate"/>
        </w:r>
        <w:r w:rsidRPr="0058502B" w:rsidR="00CE6C5F">
          <w:rPr>
            <w:noProof/>
            <w:webHidden/>
            <w:highlight w:val="yellow"/>
          </w:rPr>
          <w:t>30</w:t>
        </w:r>
        <w:r w:rsidRPr="0058502B">
          <w:rPr>
            <w:noProof/>
            <w:webHidden/>
            <w:highlight w:val="yellow"/>
          </w:rPr>
          <w:fldChar w:fldCharType="end"/>
        </w:r>
      </w:hyperlink>
    </w:p>
    <w:p w:rsidRPr="0058502B" w:rsidR="00074181" w:rsidRDefault="00074181" w14:paraId="7746F4E0" w14:textId="71D88EA7">
      <w:pPr>
        <w:pStyle w:val="TableofFigures"/>
        <w:tabs>
          <w:tab w:val="right" w:leader="dot" w:pos="9060"/>
        </w:tabs>
        <w:rPr>
          <w:rFonts w:asciiTheme="minorHAnsi" w:hAnsiTheme="minorHAnsi" w:eastAsiaTheme="minorEastAsia" w:cstheme="minorBidi"/>
          <w:noProof/>
          <w:kern w:val="0"/>
          <w:sz w:val="22"/>
          <w:szCs w:val="22"/>
          <w:highlight w:val="yellow"/>
          <w:lang w:eastAsia="hr-HR" w:bidi="ar-SA"/>
        </w:rPr>
      </w:pPr>
      <w:hyperlink w:history="1" w:anchor="_Toc198286648">
        <w:r w:rsidRPr="0058502B">
          <w:rPr>
            <w:rStyle w:val="Hyperlink"/>
            <w:noProof/>
            <w:highlight w:val="yellow"/>
          </w:rPr>
          <w:t>Slika 27 UML dijagram klasa</w:t>
        </w:r>
        <w:r w:rsidRPr="0058502B">
          <w:rPr>
            <w:noProof/>
            <w:webHidden/>
            <w:highlight w:val="yellow"/>
          </w:rPr>
          <w:tab/>
        </w:r>
        <w:r w:rsidRPr="0058502B">
          <w:rPr>
            <w:noProof/>
            <w:webHidden/>
            <w:highlight w:val="yellow"/>
          </w:rPr>
          <w:fldChar w:fldCharType="begin"/>
        </w:r>
        <w:r w:rsidRPr="0058502B">
          <w:rPr>
            <w:noProof/>
            <w:webHidden/>
            <w:highlight w:val="yellow"/>
          </w:rPr>
          <w:instrText xml:space="preserve"> PAGEREF _Toc198286648 \h </w:instrText>
        </w:r>
        <w:r w:rsidRPr="0058502B">
          <w:rPr>
            <w:noProof/>
            <w:webHidden/>
            <w:highlight w:val="yellow"/>
          </w:rPr>
        </w:r>
        <w:r w:rsidRPr="0058502B">
          <w:rPr>
            <w:noProof/>
            <w:webHidden/>
            <w:highlight w:val="yellow"/>
          </w:rPr>
          <w:fldChar w:fldCharType="separate"/>
        </w:r>
        <w:r w:rsidRPr="0058502B" w:rsidR="00CE6C5F">
          <w:rPr>
            <w:noProof/>
            <w:webHidden/>
            <w:highlight w:val="yellow"/>
          </w:rPr>
          <w:t>33</w:t>
        </w:r>
        <w:r w:rsidRPr="0058502B">
          <w:rPr>
            <w:noProof/>
            <w:webHidden/>
            <w:highlight w:val="yellow"/>
          </w:rPr>
          <w:fldChar w:fldCharType="end"/>
        </w:r>
      </w:hyperlink>
    </w:p>
    <w:p w:rsidRPr="0058502B" w:rsidR="00074181" w:rsidRDefault="00074181" w14:paraId="782D2F21" w14:textId="52444E3E">
      <w:pPr>
        <w:pStyle w:val="TableofFigures"/>
        <w:tabs>
          <w:tab w:val="right" w:leader="dot" w:pos="9060"/>
        </w:tabs>
        <w:rPr>
          <w:rFonts w:asciiTheme="minorHAnsi" w:hAnsiTheme="minorHAnsi" w:eastAsiaTheme="minorEastAsia" w:cstheme="minorBidi"/>
          <w:noProof/>
          <w:kern w:val="0"/>
          <w:sz w:val="22"/>
          <w:szCs w:val="22"/>
          <w:highlight w:val="yellow"/>
          <w:lang w:eastAsia="hr-HR" w:bidi="ar-SA"/>
        </w:rPr>
      </w:pPr>
      <w:hyperlink w:history="1" w:anchor="_Toc198286649">
        <w:r w:rsidRPr="0058502B">
          <w:rPr>
            <w:rStyle w:val="Hyperlink"/>
            <w:noProof/>
            <w:highlight w:val="yellow"/>
          </w:rPr>
          <w:t>Slika 28 Dijagram aplikacijskih prozora</w:t>
        </w:r>
        <w:r w:rsidRPr="0058502B">
          <w:rPr>
            <w:noProof/>
            <w:webHidden/>
            <w:highlight w:val="yellow"/>
          </w:rPr>
          <w:tab/>
        </w:r>
        <w:r w:rsidRPr="0058502B">
          <w:rPr>
            <w:noProof/>
            <w:webHidden/>
            <w:highlight w:val="yellow"/>
          </w:rPr>
          <w:fldChar w:fldCharType="begin"/>
        </w:r>
        <w:r w:rsidRPr="0058502B">
          <w:rPr>
            <w:noProof/>
            <w:webHidden/>
            <w:highlight w:val="yellow"/>
          </w:rPr>
          <w:instrText xml:space="preserve"> PAGEREF _Toc198286649 \h </w:instrText>
        </w:r>
        <w:r w:rsidRPr="0058502B">
          <w:rPr>
            <w:noProof/>
            <w:webHidden/>
            <w:highlight w:val="yellow"/>
          </w:rPr>
        </w:r>
        <w:r w:rsidRPr="0058502B">
          <w:rPr>
            <w:noProof/>
            <w:webHidden/>
            <w:highlight w:val="yellow"/>
          </w:rPr>
          <w:fldChar w:fldCharType="separate"/>
        </w:r>
        <w:r w:rsidRPr="0058502B" w:rsidR="00CE6C5F">
          <w:rPr>
            <w:noProof/>
            <w:webHidden/>
            <w:highlight w:val="yellow"/>
          </w:rPr>
          <w:t>35</w:t>
        </w:r>
        <w:r w:rsidRPr="0058502B">
          <w:rPr>
            <w:noProof/>
            <w:webHidden/>
            <w:highlight w:val="yellow"/>
          </w:rPr>
          <w:fldChar w:fldCharType="end"/>
        </w:r>
      </w:hyperlink>
    </w:p>
    <w:p w:rsidRPr="0058502B" w:rsidR="00074181" w:rsidRDefault="00074181" w14:paraId="78760BA2" w14:textId="76330B3C">
      <w:pPr>
        <w:pStyle w:val="TableofFigures"/>
        <w:tabs>
          <w:tab w:val="right" w:leader="dot" w:pos="9060"/>
        </w:tabs>
        <w:rPr>
          <w:rFonts w:asciiTheme="minorHAnsi" w:hAnsiTheme="minorHAnsi" w:eastAsiaTheme="minorEastAsia" w:cstheme="minorBidi"/>
          <w:noProof/>
          <w:kern w:val="0"/>
          <w:sz w:val="22"/>
          <w:szCs w:val="22"/>
          <w:highlight w:val="yellow"/>
          <w:lang w:eastAsia="hr-HR" w:bidi="ar-SA"/>
        </w:rPr>
      </w:pPr>
      <w:hyperlink w:history="1" w:anchor="_Toc198286650">
        <w:r w:rsidRPr="0058502B">
          <w:rPr>
            <w:rStyle w:val="Hyperlink"/>
            <w:noProof/>
            <w:highlight w:val="yellow"/>
          </w:rPr>
          <w:t>Slika 29 Inicijalni prikaz prilikom otvaranja aplikacije</w:t>
        </w:r>
        <w:r w:rsidRPr="0058502B">
          <w:rPr>
            <w:noProof/>
            <w:webHidden/>
            <w:highlight w:val="yellow"/>
          </w:rPr>
          <w:tab/>
        </w:r>
        <w:r w:rsidRPr="0058502B">
          <w:rPr>
            <w:noProof/>
            <w:webHidden/>
            <w:highlight w:val="yellow"/>
          </w:rPr>
          <w:fldChar w:fldCharType="begin"/>
        </w:r>
        <w:r w:rsidRPr="0058502B">
          <w:rPr>
            <w:noProof/>
            <w:webHidden/>
            <w:highlight w:val="yellow"/>
          </w:rPr>
          <w:instrText xml:space="preserve"> PAGEREF _Toc198286650 \h </w:instrText>
        </w:r>
        <w:r w:rsidRPr="0058502B">
          <w:rPr>
            <w:noProof/>
            <w:webHidden/>
            <w:highlight w:val="yellow"/>
          </w:rPr>
        </w:r>
        <w:r w:rsidRPr="0058502B">
          <w:rPr>
            <w:noProof/>
            <w:webHidden/>
            <w:highlight w:val="yellow"/>
          </w:rPr>
          <w:fldChar w:fldCharType="separate"/>
        </w:r>
        <w:r w:rsidRPr="0058502B" w:rsidR="00CE6C5F">
          <w:rPr>
            <w:noProof/>
            <w:webHidden/>
            <w:highlight w:val="yellow"/>
          </w:rPr>
          <w:t>36</w:t>
        </w:r>
        <w:r w:rsidRPr="0058502B">
          <w:rPr>
            <w:noProof/>
            <w:webHidden/>
            <w:highlight w:val="yellow"/>
          </w:rPr>
          <w:fldChar w:fldCharType="end"/>
        </w:r>
      </w:hyperlink>
    </w:p>
    <w:p w:rsidRPr="0058502B" w:rsidR="00074181" w:rsidRDefault="00074181" w14:paraId="63A92F6C" w14:textId="6586B67A">
      <w:pPr>
        <w:pStyle w:val="TableofFigures"/>
        <w:tabs>
          <w:tab w:val="right" w:leader="dot" w:pos="9060"/>
        </w:tabs>
        <w:rPr>
          <w:rFonts w:asciiTheme="minorHAnsi" w:hAnsiTheme="minorHAnsi" w:eastAsiaTheme="minorEastAsia" w:cstheme="minorBidi"/>
          <w:noProof/>
          <w:kern w:val="0"/>
          <w:sz w:val="22"/>
          <w:szCs w:val="22"/>
          <w:highlight w:val="yellow"/>
          <w:lang w:eastAsia="hr-HR" w:bidi="ar-SA"/>
        </w:rPr>
      </w:pPr>
      <w:hyperlink w:history="1" w:anchor="_Toc198286651">
        <w:r w:rsidRPr="0058502B">
          <w:rPr>
            <w:rStyle w:val="Hyperlink"/>
            <w:noProof/>
            <w:highlight w:val="yellow"/>
          </w:rPr>
          <w:t>Slika 30 Prozor za izbor pregleda od strane administratora</w:t>
        </w:r>
        <w:r w:rsidRPr="0058502B">
          <w:rPr>
            <w:noProof/>
            <w:webHidden/>
            <w:highlight w:val="yellow"/>
          </w:rPr>
          <w:tab/>
        </w:r>
        <w:r w:rsidRPr="0058502B">
          <w:rPr>
            <w:noProof/>
            <w:webHidden/>
            <w:highlight w:val="yellow"/>
          </w:rPr>
          <w:fldChar w:fldCharType="begin"/>
        </w:r>
        <w:r w:rsidRPr="0058502B">
          <w:rPr>
            <w:noProof/>
            <w:webHidden/>
            <w:highlight w:val="yellow"/>
          </w:rPr>
          <w:instrText xml:space="preserve"> PAGEREF _Toc198286651 \h </w:instrText>
        </w:r>
        <w:r w:rsidRPr="0058502B">
          <w:rPr>
            <w:noProof/>
            <w:webHidden/>
            <w:highlight w:val="yellow"/>
          </w:rPr>
        </w:r>
        <w:r w:rsidRPr="0058502B">
          <w:rPr>
            <w:noProof/>
            <w:webHidden/>
            <w:highlight w:val="yellow"/>
          </w:rPr>
          <w:fldChar w:fldCharType="separate"/>
        </w:r>
        <w:r w:rsidRPr="0058502B" w:rsidR="00CE6C5F">
          <w:rPr>
            <w:noProof/>
            <w:webHidden/>
            <w:highlight w:val="yellow"/>
          </w:rPr>
          <w:t>36</w:t>
        </w:r>
        <w:r w:rsidRPr="0058502B">
          <w:rPr>
            <w:noProof/>
            <w:webHidden/>
            <w:highlight w:val="yellow"/>
          </w:rPr>
          <w:fldChar w:fldCharType="end"/>
        </w:r>
      </w:hyperlink>
    </w:p>
    <w:p w:rsidRPr="0058502B" w:rsidR="00074181" w:rsidRDefault="00074181" w14:paraId="6C8D3FE3" w14:textId="0A0CD102">
      <w:pPr>
        <w:pStyle w:val="TableofFigures"/>
        <w:tabs>
          <w:tab w:val="right" w:leader="dot" w:pos="9060"/>
        </w:tabs>
        <w:rPr>
          <w:rFonts w:asciiTheme="minorHAnsi" w:hAnsiTheme="minorHAnsi" w:eastAsiaTheme="minorEastAsia" w:cstheme="minorBidi"/>
          <w:noProof/>
          <w:kern w:val="0"/>
          <w:sz w:val="22"/>
          <w:szCs w:val="22"/>
          <w:highlight w:val="yellow"/>
          <w:lang w:eastAsia="hr-HR" w:bidi="ar-SA"/>
        </w:rPr>
      </w:pPr>
      <w:hyperlink w:history="1" w:anchor="_Toc198286652">
        <w:r w:rsidRPr="0058502B">
          <w:rPr>
            <w:rStyle w:val="Hyperlink"/>
            <w:noProof/>
            <w:highlight w:val="yellow"/>
          </w:rPr>
          <w:t>Slika 31 Administratorovo uređivanje podataka o edukaciji</w:t>
        </w:r>
        <w:r w:rsidRPr="0058502B">
          <w:rPr>
            <w:noProof/>
            <w:webHidden/>
            <w:highlight w:val="yellow"/>
          </w:rPr>
          <w:tab/>
        </w:r>
        <w:r w:rsidRPr="0058502B">
          <w:rPr>
            <w:noProof/>
            <w:webHidden/>
            <w:highlight w:val="yellow"/>
          </w:rPr>
          <w:fldChar w:fldCharType="begin"/>
        </w:r>
        <w:r w:rsidRPr="0058502B">
          <w:rPr>
            <w:noProof/>
            <w:webHidden/>
            <w:highlight w:val="yellow"/>
          </w:rPr>
          <w:instrText xml:space="preserve"> PAGEREF _Toc198286652 \h </w:instrText>
        </w:r>
        <w:r w:rsidRPr="0058502B">
          <w:rPr>
            <w:noProof/>
            <w:webHidden/>
            <w:highlight w:val="yellow"/>
          </w:rPr>
        </w:r>
        <w:r w:rsidRPr="0058502B">
          <w:rPr>
            <w:noProof/>
            <w:webHidden/>
            <w:highlight w:val="yellow"/>
          </w:rPr>
          <w:fldChar w:fldCharType="separate"/>
        </w:r>
        <w:r w:rsidRPr="0058502B" w:rsidR="00CE6C5F">
          <w:rPr>
            <w:noProof/>
            <w:webHidden/>
            <w:highlight w:val="yellow"/>
          </w:rPr>
          <w:t>37</w:t>
        </w:r>
        <w:r w:rsidRPr="0058502B">
          <w:rPr>
            <w:noProof/>
            <w:webHidden/>
            <w:highlight w:val="yellow"/>
          </w:rPr>
          <w:fldChar w:fldCharType="end"/>
        </w:r>
      </w:hyperlink>
    </w:p>
    <w:p w:rsidRPr="0058502B" w:rsidR="00074181" w:rsidRDefault="00074181" w14:paraId="01D8D8C3" w14:textId="284CDCFE">
      <w:pPr>
        <w:pStyle w:val="TableofFigures"/>
        <w:tabs>
          <w:tab w:val="right" w:leader="dot" w:pos="9060"/>
        </w:tabs>
        <w:rPr>
          <w:rFonts w:asciiTheme="minorHAnsi" w:hAnsiTheme="minorHAnsi" w:eastAsiaTheme="minorEastAsia" w:cstheme="minorBidi"/>
          <w:noProof/>
          <w:kern w:val="0"/>
          <w:sz w:val="22"/>
          <w:szCs w:val="22"/>
          <w:highlight w:val="yellow"/>
          <w:lang w:eastAsia="hr-HR" w:bidi="ar-SA"/>
        </w:rPr>
      </w:pPr>
      <w:hyperlink w:history="1" w:anchor="_Toc198286653">
        <w:r w:rsidRPr="0058502B">
          <w:rPr>
            <w:rStyle w:val="Hyperlink"/>
            <w:noProof/>
            <w:highlight w:val="yellow"/>
          </w:rPr>
          <w:t>Slika 32 Prikaz izvještaja</w:t>
        </w:r>
        <w:r w:rsidRPr="0058502B">
          <w:rPr>
            <w:noProof/>
            <w:webHidden/>
            <w:highlight w:val="yellow"/>
          </w:rPr>
          <w:tab/>
        </w:r>
        <w:r w:rsidRPr="0058502B">
          <w:rPr>
            <w:noProof/>
            <w:webHidden/>
            <w:highlight w:val="yellow"/>
          </w:rPr>
          <w:fldChar w:fldCharType="begin"/>
        </w:r>
        <w:r w:rsidRPr="0058502B">
          <w:rPr>
            <w:noProof/>
            <w:webHidden/>
            <w:highlight w:val="yellow"/>
          </w:rPr>
          <w:instrText xml:space="preserve"> PAGEREF _Toc198286653 \h </w:instrText>
        </w:r>
        <w:r w:rsidRPr="0058502B">
          <w:rPr>
            <w:noProof/>
            <w:webHidden/>
            <w:highlight w:val="yellow"/>
          </w:rPr>
        </w:r>
        <w:r w:rsidRPr="0058502B">
          <w:rPr>
            <w:noProof/>
            <w:webHidden/>
            <w:highlight w:val="yellow"/>
          </w:rPr>
          <w:fldChar w:fldCharType="separate"/>
        </w:r>
        <w:r w:rsidRPr="0058502B" w:rsidR="00CE6C5F">
          <w:rPr>
            <w:noProof/>
            <w:webHidden/>
            <w:highlight w:val="yellow"/>
          </w:rPr>
          <w:t>37</w:t>
        </w:r>
        <w:r w:rsidRPr="0058502B">
          <w:rPr>
            <w:noProof/>
            <w:webHidden/>
            <w:highlight w:val="yellow"/>
          </w:rPr>
          <w:fldChar w:fldCharType="end"/>
        </w:r>
      </w:hyperlink>
    </w:p>
    <w:p w:rsidRPr="0058502B" w:rsidR="00074181" w:rsidRDefault="00074181" w14:paraId="77005687" w14:textId="0FA40425">
      <w:pPr>
        <w:pStyle w:val="TableofFigures"/>
        <w:tabs>
          <w:tab w:val="right" w:leader="dot" w:pos="9060"/>
        </w:tabs>
        <w:rPr>
          <w:rFonts w:asciiTheme="minorHAnsi" w:hAnsiTheme="minorHAnsi" w:eastAsiaTheme="minorEastAsia" w:cstheme="minorBidi"/>
          <w:noProof/>
          <w:kern w:val="0"/>
          <w:sz w:val="22"/>
          <w:szCs w:val="22"/>
          <w:highlight w:val="yellow"/>
          <w:lang w:eastAsia="hr-HR" w:bidi="ar-SA"/>
        </w:rPr>
      </w:pPr>
      <w:hyperlink w:history="1" w:anchor="_Toc198286654">
        <w:r w:rsidRPr="0058502B">
          <w:rPr>
            <w:rStyle w:val="Hyperlink"/>
            <w:noProof/>
            <w:highlight w:val="yellow"/>
          </w:rPr>
          <w:t>Slika 33 Pristup aplikaciji</w:t>
        </w:r>
        <w:r w:rsidRPr="0058502B">
          <w:rPr>
            <w:noProof/>
            <w:webHidden/>
            <w:highlight w:val="yellow"/>
          </w:rPr>
          <w:tab/>
        </w:r>
        <w:r w:rsidRPr="0058502B">
          <w:rPr>
            <w:noProof/>
            <w:webHidden/>
            <w:highlight w:val="yellow"/>
          </w:rPr>
          <w:fldChar w:fldCharType="begin"/>
        </w:r>
        <w:r w:rsidRPr="0058502B">
          <w:rPr>
            <w:noProof/>
            <w:webHidden/>
            <w:highlight w:val="yellow"/>
          </w:rPr>
          <w:instrText xml:space="preserve"> PAGEREF _Toc198286654 \h </w:instrText>
        </w:r>
        <w:r w:rsidRPr="0058502B">
          <w:rPr>
            <w:noProof/>
            <w:webHidden/>
            <w:highlight w:val="yellow"/>
          </w:rPr>
        </w:r>
        <w:r w:rsidRPr="0058502B">
          <w:rPr>
            <w:noProof/>
            <w:webHidden/>
            <w:highlight w:val="yellow"/>
          </w:rPr>
          <w:fldChar w:fldCharType="separate"/>
        </w:r>
        <w:r w:rsidRPr="0058502B" w:rsidR="00CE6C5F">
          <w:rPr>
            <w:noProof/>
            <w:webHidden/>
            <w:highlight w:val="yellow"/>
          </w:rPr>
          <w:t>38</w:t>
        </w:r>
        <w:r w:rsidRPr="0058502B">
          <w:rPr>
            <w:noProof/>
            <w:webHidden/>
            <w:highlight w:val="yellow"/>
          </w:rPr>
          <w:fldChar w:fldCharType="end"/>
        </w:r>
      </w:hyperlink>
    </w:p>
    <w:p w:rsidRPr="0058502B" w:rsidR="00074181" w:rsidRDefault="00074181" w14:paraId="630460E5" w14:textId="01D96660">
      <w:pPr>
        <w:pStyle w:val="TableofFigures"/>
        <w:tabs>
          <w:tab w:val="right" w:leader="dot" w:pos="9060"/>
        </w:tabs>
        <w:rPr>
          <w:rFonts w:asciiTheme="minorHAnsi" w:hAnsiTheme="minorHAnsi" w:eastAsiaTheme="minorEastAsia" w:cstheme="minorBidi"/>
          <w:noProof/>
          <w:kern w:val="0"/>
          <w:sz w:val="22"/>
          <w:szCs w:val="22"/>
          <w:highlight w:val="yellow"/>
          <w:lang w:eastAsia="hr-HR" w:bidi="ar-SA"/>
        </w:rPr>
      </w:pPr>
      <w:hyperlink w:history="1" w:anchor="_Toc198286655">
        <w:r w:rsidRPr="0058502B">
          <w:rPr>
            <w:rStyle w:val="Hyperlink"/>
            <w:noProof/>
            <w:highlight w:val="yellow"/>
          </w:rPr>
          <w:t>Slika 34 UML dijagram slijeda unosa evidencije od strane korisnika</w:t>
        </w:r>
        <w:r w:rsidRPr="0058502B">
          <w:rPr>
            <w:noProof/>
            <w:webHidden/>
            <w:highlight w:val="yellow"/>
          </w:rPr>
          <w:tab/>
        </w:r>
        <w:r w:rsidRPr="0058502B">
          <w:rPr>
            <w:noProof/>
            <w:webHidden/>
            <w:highlight w:val="yellow"/>
          </w:rPr>
          <w:fldChar w:fldCharType="begin"/>
        </w:r>
        <w:r w:rsidRPr="0058502B">
          <w:rPr>
            <w:noProof/>
            <w:webHidden/>
            <w:highlight w:val="yellow"/>
          </w:rPr>
          <w:instrText xml:space="preserve"> PAGEREF _Toc198286655 \h </w:instrText>
        </w:r>
        <w:r w:rsidRPr="0058502B">
          <w:rPr>
            <w:noProof/>
            <w:webHidden/>
            <w:highlight w:val="yellow"/>
          </w:rPr>
        </w:r>
        <w:r w:rsidRPr="0058502B">
          <w:rPr>
            <w:noProof/>
            <w:webHidden/>
            <w:highlight w:val="yellow"/>
          </w:rPr>
          <w:fldChar w:fldCharType="separate"/>
        </w:r>
        <w:r w:rsidRPr="0058502B" w:rsidR="00CE6C5F">
          <w:rPr>
            <w:noProof/>
            <w:webHidden/>
            <w:highlight w:val="yellow"/>
          </w:rPr>
          <w:t>40</w:t>
        </w:r>
        <w:r w:rsidRPr="0058502B">
          <w:rPr>
            <w:noProof/>
            <w:webHidden/>
            <w:highlight w:val="yellow"/>
          </w:rPr>
          <w:fldChar w:fldCharType="end"/>
        </w:r>
      </w:hyperlink>
    </w:p>
    <w:p w:rsidRPr="0058502B" w:rsidR="00074181" w:rsidRDefault="00074181" w14:paraId="3A0618AB" w14:textId="041B0611">
      <w:pPr>
        <w:pStyle w:val="TableofFigures"/>
        <w:tabs>
          <w:tab w:val="right" w:leader="dot" w:pos="9060"/>
        </w:tabs>
        <w:rPr>
          <w:rFonts w:asciiTheme="minorHAnsi" w:hAnsiTheme="minorHAnsi" w:eastAsiaTheme="minorEastAsia" w:cstheme="minorBidi"/>
          <w:noProof/>
          <w:kern w:val="0"/>
          <w:sz w:val="22"/>
          <w:szCs w:val="22"/>
          <w:highlight w:val="yellow"/>
          <w:lang w:eastAsia="hr-HR" w:bidi="ar-SA"/>
        </w:rPr>
      </w:pPr>
      <w:hyperlink w:history="1" w:anchor="_Toc198286656">
        <w:r w:rsidRPr="0058502B">
          <w:rPr>
            <w:rStyle w:val="Hyperlink"/>
            <w:noProof/>
            <w:highlight w:val="yellow"/>
          </w:rPr>
          <w:t>Slika 35 Zaslon za prijavu</w:t>
        </w:r>
        <w:r w:rsidRPr="0058502B">
          <w:rPr>
            <w:noProof/>
            <w:webHidden/>
            <w:highlight w:val="yellow"/>
          </w:rPr>
          <w:tab/>
        </w:r>
        <w:r w:rsidRPr="0058502B">
          <w:rPr>
            <w:noProof/>
            <w:webHidden/>
            <w:highlight w:val="yellow"/>
          </w:rPr>
          <w:fldChar w:fldCharType="begin"/>
        </w:r>
        <w:r w:rsidRPr="0058502B">
          <w:rPr>
            <w:noProof/>
            <w:webHidden/>
            <w:highlight w:val="yellow"/>
          </w:rPr>
          <w:instrText xml:space="preserve"> PAGEREF _Toc198286656 \h </w:instrText>
        </w:r>
        <w:r w:rsidRPr="0058502B">
          <w:rPr>
            <w:noProof/>
            <w:webHidden/>
            <w:highlight w:val="yellow"/>
          </w:rPr>
        </w:r>
        <w:r w:rsidRPr="0058502B">
          <w:rPr>
            <w:noProof/>
            <w:webHidden/>
            <w:highlight w:val="yellow"/>
          </w:rPr>
          <w:fldChar w:fldCharType="separate"/>
        </w:r>
        <w:r w:rsidRPr="0058502B" w:rsidR="00CE6C5F">
          <w:rPr>
            <w:noProof/>
            <w:webHidden/>
            <w:highlight w:val="yellow"/>
          </w:rPr>
          <w:t>41</w:t>
        </w:r>
        <w:r w:rsidRPr="0058502B">
          <w:rPr>
            <w:noProof/>
            <w:webHidden/>
            <w:highlight w:val="yellow"/>
          </w:rPr>
          <w:fldChar w:fldCharType="end"/>
        </w:r>
      </w:hyperlink>
    </w:p>
    <w:p w:rsidRPr="0058502B" w:rsidR="00074181" w:rsidRDefault="00074181" w14:paraId="16ED2C0B" w14:textId="5B0AE5B5">
      <w:pPr>
        <w:pStyle w:val="TableofFigures"/>
        <w:tabs>
          <w:tab w:val="right" w:leader="dot" w:pos="9060"/>
        </w:tabs>
        <w:rPr>
          <w:rFonts w:asciiTheme="minorHAnsi" w:hAnsiTheme="minorHAnsi" w:eastAsiaTheme="minorEastAsia" w:cstheme="minorBidi"/>
          <w:noProof/>
          <w:kern w:val="0"/>
          <w:sz w:val="22"/>
          <w:szCs w:val="22"/>
          <w:highlight w:val="yellow"/>
          <w:lang w:eastAsia="hr-HR" w:bidi="ar-SA"/>
        </w:rPr>
      </w:pPr>
      <w:hyperlink w:history="1" w:anchor="_Toc198286657">
        <w:r w:rsidRPr="0058502B">
          <w:rPr>
            <w:rStyle w:val="Hyperlink"/>
            <w:noProof/>
            <w:highlight w:val="yellow"/>
          </w:rPr>
          <w:t>Slika 36 Projektno stablo</w:t>
        </w:r>
        <w:r w:rsidRPr="0058502B">
          <w:rPr>
            <w:noProof/>
            <w:webHidden/>
            <w:highlight w:val="yellow"/>
          </w:rPr>
          <w:tab/>
        </w:r>
        <w:r w:rsidRPr="0058502B">
          <w:rPr>
            <w:noProof/>
            <w:webHidden/>
            <w:highlight w:val="yellow"/>
          </w:rPr>
          <w:fldChar w:fldCharType="begin"/>
        </w:r>
        <w:r w:rsidRPr="0058502B">
          <w:rPr>
            <w:noProof/>
            <w:webHidden/>
            <w:highlight w:val="yellow"/>
          </w:rPr>
          <w:instrText xml:space="preserve"> PAGEREF _Toc198286657 \h </w:instrText>
        </w:r>
        <w:r w:rsidRPr="0058502B">
          <w:rPr>
            <w:noProof/>
            <w:webHidden/>
            <w:highlight w:val="yellow"/>
          </w:rPr>
        </w:r>
        <w:r w:rsidRPr="0058502B">
          <w:rPr>
            <w:noProof/>
            <w:webHidden/>
            <w:highlight w:val="yellow"/>
          </w:rPr>
          <w:fldChar w:fldCharType="separate"/>
        </w:r>
        <w:r w:rsidRPr="0058502B" w:rsidR="00CE6C5F">
          <w:rPr>
            <w:noProof/>
            <w:webHidden/>
            <w:highlight w:val="yellow"/>
          </w:rPr>
          <w:t>46</w:t>
        </w:r>
        <w:r w:rsidRPr="0058502B">
          <w:rPr>
            <w:noProof/>
            <w:webHidden/>
            <w:highlight w:val="yellow"/>
          </w:rPr>
          <w:fldChar w:fldCharType="end"/>
        </w:r>
      </w:hyperlink>
    </w:p>
    <w:p w:rsidRPr="0058502B" w:rsidR="00074181" w:rsidRDefault="00074181" w14:paraId="23BF6642" w14:textId="49FB925B">
      <w:pPr>
        <w:pStyle w:val="TableofFigures"/>
        <w:tabs>
          <w:tab w:val="right" w:leader="dot" w:pos="9060"/>
        </w:tabs>
        <w:rPr>
          <w:rFonts w:asciiTheme="minorHAnsi" w:hAnsiTheme="minorHAnsi" w:eastAsiaTheme="minorEastAsia" w:cstheme="minorBidi"/>
          <w:noProof/>
          <w:kern w:val="0"/>
          <w:sz w:val="22"/>
          <w:szCs w:val="22"/>
          <w:highlight w:val="yellow"/>
          <w:lang w:eastAsia="hr-HR" w:bidi="ar-SA"/>
        </w:rPr>
      </w:pPr>
      <w:hyperlink w:history="1" w:anchor="_Toc198286658">
        <w:r w:rsidRPr="0058502B">
          <w:rPr>
            <w:rStyle w:val="Hyperlink"/>
            <w:noProof/>
            <w:highlight w:val="yellow"/>
          </w:rPr>
          <w:t>Slika 37 Veza komponenata (frontenda, backenda i baze) putem API-ja</w:t>
        </w:r>
        <w:r w:rsidRPr="0058502B">
          <w:rPr>
            <w:noProof/>
            <w:webHidden/>
            <w:highlight w:val="yellow"/>
          </w:rPr>
          <w:tab/>
        </w:r>
        <w:r w:rsidRPr="0058502B">
          <w:rPr>
            <w:noProof/>
            <w:webHidden/>
            <w:highlight w:val="yellow"/>
          </w:rPr>
          <w:fldChar w:fldCharType="begin"/>
        </w:r>
        <w:r w:rsidRPr="0058502B">
          <w:rPr>
            <w:noProof/>
            <w:webHidden/>
            <w:highlight w:val="yellow"/>
          </w:rPr>
          <w:instrText xml:space="preserve"> PAGEREF _Toc198286658 \h </w:instrText>
        </w:r>
        <w:r w:rsidRPr="0058502B">
          <w:rPr>
            <w:noProof/>
            <w:webHidden/>
            <w:highlight w:val="yellow"/>
          </w:rPr>
        </w:r>
        <w:r w:rsidRPr="0058502B">
          <w:rPr>
            <w:noProof/>
            <w:webHidden/>
            <w:highlight w:val="yellow"/>
          </w:rPr>
          <w:fldChar w:fldCharType="separate"/>
        </w:r>
        <w:r w:rsidRPr="0058502B" w:rsidR="00CE6C5F">
          <w:rPr>
            <w:noProof/>
            <w:webHidden/>
            <w:highlight w:val="yellow"/>
          </w:rPr>
          <w:t>47</w:t>
        </w:r>
        <w:r w:rsidRPr="0058502B">
          <w:rPr>
            <w:noProof/>
            <w:webHidden/>
            <w:highlight w:val="yellow"/>
          </w:rPr>
          <w:fldChar w:fldCharType="end"/>
        </w:r>
      </w:hyperlink>
    </w:p>
    <w:p w:rsidRPr="0058502B" w:rsidR="00074181" w:rsidRDefault="00074181" w14:paraId="00C2B7AA" w14:textId="20F07DF4">
      <w:pPr>
        <w:pStyle w:val="TableofFigures"/>
        <w:tabs>
          <w:tab w:val="right" w:leader="dot" w:pos="9060"/>
        </w:tabs>
        <w:rPr>
          <w:rFonts w:asciiTheme="minorHAnsi" w:hAnsiTheme="minorHAnsi" w:eastAsiaTheme="minorEastAsia" w:cstheme="minorBidi"/>
          <w:noProof/>
          <w:kern w:val="0"/>
          <w:sz w:val="22"/>
          <w:szCs w:val="22"/>
          <w:highlight w:val="yellow"/>
          <w:lang w:eastAsia="hr-HR" w:bidi="ar-SA"/>
        </w:rPr>
      </w:pPr>
      <w:hyperlink w:history="1" w:anchor="_Toc198286659">
        <w:r w:rsidRPr="0058502B">
          <w:rPr>
            <w:rStyle w:val="Hyperlink"/>
            <w:noProof/>
            <w:highlight w:val="yellow"/>
          </w:rPr>
          <w:t>Slika 38 Povezanost elemenata aplikacije za provedbu unosa evidencije od strane polaznika</w:t>
        </w:r>
        <w:r w:rsidRPr="0058502B">
          <w:rPr>
            <w:noProof/>
            <w:webHidden/>
            <w:highlight w:val="yellow"/>
          </w:rPr>
          <w:tab/>
        </w:r>
        <w:r w:rsidRPr="0058502B">
          <w:rPr>
            <w:noProof/>
            <w:webHidden/>
            <w:highlight w:val="yellow"/>
          </w:rPr>
          <w:fldChar w:fldCharType="begin"/>
        </w:r>
        <w:r w:rsidRPr="0058502B">
          <w:rPr>
            <w:noProof/>
            <w:webHidden/>
            <w:highlight w:val="yellow"/>
          </w:rPr>
          <w:instrText xml:space="preserve"> PAGEREF _Toc198286659 \h </w:instrText>
        </w:r>
        <w:r w:rsidRPr="0058502B">
          <w:rPr>
            <w:noProof/>
            <w:webHidden/>
            <w:highlight w:val="yellow"/>
          </w:rPr>
        </w:r>
        <w:r w:rsidRPr="0058502B">
          <w:rPr>
            <w:noProof/>
            <w:webHidden/>
            <w:highlight w:val="yellow"/>
          </w:rPr>
          <w:fldChar w:fldCharType="separate"/>
        </w:r>
        <w:r w:rsidRPr="0058502B" w:rsidR="00CE6C5F">
          <w:rPr>
            <w:noProof/>
            <w:webHidden/>
            <w:highlight w:val="yellow"/>
          </w:rPr>
          <w:t>48</w:t>
        </w:r>
        <w:r w:rsidRPr="0058502B">
          <w:rPr>
            <w:noProof/>
            <w:webHidden/>
            <w:highlight w:val="yellow"/>
          </w:rPr>
          <w:fldChar w:fldCharType="end"/>
        </w:r>
      </w:hyperlink>
    </w:p>
    <w:p w:rsidRPr="0058502B" w:rsidR="00844A78" w:rsidP="00196137" w:rsidRDefault="00166935" w14:paraId="161A6DF9" w14:textId="490CA563">
      <w:pPr>
        <w:pStyle w:val="Style1"/>
        <w:rPr>
          <w:highlight w:val="yellow"/>
        </w:rPr>
      </w:pPr>
      <w:r w:rsidRPr="0058502B">
        <w:rPr>
          <w:highlight w:val="yellow"/>
        </w:rPr>
        <w:fldChar w:fldCharType="end"/>
      </w:r>
      <w:r w:rsidRPr="0058502B" w:rsidR="00844A78">
        <w:rPr>
          <w:highlight w:val="yellow"/>
        </w:rPr>
        <w:br w:type="page"/>
      </w:r>
    </w:p>
    <w:p w:rsidRPr="0058502B" w:rsidR="00166935" w:rsidP="002307C7" w:rsidRDefault="00844A78" w14:paraId="2602CB28" w14:textId="5E0AE42B">
      <w:pPr>
        <w:pStyle w:val="Style1"/>
        <w:rPr>
          <w:b/>
          <w:bCs/>
          <w:highlight w:val="yellow"/>
        </w:rPr>
      </w:pPr>
      <w:r w:rsidRPr="0058502B">
        <w:rPr>
          <w:b/>
          <w:bCs/>
          <w:highlight w:val="yellow"/>
        </w:rPr>
        <w:t>Popis tablica</w:t>
      </w:r>
    </w:p>
    <w:p w:rsidRPr="0058502B" w:rsidR="00074181" w:rsidRDefault="00196137" w14:paraId="209F419B" w14:textId="7B77438C">
      <w:pPr>
        <w:pStyle w:val="TableofFigures"/>
        <w:tabs>
          <w:tab w:val="right" w:leader="dot" w:pos="9060"/>
        </w:tabs>
        <w:rPr>
          <w:rFonts w:asciiTheme="minorHAnsi" w:hAnsiTheme="minorHAnsi" w:eastAsiaTheme="minorEastAsia" w:cstheme="minorBidi"/>
          <w:noProof/>
          <w:kern w:val="0"/>
          <w:sz w:val="22"/>
          <w:szCs w:val="22"/>
          <w:highlight w:val="yellow"/>
          <w:lang w:eastAsia="hr-HR" w:bidi="ar-SA"/>
        </w:rPr>
      </w:pPr>
      <w:r w:rsidRPr="0058502B">
        <w:rPr>
          <w:highlight w:val="yellow"/>
        </w:rPr>
        <w:fldChar w:fldCharType="begin"/>
      </w:r>
      <w:r w:rsidRPr="0058502B">
        <w:rPr>
          <w:highlight w:val="yellow"/>
        </w:rPr>
        <w:instrText xml:space="preserve"> TOC \h \z \c "Tablica" </w:instrText>
      </w:r>
      <w:r w:rsidRPr="0058502B">
        <w:rPr>
          <w:highlight w:val="yellow"/>
        </w:rPr>
        <w:fldChar w:fldCharType="separate"/>
      </w:r>
      <w:hyperlink w:history="1" w:anchor="_Toc198286660">
        <w:r w:rsidRPr="0058502B" w:rsidR="00074181">
          <w:rPr>
            <w:rStyle w:val="Hyperlink"/>
            <w:noProof/>
            <w:highlight w:val="yellow"/>
          </w:rPr>
          <w:t>Tablica 1 Prikaz specifikacije zahtjeva na sustav</w:t>
        </w:r>
        <w:r w:rsidRPr="0058502B" w:rsidR="00074181">
          <w:rPr>
            <w:noProof/>
            <w:webHidden/>
            <w:highlight w:val="yellow"/>
          </w:rPr>
          <w:tab/>
        </w:r>
        <w:r w:rsidRPr="0058502B" w:rsidR="00074181">
          <w:rPr>
            <w:noProof/>
            <w:webHidden/>
            <w:highlight w:val="yellow"/>
          </w:rPr>
          <w:fldChar w:fldCharType="begin"/>
        </w:r>
        <w:r w:rsidRPr="0058502B" w:rsidR="00074181">
          <w:rPr>
            <w:noProof/>
            <w:webHidden/>
            <w:highlight w:val="yellow"/>
          </w:rPr>
          <w:instrText xml:space="preserve"> PAGEREF _Toc198286660 \h </w:instrText>
        </w:r>
        <w:r w:rsidRPr="0058502B" w:rsidR="00074181">
          <w:rPr>
            <w:noProof/>
            <w:webHidden/>
            <w:highlight w:val="yellow"/>
          </w:rPr>
        </w:r>
        <w:r w:rsidRPr="0058502B" w:rsidR="00074181">
          <w:rPr>
            <w:noProof/>
            <w:webHidden/>
            <w:highlight w:val="yellow"/>
          </w:rPr>
          <w:fldChar w:fldCharType="separate"/>
        </w:r>
        <w:r w:rsidRPr="0058502B" w:rsidR="00CE6C5F">
          <w:rPr>
            <w:noProof/>
            <w:webHidden/>
            <w:highlight w:val="yellow"/>
          </w:rPr>
          <w:t>3</w:t>
        </w:r>
        <w:r w:rsidRPr="0058502B" w:rsidR="00074181">
          <w:rPr>
            <w:noProof/>
            <w:webHidden/>
            <w:highlight w:val="yellow"/>
          </w:rPr>
          <w:fldChar w:fldCharType="end"/>
        </w:r>
      </w:hyperlink>
    </w:p>
    <w:p w:rsidRPr="0058502B" w:rsidR="00074181" w:rsidRDefault="00074181" w14:paraId="18A48983" w14:textId="785A28DF">
      <w:pPr>
        <w:pStyle w:val="TableofFigures"/>
        <w:tabs>
          <w:tab w:val="right" w:leader="dot" w:pos="9060"/>
        </w:tabs>
        <w:rPr>
          <w:rFonts w:asciiTheme="minorHAnsi" w:hAnsiTheme="minorHAnsi" w:eastAsiaTheme="minorEastAsia" w:cstheme="minorBidi"/>
          <w:noProof/>
          <w:kern w:val="0"/>
          <w:sz w:val="22"/>
          <w:szCs w:val="22"/>
          <w:highlight w:val="yellow"/>
          <w:lang w:eastAsia="hr-HR" w:bidi="ar-SA"/>
        </w:rPr>
      </w:pPr>
      <w:hyperlink w:history="1" w:anchor="_Toc198286661">
        <w:r w:rsidRPr="0058502B">
          <w:rPr>
            <w:rStyle w:val="Hyperlink"/>
            <w:noProof/>
            <w:highlight w:val="yellow"/>
          </w:rPr>
          <w:t>Tablica 2 Korisničke priče</w:t>
        </w:r>
        <w:r w:rsidRPr="0058502B">
          <w:rPr>
            <w:noProof/>
            <w:webHidden/>
            <w:highlight w:val="yellow"/>
          </w:rPr>
          <w:tab/>
        </w:r>
        <w:r w:rsidRPr="0058502B">
          <w:rPr>
            <w:noProof/>
            <w:webHidden/>
            <w:highlight w:val="yellow"/>
          </w:rPr>
          <w:fldChar w:fldCharType="begin"/>
        </w:r>
        <w:r w:rsidRPr="0058502B">
          <w:rPr>
            <w:noProof/>
            <w:webHidden/>
            <w:highlight w:val="yellow"/>
          </w:rPr>
          <w:instrText xml:space="preserve"> PAGEREF _Toc198286661 \h </w:instrText>
        </w:r>
        <w:r w:rsidRPr="0058502B">
          <w:rPr>
            <w:noProof/>
            <w:webHidden/>
            <w:highlight w:val="yellow"/>
          </w:rPr>
        </w:r>
        <w:r w:rsidRPr="0058502B">
          <w:rPr>
            <w:noProof/>
            <w:webHidden/>
            <w:highlight w:val="yellow"/>
          </w:rPr>
          <w:fldChar w:fldCharType="separate"/>
        </w:r>
        <w:r w:rsidRPr="0058502B" w:rsidR="00CE6C5F">
          <w:rPr>
            <w:noProof/>
            <w:webHidden/>
            <w:highlight w:val="yellow"/>
          </w:rPr>
          <w:t>3</w:t>
        </w:r>
        <w:r w:rsidRPr="0058502B">
          <w:rPr>
            <w:noProof/>
            <w:webHidden/>
            <w:highlight w:val="yellow"/>
          </w:rPr>
          <w:fldChar w:fldCharType="end"/>
        </w:r>
      </w:hyperlink>
    </w:p>
    <w:p w:rsidRPr="0058502B" w:rsidR="00074181" w:rsidRDefault="00074181" w14:paraId="7B3C34E3" w14:textId="44258250">
      <w:pPr>
        <w:pStyle w:val="TableofFigures"/>
        <w:tabs>
          <w:tab w:val="right" w:leader="dot" w:pos="9060"/>
        </w:tabs>
        <w:rPr>
          <w:rFonts w:asciiTheme="minorHAnsi" w:hAnsiTheme="minorHAnsi" w:eastAsiaTheme="minorEastAsia" w:cstheme="minorBidi"/>
          <w:noProof/>
          <w:kern w:val="0"/>
          <w:sz w:val="22"/>
          <w:szCs w:val="22"/>
          <w:highlight w:val="yellow"/>
          <w:lang w:eastAsia="hr-HR" w:bidi="ar-SA"/>
        </w:rPr>
      </w:pPr>
      <w:hyperlink w:history="1" w:anchor="_Toc198286662">
        <w:r w:rsidRPr="0058502B">
          <w:rPr>
            <w:rStyle w:val="Hyperlink"/>
            <w:noProof/>
            <w:highlight w:val="yellow"/>
          </w:rPr>
          <w:t>Tablica 3 Opis procesa</w:t>
        </w:r>
        <w:r w:rsidRPr="0058502B">
          <w:rPr>
            <w:noProof/>
            <w:webHidden/>
            <w:highlight w:val="yellow"/>
          </w:rPr>
          <w:tab/>
        </w:r>
        <w:r w:rsidRPr="0058502B">
          <w:rPr>
            <w:noProof/>
            <w:webHidden/>
            <w:highlight w:val="yellow"/>
          </w:rPr>
          <w:fldChar w:fldCharType="begin"/>
        </w:r>
        <w:r w:rsidRPr="0058502B">
          <w:rPr>
            <w:noProof/>
            <w:webHidden/>
            <w:highlight w:val="yellow"/>
          </w:rPr>
          <w:instrText xml:space="preserve"> PAGEREF _Toc198286662 \h </w:instrText>
        </w:r>
        <w:r w:rsidRPr="0058502B">
          <w:rPr>
            <w:noProof/>
            <w:webHidden/>
            <w:highlight w:val="yellow"/>
          </w:rPr>
        </w:r>
        <w:r w:rsidRPr="0058502B">
          <w:rPr>
            <w:noProof/>
            <w:webHidden/>
            <w:highlight w:val="yellow"/>
          </w:rPr>
          <w:fldChar w:fldCharType="separate"/>
        </w:r>
        <w:r w:rsidRPr="0058502B" w:rsidR="00CE6C5F">
          <w:rPr>
            <w:noProof/>
            <w:webHidden/>
            <w:highlight w:val="yellow"/>
          </w:rPr>
          <w:t>6</w:t>
        </w:r>
        <w:r w:rsidRPr="0058502B">
          <w:rPr>
            <w:noProof/>
            <w:webHidden/>
            <w:highlight w:val="yellow"/>
          </w:rPr>
          <w:fldChar w:fldCharType="end"/>
        </w:r>
      </w:hyperlink>
    </w:p>
    <w:p w:rsidRPr="0058502B" w:rsidR="00074181" w:rsidRDefault="00074181" w14:paraId="4FC5E18C" w14:textId="52E4E569">
      <w:pPr>
        <w:pStyle w:val="TableofFigures"/>
        <w:tabs>
          <w:tab w:val="right" w:leader="dot" w:pos="9060"/>
        </w:tabs>
        <w:rPr>
          <w:rFonts w:asciiTheme="minorHAnsi" w:hAnsiTheme="minorHAnsi" w:eastAsiaTheme="minorEastAsia" w:cstheme="minorBidi"/>
          <w:noProof/>
          <w:kern w:val="0"/>
          <w:sz w:val="22"/>
          <w:szCs w:val="22"/>
          <w:highlight w:val="yellow"/>
          <w:lang w:eastAsia="hr-HR" w:bidi="ar-SA"/>
        </w:rPr>
      </w:pPr>
      <w:hyperlink w:history="1" w:anchor="_Toc198286663">
        <w:r w:rsidRPr="0058502B">
          <w:rPr>
            <w:rStyle w:val="Hyperlink"/>
            <w:noProof/>
            <w:highlight w:val="yellow"/>
          </w:rPr>
          <w:t>Tablica 4 Prikaz tokova podataka</w:t>
        </w:r>
        <w:r w:rsidRPr="0058502B">
          <w:rPr>
            <w:noProof/>
            <w:webHidden/>
            <w:highlight w:val="yellow"/>
          </w:rPr>
          <w:tab/>
        </w:r>
        <w:r w:rsidRPr="0058502B">
          <w:rPr>
            <w:noProof/>
            <w:webHidden/>
            <w:highlight w:val="yellow"/>
          </w:rPr>
          <w:fldChar w:fldCharType="begin"/>
        </w:r>
        <w:r w:rsidRPr="0058502B">
          <w:rPr>
            <w:noProof/>
            <w:webHidden/>
            <w:highlight w:val="yellow"/>
          </w:rPr>
          <w:instrText xml:space="preserve"> PAGEREF _Toc198286663 \h </w:instrText>
        </w:r>
        <w:r w:rsidRPr="0058502B">
          <w:rPr>
            <w:noProof/>
            <w:webHidden/>
            <w:highlight w:val="yellow"/>
          </w:rPr>
        </w:r>
        <w:r w:rsidRPr="0058502B">
          <w:rPr>
            <w:noProof/>
            <w:webHidden/>
            <w:highlight w:val="yellow"/>
          </w:rPr>
          <w:fldChar w:fldCharType="separate"/>
        </w:r>
        <w:r w:rsidRPr="0058502B" w:rsidR="00CE6C5F">
          <w:rPr>
            <w:noProof/>
            <w:webHidden/>
            <w:highlight w:val="yellow"/>
          </w:rPr>
          <w:t>13</w:t>
        </w:r>
        <w:r w:rsidRPr="0058502B">
          <w:rPr>
            <w:noProof/>
            <w:webHidden/>
            <w:highlight w:val="yellow"/>
          </w:rPr>
          <w:fldChar w:fldCharType="end"/>
        </w:r>
      </w:hyperlink>
    </w:p>
    <w:p w:rsidRPr="0058502B" w:rsidR="00074181" w:rsidRDefault="00074181" w14:paraId="756AA613" w14:textId="1F78CEDC">
      <w:pPr>
        <w:pStyle w:val="TableofFigures"/>
        <w:tabs>
          <w:tab w:val="right" w:leader="dot" w:pos="9060"/>
        </w:tabs>
        <w:rPr>
          <w:rFonts w:asciiTheme="minorHAnsi" w:hAnsiTheme="minorHAnsi" w:eastAsiaTheme="minorEastAsia" w:cstheme="minorBidi"/>
          <w:noProof/>
          <w:kern w:val="0"/>
          <w:sz w:val="22"/>
          <w:szCs w:val="22"/>
          <w:highlight w:val="yellow"/>
          <w:lang w:eastAsia="hr-HR" w:bidi="ar-SA"/>
        </w:rPr>
      </w:pPr>
      <w:hyperlink w:history="1" w:anchor="_Toc198286664">
        <w:r w:rsidRPr="0058502B">
          <w:rPr>
            <w:rStyle w:val="Hyperlink"/>
            <w:noProof/>
            <w:highlight w:val="yellow"/>
          </w:rPr>
          <w:t>Tablica 5 Tabelaran prikaz tipa entiteta Ustanova izvođač edukacije</w:t>
        </w:r>
        <w:r w:rsidRPr="0058502B">
          <w:rPr>
            <w:noProof/>
            <w:webHidden/>
            <w:highlight w:val="yellow"/>
          </w:rPr>
          <w:tab/>
        </w:r>
        <w:r w:rsidRPr="0058502B">
          <w:rPr>
            <w:noProof/>
            <w:webHidden/>
            <w:highlight w:val="yellow"/>
          </w:rPr>
          <w:fldChar w:fldCharType="begin"/>
        </w:r>
        <w:r w:rsidRPr="0058502B">
          <w:rPr>
            <w:noProof/>
            <w:webHidden/>
            <w:highlight w:val="yellow"/>
          </w:rPr>
          <w:instrText xml:space="preserve"> PAGEREF _Toc198286664 \h </w:instrText>
        </w:r>
        <w:r w:rsidRPr="0058502B">
          <w:rPr>
            <w:noProof/>
            <w:webHidden/>
            <w:highlight w:val="yellow"/>
          </w:rPr>
        </w:r>
        <w:r w:rsidRPr="0058502B">
          <w:rPr>
            <w:noProof/>
            <w:webHidden/>
            <w:highlight w:val="yellow"/>
          </w:rPr>
          <w:fldChar w:fldCharType="separate"/>
        </w:r>
        <w:r w:rsidRPr="0058502B" w:rsidR="00CE6C5F">
          <w:rPr>
            <w:noProof/>
            <w:webHidden/>
            <w:highlight w:val="yellow"/>
          </w:rPr>
          <w:t>28</w:t>
        </w:r>
        <w:r w:rsidRPr="0058502B">
          <w:rPr>
            <w:noProof/>
            <w:webHidden/>
            <w:highlight w:val="yellow"/>
          </w:rPr>
          <w:fldChar w:fldCharType="end"/>
        </w:r>
      </w:hyperlink>
    </w:p>
    <w:p w:rsidRPr="0058502B" w:rsidR="00074181" w:rsidRDefault="00074181" w14:paraId="17722E86" w14:textId="5DCACC46">
      <w:pPr>
        <w:pStyle w:val="TableofFigures"/>
        <w:tabs>
          <w:tab w:val="right" w:leader="dot" w:pos="9060"/>
        </w:tabs>
        <w:rPr>
          <w:rFonts w:asciiTheme="minorHAnsi" w:hAnsiTheme="minorHAnsi" w:eastAsiaTheme="minorEastAsia" w:cstheme="minorBidi"/>
          <w:noProof/>
          <w:kern w:val="0"/>
          <w:sz w:val="22"/>
          <w:szCs w:val="22"/>
          <w:highlight w:val="yellow"/>
          <w:lang w:eastAsia="hr-HR" w:bidi="ar-SA"/>
        </w:rPr>
      </w:pPr>
      <w:hyperlink w:history="1" w:anchor="_Toc198286665">
        <w:r w:rsidRPr="0058502B">
          <w:rPr>
            <w:rStyle w:val="Hyperlink"/>
            <w:noProof/>
            <w:highlight w:val="yellow"/>
          </w:rPr>
          <w:t>Tablica 6 Tabelaran prikaz tipa entiteta Edukacija</w:t>
        </w:r>
        <w:r w:rsidRPr="0058502B">
          <w:rPr>
            <w:noProof/>
            <w:webHidden/>
            <w:highlight w:val="yellow"/>
          </w:rPr>
          <w:tab/>
        </w:r>
        <w:r w:rsidRPr="0058502B">
          <w:rPr>
            <w:noProof/>
            <w:webHidden/>
            <w:highlight w:val="yellow"/>
          </w:rPr>
          <w:fldChar w:fldCharType="begin"/>
        </w:r>
        <w:r w:rsidRPr="0058502B">
          <w:rPr>
            <w:noProof/>
            <w:webHidden/>
            <w:highlight w:val="yellow"/>
          </w:rPr>
          <w:instrText xml:space="preserve"> PAGEREF _Toc198286665 \h </w:instrText>
        </w:r>
        <w:r w:rsidRPr="0058502B">
          <w:rPr>
            <w:noProof/>
            <w:webHidden/>
            <w:highlight w:val="yellow"/>
          </w:rPr>
        </w:r>
        <w:r w:rsidRPr="0058502B">
          <w:rPr>
            <w:noProof/>
            <w:webHidden/>
            <w:highlight w:val="yellow"/>
          </w:rPr>
          <w:fldChar w:fldCharType="separate"/>
        </w:r>
        <w:r w:rsidRPr="0058502B" w:rsidR="00CE6C5F">
          <w:rPr>
            <w:noProof/>
            <w:webHidden/>
            <w:highlight w:val="yellow"/>
          </w:rPr>
          <w:t>28</w:t>
        </w:r>
        <w:r w:rsidRPr="0058502B">
          <w:rPr>
            <w:noProof/>
            <w:webHidden/>
            <w:highlight w:val="yellow"/>
          </w:rPr>
          <w:fldChar w:fldCharType="end"/>
        </w:r>
      </w:hyperlink>
    </w:p>
    <w:p w:rsidRPr="0058502B" w:rsidR="00074181" w:rsidRDefault="00074181" w14:paraId="126F9BD5" w14:textId="79BC7676">
      <w:pPr>
        <w:pStyle w:val="TableofFigures"/>
        <w:tabs>
          <w:tab w:val="right" w:leader="dot" w:pos="9060"/>
        </w:tabs>
        <w:rPr>
          <w:rFonts w:asciiTheme="minorHAnsi" w:hAnsiTheme="minorHAnsi" w:eastAsiaTheme="minorEastAsia" w:cstheme="minorBidi"/>
          <w:noProof/>
          <w:kern w:val="0"/>
          <w:sz w:val="22"/>
          <w:szCs w:val="22"/>
          <w:highlight w:val="yellow"/>
          <w:lang w:eastAsia="hr-HR" w:bidi="ar-SA"/>
        </w:rPr>
      </w:pPr>
      <w:hyperlink w:history="1" w:anchor="_Toc198286666">
        <w:r w:rsidRPr="0058502B">
          <w:rPr>
            <w:rStyle w:val="Hyperlink"/>
            <w:noProof/>
            <w:highlight w:val="yellow"/>
          </w:rPr>
          <w:t>Tablica 7 Tabelaran prikaz tipa entiteta Nastavnik</w:t>
        </w:r>
        <w:r w:rsidRPr="0058502B">
          <w:rPr>
            <w:noProof/>
            <w:webHidden/>
            <w:highlight w:val="yellow"/>
          </w:rPr>
          <w:tab/>
        </w:r>
        <w:r w:rsidRPr="0058502B">
          <w:rPr>
            <w:noProof/>
            <w:webHidden/>
            <w:highlight w:val="yellow"/>
          </w:rPr>
          <w:fldChar w:fldCharType="begin"/>
        </w:r>
        <w:r w:rsidRPr="0058502B">
          <w:rPr>
            <w:noProof/>
            <w:webHidden/>
            <w:highlight w:val="yellow"/>
          </w:rPr>
          <w:instrText xml:space="preserve"> PAGEREF _Toc198286666 \h </w:instrText>
        </w:r>
        <w:r w:rsidRPr="0058502B">
          <w:rPr>
            <w:noProof/>
            <w:webHidden/>
            <w:highlight w:val="yellow"/>
          </w:rPr>
        </w:r>
        <w:r w:rsidRPr="0058502B">
          <w:rPr>
            <w:noProof/>
            <w:webHidden/>
            <w:highlight w:val="yellow"/>
          </w:rPr>
          <w:fldChar w:fldCharType="separate"/>
        </w:r>
        <w:r w:rsidRPr="0058502B" w:rsidR="00CE6C5F">
          <w:rPr>
            <w:noProof/>
            <w:webHidden/>
            <w:highlight w:val="yellow"/>
          </w:rPr>
          <w:t>28</w:t>
        </w:r>
        <w:r w:rsidRPr="0058502B">
          <w:rPr>
            <w:noProof/>
            <w:webHidden/>
            <w:highlight w:val="yellow"/>
          </w:rPr>
          <w:fldChar w:fldCharType="end"/>
        </w:r>
      </w:hyperlink>
    </w:p>
    <w:p w:rsidRPr="0058502B" w:rsidR="00074181" w:rsidRDefault="00074181" w14:paraId="5EB9E2FD" w14:textId="42D3197B">
      <w:pPr>
        <w:pStyle w:val="TableofFigures"/>
        <w:tabs>
          <w:tab w:val="right" w:leader="dot" w:pos="9060"/>
        </w:tabs>
        <w:rPr>
          <w:rFonts w:asciiTheme="minorHAnsi" w:hAnsiTheme="minorHAnsi" w:eastAsiaTheme="minorEastAsia" w:cstheme="minorBidi"/>
          <w:noProof/>
          <w:kern w:val="0"/>
          <w:sz w:val="22"/>
          <w:szCs w:val="22"/>
          <w:highlight w:val="yellow"/>
          <w:lang w:eastAsia="hr-HR" w:bidi="ar-SA"/>
        </w:rPr>
      </w:pPr>
      <w:hyperlink w:history="1" w:anchor="_Toc198286667">
        <w:r w:rsidRPr="0058502B">
          <w:rPr>
            <w:rStyle w:val="Hyperlink"/>
            <w:noProof/>
            <w:highlight w:val="yellow"/>
          </w:rPr>
          <w:t>Tablica 8 Tabelaran prikaz tipa entiteta Polaznik</w:t>
        </w:r>
        <w:r w:rsidRPr="0058502B">
          <w:rPr>
            <w:noProof/>
            <w:webHidden/>
            <w:highlight w:val="yellow"/>
          </w:rPr>
          <w:tab/>
        </w:r>
        <w:r w:rsidRPr="0058502B">
          <w:rPr>
            <w:noProof/>
            <w:webHidden/>
            <w:highlight w:val="yellow"/>
          </w:rPr>
          <w:fldChar w:fldCharType="begin"/>
        </w:r>
        <w:r w:rsidRPr="0058502B">
          <w:rPr>
            <w:noProof/>
            <w:webHidden/>
            <w:highlight w:val="yellow"/>
          </w:rPr>
          <w:instrText xml:space="preserve"> PAGEREF _Toc198286667 \h </w:instrText>
        </w:r>
        <w:r w:rsidRPr="0058502B">
          <w:rPr>
            <w:noProof/>
            <w:webHidden/>
            <w:highlight w:val="yellow"/>
          </w:rPr>
        </w:r>
        <w:r w:rsidRPr="0058502B">
          <w:rPr>
            <w:noProof/>
            <w:webHidden/>
            <w:highlight w:val="yellow"/>
          </w:rPr>
          <w:fldChar w:fldCharType="separate"/>
        </w:r>
        <w:r w:rsidRPr="0058502B" w:rsidR="00CE6C5F">
          <w:rPr>
            <w:noProof/>
            <w:webHidden/>
            <w:highlight w:val="yellow"/>
          </w:rPr>
          <w:t>28</w:t>
        </w:r>
        <w:r w:rsidRPr="0058502B">
          <w:rPr>
            <w:noProof/>
            <w:webHidden/>
            <w:highlight w:val="yellow"/>
          </w:rPr>
          <w:fldChar w:fldCharType="end"/>
        </w:r>
      </w:hyperlink>
    </w:p>
    <w:p w:rsidRPr="0058502B" w:rsidR="00074181" w:rsidRDefault="00074181" w14:paraId="1C45EEFC" w14:textId="10032AA4">
      <w:pPr>
        <w:pStyle w:val="TableofFigures"/>
        <w:tabs>
          <w:tab w:val="right" w:leader="dot" w:pos="9060"/>
        </w:tabs>
        <w:rPr>
          <w:rFonts w:asciiTheme="minorHAnsi" w:hAnsiTheme="minorHAnsi" w:eastAsiaTheme="minorEastAsia" w:cstheme="minorBidi"/>
          <w:noProof/>
          <w:kern w:val="0"/>
          <w:sz w:val="22"/>
          <w:szCs w:val="22"/>
          <w:highlight w:val="yellow"/>
          <w:lang w:eastAsia="hr-HR" w:bidi="ar-SA"/>
        </w:rPr>
      </w:pPr>
      <w:hyperlink w:history="1" w:anchor="_Toc198286668">
        <w:r w:rsidRPr="0058502B">
          <w:rPr>
            <w:rStyle w:val="Hyperlink"/>
            <w:noProof/>
            <w:highlight w:val="yellow"/>
          </w:rPr>
          <w:t>Tablica 9 Tabelaran prikaz tipa entiteta Termin</w:t>
        </w:r>
        <w:r w:rsidRPr="0058502B">
          <w:rPr>
            <w:noProof/>
            <w:webHidden/>
            <w:highlight w:val="yellow"/>
          </w:rPr>
          <w:tab/>
        </w:r>
        <w:r w:rsidRPr="0058502B">
          <w:rPr>
            <w:noProof/>
            <w:webHidden/>
            <w:highlight w:val="yellow"/>
          </w:rPr>
          <w:fldChar w:fldCharType="begin"/>
        </w:r>
        <w:r w:rsidRPr="0058502B">
          <w:rPr>
            <w:noProof/>
            <w:webHidden/>
            <w:highlight w:val="yellow"/>
          </w:rPr>
          <w:instrText xml:space="preserve"> PAGEREF _Toc198286668 \h </w:instrText>
        </w:r>
        <w:r w:rsidRPr="0058502B">
          <w:rPr>
            <w:noProof/>
            <w:webHidden/>
            <w:highlight w:val="yellow"/>
          </w:rPr>
        </w:r>
        <w:r w:rsidRPr="0058502B">
          <w:rPr>
            <w:noProof/>
            <w:webHidden/>
            <w:highlight w:val="yellow"/>
          </w:rPr>
          <w:fldChar w:fldCharType="separate"/>
        </w:r>
        <w:r w:rsidRPr="0058502B" w:rsidR="00CE6C5F">
          <w:rPr>
            <w:noProof/>
            <w:webHidden/>
            <w:highlight w:val="yellow"/>
          </w:rPr>
          <w:t>29</w:t>
        </w:r>
        <w:r w:rsidRPr="0058502B">
          <w:rPr>
            <w:noProof/>
            <w:webHidden/>
            <w:highlight w:val="yellow"/>
          </w:rPr>
          <w:fldChar w:fldCharType="end"/>
        </w:r>
      </w:hyperlink>
    </w:p>
    <w:p w:rsidRPr="0058502B" w:rsidR="00074181" w:rsidRDefault="00074181" w14:paraId="41EE02AD" w14:textId="4264A46F">
      <w:pPr>
        <w:pStyle w:val="TableofFigures"/>
        <w:tabs>
          <w:tab w:val="right" w:leader="dot" w:pos="9060"/>
        </w:tabs>
        <w:rPr>
          <w:rFonts w:asciiTheme="minorHAnsi" w:hAnsiTheme="minorHAnsi" w:eastAsiaTheme="minorEastAsia" w:cstheme="minorBidi"/>
          <w:noProof/>
          <w:kern w:val="0"/>
          <w:sz w:val="22"/>
          <w:szCs w:val="22"/>
          <w:highlight w:val="yellow"/>
          <w:lang w:eastAsia="hr-HR" w:bidi="ar-SA"/>
        </w:rPr>
      </w:pPr>
      <w:hyperlink w:history="1" w:anchor="_Toc198286669">
        <w:r w:rsidRPr="0058502B">
          <w:rPr>
            <w:rStyle w:val="Hyperlink"/>
            <w:noProof/>
            <w:highlight w:val="yellow"/>
          </w:rPr>
          <w:t>Tablica 10 Tabelaran prikaz tipa entiteta Evidencija</w:t>
        </w:r>
        <w:r w:rsidRPr="0058502B">
          <w:rPr>
            <w:noProof/>
            <w:webHidden/>
            <w:highlight w:val="yellow"/>
          </w:rPr>
          <w:tab/>
        </w:r>
        <w:r w:rsidRPr="0058502B">
          <w:rPr>
            <w:noProof/>
            <w:webHidden/>
            <w:highlight w:val="yellow"/>
          </w:rPr>
          <w:fldChar w:fldCharType="begin"/>
        </w:r>
        <w:r w:rsidRPr="0058502B">
          <w:rPr>
            <w:noProof/>
            <w:webHidden/>
            <w:highlight w:val="yellow"/>
          </w:rPr>
          <w:instrText xml:space="preserve"> PAGEREF _Toc198286669 \h </w:instrText>
        </w:r>
        <w:r w:rsidRPr="0058502B">
          <w:rPr>
            <w:noProof/>
            <w:webHidden/>
            <w:highlight w:val="yellow"/>
          </w:rPr>
        </w:r>
        <w:r w:rsidRPr="0058502B">
          <w:rPr>
            <w:noProof/>
            <w:webHidden/>
            <w:highlight w:val="yellow"/>
          </w:rPr>
          <w:fldChar w:fldCharType="separate"/>
        </w:r>
        <w:r w:rsidRPr="0058502B" w:rsidR="00CE6C5F">
          <w:rPr>
            <w:noProof/>
            <w:webHidden/>
            <w:highlight w:val="yellow"/>
          </w:rPr>
          <w:t>29</w:t>
        </w:r>
        <w:r w:rsidRPr="0058502B">
          <w:rPr>
            <w:noProof/>
            <w:webHidden/>
            <w:highlight w:val="yellow"/>
          </w:rPr>
          <w:fldChar w:fldCharType="end"/>
        </w:r>
      </w:hyperlink>
    </w:p>
    <w:p w:rsidRPr="0058502B" w:rsidR="00074181" w:rsidRDefault="00074181" w14:paraId="62E98B79" w14:textId="1F4CCCCD">
      <w:pPr>
        <w:pStyle w:val="TableofFigures"/>
        <w:tabs>
          <w:tab w:val="right" w:leader="dot" w:pos="9060"/>
        </w:tabs>
        <w:rPr>
          <w:rFonts w:asciiTheme="minorHAnsi" w:hAnsiTheme="minorHAnsi" w:eastAsiaTheme="minorEastAsia" w:cstheme="minorBidi"/>
          <w:noProof/>
          <w:kern w:val="0"/>
          <w:sz w:val="22"/>
          <w:szCs w:val="22"/>
          <w:highlight w:val="yellow"/>
          <w:lang w:eastAsia="hr-HR" w:bidi="ar-SA"/>
        </w:rPr>
      </w:pPr>
      <w:hyperlink w:history="1" w:anchor="_Toc198286670">
        <w:r w:rsidRPr="0058502B">
          <w:rPr>
            <w:rStyle w:val="Hyperlink"/>
            <w:noProof/>
            <w:highlight w:val="yellow"/>
          </w:rPr>
          <w:t>Tablica 11 Prikaz sheme relacije - Ustanova</w:t>
        </w:r>
        <w:r w:rsidRPr="0058502B">
          <w:rPr>
            <w:noProof/>
            <w:webHidden/>
            <w:highlight w:val="yellow"/>
          </w:rPr>
          <w:tab/>
        </w:r>
        <w:r w:rsidRPr="0058502B">
          <w:rPr>
            <w:noProof/>
            <w:webHidden/>
            <w:highlight w:val="yellow"/>
          </w:rPr>
          <w:fldChar w:fldCharType="begin"/>
        </w:r>
        <w:r w:rsidRPr="0058502B">
          <w:rPr>
            <w:noProof/>
            <w:webHidden/>
            <w:highlight w:val="yellow"/>
          </w:rPr>
          <w:instrText xml:space="preserve"> PAGEREF _Toc198286670 \h </w:instrText>
        </w:r>
        <w:r w:rsidRPr="0058502B">
          <w:rPr>
            <w:noProof/>
            <w:webHidden/>
            <w:highlight w:val="yellow"/>
          </w:rPr>
        </w:r>
        <w:r w:rsidRPr="0058502B">
          <w:rPr>
            <w:noProof/>
            <w:webHidden/>
            <w:highlight w:val="yellow"/>
          </w:rPr>
          <w:fldChar w:fldCharType="separate"/>
        </w:r>
        <w:r w:rsidRPr="0058502B" w:rsidR="00CE6C5F">
          <w:rPr>
            <w:noProof/>
            <w:webHidden/>
            <w:highlight w:val="yellow"/>
          </w:rPr>
          <w:t>30</w:t>
        </w:r>
        <w:r w:rsidRPr="0058502B">
          <w:rPr>
            <w:noProof/>
            <w:webHidden/>
            <w:highlight w:val="yellow"/>
          </w:rPr>
          <w:fldChar w:fldCharType="end"/>
        </w:r>
      </w:hyperlink>
    </w:p>
    <w:p w:rsidRPr="0058502B" w:rsidR="00074181" w:rsidRDefault="00074181" w14:paraId="34989EFD" w14:textId="6AD1AC9F">
      <w:pPr>
        <w:pStyle w:val="TableofFigures"/>
        <w:tabs>
          <w:tab w:val="right" w:leader="dot" w:pos="9060"/>
        </w:tabs>
        <w:rPr>
          <w:rFonts w:asciiTheme="minorHAnsi" w:hAnsiTheme="minorHAnsi" w:eastAsiaTheme="minorEastAsia" w:cstheme="minorBidi"/>
          <w:noProof/>
          <w:kern w:val="0"/>
          <w:sz w:val="22"/>
          <w:szCs w:val="22"/>
          <w:highlight w:val="yellow"/>
          <w:lang w:eastAsia="hr-HR" w:bidi="ar-SA"/>
        </w:rPr>
      </w:pPr>
      <w:hyperlink w:history="1" w:anchor="_Toc198286671">
        <w:r w:rsidRPr="0058502B">
          <w:rPr>
            <w:rStyle w:val="Hyperlink"/>
            <w:noProof/>
            <w:highlight w:val="yellow"/>
          </w:rPr>
          <w:t>Tablica 12 Prikaz sheme relacije - Edukacija</w:t>
        </w:r>
        <w:r w:rsidRPr="0058502B">
          <w:rPr>
            <w:noProof/>
            <w:webHidden/>
            <w:highlight w:val="yellow"/>
          </w:rPr>
          <w:tab/>
        </w:r>
        <w:r w:rsidRPr="0058502B">
          <w:rPr>
            <w:noProof/>
            <w:webHidden/>
            <w:highlight w:val="yellow"/>
          </w:rPr>
          <w:fldChar w:fldCharType="begin"/>
        </w:r>
        <w:r w:rsidRPr="0058502B">
          <w:rPr>
            <w:noProof/>
            <w:webHidden/>
            <w:highlight w:val="yellow"/>
          </w:rPr>
          <w:instrText xml:space="preserve"> PAGEREF _Toc198286671 \h </w:instrText>
        </w:r>
        <w:r w:rsidRPr="0058502B">
          <w:rPr>
            <w:noProof/>
            <w:webHidden/>
            <w:highlight w:val="yellow"/>
          </w:rPr>
        </w:r>
        <w:r w:rsidRPr="0058502B">
          <w:rPr>
            <w:noProof/>
            <w:webHidden/>
            <w:highlight w:val="yellow"/>
          </w:rPr>
          <w:fldChar w:fldCharType="separate"/>
        </w:r>
        <w:r w:rsidRPr="0058502B" w:rsidR="00CE6C5F">
          <w:rPr>
            <w:noProof/>
            <w:webHidden/>
            <w:highlight w:val="yellow"/>
          </w:rPr>
          <w:t>31</w:t>
        </w:r>
        <w:r w:rsidRPr="0058502B">
          <w:rPr>
            <w:noProof/>
            <w:webHidden/>
            <w:highlight w:val="yellow"/>
          </w:rPr>
          <w:fldChar w:fldCharType="end"/>
        </w:r>
      </w:hyperlink>
    </w:p>
    <w:p w:rsidRPr="0058502B" w:rsidR="00074181" w:rsidRDefault="00074181" w14:paraId="5E181751" w14:textId="6ADD06CB">
      <w:pPr>
        <w:pStyle w:val="TableofFigures"/>
        <w:tabs>
          <w:tab w:val="right" w:leader="dot" w:pos="9060"/>
        </w:tabs>
        <w:rPr>
          <w:rFonts w:asciiTheme="minorHAnsi" w:hAnsiTheme="minorHAnsi" w:eastAsiaTheme="minorEastAsia" w:cstheme="minorBidi"/>
          <w:noProof/>
          <w:kern w:val="0"/>
          <w:sz w:val="22"/>
          <w:szCs w:val="22"/>
          <w:highlight w:val="yellow"/>
          <w:lang w:eastAsia="hr-HR" w:bidi="ar-SA"/>
        </w:rPr>
      </w:pPr>
      <w:hyperlink w:history="1" w:anchor="_Toc198286672">
        <w:r w:rsidRPr="0058502B">
          <w:rPr>
            <w:rStyle w:val="Hyperlink"/>
            <w:noProof/>
            <w:highlight w:val="yellow"/>
          </w:rPr>
          <w:t>Tablica 13 Prikaz sheme relacije - Nastavnik</w:t>
        </w:r>
        <w:r w:rsidRPr="0058502B">
          <w:rPr>
            <w:noProof/>
            <w:webHidden/>
            <w:highlight w:val="yellow"/>
          </w:rPr>
          <w:tab/>
        </w:r>
        <w:r w:rsidRPr="0058502B">
          <w:rPr>
            <w:noProof/>
            <w:webHidden/>
            <w:highlight w:val="yellow"/>
          </w:rPr>
          <w:fldChar w:fldCharType="begin"/>
        </w:r>
        <w:r w:rsidRPr="0058502B">
          <w:rPr>
            <w:noProof/>
            <w:webHidden/>
            <w:highlight w:val="yellow"/>
          </w:rPr>
          <w:instrText xml:space="preserve"> PAGEREF _Toc198286672 \h </w:instrText>
        </w:r>
        <w:r w:rsidRPr="0058502B">
          <w:rPr>
            <w:noProof/>
            <w:webHidden/>
            <w:highlight w:val="yellow"/>
          </w:rPr>
        </w:r>
        <w:r w:rsidRPr="0058502B">
          <w:rPr>
            <w:noProof/>
            <w:webHidden/>
            <w:highlight w:val="yellow"/>
          </w:rPr>
          <w:fldChar w:fldCharType="separate"/>
        </w:r>
        <w:r w:rsidRPr="0058502B" w:rsidR="00CE6C5F">
          <w:rPr>
            <w:noProof/>
            <w:webHidden/>
            <w:highlight w:val="yellow"/>
          </w:rPr>
          <w:t>31</w:t>
        </w:r>
        <w:r w:rsidRPr="0058502B">
          <w:rPr>
            <w:noProof/>
            <w:webHidden/>
            <w:highlight w:val="yellow"/>
          </w:rPr>
          <w:fldChar w:fldCharType="end"/>
        </w:r>
      </w:hyperlink>
    </w:p>
    <w:p w:rsidRPr="0058502B" w:rsidR="00074181" w:rsidRDefault="00074181" w14:paraId="5D435C3C" w14:textId="766723EC">
      <w:pPr>
        <w:pStyle w:val="TableofFigures"/>
        <w:tabs>
          <w:tab w:val="right" w:leader="dot" w:pos="9060"/>
        </w:tabs>
        <w:rPr>
          <w:rFonts w:asciiTheme="minorHAnsi" w:hAnsiTheme="minorHAnsi" w:eastAsiaTheme="minorEastAsia" w:cstheme="minorBidi"/>
          <w:noProof/>
          <w:kern w:val="0"/>
          <w:sz w:val="22"/>
          <w:szCs w:val="22"/>
          <w:highlight w:val="yellow"/>
          <w:lang w:eastAsia="hr-HR" w:bidi="ar-SA"/>
        </w:rPr>
      </w:pPr>
      <w:hyperlink w:history="1" w:anchor="_Toc198286673">
        <w:r w:rsidRPr="0058502B">
          <w:rPr>
            <w:rStyle w:val="Hyperlink"/>
            <w:noProof/>
            <w:highlight w:val="yellow"/>
          </w:rPr>
          <w:t>Tablica 14 Prikaz sheme relacije - Polaznik</w:t>
        </w:r>
        <w:r w:rsidRPr="0058502B">
          <w:rPr>
            <w:noProof/>
            <w:webHidden/>
            <w:highlight w:val="yellow"/>
          </w:rPr>
          <w:tab/>
        </w:r>
        <w:r w:rsidRPr="0058502B">
          <w:rPr>
            <w:noProof/>
            <w:webHidden/>
            <w:highlight w:val="yellow"/>
          </w:rPr>
          <w:fldChar w:fldCharType="begin"/>
        </w:r>
        <w:r w:rsidRPr="0058502B">
          <w:rPr>
            <w:noProof/>
            <w:webHidden/>
            <w:highlight w:val="yellow"/>
          </w:rPr>
          <w:instrText xml:space="preserve"> PAGEREF _Toc198286673 \h </w:instrText>
        </w:r>
        <w:r w:rsidRPr="0058502B">
          <w:rPr>
            <w:noProof/>
            <w:webHidden/>
            <w:highlight w:val="yellow"/>
          </w:rPr>
        </w:r>
        <w:r w:rsidRPr="0058502B">
          <w:rPr>
            <w:noProof/>
            <w:webHidden/>
            <w:highlight w:val="yellow"/>
          </w:rPr>
          <w:fldChar w:fldCharType="separate"/>
        </w:r>
        <w:r w:rsidRPr="0058502B" w:rsidR="00CE6C5F">
          <w:rPr>
            <w:noProof/>
            <w:webHidden/>
            <w:highlight w:val="yellow"/>
          </w:rPr>
          <w:t>31</w:t>
        </w:r>
        <w:r w:rsidRPr="0058502B">
          <w:rPr>
            <w:noProof/>
            <w:webHidden/>
            <w:highlight w:val="yellow"/>
          </w:rPr>
          <w:fldChar w:fldCharType="end"/>
        </w:r>
      </w:hyperlink>
    </w:p>
    <w:p w:rsidRPr="0058502B" w:rsidR="00074181" w:rsidRDefault="00074181" w14:paraId="7C365384" w14:textId="5FE6C997">
      <w:pPr>
        <w:pStyle w:val="TableofFigures"/>
        <w:tabs>
          <w:tab w:val="right" w:leader="dot" w:pos="9060"/>
        </w:tabs>
        <w:rPr>
          <w:rFonts w:asciiTheme="minorHAnsi" w:hAnsiTheme="minorHAnsi" w:eastAsiaTheme="minorEastAsia" w:cstheme="minorBidi"/>
          <w:noProof/>
          <w:kern w:val="0"/>
          <w:sz w:val="22"/>
          <w:szCs w:val="22"/>
          <w:highlight w:val="yellow"/>
          <w:lang w:eastAsia="hr-HR" w:bidi="ar-SA"/>
        </w:rPr>
      </w:pPr>
      <w:hyperlink w:history="1" w:anchor="_Toc198286674">
        <w:r w:rsidRPr="0058502B">
          <w:rPr>
            <w:rStyle w:val="Hyperlink"/>
            <w:noProof/>
            <w:highlight w:val="yellow"/>
          </w:rPr>
          <w:t>Tablica 15 Prikaz sheme relacije - Termin</w:t>
        </w:r>
        <w:r w:rsidRPr="0058502B">
          <w:rPr>
            <w:noProof/>
            <w:webHidden/>
            <w:highlight w:val="yellow"/>
          </w:rPr>
          <w:tab/>
        </w:r>
        <w:r w:rsidRPr="0058502B">
          <w:rPr>
            <w:noProof/>
            <w:webHidden/>
            <w:highlight w:val="yellow"/>
          </w:rPr>
          <w:fldChar w:fldCharType="begin"/>
        </w:r>
        <w:r w:rsidRPr="0058502B">
          <w:rPr>
            <w:noProof/>
            <w:webHidden/>
            <w:highlight w:val="yellow"/>
          </w:rPr>
          <w:instrText xml:space="preserve"> PAGEREF _Toc198286674 \h </w:instrText>
        </w:r>
        <w:r w:rsidRPr="0058502B">
          <w:rPr>
            <w:noProof/>
            <w:webHidden/>
            <w:highlight w:val="yellow"/>
          </w:rPr>
        </w:r>
        <w:r w:rsidRPr="0058502B">
          <w:rPr>
            <w:noProof/>
            <w:webHidden/>
            <w:highlight w:val="yellow"/>
          </w:rPr>
          <w:fldChar w:fldCharType="separate"/>
        </w:r>
        <w:r w:rsidRPr="0058502B" w:rsidR="00CE6C5F">
          <w:rPr>
            <w:noProof/>
            <w:webHidden/>
            <w:highlight w:val="yellow"/>
          </w:rPr>
          <w:t>31</w:t>
        </w:r>
        <w:r w:rsidRPr="0058502B">
          <w:rPr>
            <w:noProof/>
            <w:webHidden/>
            <w:highlight w:val="yellow"/>
          </w:rPr>
          <w:fldChar w:fldCharType="end"/>
        </w:r>
      </w:hyperlink>
    </w:p>
    <w:p w:rsidRPr="0058502B" w:rsidR="00074181" w:rsidRDefault="00074181" w14:paraId="4B2EFA78" w14:textId="61499B20">
      <w:pPr>
        <w:pStyle w:val="TableofFigures"/>
        <w:tabs>
          <w:tab w:val="right" w:leader="dot" w:pos="9060"/>
        </w:tabs>
        <w:rPr>
          <w:rFonts w:asciiTheme="minorHAnsi" w:hAnsiTheme="minorHAnsi" w:eastAsiaTheme="minorEastAsia" w:cstheme="minorBidi"/>
          <w:noProof/>
          <w:kern w:val="0"/>
          <w:sz w:val="22"/>
          <w:szCs w:val="22"/>
          <w:highlight w:val="yellow"/>
          <w:lang w:eastAsia="hr-HR" w:bidi="ar-SA"/>
        </w:rPr>
      </w:pPr>
      <w:hyperlink w:history="1" w:anchor="_Toc198286675">
        <w:r w:rsidRPr="0058502B">
          <w:rPr>
            <w:rStyle w:val="Hyperlink"/>
            <w:noProof/>
            <w:highlight w:val="yellow"/>
          </w:rPr>
          <w:t>Tablica 16 Prikaz sheme relacije - Evidencija</w:t>
        </w:r>
        <w:r w:rsidRPr="0058502B">
          <w:rPr>
            <w:noProof/>
            <w:webHidden/>
            <w:highlight w:val="yellow"/>
          </w:rPr>
          <w:tab/>
        </w:r>
        <w:r w:rsidRPr="0058502B">
          <w:rPr>
            <w:noProof/>
            <w:webHidden/>
            <w:highlight w:val="yellow"/>
          </w:rPr>
          <w:fldChar w:fldCharType="begin"/>
        </w:r>
        <w:r w:rsidRPr="0058502B">
          <w:rPr>
            <w:noProof/>
            <w:webHidden/>
            <w:highlight w:val="yellow"/>
          </w:rPr>
          <w:instrText xml:space="preserve"> PAGEREF _Toc198286675 \h </w:instrText>
        </w:r>
        <w:r w:rsidRPr="0058502B">
          <w:rPr>
            <w:noProof/>
            <w:webHidden/>
            <w:highlight w:val="yellow"/>
          </w:rPr>
        </w:r>
        <w:r w:rsidRPr="0058502B">
          <w:rPr>
            <w:noProof/>
            <w:webHidden/>
            <w:highlight w:val="yellow"/>
          </w:rPr>
          <w:fldChar w:fldCharType="separate"/>
        </w:r>
        <w:r w:rsidRPr="0058502B" w:rsidR="00CE6C5F">
          <w:rPr>
            <w:noProof/>
            <w:webHidden/>
            <w:highlight w:val="yellow"/>
          </w:rPr>
          <w:t>31</w:t>
        </w:r>
        <w:r w:rsidRPr="0058502B">
          <w:rPr>
            <w:noProof/>
            <w:webHidden/>
            <w:highlight w:val="yellow"/>
          </w:rPr>
          <w:fldChar w:fldCharType="end"/>
        </w:r>
      </w:hyperlink>
    </w:p>
    <w:p w:rsidRPr="0058502B" w:rsidR="00074181" w:rsidRDefault="00074181" w14:paraId="644BAFD3" w14:textId="7307D3CF">
      <w:pPr>
        <w:pStyle w:val="TableofFigures"/>
        <w:tabs>
          <w:tab w:val="right" w:leader="dot" w:pos="9060"/>
        </w:tabs>
        <w:rPr>
          <w:rFonts w:asciiTheme="minorHAnsi" w:hAnsiTheme="minorHAnsi" w:eastAsiaTheme="minorEastAsia" w:cstheme="minorBidi"/>
          <w:noProof/>
          <w:kern w:val="0"/>
          <w:sz w:val="22"/>
          <w:szCs w:val="22"/>
          <w:highlight w:val="yellow"/>
          <w:lang w:eastAsia="hr-HR" w:bidi="ar-SA"/>
        </w:rPr>
      </w:pPr>
      <w:hyperlink w:history="1" w:anchor="_Toc198286676">
        <w:r w:rsidRPr="0058502B">
          <w:rPr>
            <w:rStyle w:val="Hyperlink"/>
            <w:noProof/>
            <w:highlight w:val="yellow"/>
          </w:rPr>
          <w:t>Tablica 17 Tablični prikaz klase Edukacija</w:t>
        </w:r>
        <w:r w:rsidRPr="0058502B">
          <w:rPr>
            <w:noProof/>
            <w:webHidden/>
            <w:highlight w:val="yellow"/>
          </w:rPr>
          <w:tab/>
        </w:r>
        <w:r w:rsidRPr="0058502B">
          <w:rPr>
            <w:noProof/>
            <w:webHidden/>
            <w:highlight w:val="yellow"/>
          </w:rPr>
          <w:fldChar w:fldCharType="begin"/>
        </w:r>
        <w:r w:rsidRPr="0058502B">
          <w:rPr>
            <w:noProof/>
            <w:webHidden/>
            <w:highlight w:val="yellow"/>
          </w:rPr>
          <w:instrText xml:space="preserve"> PAGEREF _Toc198286676 \h </w:instrText>
        </w:r>
        <w:r w:rsidRPr="0058502B">
          <w:rPr>
            <w:noProof/>
            <w:webHidden/>
            <w:highlight w:val="yellow"/>
          </w:rPr>
        </w:r>
        <w:r w:rsidRPr="0058502B">
          <w:rPr>
            <w:noProof/>
            <w:webHidden/>
            <w:highlight w:val="yellow"/>
          </w:rPr>
          <w:fldChar w:fldCharType="separate"/>
        </w:r>
        <w:r w:rsidRPr="0058502B" w:rsidR="00CE6C5F">
          <w:rPr>
            <w:noProof/>
            <w:webHidden/>
            <w:highlight w:val="yellow"/>
          </w:rPr>
          <w:t>33</w:t>
        </w:r>
        <w:r w:rsidRPr="0058502B">
          <w:rPr>
            <w:noProof/>
            <w:webHidden/>
            <w:highlight w:val="yellow"/>
          </w:rPr>
          <w:fldChar w:fldCharType="end"/>
        </w:r>
      </w:hyperlink>
    </w:p>
    <w:p w:rsidRPr="0058502B" w:rsidR="00074181" w:rsidRDefault="00074181" w14:paraId="46A51083" w14:textId="03517062">
      <w:pPr>
        <w:pStyle w:val="TableofFigures"/>
        <w:tabs>
          <w:tab w:val="right" w:leader="dot" w:pos="9060"/>
        </w:tabs>
        <w:rPr>
          <w:rFonts w:asciiTheme="minorHAnsi" w:hAnsiTheme="minorHAnsi" w:eastAsiaTheme="minorEastAsia" w:cstheme="minorBidi"/>
          <w:noProof/>
          <w:kern w:val="0"/>
          <w:sz w:val="22"/>
          <w:szCs w:val="22"/>
          <w:highlight w:val="yellow"/>
          <w:lang w:eastAsia="hr-HR" w:bidi="ar-SA"/>
        </w:rPr>
      </w:pPr>
      <w:hyperlink w:history="1" w:anchor="_Toc198286677">
        <w:r w:rsidRPr="0058502B">
          <w:rPr>
            <w:rStyle w:val="Hyperlink"/>
            <w:noProof/>
            <w:highlight w:val="yellow"/>
          </w:rPr>
          <w:t>Tablica 18 Tablični prikaz klase Termin</w:t>
        </w:r>
        <w:r w:rsidRPr="0058502B">
          <w:rPr>
            <w:noProof/>
            <w:webHidden/>
            <w:highlight w:val="yellow"/>
          </w:rPr>
          <w:tab/>
        </w:r>
        <w:r w:rsidRPr="0058502B">
          <w:rPr>
            <w:noProof/>
            <w:webHidden/>
            <w:highlight w:val="yellow"/>
          </w:rPr>
          <w:fldChar w:fldCharType="begin"/>
        </w:r>
        <w:r w:rsidRPr="0058502B">
          <w:rPr>
            <w:noProof/>
            <w:webHidden/>
            <w:highlight w:val="yellow"/>
          </w:rPr>
          <w:instrText xml:space="preserve"> PAGEREF _Toc198286677 \h </w:instrText>
        </w:r>
        <w:r w:rsidRPr="0058502B">
          <w:rPr>
            <w:noProof/>
            <w:webHidden/>
            <w:highlight w:val="yellow"/>
          </w:rPr>
        </w:r>
        <w:r w:rsidRPr="0058502B">
          <w:rPr>
            <w:noProof/>
            <w:webHidden/>
            <w:highlight w:val="yellow"/>
          </w:rPr>
          <w:fldChar w:fldCharType="separate"/>
        </w:r>
        <w:r w:rsidRPr="0058502B" w:rsidR="00CE6C5F">
          <w:rPr>
            <w:noProof/>
            <w:webHidden/>
            <w:highlight w:val="yellow"/>
          </w:rPr>
          <w:t>33</w:t>
        </w:r>
        <w:r w:rsidRPr="0058502B">
          <w:rPr>
            <w:noProof/>
            <w:webHidden/>
            <w:highlight w:val="yellow"/>
          </w:rPr>
          <w:fldChar w:fldCharType="end"/>
        </w:r>
      </w:hyperlink>
    </w:p>
    <w:p w:rsidRPr="0058502B" w:rsidR="00074181" w:rsidRDefault="00074181" w14:paraId="457749C8" w14:textId="4DA96B35">
      <w:pPr>
        <w:pStyle w:val="TableofFigures"/>
        <w:tabs>
          <w:tab w:val="right" w:leader="dot" w:pos="9060"/>
        </w:tabs>
        <w:rPr>
          <w:rFonts w:asciiTheme="minorHAnsi" w:hAnsiTheme="minorHAnsi" w:eastAsiaTheme="minorEastAsia" w:cstheme="minorBidi"/>
          <w:noProof/>
          <w:kern w:val="0"/>
          <w:sz w:val="22"/>
          <w:szCs w:val="22"/>
          <w:highlight w:val="yellow"/>
          <w:lang w:eastAsia="hr-HR" w:bidi="ar-SA"/>
        </w:rPr>
      </w:pPr>
      <w:hyperlink w:history="1" w:anchor="_Toc198286678">
        <w:r w:rsidRPr="0058502B">
          <w:rPr>
            <w:rStyle w:val="Hyperlink"/>
            <w:noProof/>
            <w:highlight w:val="yellow"/>
          </w:rPr>
          <w:t>Tablica 19 Rezultati provedenog prihvatnog testa</w:t>
        </w:r>
        <w:r w:rsidRPr="0058502B">
          <w:rPr>
            <w:noProof/>
            <w:webHidden/>
            <w:highlight w:val="yellow"/>
          </w:rPr>
          <w:tab/>
        </w:r>
        <w:r w:rsidRPr="0058502B">
          <w:rPr>
            <w:noProof/>
            <w:webHidden/>
            <w:highlight w:val="yellow"/>
          </w:rPr>
          <w:fldChar w:fldCharType="begin"/>
        </w:r>
        <w:r w:rsidRPr="0058502B">
          <w:rPr>
            <w:noProof/>
            <w:webHidden/>
            <w:highlight w:val="yellow"/>
          </w:rPr>
          <w:instrText xml:space="preserve"> PAGEREF _Toc198286678 \h </w:instrText>
        </w:r>
        <w:r w:rsidRPr="0058502B">
          <w:rPr>
            <w:noProof/>
            <w:webHidden/>
            <w:highlight w:val="yellow"/>
          </w:rPr>
        </w:r>
        <w:r w:rsidRPr="0058502B">
          <w:rPr>
            <w:noProof/>
            <w:webHidden/>
            <w:highlight w:val="yellow"/>
          </w:rPr>
          <w:fldChar w:fldCharType="separate"/>
        </w:r>
        <w:r w:rsidRPr="0058502B" w:rsidR="00CE6C5F">
          <w:rPr>
            <w:noProof/>
            <w:webHidden/>
            <w:highlight w:val="yellow"/>
          </w:rPr>
          <w:t>51</w:t>
        </w:r>
        <w:r w:rsidRPr="0058502B">
          <w:rPr>
            <w:noProof/>
            <w:webHidden/>
            <w:highlight w:val="yellow"/>
          </w:rPr>
          <w:fldChar w:fldCharType="end"/>
        </w:r>
      </w:hyperlink>
    </w:p>
    <w:p w:rsidRPr="0057440A" w:rsidR="00844A78" w:rsidP="002307C7" w:rsidRDefault="00196137" w14:paraId="4ED2991F" w14:textId="0C564F7B">
      <w:pPr>
        <w:pStyle w:val="Style1"/>
      </w:pPr>
      <w:r w:rsidRPr="0058502B">
        <w:rPr>
          <w:highlight w:val="yellow"/>
        </w:rPr>
        <w:fldChar w:fldCharType="end"/>
      </w:r>
    </w:p>
    <w:sectPr w:rsidRPr="0057440A" w:rsidR="00844A78" w:rsidSect="0017354F">
      <w:pgSz w:w="11906" w:h="16838" w:orient="portrait"/>
      <w:pgMar w:top="1418" w:right="1418" w:bottom="1418" w:left="1418" w:header="720" w:footer="113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DT" w:author="Darko Trbović" w:date="2026-03-30T23:18:00Z" w:id="80">
    <w:p w:rsidR="002F1E59" w:rsidRDefault="002F1E59" w14:paraId="742EFF59" w14:textId="5DAF11DA">
      <w:pPr>
        <w:pStyle w:val="CommentText"/>
      </w:pPr>
      <w:r>
        <w:rPr>
          <w:rStyle w:val="CommentReference"/>
        </w:rPr>
        <w:annotationRef/>
      </w:r>
      <w:r w:rsidRPr="480739CD">
        <w:t>ovo je po meni već ubačeno u 8 točki</w:t>
      </w:r>
    </w:p>
  </w:comment>
  <w:comment w:initials="AI" w:author="Anamarija Ivanušić" w:date="2026-03-31T21:56:00Z" w:id="81">
    <w:p w:rsidR="004D13C5" w:rsidP="004D13C5" w:rsidRDefault="004D13C5" w14:paraId="10DD9E61" w14:textId="77777777">
      <w:pPr>
        <w:pStyle w:val="CommentText"/>
      </w:pPr>
      <w:r>
        <w:rPr>
          <w:rStyle w:val="CommentReference"/>
        </w:rPr>
        <w:annotationRef/>
      </w:r>
      <w:r>
        <w:t xml:space="preserve">U 35 bi trebala biti ručno unesena ponuda od strane aktivnog kupca, a u 36 parametri po kojima sustav automatski bida. </w:t>
      </w:r>
    </w:p>
  </w:comment>
  <w:comment w:initials="AI" w:author="Anamarija Ivanušić" w:date="2026-03-31T21:59:00Z" w:id="82">
    <w:p w:rsidR="00A32A2A" w:rsidP="00A32A2A" w:rsidRDefault="00A32A2A" w14:paraId="52B07EAB" w14:textId="77777777">
      <w:pPr>
        <w:pStyle w:val="CommentText"/>
      </w:pPr>
      <w:r>
        <w:rPr>
          <w:rStyle w:val="CommentReference"/>
        </w:rPr>
        <w:annotationRef/>
      </w:r>
      <w:r>
        <w:t>Čini se da je</w:t>
      </w:r>
    </w:p>
  </w:comment>
  <w:comment w:initials="AI" w:author="Anamarija Ivanušić" w:date="2026-03-24T06:51:00Z" w:id="83">
    <w:p w:rsidR="00AB6A99" w:rsidP="00A71BD1" w:rsidRDefault="00AB6A99" w14:paraId="5C9EF195" w14:textId="77777777">
      <w:pPr>
        <w:pStyle w:val="CommentText"/>
      </w:pPr>
      <w:r>
        <w:rPr>
          <w:rStyle w:val="CommentReference"/>
        </w:rPr>
        <w:annotationRef/>
      </w:r>
      <w:r>
        <w:t>Ovo bi trebalo ostati i bit će još tokova ili drugih naziva tokova kad sve stignem srediti. Znam da je nespretno i nesretno.</w:t>
      </w:r>
      <w:r>
        <w:br/>
      </w:r>
      <w:r>
        <w:t xml:space="preserve">Ali je prof. tražio da SVAKI tok podataka bude različito nazvan i da isti tok podataka ne može biti komunikacija između sustava i više aktera. Zato je dva. Iako je jedan isti ugovor zapravo za oba. </w:t>
      </w:r>
    </w:p>
  </w:comment>
  <w:comment w:initials="DT" w:author="Darko Trbović" w:date="2026-03-24T08:15:00Z" w:id="84">
    <w:p w:rsidR="00AB6A99" w:rsidRDefault="00AB6A99" w14:paraId="4D8BF058" w14:textId="5C8B89FC">
      <w:pPr>
        <w:pStyle w:val="CommentText"/>
      </w:pPr>
      <w:r>
        <w:rPr>
          <w:rStyle w:val="CommentReference"/>
        </w:rPr>
        <w:annotationRef/>
      </w:r>
      <w:r w:rsidRPr="57E88691">
        <w:t>ok, mislio sam bas samo za ovo da ide samo jedan jer ugovor mora biti potpuno isti obojci,</w:t>
      </w:r>
    </w:p>
    <w:p w:rsidR="00AB6A99" w:rsidRDefault="00AB6A99" w14:paraId="6833A960" w14:textId="083D4DC7">
      <w:pPr>
        <w:pStyle w:val="CommentText"/>
      </w:pPr>
      <w:r w:rsidRPr="2AD95D17">
        <w:t>a za sve druge su prilagodjene poruke za pojedinog akter</w:t>
      </w:r>
    </w:p>
  </w:comment>
  <w:comment w:initials="DT" w:author="Darko Trbović" w:date="2026-03-24T08:16:00Z" w:id="85">
    <w:p w:rsidR="00AB6A99" w:rsidRDefault="00AB6A99" w14:paraId="4E044E17" w14:textId="3D805B4E">
      <w:pPr>
        <w:pStyle w:val="CommentText"/>
      </w:pPr>
      <w:r>
        <w:rPr>
          <w:rStyle w:val="CommentReference"/>
        </w:rPr>
        <w:annotationRef/>
      </w:r>
      <w:r w:rsidRPr="284050E9">
        <w:t>zato ne brisem nista, nego samo precrtam i komentiram,</w:t>
      </w:r>
    </w:p>
    <w:p w:rsidR="00AB6A99" w:rsidRDefault="00AB6A99" w14:paraId="69BD43AC" w14:textId="6BF87895">
      <w:pPr>
        <w:pStyle w:val="CommentText"/>
      </w:pPr>
      <w:r w:rsidRPr="449D5C25">
        <w:t>samo sta sam komentirao u svom docu u kojem prebacujem/uredjujem podatke :D a ne u glavnom</w:t>
      </w:r>
    </w:p>
  </w:comment>
  <w:comment w:initials="DT" w:author="Darko Trbović" w:date="2026-03-24T08:17:00Z" w:id="86">
    <w:p w:rsidR="00AB6A99" w:rsidRDefault="00AB6A99" w14:paraId="4AB2513C" w14:textId="4F3F8FF4">
      <w:pPr>
        <w:pStyle w:val="CommentText"/>
      </w:pPr>
      <w:r>
        <w:rPr>
          <w:rStyle w:val="CommentReference"/>
        </w:rPr>
        <w:annotationRef/>
      </w:r>
      <w:r w:rsidRPr="66985FEE">
        <w:t>Ovo bi trebala biti posebna tablica, potpuno nevezana uz relaciju aukcija, samo za praćenje izmjena,</w:t>
      </w:r>
    </w:p>
    <w:p w:rsidR="00AB6A99" w:rsidRDefault="00AB6A99" w14:paraId="68E32686" w14:textId="0CA082D5">
      <w:pPr>
        <w:pStyle w:val="CommentText"/>
      </w:pPr>
      <w:r w:rsidRPr="03C9DD8B">
        <w:t>to i izvještaj ide na todo</w:t>
      </w:r>
    </w:p>
  </w:comment>
  <w:comment w:initials="DT" w:author="Darko Trbović" w:date="2026-03-24T08:18:00Z" w:id="87">
    <w:p w:rsidR="00AB6A99" w:rsidRDefault="00AB6A99" w14:paraId="2496939C" w14:textId="11C099B4">
      <w:pPr>
        <w:pStyle w:val="CommentText"/>
      </w:pPr>
      <w:r>
        <w:rPr>
          <w:rStyle w:val="CommentReference"/>
        </w:rPr>
        <w:annotationRef/>
      </w:r>
      <w:r w:rsidRPr="4A3AF607">
        <w:t>ovo moramo prokomentirat, kad tko kome daje ocjenu</w:t>
      </w:r>
    </w:p>
  </w:comment>
  <w:comment w:initials="DT" w:author="Darko Trbović" w:date="2026-03-31T18:40:00Z" w:id="106">
    <w:p w:rsidR="0017125A" w:rsidRDefault="0017125A" w14:paraId="22D6F7CD" w14:textId="539C21A9">
      <w:pPr>
        <w:pStyle w:val="CommentText"/>
      </w:pPr>
      <w:r>
        <w:rPr>
          <w:rStyle w:val="CommentReference"/>
        </w:rPr>
        <w:annotationRef/>
      </w:r>
      <w:r w:rsidRPr="4D76243C">
        <w:t>dodati svuda</w:t>
      </w:r>
    </w:p>
  </w:comment>
  <w:comment xmlns:w="http://schemas.openxmlformats.org/wordprocessingml/2006/main" w:initials="DT" w:author="Darko Trbović" w:date="2026-03-31T11:40:00" w:id="1268490257">
    <w:p xmlns:w14="http://schemas.microsoft.com/office/word/2010/wordml" xmlns:w="http://schemas.openxmlformats.org/wordprocessingml/2006/main" w:rsidR="54507D6A" w:rsidRDefault="1882C02A" w14:paraId="093C350A" w14:textId="50B82D47">
      <w:pPr>
        <w:pStyle w:val="CommentText"/>
      </w:pPr>
      <w:r>
        <w:rPr>
          <w:rStyle w:val="CommentReference"/>
        </w:rPr>
        <w:annotationRef/>
      </w:r>
      <w:r w:rsidRPr="4B63B86A" w:rsidR="0DC8918B">
        <w:t>dodati svuda</w:t>
      </w:r>
    </w:p>
  </w:comment>
</w:comments>
</file>

<file path=word/commentsExtended.xml><?xml version="1.0" encoding="utf-8"?>
<w15:commentsEx xmlns:mc="http://schemas.openxmlformats.org/markup-compatibility/2006" xmlns:w15="http://schemas.microsoft.com/office/word/2012/wordml" mc:Ignorable="w15">
  <w15:commentEx w15:done="0" w15:paraId="742EFF59"/>
  <w15:commentEx w15:done="0" w15:paraId="10DD9E61"/>
  <w15:commentEx w15:done="0" w15:paraId="52B07EAB"/>
  <w15:commentEx w15:done="0" w15:paraId="5C9EF195"/>
  <w15:commentEx w15:done="0" w15:paraId="6833A960" w15:paraIdParent="5C9EF195"/>
  <w15:commentEx w15:done="0" w15:paraId="69BD43AC" w15:paraIdParent="5C9EF195"/>
  <w15:commentEx w15:done="0" w15:paraId="68E32686"/>
  <w15:commentEx w15:done="0" w15:paraId="2496939C"/>
  <w15:commentEx w15:done="0" w15:paraId="22D6F7CD"/>
  <w15:commentEx w15:paraId="093C350A"/>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5CB364D" w16cex:dateUtc="2026-03-30T21:18:00Z"/>
  <w16cex:commentExtensible w16cex:durableId="0C578249" w16cex:dateUtc="2026-03-31T19:56:00Z"/>
  <w16cex:commentExtensible w16cex:durableId="271039AD" w16cex:dateUtc="2026-03-31T19:59:00Z"/>
  <w16cex:commentExtensible w16cex:durableId="4A16A1C6" w16cex:dateUtc="2026-03-24T05:51:00Z"/>
  <w16cex:commentExtensible w16cex:durableId="586D2A7D" w16cex:dateUtc="2026-03-24T07:15:00Z"/>
  <w16cex:commentExtensible w16cex:durableId="2DA2C826" w16cex:dateUtc="2026-03-24T07:16:00Z">
    <w16cex:extLst>
      <w16:ext w16:uri="{CE6994B0-6A32-4C9F-8C6B-6E91EDA988CE}">
        <cr:reactions xmlns:cr="http://schemas.microsoft.com/office/comments/2020/reactions">
          <cr:reaction reactionType="1">
            <cr:reactionInfo dateUtc="2026-03-25T19:18:26Z">
              <cr:user userId="S::aivanusic@veleri.hr::620f0415-682c-416e-b629-e2ee6cee9393" userProvider="AD" userName="Anamarija Ivanušić"/>
            </cr:reactionInfo>
          </cr:reaction>
        </cr:reactions>
      </w16:ext>
    </w16cex:extLst>
  </w16cex:commentExtensible>
  <w16cex:commentExtensible w16cex:durableId="69628944" w16cex:dateUtc="2026-03-24T07:17:00Z"/>
  <w16cex:commentExtensible w16cex:durableId="56FEACA9" w16cex:dateUtc="2026-03-24T07:18:00Z"/>
  <w16cex:commentExtensible w16cex:durableId="738A4C2E" w16cex:dateUtc="2026-03-31T16:40:00Z"/>
  <w16cex:commentExtensible w16cex:durableId="2CB8D41D" w16cex:dateUtc="2026-03-31T16:40:00Z"/>
</w16cex:commentsExtensible>
</file>

<file path=word/commentsIds.xml><?xml version="1.0" encoding="utf-8"?>
<w16cid:commentsIds xmlns:mc="http://schemas.openxmlformats.org/markup-compatibility/2006" xmlns:w16cid="http://schemas.microsoft.com/office/word/2016/wordml/cid" mc:Ignorable="w16cid">
  <w16cid:commentId w16cid:paraId="742EFF59" w16cid:durableId="05CB364D"/>
  <w16cid:commentId w16cid:paraId="10DD9E61" w16cid:durableId="0C578249"/>
  <w16cid:commentId w16cid:paraId="52B07EAB" w16cid:durableId="271039AD"/>
  <w16cid:commentId w16cid:paraId="5C9EF195" w16cid:durableId="4A16A1C6"/>
  <w16cid:commentId w16cid:paraId="6833A960" w16cid:durableId="586D2A7D"/>
  <w16cid:commentId w16cid:paraId="69BD43AC" w16cid:durableId="2DA2C826"/>
  <w16cid:commentId w16cid:paraId="68E32686" w16cid:durableId="69628944"/>
  <w16cid:commentId w16cid:paraId="2496939C" w16cid:durableId="56FEACA9"/>
  <w16cid:commentId w16cid:paraId="22D6F7CD" w16cid:durableId="738A4C2E"/>
  <w16cid:commentId w16cid:paraId="093C350A" w16cid:durableId="2CB8D4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006DA" w:rsidRDefault="009006DA" w14:paraId="4698BCFC" w14:textId="77777777">
      <w:r>
        <w:separator/>
      </w:r>
    </w:p>
  </w:endnote>
  <w:endnote w:type="continuationSeparator" w:id="0">
    <w:p w:rsidR="009006DA" w:rsidRDefault="009006DA" w14:paraId="73875804" w14:textId="77777777">
      <w:r>
        <w:continuationSeparator/>
      </w:r>
    </w:p>
  </w:endnote>
  <w:endnote w:type="continuationNotice" w:id="1">
    <w:p w:rsidR="009006DA" w:rsidRDefault="009006DA" w14:paraId="39D8508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charset w:val="00"/>
    <w:family w:val="auto"/>
    <w:pitch w:val="variable"/>
    <w:sig w:usb0="800000AF" w:usb1="1001ECEA"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1"/>
    <w:family w:val="roman"/>
    <w:pitch w:val="variable"/>
    <w:sig w:usb0="00002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Mono">
    <w:charset w:val="00"/>
    <w:family w:val="modern"/>
    <w:pitch w:val="fixed"/>
    <w:sig w:usb0="E0000AFF" w:usb1="400078FF" w:usb2="00000001" w:usb3="00000000" w:csb0="000001BF" w:csb1="00000000"/>
  </w:font>
  <w:font w:name="NSimSun">
    <w:panose1 w:val="02010609030101010101"/>
    <w:charset w:val="86"/>
    <w:family w:val="modern"/>
    <w:pitch w:val="fixed"/>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Segoe UI Emoji">
    <w:panose1 w:val="020B0502040204020203"/>
    <w:charset w:val="00"/>
    <w:family w:val="swiss"/>
    <w:pitch w:val="variable"/>
    <w:sig w:usb0="00000003" w:usb1="02000000" w:usb2="08000000" w:usb3="00000000" w:csb0="00000001"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590F84B2" w:rsidTr="590F84B2" w14:paraId="53199251" w14:textId="77777777">
      <w:trPr>
        <w:trHeight w:val="300"/>
      </w:trPr>
      <w:tc>
        <w:tcPr>
          <w:tcW w:w="3020" w:type="dxa"/>
        </w:tcPr>
        <w:p w:rsidR="590F84B2" w:rsidP="590F84B2" w:rsidRDefault="590F84B2" w14:paraId="0C7BE582" w14:textId="32BB5DFB">
          <w:pPr>
            <w:pStyle w:val="Header"/>
            <w:ind w:left="-115"/>
          </w:pPr>
        </w:p>
      </w:tc>
      <w:tc>
        <w:tcPr>
          <w:tcW w:w="3020" w:type="dxa"/>
        </w:tcPr>
        <w:p w:rsidR="590F84B2" w:rsidP="590F84B2" w:rsidRDefault="590F84B2" w14:paraId="39E449BB" w14:textId="733E6193">
          <w:pPr>
            <w:pStyle w:val="Header"/>
            <w:jc w:val="center"/>
          </w:pPr>
        </w:p>
      </w:tc>
      <w:tc>
        <w:tcPr>
          <w:tcW w:w="3020" w:type="dxa"/>
        </w:tcPr>
        <w:p w:rsidR="590F84B2" w:rsidP="590F84B2" w:rsidRDefault="590F84B2" w14:paraId="4769CC21" w14:textId="581372C6">
          <w:pPr>
            <w:pStyle w:val="Header"/>
            <w:ind w:right="-115"/>
            <w:jc w:val="right"/>
          </w:pPr>
        </w:p>
      </w:tc>
    </w:tr>
  </w:tbl>
  <w:p w:rsidR="000B2F24" w:rsidRDefault="000B2F24" w14:paraId="461DC0F4" w14:textId="0E9B36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106EA" w:rsidR="00D552B1" w:rsidP="004106EA" w:rsidRDefault="00D552B1" w14:paraId="484CB31E"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2098979"/>
      <w:docPartObj>
        <w:docPartGallery w:val="Page Numbers (Bottom of Page)"/>
        <w:docPartUnique/>
      </w:docPartObj>
    </w:sdtPr>
    <w:sdtEndPr>
      <w:rPr>
        <w:noProof/>
      </w:rPr>
    </w:sdtEndPr>
    <w:sdtContent>
      <w:p w:rsidR="00D552B1" w:rsidP="006D406D" w:rsidRDefault="006D406D" w14:paraId="49BCE5B5" w14:textId="70618B56">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006DA" w:rsidRDefault="009006DA" w14:paraId="07E9F5F6" w14:textId="77777777">
      <w:r>
        <w:separator/>
      </w:r>
    </w:p>
  </w:footnote>
  <w:footnote w:type="continuationSeparator" w:id="0">
    <w:p w:rsidR="009006DA" w:rsidRDefault="009006DA" w14:paraId="1226C865" w14:textId="77777777">
      <w:r>
        <w:continuationSeparator/>
      </w:r>
    </w:p>
  </w:footnote>
  <w:footnote w:type="continuationNotice" w:id="1">
    <w:p w:rsidR="009006DA" w:rsidRDefault="009006DA" w14:paraId="31FA932E"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590F84B2" w:rsidTr="590F84B2" w14:paraId="0D5B30A2" w14:textId="77777777">
      <w:trPr>
        <w:trHeight w:val="300"/>
      </w:trPr>
      <w:tc>
        <w:tcPr>
          <w:tcW w:w="3020" w:type="dxa"/>
        </w:tcPr>
        <w:p w:rsidR="590F84B2" w:rsidP="590F84B2" w:rsidRDefault="590F84B2" w14:paraId="4A01CF9F" w14:textId="6CB4EA67">
          <w:pPr>
            <w:pStyle w:val="Header"/>
            <w:ind w:left="-115"/>
          </w:pPr>
        </w:p>
      </w:tc>
      <w:tc>
        <w:tcPr>
          <w:tcW w:w="3020" w:type="dxa"/>
        </w:tcPr>
        <w:p w:rsidR="590F84B2" w:rsidP="590F84B2" w:rsidRDefault="590F84B2" w14:paraId="5A265D44" w14:textId="4485272C">
          <w:pPr>
            <w:pStyle w:val="Header"/>
            <w:jc w:val="center"/>
          </w:pPr>
        </w:p>
      </w:tc>
      <w:tc>
        <w:tcPr>
          <w:tcW w:w="3020" w:type="dxa"/>
        </w:tcPr>
        <w:p w:rsidR="590F84B2" w:rsidP="590F84B2" w:rsidRDefault="590F84B2" w14:paraId="6960392E" w14:textId="5DF29962">
          <w:pPr>
            <w:pStyle w:val="Header"/>
            <w:ind w:right="-115"/>
            <w:jc w:val="right"/>
          </w:pPr>
        </w:p>
      </w:tc>
    </w:tr>
  </w:tbl>
  <w:p w:rsidR="000B2F24" w:rsidRDefault="000B2F24" w14:paraId="04B30B69" w14:textId="0349A2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52B1" w:rsidRDefault="00D552B1" w14:paraId="77DD07D2"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52B1" w:rsidRDefault="00D552B1" w14:paraId="05BEF7F2"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643E30F2"/>
    <w:lvl w:ilvl="0">
      <w:start w:val="1"/>
      <w:numFmt w:val="decimal"/>
      <w:pStyle w:val="Heading1"/>
      <w:lvlText w:val="%1."/>
      <w:lvlJc w:val="left"/>
      <w:pPr>
        <w:tabs>
          <w:tab w:val="num" w:pos="432"/>
        </w:tabs>
        <w:ind w:left="432"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tabs>
          <w:tab w:val="num" w:pos="576"/>
        </w:tabs>
        <w:ind w:left="576" w:hanging="576"/>
      </w:pPr>
      <w:rPr>
        <w:color w:val="000000"/>
      </w:rPr>
    </w:lvl>
    <w:lvl w:ilvl="2">
      <w:start w:val="1"/>
      <w:numFmt w:val="decimal"/>
      <w:pStyle w:val="Heading3"/>
      <w:lvlText w:val="%1.%2.%3."/>
      <w:lvlJc w:val="left"/>
      <w:pPr>
        <w:tabs>
          <w:tab w:val="num" w:pos="1430"/>
        </w:tabs>
        <w:ind w:left="1430" w:hanging="720"/>
      </w:pPr>
    </w:lvl>
    <w:lvl w:ilvl="3">
      <w:start w:val="1"/>
      <w:numFmt w:val="decimal"/>
      <w:pStyle w:val="Heading4"/>
      <w:suff w:val="nothing"/>
      <w:lvlText w:val="%1.%2.%3.%4."/>
      <w:lvlJc w:val="left"/>
      <w:pPr>
        <w:tabs>
          <w:tab w:val="num" w:pos="1432"/>
        </w:tabs>
        <w:ind w:left="1432" w:hanging="864"/>
      </w:pPr>
      <w:rPr>
        <w:b/>
        <w:bCs/>
      </w:rPr>
    </w:lvl>
    <w:lvl w:ilvl="4">
      <w:start w:val="1"/>
      <w:numFmt w:val="decimal"/>
      <w:pStyle w:val="Heading5"/>
      <w:suff w:val="nothing"/>
      <w:lvlText w:val="%1.%2.%3.%4.%5."/>
      <w:lvlJc w:val="left"/>
      <w:pPr>
        <w:tabs>
          <w:tab w:val="num" w:pos="1008"/>
        </w:tabs>
        <w:ind w:left="1008" w:hanging="1008"/>
      </w:pPr>
      <w:rPr>
        <w:i w:val="0"/>
        <w:iCs w:val="0"/>
      </w:rPr>
    </w:lvl>
    <w:lvl w:ilvl="5">
      <w:start w:val="1"/>
      <w:numFmt w:val="decimal"/>
      <w:pStyle w:val="Heading6"/>
      <w:suff w:val="nothing"/>
      <w:lvlText w:val="%1.%2.%3.%4.%5.%6."/>
      <w:lvlJc w:val="left"/>
      <w:pPr>
        <w:tabs>
          <w:tab w:val="num" w:pos="1152"/>
        </w:tabs>
        <w:ind w:left="1152" w:hanging="1152"/>
      </w:pPr>
    </w:lvl>
    <w:lvl w:ilvl="6">
      <w:start w:val="1"/>
      <w:numFmt w:val="decimal"/>
      <w:pStyle w:val="Heading7"/>
      <w:suff w:val="nothing"/>
      <w:lvlText w:val="%1.%2.%3.%4.%5.%6.%7."/>
      <w:lvlJc w:val="left"/>
      <w:pPr>
        <w:tabs>
          <w:tab w:val="num" w:pos="1296"/>
        </w:tabs>
        <w:ind w:left="1296" w:hanging="1296"/>
      </w:pPr>
    </w:lvl>
    <w:lvl w:ilvl="7">
      <w:start w:val="1"/>
      <w:numFmt w:val="decimal"/>
      <w:pStyle w:val="Heading8"/>
      <w:suff w:val="nothing"/>
      <w:lvlText w:val="%1.%2.%3.%4.%5.%6.%7.%8."/>
      <w:lvlJc w:val="left"/>
      <w:pPr>
        <w:tabs>
          <w:tab w:val="num" w:pos="1440"/>
        </w:tabs>
        <w:ind w:left="1440" w:hanging="1440"/>
      </w:pPr>
    </w:lvl>
    <w:lvl w:ilvl="8">
      <w:start w:val="1"/>
      <w:numFmt w:val="decimal"/>
      <w:pStyle w:val="Heading9"/>
      <w:suff w:val="nothing"/>
      <w:lvlText w:val="%1.%2.%3.%4.%5.%6.%7.%8.%9."/>
      <w:lvlJc w:val="left"/>
      <w:pPr>
        <w:tabs>
          <w:tab w:val="num" w:pos="1584"/>
        </w:tabs>
        <w:ind w:left="1584" w:hanging="1584"/>
      </w:pPr>
    </w:lvl>
  </w:abstractNum>
  <w:abstractNum w:abstractNumId="1" w15:restartNumberingAfterBreak="0">
    <w:nsid w:val="00000002"/>
    <w:multiLevelType w:val="multilevel"/>
    <w:tmpl w:val="00000002"/>
    <w:name w:val="WW8Num2"/>
    <w:lvl w:ilvl="0">
      <w:start w:val="1"/>
      <w:numFmt w:val="decimal"/>
      <w:lvlText w:val="%1."/>
      <w:lvlJc w:val="left"/>
      <w:pPr>
        <w:tabs>
          <w:tab w:val="num" w:pos="1080"/>
        </w:tabs>
        <w:ind w:left="1080" w:hanging="360"/>
      </w:pPr>
      <w:rPr>
        <w:rFonts w:ascii="Symbol" w:hAnsi="Symbol" w:cs="OpenSymbol"/>
      </w:rPr>
    </w:lvl>
    <w:lvl w:ilvl="1">
      <w:start w:val="1"/>
      <w:numFmt w:val="decimal"/>
      <w:lvlText w:val="%2."/>
      <w:lvlJc w:val="left"/>
      <w:pPr>
        <w:tabs>
          <w:tab w:val="num" w:pos="1440"/>
        </w:tabs>
        <w:ind w:left="1440" w:hanging="360"/>
      </w:pPr>
      <w:rPr>
        <w:rFonts w:ascii="OpenSymbol" w:hAnsi="OpenSymbol" w:cs="OpenSymbol"/>
      </w:rPr>
    </w:lvl>
    <w:lvl w:ilvl="2">
      <w:start w:val="1"/>
      <w:numFmt w:val="decimal"/>
      <w:lvlText w:val="%3."/>
      <w:lvlJc w:val="left"/>
      <w:pPr>
        <w:tabs>
          <w:tab w:val="num" w:pos="1800"/>
        </w:tabs>
        <w:ind w:left="180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520"/>
        </w:tabs>
        <w:ind w:left="2520" w:hanging="360"/>
      </w:pPr>
    </w:lvl>
    <w:lvl w:ilvl="5">
      <w:start w:val="1"/>
      <w:numFmt w:val="decimal"/>
      <w:lvlText w:val="%6."/>
      <w:lvlJc w:val="left"/>
      <w:pPr>
        <w:tabs>
          <w:tab w:val="num" w:pos="2880"/>
        </w:tabs>
        <w:ind w:left="2880" w:hanging="360"/>
      </w:pPr>
    </w:lvl>
    <w:lvl w:ilvl="6">
      <w:start w:val="1"/>
      <w:numFmt w:val="decimal"/>
      <w:lvlText w:val="%7."/>
      <w:lvlJc w:val="left"/>
      <w:pPr>
        <w:tabs>
          <w:tab w:val="num" w:pos="3240"/>
        </w:tabs>
        <w:ind w:left="3240" w:hanging="360"/>
      </w:pPr>
    </w:lvl>
    <w:lvl w:ilvl="7">
      <w:start w:val="1"/>
      <w:numFmt w:val="decimal"/>
      <w:lvlText w:val="%8."/>
      <w:lvlJc w:val="left"/>
      <w:pPr>
        <w:tabs>
          <w:tab w:val="num" w:pos="3600"/>
        </w:tabs>
        <w:ind w:left="3600" w:hanging="360"/>
      </w:pPr>
    </w:lvl>
    <w:lvl w:ilvl="8">
      <w:start w:val="1"/>
      <w:numFmt w:val="decimal"/>
      <w:lvlText w:val="%9."/>
      <w:lvlJc w:val="left"/>
      <w:pPr>
        <w:tabs>
          <w:tab w:val="num" w:pos="3960"/>
        </w:tabs>
        <w:ind w:left="3960" w:hanging="360"/>
      </w:pPr>
    </w:lvl>
  </w:abstractNum>
  <w:abstractNum w:abstractNumId="2" w15:restartNumberingAfterBreak="0">
    <w:nsid w:val="00000003"/>
    <w:multiLevelType w:val="singleLevel"/>
    <w:tmpl w:val="00000003"/>
    <w:name w:val="WW8Num3"/>
    <w:lvl w:ilvl="0">
      <w:start w:val="1"/>
      <w:numFmt w:val="bullet"/>
      <w:lvlText w:val=""/>
      <w:lvlJc w:val="left"/>
      <w:pPr>
        <w:tabs>
          <w:tab w:val="num" w:pos="0"/>
        </w:tabs>
        <w:ind w:left="720" w:hanging="360"/>
      </w:pPr>
      <w:rPr>
        <w:rFonts w:ascii="Symbol" w:hAnsi="Symbol" w:cs="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0"/>
        </w:tabs>
        <w:ind w:left="720" w:hanging="360"/>
      </w:pPr>
      <w:rPr>
        <w:rFonts w:ascii="Symbol" w:hAnsi="Symbol" w:cs="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0"/>
        </w:tabs>
        <w:ind w:left="720" w:hanging="360"/>
      </w:pPr>
      <w:rPr>
        <w:rFonts w:ascii="Symbol" w:hAnsi="Symbol" w:cs="Symbol"/>
      </w:rPr>
    </w:lvl>
  </w:abstractNum>
  <w:abstractNum w:abstractNumId="5" w15:restartNumberingAfterBreak="0">
    <w:nsid w:val="00000006"/>
    <w:multiLevelType w:val="multilevel"/>
    <w:tmpl w:val="00000006"/>
    <w:name w:val="WW8Num6"/>
    <w:lvl w:ilvl="0">
      <w:start w:val="1"/>
      <w:numFmt w:val="decimal"/>
      <w:lvlText w:val="%1."/>
      <w:lvlJc w:val="left"/>
      <w:pPr>
        <w:tabs>
          <w:tab w:val="num" w:pos="1080"/>
        </w:tabs>
        <w:ind w:left="1080" w:hanging="360"/>
      </w:pPr>
      <w:rPr>
        <w:rFonts w:ascii="Symbol" w:hAnsi="Symbol" w:eastAsia="Times New Roman" w:cs="Symbol"/>
      </w:rPr>
    </w:lvl>
    <w:lvl w:ilvl="1">
      <w:start w:val="1"/>
      <w:numFmt w:val="decimal"/>
      <w:lvlText w:val="%2."/>
      <w:lvlJc w:val="left"/>
      <w:pPr>
        <w:tabs>
          <w:tab w:val="num" w:pos="1440"/>
        </w:tabs>
        <w:ind w:left="144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520"/>
        </w:tabs>
        <w:ind w:left="2520" w:hanging="360"/>
      </w:pPr>
    </w:lvl>
    <w:lvl w:ilvl="5">
      <w:start w:val="1"/>
      <w:numFmt w:val="decimal"/>
      <w:lvlText w:val="%6."/>
      <w:lvlJc w:val="left"/>
      <w:pPr>
        <w:tabs>
          <w:tab w:val="num" w:pos="2880"/>
        </w:tabs>
        <w:ind w:left="2880" w:hanging="360"/>
      </w:pPr>
    </w:lvl>
    <w:lvl w:ilvl="6">
      <w:start w:val="1"/>
      <w:numFmt w:val="decimal"/>
      <w:lvlText w:val="%7."/>
      <w:lvlJc w:val="left"/>
      <w:pPr>
        <w:tabs>
          <w:tab w:val="num" w:pos="3240"/>
        </w:tabs>
        <w:ind w:left="3240" w:hanging="360"/>
      </w:pPr>
    </w:lvl>
    <w:lvl w:ilvl="7">
      <w:start w:val="1"/>
      <w:numFmt w:val="decimal"/>
      <w:lvlText w:val="%8."/>
      <w:lvlJc w:val="left"/>
      <w:pPr>
        <w:tabs>
          <w:tab w:val="num" w:pos="3600"/>
        </w:tabs>
        <w:ind w:left="3600" w:hanging="360"/>
      </w:pPr>
    </w:lvl>
    <w:lvl w:ilvl="8">
      <w:start w:val="1"/>
      <w:numFmt w:val="decimal"/>
      <w:lvlText w:val="%9."/>
      <w:lvlJc w:val="left"/>
      <w:pPr>
        <w:tabs>
          <w:tab w:val="num" w:pos="3960"/>
        </w:tabs>
        <w:ind w:left="3960" w:hanging="360"/>
      </w:pPr>
    </w:lvl>
  </w:abstractNum>
  <w:abstractNum w:abstractNumId="6" w15:restartNumberingAfterBreak="0">
    <w:nsid w:val="00000007"/>
    <w:multiLevelType w:val="multilevel"/>
    <w:tmpl w:val="00000007"/>
    <w:name w:val="WW8Num7"/>
    <w:lvl w:ilvl="0">
      <w:start w:val="1"/>
      <w:numFmt w:val="decimal"/>
      <w:lvlText w:val="%1."/>
      <w:lvlJc w:val="left"/>
      <w:pPr>
        <w:tabs>
          <w:tab w:val="num" w:pos="1080"/>
        </w:tabs>
        <w:ind w:left="1080" w:hanging="360"/>
      </w:pPr>
      <w:rPr>
        <w:rFonts w:eastAsia="Times New Roman" w:cs="Times New Roman"/>
      </w:rPr>
    </w:lvl>
    <w:lvl w:ilvl="1">
      <w:start w:val="1"/>
      <w:numFmt w:val="decimal"/>
      <w:lvlText w:val="%2."/>
      <w:lvlJc w:val="left"/>
      <w:pPr>
        <w:tabs>
          <w:tab w:val="num" w:pos="1440"/>
        </w:tabs>
        <w:ind w:left="144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520"/>
        </w:tabs>
        <w:ind w:left="2520" w:hanging="360"/>
      </w:pPr>
    </w:lvl>
    <w:lvl w:ilvl="5">
      <w:start w:val="1"/>
      <w:numFmt w:val="decimal"/>
      <w:lvlText w:val="%6."/>
      <w:lvlJc w:val="left"/>
      <w:pPr>
        <w:tabs>
          <w:tab w:val="num" w:pos="2880"/>
        </w:tabs>
        <w:ind w:left="2880" w:hanging="360"/>
      </w:pPr>
    </w:lvl>
    <w:lvl w:ilvl="6">
      <w:start w:val="1"/>
      <w:numFmt w:val="decimal"/>
      <w:lvlText w:val="%7."/>
      <w:lvlJc w:val="left"/>
      <w:pPr>
        <w:tabs>
          <w:tab w:val="num" w:pos="3240"/>
        </w:tabs>
        <w:ind w:left="3240" w:hanging="360"/>
      </w:pPr>
    </w:lvl>
    <w:lvl w:ilvl="7">
      <w:start w:val="1"/>
      <w:numFmt w:val="decimal"/>
      <w:lvlText w:val="%8."/>
      <w:lvlJc w:val="left"/>
      <w:pPr>
        <w:tabs>
          <w:tab w:val="num" w:pos="3600"/>
        </w:tabs>
        <w:ind w:left="3600" w:hanging="360"/>
      </w:pPr>
    </w:lvl>
    <w:lvl w:ilvl="8">
      <w:start w:val="1"/>
      <w:numFmt w:val="decimal"/>
      <w:lvlText w:val="%9."/>
      <w:lvlJc w:val="left"/>
      <w:pPr>
        <w:tabs>
          <w:tab w:val="num" w:pos="3960"/>
        </w:tabs>
        <w:ind w:left="3960" w:hanging="360"/>
      </w:pPr>
    </w:lvl>
  </w:abstractNum>
  <w:abstractNum w:abstractNumId="7" w15:restartNumberingAfterBreak="0">
    <w:nsid w:val="00000008"/>
    <w:multiLevelType w:val="multilevel"/>
    <w:tmpl w:val="00000008"/>
    <w:name w:val="WW8Num8"/>
    <w:lvl w:ilvl="0">
      <w:start w:val="1"/>
      <w:numFmt w:val="decimal"/>
      <w:lvlText w:val="%1."/>
      <w:lvlJc w:val="left"/>
      <w:pPr>
        <w:tabs>
          <w:tab w:val="num" w:pos="1080"/>
        </w:tabs>
        <w:ind w:left="1080" w:hanging="360"/>
      </w:pPr>
      <w:rPr>
        <w:rFonts w:eastAsia="Times New Roman" w:cs="Times New Roman"/>
      </w:rPr>
    </w:lvl>
    <w:lvl w:ilvl="1">
      <w:start w:val="1"/>
      <w:numFmt w:val="decimal"/>
      <w:lvlText w:val="%2."/>
      <w:lvlJc w:val="left"/>
      <w:pPr>
        <w:tabs>
          <w:tab w:val="num" w:pos="1440"/>
        </w:tabs>
        <w:ind w:left="144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520"/>
        </w:tabs>
        <w:ind w:left="2520" w:hanging="360"/>
      </w:pPr>
    </w:lvl>
    <w:lvl w:ilvl="5">
      <w:start w:val="1"/>
      <w:numFmt w:val="decimal"/>
      <w:lvlText w:val="%6."/>
      <w:lvlJc w:val="left"/>
      <w:pPr>
        <w:tabs>
          <w:tab w:val="num" w:pos="2880"/>
        </w:tabs>
        <w:ind w:left="2880" w:hanging="360"/>
      </w:pPr>
    </w:lvl>
    <w:lvl w:ilvl="6">
      <w:start w:val="1"/>
      <w:numFmt w:val="decimal"/>
      <w:lvlText w:val="%7."/>
      <w:lvlJc w:val="left"/>
      <w:pPr>
        <w:tabs>
          <w:tab w:val="num" w:pos="3240"/>
        </w:tabs>
        <w:ind w:left="3240" w:hanging="360"/>
      </w:pPr>
    </w:lvl>
    <w:lvl w:ilvl="7">
      <w:start w:val="1"/>
      <w:numFmt w:val="decimal"/>
      <w:lvlText w:val="%8."/>
      <w:lvlJc w:val="left"/>
      <w:pPr>
        <w:tabs>
          <w:tab w:val="num" w:pos="3600"/>
        </w:tabs>
        <w:ind w:left="3600" w:hanging="360"/>
      </w:pPr>
    </w:lvl>
    <w:lvl w:ilvl="8">
      <w:start w:val="1"/>
      <w:numFmt w:val="decimal"/>
      <w:lvlText w:val="%9."/>
      <w:lvlJc w:val="left"/>
      <w:pPr>
        <w:tabs>
          <w:tab w:val="num" w:pos="3960"/>
        </w:tabs>
        <w:ind w:left="3960" w:hanging="360"/>
      </w:pPr>
    </w:lvl>
  </w:abstractNum>
  <w:abstractNum w:abstractNumId="8" w15:restartNumberingAfterBreak="0">
    <w:nsid w:val="00000009"/>
    <w:multiLevelType w:val="multilevel"/>
    <w:tmpl w:val="00000009"/>
    <w:name w:val="WW8Num9"/>
    <w:lvl w:ilvl="0">
      <w:start w:val="1"/>
      <w:numFmt w:val="bullet"/>
      <w:lvlText w:val=""/>
      <w:lvlJc w:val="left"/>
      <w:pPr>
        <w:tabs>
          <w:tab w:val="num" w:pos="1440"/>
        </w:tabs>
        <w:ind w:left="1440" w:hanging="360"/>
      </w:pPr>
      <w:rPr>
        <w:rFonts w:ascii="Symbol" w:hAnsi="Symbol" w:cs="OpenSymbol"/>
      </w:rPr>
    </w:lvl>
    <w:lvl w:ilvl="1">
      <w:start w:val="1"/>
      <w:numFmt w:val="bullet"/>
      <w:lvlText w:val="◦"/>
      <w:lvlJc w:val="left"/>
      <w:pPr>
        <w:tabs>
          <w:tab w:val="num" w:pos="1800"/>
        </w:tabs>
        <w:ind w:left="1800" w:hanging="360"/>
      </w:pPr>
      <w:rPr>
        <w:rFonts w:ascii="OpenSymbol" w:hAnsi="OpenSymbol" w:cs="OpenSymbol"/>
      </w:rPr>
    </w:lvl>
    <w:lvl w:ilvl="2">
      <w:start w:val="1"/>
      <w:numFmt w:val="bullet"/>
      <w:lvlText w:val="▪"/>
      <w:lvlJc w:val="left"/>
      <w:pPr>
        <w:tabs>
          <w:tab w:val="num" w:pos="2160"/>
        </w:tabs>
        <w:ind w:left="2160" w:hanging="360"/>
      </w:pPr>
      <w:rPr>
        <w:rFonts w:ascii="OpenSymbol" w:hAnsi="OpenSymbol" w:cs="OpenSymbol"/>
      </w:rPr>
    </w:lvl>
    <w:lvl w:ilvl="3">
      <w:start w:val="1"/>
      <w:numFmt w:val="bullet"/>
      <w:lvlText w:val=""/>
      <w:lvlJc w:val="left"/>
      <w:pPr>
        <w:tabs>
          <w:tab w:val="num" w:pos="2520"/>
        </w:tabs>
        <w:ind w:left="2520" w:hanging="360"/>
      </w:pPr>
      <w:rPr>
        <w:rFonts w:ascii="Symbol" w:hAnsi="Symbol" w:cs="OpenSymbol"/>
      </w:rPr>
    </w:lvl>
    <w:lvl w:ilvl="4">
      <w:start w:val="1"/>
      <w:numFmt w:val="bullet"/>
      <w:lvlText w:val="◦"/>
      <w:lvlJc w:val="left"/>
      <w:pPr>
        <w:tabs>
          <w:tab w:val="num" w:pos="2880"/>
        </w:tabs>
        <w:ind w:left="2880" w:hanging="360"/>
      </w:pPr>
      <w:rPr>
        <w:rFonts w:ascii="OpenSymbol" w:hAnsi="OpenSymbol" w:cs="OpenSymbol"/>
      </w:rPr>
    </w:lvl>
    <w:lvl w:ilvl="5">
      <w:start w:val="1"/>
      <w:numFmt w:val="bullet"/>
      <w:lvlText w:val="▪"/>
      <w:lvlJc w:val="left"/>
      <w:pPr>
        <w:tabs>
          <w:tab w:val="num" w:pos="3240"/>
        </w:tabs>
        <w:ind w:left="3240" w:hanging="360"/>
      </w:pPr>
      <w:rPr>
        <w:rFonts w:ascii="OpenSymbol" w:hAnsi="OpenSymbol" w:cs="OpenSymbol"/>
      </w:rPr>
    </w:lvl>
    <w:lvl w:ilvl="6">
      <w:start w:val="1"/>
      <w:numFmt w:val="bullet"/>
      <w:lvlText w:val=""/>
      <w:lvlJc w:val="left"/>
      <w:pPr>
        <w:tabs>
          <w:tab w:val="num" w:pos="3600"/>
        </w:tabs>
        <w:ind w:left="3600" w:hanging="360"/>
      </w:pPr>
      <w:rPr>
        <w:rFonts w:ascii="Symbol" w:hAnsi="Symbol" w:cs="OpenSymbol"/>
      </w:rPr>
    </w:lvl>
    <w:lvl w:ilvl="7">
      <w:start w:val="1"/>
      <w:numFmt w:val="bullet"/>
      <w:lvlText w:val="◦"/>
      <w:lvlJc w:val="left"/>
      <w:pPr>
        <w:tabs>
          <w:tab w:val="num" w:pos="3960"/>
        </w:tabs>
        <w:ind w:left="3960" w:hanging="360"/>
      </w:pPr>
      <w:rPr>
        <w:rFonts w:ascii="OpenSymbol" w:hAnsi="OpenSymbol" w:cs="OpenSymbol"/>
      </w:rPr>
    </w:lvl>
    <w:lvl w:ilvl="8">
      <w:start w:val="1"/>
      <w:numFmt w:val="bullet"/>
      <w:lvlText w:val="▪"/>
      <w:lvlJc w:val="left"/>
      <w:pPr>
        <w:tabs>
          <w:tab w:val="num" w:pos="4320"/>
        </w:tabs>
        <w:ind w:left="4320" w:hanging="360"/>
      </w:pPr>
      <w:rPr>
        <w:rFonts w:ascii="OpenSymbol" w:hAnsi="OpenSymbol" w:cs="OpenSymbol"/>
      </w:rPr>
    </w:lvl>
  </w:abstractNum>
  <w:abstractNum w:abstractNumId="9" w15:restartNumberingAfterBreak="0">
    <w:nsid w:val="0000000A"/>
    <w:multiLevelType w:val="multilevel"/>
    <w:tmpl w:val="0000000A"/>
    <w:name w:val="WW8Num10"/>
    <w:lvl w:ilvl="0">
      <w:start w:val="1"/>
      <w:numFmt w:val="decimal"/>
      <w:lvlText w:val="%1."/>
      <w:lvlJc w:val="left"/>
      <w:pPr>
        <w:tabs>
          <w:tab w:val="num" w:pos="1080"/>
        </w:tabs>
        <w:ind w:left="1080" w:hanging="360"/>
      </w:pPr>
      <w:rPr>
        <w:b/>
        <w:bCs/>
      </w:rPr>
    </w:lvl>
    <w:lvl w:ilvl="1">
      <w:start w:val="1"/>
      <w:numFmt w:val="decimal"/>
      <w:lvlText w:val="%2."/>
      <w:lvlJc w:val="left"/>
      <w:pPr>
        <w:tabs>
          <w:tab w:val="num" w:pos="1440"/>
        </w:tabs>
        <w:ind w:left="144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520"/>
        </w:tabs>
        <w:ind w:left="2520" w:hanging="360"/>
      </w:pPr>
    </w:lvl>
    <w:lvl w:ilvl="5">
      <w:start w:val="1"/>
      <w:numFmt w:val="decimal"/>
      <w:lvlText w:val="%6."/>
      <w:lvlJc w:val="left"/>
      <w:pPr>
        <w:tabs>
          <w:tab w:val="num" w:pos="2880"/>
        </w:tabs>
        <w:ind w:left="2880" w:hanging="360"/>
      </w:pPr>
    </w:lvl>
    <w:lvl w:ilvl="6">
      <w:start w:val="1"/>
      <w:numFmt w:val="decimal"/>
      <w:lvlText w:val="%7."/>
      <w:lvlJc w:val="left"/>
      <w:pPr>
        <w:tabs>
          <w:tab w:val="num" w:pos="3240"/>
        </w:tabs>
        <w:ind w:left="3240" w:hanging="360"/>
      </w:pPr>
    </w:lvl>
    <w:lvl w:ilvl="7">
      <w:start w:val="1"/>
      <w:numFmt w:val="decimal"/>
      <w:lvlText w:val="%8."/>
      <w:lvlJc w:val="left"/>
      <w:pPr>
        <w:tabs>
          <w:tab w:val="num" w:pos="3600"/>
        </w:tabs>
        <w:ind w:left="3600" w:hanging="360"/>
      </w:pPr>
    </w:lvl>
    <w:lvl w:ilvl="8">
      <w:start w:val="1"/>
      <w:numFmt w:val="decimal"/>
      <w:lvlText w:val="%9."/>
      <w:lvlJc w:val="left"/>
      <w:pPr>
        <w:tabs>
          <w:tab w:val="num" w:pos="3960"/>
        </w:tabs>
        <w:ind w:left="3960" w:hanging="360"/>
      </w:pPr>
    </w:lvl>
  </w:abstractNum>
  <w:abstractNum w:abstractNumId="10" w15:restartNumberingAfterBreak="0">
    <w:nsid w:val="0000000B"/>
    <w:multiLevelType w:val="multilevel"/>
    <w:tmpl w:val="0000000B"/>
    <w:name w:val="WW8Num11"/>
    <w:lvl w:ilvl="0">
      <w:start w:val="1"/>
      <w:numFmt w:val="decimal"/>
      <w:lvlText w:val="%1."/>
      <w:lvlJc w:val="left"/>
      <w:pPr>
        <w:tabs>
          <w:tab w:val="num" w:pos="1080"/>
        </w:tabs>
        <w:ind w:left="1080" w:hanging="360"/>
      </w:pPr>
      <w:rPr>
        <w:rFonts w:ascii="Symbol" w:hAnsi="Symbol" w:eastAsia="Times New Roman" w:cs="Symbol"/>
      </w:rPr>
    </w:lvl>
    <w:lvl w:ilvl="1">
      <w:start w:val="1"/>
      <w:numFmt w:val="decimal"/>
      <w:lvlText w:val="%2."/>
      <w:lvlJc w:val="left"/>
      <w:pPr>
        <w:tabs>
          <w:tab w:val="num" w:pos="1440"/>
        </w:tabs>
        <w:ind w:left="1440" w:hanging="360"/>
      </w:pPr>
      <w:rPr>
        <w:rFonts w:ascii="Courier New" w:hAnsi="Courier New" w:cs="Courier New"/>
      </w:rPr>
    </w:lvl>
    <w:lvl w:ilvl="2">
      <w:start w:val="1"/>
      <w:numFmt w:val="decimal"/>
      <w:lvlText w:val="%3."/>
      <w:lvlJc w:val="left"/>
      <w:pPr>
        <w:tabs>
          <w:tab w:val="num" w:pos="1800"/>
        </w:tabs>
        <w:ind w:left="1800" w:hanging="360"/>
      </w:pPr>
      <w:rPr>
        <w:rFonts w:ascii="Wingdings" w:hAnsi="Wingdings" w:cs="Wingdings"/>
      </w:rPr>
    </w:lvl>
    <w:lvl w:ilvl="3">
      <w:start w:val="1"/>
      <w:numFmt w:val="decimal"/>
      <w:lvlText w:val="%4."/>
      <w:lvlJc w:val="left"/>
      <w:pPr>
        <w:tabs>
          <w:tab w:val="num" w:pos="2160"/>
        </w:tabs>
        <w:ind w:left="2160" w:hanging="360"/>
      </w:pPr>
    </w:lvl>
    <w:lvl w:ilvl="4">
      <w:start w:val="1"/>
      <w:numFmt w:val="decimal"/>
      <w:lvlText w:val="%5."/>
      <w:lvlJc w:val="left"/>
      <w:pPr>
        <w:tabs>
          <w:tab w:val="num" w:pos="2520"/>
        </w:tabs>
        <w:ind w:left="2520" w:hanging="360"/>
      </w:pPr>
    </w:lvl>
    <w:lvl w:ilvl="5">
      <w:start w:val="1"/>
      <w:numFmt w:val="decimal"/>
      <w:lvlText w:val="%6."/>
      <w:lvlJc w:val="left"/>
      <w:pPr>
        <w:tabs>
          <w:tab w:val="num" w:pos="2880"/>
        </w:tabs>
        <w:ind w:left="2880" w:hanging="360"/>
      </w:pPr>
    </w:lvl>
    <w:lvl w:ilvl="6">
      <w:start w:val="1"/>
      <w:numFmt w:val="decimal"/>
      <w:lvlText w:val="%7."/>
      <w:lvlJc w:val="left"/>
      <w:pPr>
        <w:tabs>
          <w:tab w:val="num" w:pos="3240"/>
        </w:tabs>
        <w:ind w:left="3240" w:hanging="360"/>
      </w:pPr>
    </w:lvl>
    <w:lvl w:ilvl="7">
      <w:start w:val="1"/>
      <w:numFmt w:val="decimal"/>
      <w:lvlText w:val="%8."/>
      <w:lvlJc w:val="left"/>
      <w:pPr>
        <w:tabs>
          <w:tab w:val="num" w:pos="3600"/>
        </w:tabs>
        <w:ind w:left="3600" w:hanging="360"/>
      </w:pPr>
    </w:lvl>
    <w:lvl w:ilvl="8">
      <w:start w:val="1"/>
      <w:numFmt w:val="decimal"/>
      <w:lvlText w:val="%9."/>
      <w:lvlJc w:val="left"/>
      <w:pPr>
        <w:tabs>
          <w:tab w:val="num" w:pos="3960"/>
        </w:tabs>
        <w:ind w:left="3960" w:hanging="360"/>
      </w:pPr>
    </w:lvl>
  </w:abstractNum>
  <w:abstractNum w:abstractNumId="11" w15:restartNumberingAfterBreak="0">
    <w:nsid w:val="0000000C"/>
    <w:multiLevelType w:val="multilevel"/>
    <w:tmpl w:val="0000000C"/>
    <w:name w:val="WW8Num14"/>
    <w:lvl w:ilvl="0">
      <w:start w:val="1"/>
      <w:numFmt w:val="decimal"/>
      <w:lvlText w:val="%1."/>
      <w:lvlJc w:val="left"/>
      <w:pPr>
        <w:tabs>
          <w:tab w:val="num" w:pos="720"/>
        </w:tabs>
        <w:ind w:left="720" w:hanging="360"/>
      </w:pPr>
    </w:lvl>
    <w:lvl w:ilvl="1">
      <w:start w:val="1"/>
      <w:numFmt w:val="decimal"/>
      <w:lvlText w:val="%2."/>
      <w:lvlJc w:val="left"/>
      <w:pPr>
        <w:tabs>
          <w:tab w:val="num" w:pos="1070"/>
        </w:tabs>
        <w:ind w:left="1070" w:hanging="360"/>
      </w:pPr>
      <w:rPr>
        <w:rFonts w:eastAsia="Times New Roman" w:cs="Times New Roman"/>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05D13ABB"/>
    <w:multiLevelType w:val="hybridMultilevel"/>
    <w:tmpl w:val="C2548A88"/>
    <w:lvl w:ilvl="0" w:tplc="238403C0">
      <w:start w:val="1"/>
      <w:numFmt w:val="bullet"/>
      <w:lvlText w:val="-"/>
      <w:lvlJc w:val="left"/>
      <w:pPr>
        <w:ind w:left="720" w:hanging="360"/>
      </w:pPr>
      <w:rPr>
        <w:rFonts w:hint="default" w:ascii="Aptos" w:hAnsi="Aptos"/>
      </w:rPr>
    </w:lvl>
    <w:lvl w:ilvl="1" w:tplc="512698D8">
      <w:start w:val="1"/>
      <w:numFmt w:val="bullet"/>
      <w:lvlText w:val="o"/>
      <w:lvlJc w:val="left"/>
      <w:pPr>
        <w:ind w:left="1440" w:hanging="360"/>
      </w:pPr>
      <w:rPr>
        <w:rFonts w:hint="default" w:ascii="Courier New" w:hAnsi="Courier New"/>
      </w:rPr>
    </w:lvl>
    <w:lvl w:ilvl="2" w:tplc="05F273CE">
      <w:start w:val="1"/>
      <w:numFmt w:val="bullet"/>
      <w:lvlText w:val=""/>
      <w:lvlJc w:val="left"/>
      <w:pPr>
        <w:ind w:left="2160" w:hanging="360"/>
      </w:pPr>
      <w:rPr>
        <w:rFonts w:hint="default" w:ascii="Wingdings" w:hAnsi="Wingdings"/>
      </w:rPr>
    </w:lvl>
    <w:lvl w:ilvl="3" w:tplc="3124906C">
      <w:start w:val="1"/>
      <w:numFmt w:val="bullet"/>
      <w:lvlText w:val=""/>
      <w:lvlJc w:val="left"/>
      <w:pPr>
        <w:ind w:left="2880" w:hanging="360"/>
      </w:pPr>
      <w:rPr>
        <w:rFonts w:hint="default" w:ascii="Symbol" w:hAnsi="Symbol"/>
      </w:rPr>
    </w:lvl>
    <w:lvl w:ilvl="4" w:tplc="FF8C6AD2">
      <w:start w:val="1"/>
      <w:numFmt w:val="bullet"/>
      <w:lvlText w:val="o"/>
      <w:lvlJc w:val="left"/>
      <w:pPr>
        <w:ind w:left="3600" w:hanging="360"/>
      </w:pPr>
      <w:rPr>
        <w:rFonts w:hint="default" w:ascii="Courier New" w:hAnsi="Courier New"/>
      </w:rPr>
    </w:lvl>
    <w:lvl w:ilvl="5" w:tplc="6922AC5C">
      <w:start w:val="1"/>
      <w:numFmt w:val="bullet"/>
      <w:lvlText w:val=""/>
      <w:lvlJc w:val="left"/>
      <w:pPr>
        <w:ind w:left="4320" w:hanging="360"/>
      </w:pPr>
      <w:rPr>
        <w:rFonts w:hint="default" w:ascii="Wingdings" w:hAnsi="Wingdings"/>
      </w:rPr>
    </w:lvl>
    <w:lvl w:ilvl="6" w:tplc="C2C45AE4">
      <w:start w:val="1"/>
      <w:numFmt w:val="bullet"/>
      <w:lvlText w:val=""/>
      <w:lvlJc w:val="left"/>
      <w:pPr>
        <w:ind w:left="5040" w:hanging="360"/>
      </w:pPr>
      <w:rPr>
        <w:rFonts w:hint="default" w:ascii="Symbol" w:hAnsi="Symbol"/>
      </w:rPr>
    </w:lvl>
    <w:lvl w:ilvl="7" w:tplc="5128F4BC">
      <w:start w:val="1"/>
      <w:numFmt w:val="bullet"/>
      <w:lvlText w:val="o"/>
      <w:lvlJc w:val="left"/>
      <w:pPr>
        <w:ind w:left="5760" w:hanging="360"/>
      </w:pPr>
      <w:rPr>
        <w:rFonts w:hint="default" w:ascii="Courier New" w:hAnsi="Courier New"/>
      </w:rPr>
    </w:lvl>
    <w:lvl w:ilvl="8" w:tplc="61BE2742">
      <w:start w:val="1"/>
      <w:numFmt w:val="bullet"/>
      <w:lvlText w:val=""/>
      <w:lvlJc w:val="left"/>
      <w:pPr>
        <w:ind w:left="6480" w:hanging="360"/>
      </w:pPr>
      <w:rPr>
        <w:rFonts w:hint="default" w:ascii="Wingdings" w:hAnsi="Wingdings"/>
      </w:rPr>
    </w:lvl>
  </w:abstractNum>
  <w:abstractNum w:abstractNumId="13" w15:restartNumberingAfterBreak="0">
    <w:nsid w:val="18A63C9B"/>
    <w:multiLevelType w:val="hybridMultilevel"/>
    <w:tmpl w:val="FFFFFFFF"/>
    <w:lvl w:ilvl="0" w:tplc="4BA0910C">
      <w:start w:val="1"/>
      <w:numFmt w:val="bullet"/>
      <w:lvlText w:val="-"/>
      <w:lvlJc w:val="left"/>
      <w:pPr>
        <w:ind w:left="720" w:hanging="360"/>
      </w:pPr>
      <w:rPr>
        <w:rFonts w:hint="default" w:ascii="Aptos" w:hAnsi="Aptos"/>
      </w:rPr>
    </w:lvl>
    <w:lvl w:ilvl="1" w:tplc="E39C9290">
      <w:start w:val="1"/>
      <w:numFmt w:val="bullet"/>
      <w:lvlText w:val="o"/>
      <w:lvlJc w:val="left"/>
      <w:pPr>
        <w:ind w:left="1440" w:hanging="360"/>
      </w:pPr>
      <w:rPr>
        <w:rFonts w:hint="default" w:ascii="Courier New" w:hAnsi="Courier New"/>
      </w:rPr>
    </w:lvl>
    <w:lvl w:ilvl="2" w:tplc="16284714">
      <w:start w:val="1"/>
      <w:numFmt w:val="bullet"/>
      <w:lvlText w:val=""/>
      <w:lvlJc w:val="left"/>
      <w:pPr>
        <w:ind w:left="2160" w:hanging="360"/>
      </w:pPr>
      <w:rPr>
        <w:rFonts w:hint="default" w:ascii="Wingdings" w:hAnsi="Wingdings"/>
      </w:rPr>
    </w:lvl>
    <w:lvl w:ilvl="3" w:tplc="4596FB32">
      <w:start w:val="1"/>
      <w:numFmt w:val="bullet"/>
      <w:lvlText w:val=""/>
      <w:lvlJc w:val="left"/>
      <w:pPr>
        <w:ind w:left="2880" w:hanging="360"/>
      </w:pPr>
      <w:rPr>
        <w:rFonts w:hint="default" w:ascii="Symbol" w:hAnsi="Symbol"/>
      </w:rPr>
    </w:lvl>
    <w:lvl w:ilvl="4" w:tplc="696600C0">
      <w:start w:val="1"/>
      <w:numFmt w:val="bullet"/>
      <w:lvlText w:val="o"/>
      <w:lvlJc w:val="left"/>
      <w:pPr>
        <w:ind w:left="3600" w:hanging="360"/>
      </w:pPr>
      <w:rPr>
        <w:rFonts w:hint="default" w:ascii="Courier New" w:hAnsi="Courier New"/>
      </w:rPr>
    </w:lvl>
    <w:lvl w:ilvl="5" w:tplc="1BD04F26">
      <w:start w:val="1"/>
      <w:numFmt w:val="bullet"/>
      <w:lvlText w:val=""/>
      <w:lvlJc w:val="left"/>
      <w:pPr>
        <w:ind w:left="4320" w:hanging="360"/>
      </w:pPr>
      <w:rPr>
        <w:rFonts w:hint="default" w:ascii="Wingdings" w:hAnsi="Wingdings"/>
      </w:rPr>
    </w:lvl>
    <w:lvl w:ilvl="6" w:tplc="C1A80396">
      <w:start w:val="1"/>
      <w:numFmt w:val="bullet"/>
      <w:lvlText w:val=""/>
      <w:lvlJc w:val="left"/>
      <w:pPr>
        <w:ind w:left="5040" w:hanging="360"/>
      </w:pPr>
      <w:rPr>
        <w:rFonts w:hint="default" w:ascii="Symbol" w:hAnsi="Symbol"/>
      </w:rPr>
    </w:lvl>
    <w:lvl w:ilvl="7" w:tplc="E460F2B2">
      <w:start w:val="1"/>
      <w:numFmt w:val="bullet"/>
      <w:lvlText w:val="o"/>
      <w:lvlJc w:val="left"/>
      <w:pPr>
        <w:ind w:left="5760" w:hanging="360"/>
      </w:pPr>
      <w:rPr>
        <w:rFonts w:hint="default" w:ascii="Courier New" w:hAnsi="Courier New"/>
      </w:rPr>
    </w:lvl>
    <w:lvl w:ilvl="8" w:tplc="42C0457C">
      <w:start w:val="1"/>
      <w:numFmt w:val="bullet"/>
      <w:lvlText w:val=""/>
      <w:lvlJc w:val="left"/>
      <w:pPr>
        <w:ind w:left="6480" w:hanging="360"/>
      </w:pPr>
      <w:rPr>
        <w:rFonts w:hint="default" w:ascii="Wingdings" w:hAnsi="Wingdings"/>
      </w:rPr>
    </w:lvl>
  </w:abstractNum>
  <w:abstractNum w:abstractNumId="14" w15:restartNumberingAfterBreak="0">
    <w:nsid w:val="1A073F54"/>
    <w:multiLevelType w:val="hybridMultilevel"/>
    <w:tmpl w:val="5E94E3AE"/>
    <w:lvl w:ilvl="0" w:tplc="F0B8641C">
      <w:start w:val="1"/>
      <w:numFmt w:val="bullet"/>
      <w:lvlText w:val=""/>
      <w:lvlJc w:val="left"/>
      <w:pPr>
        <w:ind w:left="1152" w:hanging="360"/>
      </w:pPr>
      <w:rPr>
        <w:rFonts w:hint="default" w:ascii="Symbol" w:hAnsi="Symbol"/>
      </w:rPr>
    </w:lvl>
    <w:lvl w:ilvl="1" w:tplc="04090003" w:tentative="1">
      <w:start w:val="1"/>
      <w:numFmt w:val="bullet"/>
      <w:lvlText w:val="o"/>
      <w:lvlJc w:val="left"/>
      <w:pPr>
        <w:ind w:left="1872" w:hanging="360"/>
      </w:pPr>
      <w:rPr>
        <w:rFonts w:hint="default" w:ascii="Courier New" w:hAnsi="Courier New" w:cs="Courier New"/>
      </w:rPr>
    </w:lvl>
    <w:lvl w:ilvl="2" w:tplc="04090005" w:tentative="1">
      <w:start w:val="1"/>
      <w:numFmt w:val="bullet"/>
      <w:lvlText w:val=""/>
      <w:lvlJc w:val="left"/>
      <w:pPr>
        <w:ind w:left="2592" w:hanging="360"/>
      </w:pPr>
      <w:rPr>
        <w:rFonts w:hint="default" w:ascii="Wingdings" w:hAnsi="Wingdings"/>
      </w:rPr>
    </w:lvl>
    <w:lvl w:ilvl="3" w:tplc="04090001" w:tentative="1">
      <w:start w:val="1"/>
      <w:numFmt w:val="bullet"/>
      <w:lvlText w:val=""/>
      <w:lvlJc w:val="left"/>
      <w:pPr>
        <w:ind w:left="3312" w:hanging="360"/>
      </w:pPr>
      <w:rPr>
        <w:rFonts w:hint="default" w:ascii="Symbol" w:hAnsi="Symbol"/>
      </w:rPr>
    </w:lvl>
    <w:lvl w:ilvl="4" w:tplc="04090003" w:tentative="1">
      <w:start w:val="1"/>
      <w:numFmt w:val="bullet"/>
      <w:lvlText w:val="o"/>
      <w:lvlJc w:val="left"/>
      <w:pPr>
        <w:ind w:left="4032" w:hanging="360"/>
      </w:pPr>
      <w:rPr>
        <w:rFonts w:hint="default" w:ascii="Courier New" w:hAnsi="Courier New" w:cs="Courier New"/>
      </w:rPr>
    </w:lvl>
    <w:lvl w:ilvl="5" w:tplc="04090005" w:tentative="1">
      <w:start w:val="1"/>
      <w:numFmt w:val="bullet"/>
      <w:lvlText w:val=""/>
      <w:lvlJc w:val="left"/>
      <w:pPr>
        <w:ind w:left="4752" w:hanging="360"/>
      </w:pPr>
      <w:rPr>
        <w:rFonts w:hint="default" w:ascii="Wingdings" w:hAnsi="Wingdings"/>
      </w:rPr>
    </w:lvl>
    <w:lvl w:ilvl="6" w:tplc="04090001" w:tentative="1">
      <w:start w:val="1"/>
      <w:numFmt w:val="bullet"/>
      <w:lvlText w:val=""/>
      <w:lvlJc w:val="left"/>
      <w:pPr>
        <w:ind w:left="5472" w:hanging="360"/>
      </w:pPr>
      <w:rPr>
        <w:rFonts w:hint="default" w:ascii="Symbol" w:hAnsi="Symbol"/>
      </w:rPr>
    </w:lvl>
    <w:lvl w:ilvl="7" w:tplc="04090003" w:tentative="1">
      <w:start w:val="1"/>
      <w:numFmt w:val="bullet"/>
      <w:lvlText w:val="o"/>
      <w:lvlJc w:val="left"/>
      <w:pPr>
        <w:ind w:left="6192" w:hanging="360"/>
      </w:pPr>
      <w:rPr>
        <w:rFonts w:hint="default" w:ascii="Courier New" w:hAnsi="Courier New" w:cs="Courier New"/>
      </w:rPr>
    </w:lvl>
    <w:lvl w:ilvl="8" w:tplc="04090005" w:tentative="1">
      <w:start w:val="1"/>
      <w:numFmt w:val="bullet"/>
      <w:lvlText w:val=""/>
      <w:lvlJc w:val="left"/>
      <w:pPr>
        <w:ind w:left="6912" w:hanging="360"/>
      </w:pPr>
      <w:rPr>
        <w:rFonts w:hint="default" w:ascii="Wingdings" w:hAnsi="Wingdings"/>
      </w:rPr>
    </w:lvl>
  </w:abstractNum>
  <w:abstractNum w:abstractNumId="15" w15:restartNumberingAfterBreak="0">
    <w:nsid w:val="1D382B07"/>
    <w:multiLevelType w:val="hybridMultilevel"/>
    <w:tmpl w:val="AE988E5E"/>
    <w:lvl w:ilvl="0" w:tplc="BC802490">
      <w:start w:val="2"/>
      <w:numFmt w:val="decimal"/>
      <w:lvlText w:val="%1."/>
      <w:lvlJc w:val="left"/>
      <w:pPr>
        <w:ind w:left="720" w:hanging="360"/>
      </w:pPr>
      <w:rPr>
        <w:rFonts w:hint="default" w:ascii="Times New Roman" w:hAnsi="Times New Roman"/>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067221"/>
    <w:multiLevelType w:val="hybridMultilevel"/>
    <w:tmpl w:val="1AB4ABDE"/>
    <w:lvl w:ilvl="0" w:tplc="1848EFD4">
      <w:numFmt w:val="bullet"/>
      <w:lvlText w:val="-"/>
      <w:lvlJc w:val="left"/>
      <w:pPr>
        <w:ind w:left="792" w:hanging="360"/>
      </w:pPr>
      <w:rPr>
        <w:rFonts w:hint="default" w:ascii="Times New Roman" w:hAnsi="Times New Roman" w:eastAsia="SimSun" w:cs="Times New Roman"/>
      </w:rPr>
    </w:lvl>
    <w:lvl w:ilvl="1" w:tplc="041A0003" w:tentative="1">
      <w:start w:val="1"/>
      <w:numFmt w:val="bullet"/>
      <w:lvlText w:val="o"/>
      <w:lvlJc w:val="left"/>
      <w:pPr>
        <w:ind w:left="1512" w:hanging="360"/>
      </w:pPr>
      <w:rPr>
        <w:rFonts w:hint="default" w:ascii="Courier New" w:hAnsi="Courier New" w:cs="Courier New"/>
      </w:rPr>
    </w:lvl>
    <w:lvl w:ilvl="2" w:tplc="041A0005" w:tentative="1">
      <w:start w:val="1"/>
      <w:numFmt w:val="bullet"/>
      <w:lvlText w:val=""/>
      <w:lvlJc w:val="left"/>
      <w:pPr>
        <w:ind w:left="2232" w:hanging="360"/>
      </w:pPr>
      <w:rPr>
        <w:rFonts w:hint="default" w:ascii="Wingdings" w:hAnsi="Wingdings"/>
      </w:rPr>
    </w:lvl>
    <w:lvl w:ilvl="3" w:tplc="041A0001" w:tentative="1">
      <w:start w:val="1"/>
      <w:numFmt w:val="bullet"/>
      <w:lvlText w:val=""/>
      <w:lvlJc w:val="left"/>
      <w:pPr>
        <w:ind w:left="2952" w:hanging="360"/>
      </w:pPr>
      <w:rPr>
        <w:rFonts w:hint="default" w:ascii="Symbol" w:hAnsi="Symbol"/>
      </w:rPr>
    </w:lvl>
    <w:lvl w:ilvl="4" w:tplc="041A0003" w:tentative="1">
      <w:start w:val="1"/>
      <w:numFmt w:val="bullet"/>
      <w:lvlText w:val="o"/>
      <w:lvlJc w:val="left"/>
      <w:pPr>
        <w:ind w:left="3672" w:hanging="360"/>
      </w:pPr>
      <w:rPr>
        <w:rFonts w:hint="default" w:ascii="Courier New" w:hAnsi="Courier New" w:cs="Courier New"/>
      </w:rPr>
    </w:lvl>
    <w:lvl w:ilvl="5" w:tplc="041A0005" w:tentative="1">
      <w:start w:val="1"/>
      <w:numFmt w:val="bullet"/>
      <w:lvlText w:val=""/>
      <w:lvlJc w:val="left"/>
      <w:pPr>
        <w:ind w:left="4392" w:hanging="360"/>
      </w:pPr>
      <w:rPr>
        <w:rFonts w:hint="default" w:ascii="Wingdings" w:hAnsi="Wingdings"/>
      </w:rPr>
    </w:lvl>
    <w:lvl w:ilvl="6" w:tplc="041A0001" w:tentative="1">
      <w:start w:val="1"/>
      <w:numFmt w:val="bullet"/>
      <w:lvlText w:val=""/>
      <w:lvlJc w:val="left"/>
      <w:pPr>
        <w:ind w:left="5112" w:hanging="360"/>
      </w:pPr>
      <w:rPr>
        <w:rFonts w:hint="default" w:ascii="Symbol" w:hAnsi="Symbol"/>
      </w:rPr>
    </w:lvl>
    <w:lvl w:ilvl="7" w:tplc="041A0003" w:tentative="1">
      <w:start w:val="1"/>
      <w:numFmt w:val="bullet"/>
      <w:lvlText w:val="o"/>
      <w:lvlJc w:val="left"/>
      <w:pPr>
        <w:ind w:left="5832" w:hanging="360"/>
      </w:pPr>
      <w:rPr>
        <w:rFonts w:hint="default" w:ascii="Courier New" w:hAnsi="Courier New" w:cs="Courier New"/>
      </w:rPr>
    </w:lvl>
    <w:lvl w:ilvl="8" w:tplc="041A0005" w:tentative="1">
      <w:start w:val="1"/>
      <w:numFmt w:val="bullet"/>
      <w:lvlText w:val=""/>
      <w:lvlJc w:val="left"/>
      <w:pPr>
        <w:ind w:left="6552" w:hanging="360"/>
      </w:pPr>
      <w:rPr>
        <w:rFonts w:hint="default" w:ascii="Wingdings" w:hAnsi="Wingdings"/>
      </w:rPr>
    </w:lvl>
  </w:abstractNum>
  <w:abstractNum w:abstractNumId="17" w15:restartNumberingAfterBreak="0">
    <w:nsid w:val="1FA372A2"/>
    <w:multiLevelType w:val="hybridMultilevel"/>
    <w:tmpl w:val="2E747E32"/>
    <w:lvl w:ilvl="0" w:tplc="D7F0C2C0">
      <w:start w:val="1"/>
      <w:numFmt w:val="bullet"/>
      <w:pStyle w:val="Style2"/>
      <w:lvlText w:val=""/>
      <w:lvlJc w:val="left"/>
      <w:pPr>
        <w:ind w:left="720" w:hanging="360"/>
      </w:pPr>
      <w:rPr>
        <w:rFonts w:hint="default" w:ascii="Symbol" w:hAnsi="Symbol"/>
      </w:rPr>
    </w:lvl>
    <w:lvl w:ilvl="1" w:tplc="041A0003" w:tentative="1">
      <w:start w:val="1"/>
      <w:numFmt w:val="bullet"/>
      <w:lvlText w:val="o"/>
      <w:lvlJc w:val="left"/>
      <w:pPr>
        <w:ind w:left="1440" w:hanging="360"/>
      </w:pPr>
      <w:rPr>
        <w:rFonts w:hint="default" w:ascii="Courier New" w:hAnsi="Courier New" w:cs="Courier New"/>
      </w:rPr>
    </w:lvl>
    <w:lvl w:ilvl="2" w:tplc="041A0005" w:tentative="1">
      <w:start w:val="1"/>
      <w:numFmt w:val="bullet"/>
      <w:lvlText w:val=""/>
      <w:lvlJc w:val="left"/>
      <w:pPr>
        <w:ind w:left="2160" w:hanging="360"/>
      </w:pPr>
      <w:rPr>
        <w:rFonts w:hint="default" w:ascii="Wingdings" w:hAnsi="Wingdings"/>
      </w:rPr>
    </w:lvl>
    <w:lvl w:ilvl="3" w:tplc="041A0001" w:tentative="1">
      <w:start w:val="1"/>
      <w:numFmt w:val="bullet"/>
      <w:lvlText w:val=""/>
      <w:lvlJc w:val="left"/>
      <w:pPr>
        <w:ind w:left="2880" w:hanging="360"/>
      </w:pPr>
      <w:rPr>
        <w:rFonts w:hint="default" w:ascii="Symbol" w:hAnsi="Symbol"/>
      </w:rPr>
    </w:lvl>
    <w:lvl w:ilvl="4" w:tplc="041A0003" w:tentative="1">
      <w:start w:val="1"/>
      <w:numFmt w:val="bullet"/>
      <w:lvlText w:val="o"/>
      <w:lvlJc w:val="left"/>
      <w:pPr>
        <w:ind w:left="3600" w:hanging="360"/>
      </w:pPr>
      <w:rPr>
        <w:rFonts w:hint="default" w:ascii="Courier New" w:hAnsi="Courier New" w:cs="Courier New"/>
      </w:rPr>
    </w:lvl>
    <w:lvl w:ilvl="5" w:tplc="041A0005" w:tentative="1">
      <w:start w:val="1"/>
      <w:numFmt w:val="bullet"/>
      <w:lvlText w:val=""/>
      <w:lvlJc w:val="left"/>
      <w:pPr>
        <w:ind w:left="4320" w:hanging="360"/>
      </w:pPr>
      <w:rPr>
        <w:rFonts w:hint="default" w:ascii="Wingdings" w:hAnsi="Wingdings"/>
      </w:rPr>
    </w:lvl>
    <w:lvl w:ilvl="6" w:tplc="041A0001" w:tentative="1">
      <w:start w:val="1"/>
      <w:numFmt w:val="bullet"/>
      <w:lvlText w:val=""/>
      <w:lvlJc w:val="left"/>
      <w:pPr>
        <w:ind w:left="5040" w:hanging="360"/>
      </w:pPr>
      <w:rPr>
        <w:rFonts w:hint="default" w:ascii="Symbol" w:hAnsi="Symbol"/>
      </w:rPr>
    </w:lvl>
    <w:lvl w:ilvl="7" w:tplc="041A0003" w:tentative="1">
      <w:start w:val="1"/>
      <w:numFmt w:val="bullet"/>
      <w:lvlText w:val="o"/>
      <w:lvlJc w:val="left"/>
      <w:pPr>
        <w:ind w:left="5760" w:hanging="360"/>
      </w:pPr>
      <w:rPr>
        <w:rFonts w:hint="default" w:ascii="Courier New" w:hAnsi="Courier New" w:cs="Courier New"/>
      </w:rPr>
    </w:lvl>
    <w:lvl w:ilvl="8" w:tplc="041A0005" w:tentative="1">
      <w:start w:val="1"/>
      <w:numFmt w:val="bullet"/>
      <w:lvlText w:val=""/>
      <w:lvlJc w:val="left"/>
      <w:pPr>
        <w:ind w:left="6480" w:hanging="360"/>
      </w:pPr>
      <w:rPr>
        <w:rFonts w:hint="default" w:ascii="Wingdings" w:hAnsi="Wingdings"/>
      </w:rPr>
    </w:lvl>
  </w:abstractNum>
  <w:abstractNum w:abstractNumId="18" w15:restartNumberingAfterBreak="0">
    <w:nsid w:val="22116FBB"/>
    <w:multiLevelType w:val="hybridMultilevel"/>
    <w:tmpl w:val="FFFFFFFF"/>
    <w:lvl w:ilvl="0" w:tplc="022CC686">
      <w:start w:val="1"/>
      <w:numFmt w:val="bullet"/>
      <w:lvlText w:val="-"/>
      <w:lvlJc w:val="left"/>
      <w:pPr>
        <w:ind w:left="720" w:hanging="360"/>
      </w:pPr>
      <w:rPr>
        <w:rFonts w:hint="default" w:ascii="Aptos" w:hAnsi="Aptos"/>
      </w:rPr>
    </w:lvl>
    <w:lvl w:ilvl="1" w:tplc="9CC49E0E">
      <w:start w:val="1"/>
      <w:numFmt w:val="bullet"/>
      <w:lvlText w:val="o"/>
      <w:lvlJc w:val="left"/>
      <w:pPr>
        <w:ind w:left="1440" w:hanging="360"/>
      </w:pPr>
      <w:rPr>
        <w:rFonts w:hint="default" w:ascii="Courier New" w:hAnsi="Courier New"/>
      </w:rPr>
    </w:lvl>
    <w:lvl w:ilvl="2" w:tplc="FAD8E57C">
      <w:start w:val="1"/>
      <w:numFmt w:val="bullet"/>
      <w:lvlText w:val=""/>
      <w:lvlJc w:val="left"/>
      <w:pPr>
        <w:ind w:left="2160" w:hanging="360"/>
      </w:pPr>
      <w:rPr>
        <w:rFonts w:hint="default" w:ascii="Wingdings" w:hAnsi="Wingdings"/>
      </w:rPr>
    </w:lvl>
    <w:lvl w:ilvl="3" w:tplc="71CCFF32">
      <w:start w:val="1"/>
      <w:numFmt w:val="bullet"/>
      <w:lvlText w:val=""/>
      <w:lvlJc w:val="left"/>
      <w:pPr>
        <w:ind w:left="2880" w:hanging="360"/>
      </w:pPr>
      <w:rPr>
        <w:rFonts w:hint="default" w:ascii="Symbol" w:hAnsi="Symbol"/>
      </w:rPr>
    </w:lvl>
    <w:lvl w:ilvl="4" w:tplc="C30EA7C6">
      <w:start w:val="1"/>
      <w:numFmt w:val="bullet"/>
      <w:lvlText w:val="o"/>
      <w:lvlJc w:val="left"/>
      <w:pPr>
        <w:ind w:left="3600" w:hanging="360"/>
      </w:pPr>
      <w:rPr>
        <w:rFonts w:hint="default" w:ascii="Courier New" w:hAnsi="Courier New"/>
      </w:rPr>
    </w:lvl>
    <w:lvl w:ilvl="5" w:tplc="C7C8FCB2">
      <w:start w:val="1"/>
      <w:numFmt w:val="bullet"/>
      <w:lvlText w:val=""/>
      <w:lvlJc w:val="left"/>
      <w:pPr>
        <w:ind w:left="4320" w:hanging="360"/>
      </w:pPr>
      <w:rPr>
        <w:rFonts w:hint="default" w:ascii="Wingdings" w:hAnsi="Wingdings"/>
      </w:rPr>
    </w:lvl>
    <w:lvl w:ilvl="6" w:tplc="D312D696">
      <w:start w:val="1"/>
      <w:numFmt w:val="bullet"/>
      <w:lvlText w:val=""/>
      <w:lvlJc w:val="left"/>
      <w:pPr>
        <w:ind w:left="5040" w:hanging="360"/>
      </w:pPr>
      <w:rPr>
        <w:rFonts w:hint="default" w:ascii="Symbol" w:hAnsi="Symbol"/>
      </w:rPr>
    </w:lvl>
    <w:lvl w:ilvl="7" w:tplc="FB96604A">
      <w:start w:val="1"/>
      <w:numFmt w:val="bullet"/>
      <w:lvlText w:val="o"/>
      <w:lvlJc w:val="left"/>
      <w:pPr>
        <w:ind w:left="5760" w:hanging="360"/>
      </w:pPr>
      <w:rPr>
        <w:rFonts w:hint="default" w:ascii="Courier New" w:hAnsi="Courier New"/>
      </w:rPr>
    </w:lvl>
    <w:lvl w:ilvl="8" w:tplc="912857AE">
      <w:start w:val="1"/>
      <w:numFmt w:val="bullet"/>
      <w:lvlText w:val=""/>
      <w:lvlJc w:val="left"/>
      <w:pPr>
        <w:ind w:left="6480" w:hanging="360"/>
      </w:pPr>
      <w:rPr>
        <w:rFonts w:hint="default" w:ascii="Wingdings" w:hAnsi="Wingdings"/>
      </w:rPr>
    </w:lvl>
  </w:abstractNum>
  <w:abstractNum w:abstractNumId="19" w15:restartNumberingAfterBreak="0">
    <w:nsid w:val="288F0688"/>
    <w:multiLevelType w:val="hybridMultilevel"/>
    <w:tmpl w:val="FFFFFFFF"/>
    <w:lvl w:ilvl="0" w:tplc="42BA4732">
      <w:start w:val="1"/>
      <w:numFmt w:val="bullet"/>
      <w:lvlText w:val="-"/>
      <w:lvlJc w:val="left"/>
      <w:pPr>
        <w:ind w:left="720" w:hanging="360"/>
      </w:pPr>
      <w:rPr>
        <w:rFonts w:hint="default" w:ascii="Aptos" w:hAnsi="Aptos"/>
      </w:rPr>
    </w:lvl>
    <w:lvl w:ilvl="1" w:tplc="C8C24B8C">
      <w:start w:val="1"/>
      <w:numFmt w:val="bullet"/>
      <w:lvlText w:val="o"/>
      <w:lvlJc w:val="left"/>
      <w:pPr>
        <w:ind w:left="1440" w:hanging="360"/>
      </w:pPr>
      <w:rPr>
        <w:rFonts w:hint="default" w:ascii="Courier New" w:hAnsi="Courier New"/>
      </w:rPr>
    </w:lvl>
    <w:lvl w:ilvl="2" w:tplc="C688C2F2">
      <w:start w:val="1"/>
      <w:numFmt w:val="bullet"/>
      <w:lvlText w:val=""/>
      <w:lvlJc w:val="left"/>
      <w:pPr>
        <w:ind w:left="2160" w:hanging="360"/>
      </w:pPr>
      <w:rPr>
        <w:rFonts w:hint="default" w:ascii="Wingdings" w:hAnsi="Wingdings"/>
      </w:rPr>
    </w:lvl>
    <w:lvl w:ilvl="3" w:tplc="521EB062">
      <w:start w:val="1"/>
      <w:numFmt w:val="bullet"/>
      <w:lvlText w:val=""/>
      <w:lvlJc w:val="left"/>
      <w:pPr>
        <w:ind w:left="2880" w:hanging="360"/>
      </w:pPr>
      <w:rPr>
        <w:rFonts w:hint="default" w:ascii="Symbol" w:hAnsi="Symbol"/>
      </w:rPr>
    </w:lvl>
    <w:lvl w:ilvl="4" w:tplc="4036A6B0">
      <w:start w:val="1"/>
      <w:numFmt w:val="bullet"/>
      <w:lvlText w:val="o"/>
      <w:lvlJc w:val="left"/>
      <w:pPr>
        <w:ind w:left="3600" w:hanging="360"/>
      </w:pPr>
      <w:rPr>
        <w:rFonts w:hint="default" w:ascii="Courier New" w:hAnsi="Courier New"/>
      </w:rPr>
    </w:lvl>
    <w:lvl w:ilvl="5" w:tplc="21F2B578">
      <w:start w:val="1"/>
      <w:numFmt w:val="bullet"/>
      <w:lvlText w:val=""/>
      <w:lvlJc w:val="left"/>
      <w:pPr>
        <w:ind w:left="4320" w:hanging="360"/>
      </w:pPr>
      <w:rPr>
        <w:rFonts w:hint="default" w:ascii="Wingdings" w:hAnsi="Wingdings"/>
      </w:rPr>
    </w:lvl>
    <w:lvl w:ilvl="6" w:tplc="5FB40CF2">
      <w:start w:val="1"/>
      <w:numFmt w:val="bullet"/>
      <w:lvlText w:val=""/>
      <w:lvlJc w:val="left"/>
      <w:pPr>
        <w:ind w:left="5040" w:hanging="360"/>
      </w:pPr>
      <w:rPr>
        <w:rFonts w:hint="default" w:ascii="Symbol" w:hAnsi="Symbol"/>
      </w:rPr>
    </w:lvl>
    <w:lvl w:ilvl="7" w:tplc="FD8C8EEE">
      <w:start w:val="1"/>
      <w:numFmt w:val="bullet"/>
      <w:lvlText w:val="o"/>
      <w:lvlJc w:val="left"/>
      <w:pPr>
        <w:ind w:left="5760" w:hanging="360"/>
      </w:pPr>
      <w:rPr>
        <w:rFonts w:hint="default" w:ascii="Courier New" w:hAnsi="Courier New"/>
      </w:rPr>
    </w:lvl>
    <w:lvl w:ilvl="8" w:tplc="BF12BF20">
      <w:start w:val="1"/>
      <w:numFmt w:val="bullet"/>
      <w:lvlText w:val=""/>
      <w:lvlJc w:val="left"/>
      <w:pPr>
        <w:ind w:left="6480" w:hanging="360"/>
      </w:pPr>
      <w:rPr>
        <w:rFonts w:hint="default" w:ascii="Wingdings" w:hAnsi="Wingdings"/>
      </w:rPr>
    </w:lvl>
  </w:abstractNum>
  <w:abstractNum w:abstractNumId="20" w15:restartNumberingAfterBreak="0">
    <w:nsid w:val="28AB6ADE"/>
    <w:multiLevelType w:val="hybridMultilevel"/>
    <w:tmpl w:val="9898AC16"/>
    <w:lvl w:ilvl="0" w:tplc="FFFFFFFF">
      <w:start w:val="1"/>
      <w:numFmt w:val="decimal"/>
      <w:lvlText w:val="%1."/>
      <w:lvlJc w:val="left"/>
      <w:pPr>
        <w:ind w:left="720" w:hanging="360"/>
      </w:pPr>
      <w:rPr>
        <w:rFonts w:hint="default" w:ascii="Times New Roman" w:hAnsi="Times New Roman"/>
        <w:b w:val="0"/>
        <w:i w:val="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9BC3C48"/>
    <w:multiLevelType w:val="hybridMultilevel"/>
    <w:tmpl w:val="881C0E06"/>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2" w15:restartNumberingAfterBreak="0">
    <w:nsid w:val="2FBB02FE"/>
    <w:multiLevelType w:val="hybridMultilevel"/>
    <w:tmpl w:val="FFFFFFFF"/>
    <w:lvl w:ilvl="0" w:tplc="F42A90E8">
      <w:start w:val="1"/>
      <w:numFmt w:val="bullet"/>
      <w:lvlText w:val="-"/>
      <w:lvlJc w:val="left"/>
      <w:pPr>
        <w:ind w:left="720" w:hanging="360"/>
      </w:pPr>
      <w:rPr>
        <w:rFonts w:hint="default" w:ascii="Aptos" w:hAnsi="Aptos"/>
      </w:rPr>
    </w:lvl>
    <w:lvl w:ilvl="1" w:tplc="82B4B9A0">
      <w:start w:val="1"/>
      <w:numFmt w:val="bullet"/>
      <w:lvlText w:val="o"/>
      <w:lvlJc w:val="left"/>
      <w:pPr>
        <w:ind w:left="1440" w:hanging="360"/>
      </w:pPr>
      <w:rPr>
        <w:rFonts w:hint="default" w:ascii="Courier New" w:hAnsi="Courier New"/>
      </w:rPr>
    </w:lvl>
    <w:lvl w:ilvl="2" w:tplc="CD8C2540">
      <w:start w:val="1"/>
      <w:numFmt w:val="bullet"/>
      <w:lvlText w:val=""/>
      <w:lvlJc w:val="left"/>
      <w:pPr>
        <w:ind w:left="2160" w:hanging="360"/>
      </w:pPr>
      <w:rPr>
        <w:rFonts w:hint="default" w:ascii="Wingdings" w:hAnsi="Wingdings"/>
      </w:rPr>
    </w:lvl>
    <w:lvl w:ilvl="3" w:tplc="6E36A202">
      <w:start w:val="1"/>
      <w:numFmt w:val="bullet"/>
      <w:lvlText w:val=""/>
      <w:lvlJc w:val="left"/>
      <w:pPr>
        <w:ind w:left="2880" w:hanging="360"/>
      </w:pPr>
      <w:rPr>
        <w:rFonts w:hint="default" w:ascii="Symbol" w:hAnsi="Symbol"/>
      </w:rPr>
    </w:lvl>
    <w:lvl w:ilvl="4" w:tplc="99C4A378">
      <w:start w:val="1"/>
      <w:numFmt w:val="bullet"/>
      <w:lvlText w:val="o"/>
      <w:lvlJc w:val="left"/>
      <w:pPr>
        <w:ind w:left="3600" w:hanging="360"/>
      </w:pPr>
      <w:rPr>
        <w:rFonts w:hint="default" w:ascii="Courier New" w:hAnsi="Courier New"/>
      </w:rPr>
    </w:lvl>
    <w:lvl w:ilvl="5" w:tplc="E5406F78">
      <w:start w:val="1"/>
      <w:numFmt w:val="bullet"/>
      <w:lvlText w:val=""/>
      <w:lvlJc w:val="left"/>
      <w:pPr>
        <w:ind w:left="4320" w:hanging="360"/>
      </w:pPr>
      <w:rPr>
        <w:rFonts w:hint="default" w:ascii="Wingdings" w:hAnsi="Wingdings"/>
      </w:rPr>
    </w:lvl>
    <w:lvl w:ilvl="6" w:tplc="C0227ECE">
      <w:start w:val="1"/>
      <w:numFmt w:val="bullet"/>
      <w:lvlText w:val=""/>
      <w:lvlJc w:val="left"/>
      <w:pPr>
        <w:ind w:left="5040" w:hanging="360"/>
      </w:pPr>
      <w:rPr>
        <w:rFonts w:hint="default" w:ascii="Symbol" w:hAnsi="Symbol"/>
      </w:rPr>
    </w:lvl>
    <w:lvl w:ilvl="7" w:tplc="11A41AA2">
      <w:start w:val="1"/>
      <w:numFmt w:val="bullet"/>
      <w:lvlText w:val="o"/>
      <w:lvlJc w:val="left"/>
      <w:pPr>
        <w:ind w:left="5760" w:hanging="360"/>
      </w:pPr>
      <w:rPr>
        <w:rFonts w:hint="default" w:ascii="Courier New" w:hAnsi="Courier New"/>
      </w:rPr>
    </w:lvl>
    <w:lvl w:ilvl="8" w:tplc="F94A464E">
      <w:start w:val="1"/>
      <w:numFmt w:val="bullet"/>
      <w:lvlText w:val=""/>
      <w:lvlJc w:val="left"/>
      <w:pPr>
        <w:ind w:left="6480" w:hanging="360"/>
      </w:pPr>
      <w:rPr>
        <w:rFonts w:hint="default" w:ascii="Wingdings" w:hAnsi="Wingdings"/>
      </w:rPr>
    </w:lvl>
  </w:abstractNum>
  <w:abstractNum w:abstractNumId="23" w15:restartNumberingAfterBreak="0">
    <w:nsid w:val="321F1EA6"/>
    <w:multiLevelType w:val="hybridMultilevel"/>
    <w:tmpl w:val="394A5C94"/>
    <w:lvl w:ilvl="0" w:tplc="E90AC490">
      <w:start w:val="1"/>
      <w:numFmt w:val="decimal"/>
      <w:lvlText w:val="%1."/>
      <w:lvlJc w:val="left"/>
      <w:pPr>
        <w:ind w:left="1152" w:hanging="360"/>
      </w:pPr>
      <w:rPr>
        <w:rFonts w:hint="default" w:ascii="Times New Roman" w:hAnsi="Times New Roman"/>
        <w:b w:val="0"/>
        <w:i w:val="0"/>
        <w:sz w:val="24"/>
      </w:rPr>
    </w:lvl>
    <w:lvl w:ilvl="1" w:tplc="DBDC0DA4">
      <w:start w:val="1"/>
      <w:numFmt w:val="decimal"/>
      <w:lvlText w:val="%2."/>
      <w:lvlJc w:val="left"/>
      <w:pPr>
        <w:ind w:left="1872" w:hanging="360"/>
      </w:pPr>
      <w:rPr>
        <w:rFonts w:hint="default"/>
      </w:r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4" w15:restartNumberingAfterBreak="0">
    <w:nsid w:val="35012213"/>
    <w:multiLevelType w:val="hybridMultilevel"/>
    <w:tmpl w:val="FF7616D6"/>
    <w:lvl w:ilvl="0" w:tplc="FFFFFFFF">
      <w:start w:val="1"/>
      <w:numFmt w:val="decimal"/>
      <w:lvlText w:val="%1."/>
      <w:lvlJc w:val="left"/>
      <w:pPr>
        <w:ind w:left="720" w:hanging="360"/>
      </w:pPr>
      <w:rPr>
        <w:rFonts w:hint="default" w:ascii="Times New Roman" w:hAnsi="Times New Roman"/>
        <w:b w:val="0"/>
        <w:i w:val="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7F46434"/>
    <w:multiLevelType w:val="hybridMultilevel"/>
    <w:tmpl w:val="FFFFFFFF"/>
    <w:lvl w:ilvl="0" w:tplc="EC563BE6">
      <w:start w:val="1"/>
      <w:numFmt w:val="bullet"/>
      <w:lvlText w:val="-"/>
      <w:lvlJc w:val="left"/>
      <w:pPr>
        <w:ind w:left="720" w:hanging="360"/>
      </w:pPr>
      <w:rPr>
        <w:rFonts w:hint="default" w:ascii="Aptos" w:hAnsi="Aptos"/>
      </w:rPr>
    </w:lvl>
    <w:lvl w:ilvl="1" w:tplc="4CE2077C">
      <w:start w:val="1"/>
      <w:numFmt w:val="bullet"/>
      <w:lvlText w:val="o"/>
      <w:lvlJc w:val="left"/>
      <w:pPr>
        <w:ind w:left="1440" w:hanging="360"/>
      </w:pPr>
      <w:rPr>
        <w:rFonts w:hint="default" w:ascii="Courier New" w:hAnsi="Courier New"/>
      </w:rPr>
    </w:lvl>
    <w:lvl w:ilvl="2" w:tplc="6F7C7264">
      <w:start w:val="1"/>
      <w:numFmt w:val="bullet"/>
      <w:lvlText w:val=""/>
      <w:lvlJc w:val="left"/>
      <w:pPr>
        <w:ind w:left="2160" w:hanging="360"/>
      </w:pPr>
      <w:rPr>
        <w:rFonts w:hint="default" w:ascii="Wingdings" w:hAnsi="Wingdings"/>
      </w:rPr>
    </w:lvl>
    <w:lvl w:ilvl="3" w:tplc="014E6E7A">
      <w:start w:val="1"/>
      <w:numFmt w:val="bullet"/>
      <w:lvlText w:val=""/>
      <w:lvlJc w:val="left"/>
      <w:pPr>
        <w:ind w:left="2880" w:hanging="360"/>
      </w:pPr>
      <w:rPr>
        <w:rFonts w:hint="default" w:ascii="Symbol" w:hAnsi="Symbol"/>
      </w:rPr>
    </w:lvl>
    <w:lvl w:ilvl="4" w:tplc="DB748060">
      <w:start w:val="1"/>
      <w:numFmt w:val="bullet"/>
      <w:lvlText w:val="o"/>
      <w:lvlJc w:val="left"/>
      <w:pPr>
        <w:ind w:left="3600" w:hanging="360"/>
      </w:pPr>
      <w:rPr>
        <w:rFonts w:hint="default" w:ascii="Courier New" w:hAnsi="Courier New"/>
      </w:rPr>
    </w:lvl>
    <w:lvl w:ilvl="5" w:tplc="50B21786">
      <w:start w:val="1"/>
      <w:numFmt w:val="bullet"/>
      <w:lvlText w:val=""/>
      <w:lvlJc w:val="left"/>
      <w:pPr>
        <w:ind w:left="4320" w:hanging="360"/>
      </w:pPr>
      <w:rPr>
        <w:rFonts w:hint="default" w:ascii="Wingdings" w:hAnsi="Wingdings"/>
      </w:rPr>
    </w:lvl>
    <w:lvl w:ilvl="6" w:tplc="CB2A93E4">
      <w:start w:val="1"/>
      <w:numFmt w:val="bullet"/>
      <w:lvlText w:val=""/>
      <w:lvlJc w:val="left"/>
      <w:pPr>
        <w:ind w:left="5040" w:hanging="360"/>
      </w:pPr>
      <w:rPr>
        <w:rFonts w:hint="default" w:ascii="Symbol" w:hAnsi="Symbol"/>
      </w:rPr>
    </w:lvl>
    <w:lvl w:ilvl="7" w:tplc="1C065BC8">
      <w:start w:val="1"/>
      <w:numFmt w:val="bullet"/>
      <w:lvlText w:val="o"/>
      <w:lvlJc w:val="left"/>
      <w:pPr>
        <w:ind w:left="5760" w:hanging="360"/>
      </w:pPr>
      <w:rPr>
        <w:rFonts w:hint="default" w:ascii="Courier New" w:hAnsi="Courier New"/>
      </w:rPr>
    </w:lvl>
    <w:lvl w:ilvl="8" w:tplc="68C26B94">
      <w:start w:val="1"/>
      <w:numFmt w:val="bullet"/>
      <w:lvlText w:val=""/>
      <w:lvlJc w:val="left"/>
      <w:pPr>
        <w:ind w:left="6480" w:hanging="360"/>
      </w:pPr>
      <w:rPr>
        <w:rFonts w:hint="default" w:ascii="Wingdings" w:hAnsi="Wingdings"/>
      </w:rPr>
    </w:lvl>
  </w:abstractNum>
  <w:abstractNum w:abstractNumId="26" w15:restartNumberingAfterBreak="0">
    <w:nsid w:val="391041FC"/>
    <w:multiLevelType w:val="hybridMultilevel"/>
    <w:tmpl w:val="FFFFFFFF"/>
    <w:lvl w:ilvl="0" w:tplc="E42C30BA">
      <w:start w:val="1"/>
      <w:numFmt w:val="bullet"/>
      <w:lvlText w:val="-"/>
      <w:lvlJc w:val="left"/>
      <w:pPr>
        <w:ind w:left="720" w:hanging="360"/>
      </w:pPr>
      <w:rPr>
        <w:rFonts w:hint="default" w:ascii="Aptos" w:hAnsi="Aptos"/>
      </w:rPr>
    </w:lvl>
    <w:lvl w:ilvl="1" w:tplc="DC100A1E">
      <w:start w:val="1"/>
      <w:numFmt w:val="bullet"/>
      <w:lvlText w:val="o"/>
      <w:lvlJc w:val="left"/>
      <w:pPr>
        <w:ind w:left="1440" w:hanging="360"/>
      </w:pPr>
      <w:rPr>
        <w:rFonts w:hint="default" w:ascii="Courier New" w:hAnsi="Courier New"/>
      </w:rPr>
    </w:lvl>
    <w:lvl w:ilvl="2" w:tplc="73F86C1A">
      <w:start w:val="1"/>
      <w:numFmt w:val="bullet"/>
      <w:lvlText w:val=""/>
      <w:lvlJc w:val="left"/>
      <w:pPr>
        <w:ind w:left="2160" w:hanging="360"/>
      </w:pPr>
      <w:rPr>
        <w:rFonts w:hint="default" w:ascii="Wingdings" w:hAnsi="Wingdings"/>
      </w:rPr>
    </w:lvl>
    <w:lvl w:ilvl="3" w:tplc="836EB9FA">
      <w:start w:val="1"/>
      <w:numFmt w:val="bullet"/>
      <w:lvlText w:val=""/>
      <w:lvlJc w:val="left"/>
      <w:pPr>
        <w:ind w:left="2880" w:hanging="360"/>
      </w:pPr>
      <w:rPr>
        <w:rFonts w:hint="default" w:ascii="Symbol" w:hAnsi="Symbol"/>
      </w:rPr>
    </w:lvl>
    <w:lvl w:ilvl="4" w:tplc="4DDC86DE">
      <w:start w:val="1"/>
      <w:numFmt w:val="bullet"/>
      <w:lvlText w:val="o"/>
      <w:lvlJc w:val="left"/>
      <w:pPr>
        <w:ind w:left="3600" w:hanging="360"/>
      </w:pPr>
      <w:rPr>
        <w:rFonts w:hint="default" w:ascii="Courier New" w:hAnsi="Courier New"/>
      </w:rPr>
    </w:lvl>
    <w:lvl w:ilvl="5" w:tplc="7D8E2590">
      <w:start w:val="1"/>
      <w:numFmt w:val="bullet"/>
      <w:lvlText w:val=""/>
      <w:lvlJc w:val="left"/>
      <w:pPr>
        <w:ind w:left="4320" w:hanging="360"/>
      </w:pPr>
      <w:rPr>
        <w:rFonts w:hint="default" w:ascii="Wingdings" w:hAnsi="Wingdings"/>
      </w:rPr>
    </w:lvl>
    <w:lvl w:ilvl="6" w:tplc="50122F54">
      <w:start w:val="1"/>
      <w:numFmt w:val="bullet"/>
      <w:lvlText w:val=""/>
      <w:lvlJc w:val="left"/>
      <w:pPr>
        <w:ind w:left="5040" w:hanging="360"/>
      </w:pPr>
      <w:rPr>
        <w:rFonts w:hint="default" w:ascii="Symbol" w:hAnsi="Symbol"/>
      </w:rPr>
    </w:lvl>
    <w:lvl w:ilvl="7" w:tplc="FA8A0F9C">
      <w:start w:val="1"/>
      <w:numFmt w:val="bullet"/>
      <w:lvlText w:val="o"/>
      <w:lvlJc w:val="left"/>
      <w:pPr>
        <w:ind w:left="5760" w:hanging="360"/>
      </w:pPr>
      <w:rPr>
        <w:rFonts w:hint="default" w:ascii="Courier New" w:hAnsi="Courier New"/>
      </w:rPr>
    </w:lvl>
    <w:lvl w:ilvl="8" w:tplc="0F548A86">
      <w:start w:val="1"/>
      <w:numFmt w:val="bullet"/>
      <w:lvlText w:val=""/>
      <w:lvlJc w:val="left"/>
      <w:pPr>
        <w:ind w:left="6480" w:hanging="360"/>
      </w:pPr>
      <w:rPr>
        <w:rFonts w:hint="default" w:ascii="Wingdings" w:hAnsi="Wingdings"/>
      </w:rPr>
    </w:lvl>
  </w:abstractNum>
  <w:abstractNum w:abstractNumId="27" w15:restartNumberingAfterBreak="0">
    <w:nsid w:val="4148BFA5"/>
    <w:multiLevelType w:val="hybridMultilevel"/>
    <w:tmpl w:val="FFFFFFFF"/>
    <w:lvl w:ilvl="0" w:tplc="F6E8E2DC">
      <w:start w:val="1"/>
      <w:numFmt w:val="bullet"/>
      <w:lvlText w:val="-"/>
      <w:lvlJc w:val="left"/>
      <w:pPr>
        <w:ind w:left="720" w:hanging="360"/>
      </w:pPr>
      <w:rPr>
        <w:rFonts w:hint="default" w:ascii="Aptos" w:hAnsi="Aptos"/>
      </w:rPr>
    </w:lvl>
    <w:lvl w:ilvl="1" w:tplc="AADC4628">
      <w:start w:val="1"/>
      <w:numFmt w:val="bullet"/>
      <w:lvlText w:val="o"/>
      <w:lvlJc w:val="left"/>
      <w:pPr>
        <w:ind w:left="1440" w:hanging="360"/>
      </w:pPr>
      <w:rPr>
        <w:rFonts w:hint="default" w:ascii="Courier New" w:hAnsi="Courier New"/>
      </w:rPr>
    </w:lvl>
    <w:lvl w:ilvl="2" w:tplc="D15429EE">
      <w:start w:val="1"/>
      <w:numFmt w:val="bullet"/>
      <w:lvlText w:val=""/>
      <w:lvlJc w:val="left"/>
      <w:pPr>
        <w:ind w:left="2160" w:hanging="360"/>
      </w:pPr>
      <w:rPr>
        <w:rFonts w:hint="default" w:ascii="Wingdings" w:hAnsi="Wingdings"/>
      </w:rPr>
    </w:lvl>
    <w:lvl w:ilvl="3" w:tplc="E71A88EE">
      <w:start w:val="1"/>
      <w:numFmt w:val="bullet"/>
      <w:lvlText w:val=""/>
      <w:lvlJc w:val="left"/>
      <w:pPr>
        <w:ind w:left="2880" w:hanging="360"/>
      </w:pPr>
      <w:rPr>
        <w:rFonts w:hint="default" w:ascii="Symbol" w:hAnsi="Symbol"/>
      </w:rPr>
    </w:lvl>
    <w:lvl w:ilvl="4" w:tplc="B0A683E4">
      <w:start w:val="1"/>
      <w:numFmt w:val="bullet"/>
      <w:lvlText w:val="o"/>
      <w:lvlJc w:val="left"/>
      <w:pPr>
        <w:ind w:left="3600" w:hanging="360"/>
      </w:pPr>
      <w:rPr>
        <w:rFonts w:hint="default" w:ascii="Courier New" w:hAnsi="Courier New"/>
      </w:rPr>
    </w:lvl>
    <w:lvl w:ilvl="5" w:tplc="5FD4C80C">
      <w:start w:val="1"/>
      <w:numFmt w:val="bullet"/>
      <w:lvlText w:val=""/>
      <w:lvlJc w:val="left"/>
      <w:pPr>
        <w:ind w:left="4320" w:hanging="360"/>
      </w:pPr>
      <w:rPr>
        <w:rFonts w:hint="default" w:ascii="Wingdings" w:hAnsi="Wingdings"/>
      </w:rPr>
    </w:lvl>
    <w:lvl w:ilvl="6" w:tplc="2BF4B102">
      <w:start w:val="1"/>
      <w:numFmt w:val="bullet"/>
      <w:lvlText w:val=""/>
      <w:lvlJc w:val="left"/>
      <w:pPr>
        <w:ind w:left="5040" w:hanging="360"/>
      </w:pPr>
      <w:rPr>
        <w:rFonts w:hint="default" w:ascii="Symbol" w:hAnsi="Symbol"/>
      </w:rPr>
    </w:lvl>
    <w:lvl w:ilvl="7" w:tplc="202CA322">
      <w:start w:val="1"/>
      <w:numFmt w:val="bullet"/>
      <w:lvlText w:val="o"/>
      <w:lvlJc w:val="left"/>
      <w:pPr>
        <w:ind w:left="5760" w:hanging="360"/>
      </w:pPr>
      <w:rPr>
        <w:rFonts w:hint="default" w:ascii="Courier New" w:hAnsi="Courier New"/>
      </w:rPr>
    </w:lvl>
    <w:lvl w:ilvl="8" w:tplc="FB1AB0CE">
      <w:start w:val="1"/>
      <w:numFmt w:val="bullet"/>
      <w:lvlText w:val=""/>
      <w:lvlJc w:val="left"/>
      <w:pPr>
        <w:ind w:left="6480" w:hanging="360"/>
      </w:pPr>
      <w:rPr>
        <w:rFonts w:hint="default" w:ascii="Wingdings" w:hAnsi="Wingdings"/>
      </w:rPr>
    </w:lvl>
  </w:abstractNum>
  <w:abstractNum w:abstractNumId="28" w15:restartNumberingAfterBreak="0">
    <w:nsid w:val="57BB7C8B"/>
    <w:multiLevelType w:val="hybridMultilevel"/>
    <w:tmpl w:val="B04CFF16"/>
    <w:lvl w:ilvl="0" w:tplc="E90AC490">
      <w:start w:val="1"/>
      <w:numFmt w:val="decimal"/>
      <w:lvlText w:val="%1."/>
      <w:lvlJc w:val="left"/>
      <w:pPr>
        <w:ind w:left="720" w:hanging="360"/>
      </w:pPr>
      <w:rPr>
        <w:rFonts w:hint="default" w:ascii="Times New Roman" w:hAnsi="Times New Roman"/>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8469812"/>
    <w:multiLevelType w:val="hybridMultilevel"/>
    <w:tmpl w:val="FFFFFFFF"/>
    <w:lvl w:ilvl="0" w:tplc="F190C908">
      <w:start w:val="1"/>
      <w:numFmt w:val="bullet"/>
      <w:lvlText w:val="-"/>
      <w:lvlJc w:val="left"/>
      <w:pPr>
        <w:ind w:left="720" w:hanging="360"/>
      </w:pPr>
      <w:rPr>
        <w:rFonts w:hint="default" w:ascii="Aptos" w:hAnsi="Aptos"/>
      </w:rPr>
    </w:lvl>
    <w:lvl w:ilvl="1" w:tplc="F3522D9C">
      <w:start w:val="1"/>
      <w:numFmt w:val="bullet"/>
      <w:lvlText w:val="o"/>
      <w:lvlJc w:val="left"/>
      <w:pPr>
        <w:ind w:left="1440" w:hanging="360"/>
      </w:pPr>
      <w:rPr>
        <w:rFonts w:hint="default" w:ascii="Courier New" w:hAnsi="Courier New"/>
      </w:rPr>
    </w:lvl>
    <w:lvl w:ilvl="2" w:tplc="3634B386">
      <w:start w:val="1"/>
      <w:numFmt w:val="bullet"/>
      <w:lvlText w:val=""/>
      <w:lvlJc w:val="left"/>
      <w:pPr>
        <w:ind w:left="2160" w:hanging="360"/>
      </w:pPr>
      <w:rPr>
        <w:rFonts w:hint="default" w:ascii="Wingdings" w:hAnsi="Wingdings"/>
      </w:rPr>
    </w:lvl>
    <w:lvl w:ilvl="3" w:tplc="8F64939A">
      <w:start w:val="1"/>
      <w:numFmt w:val="bullet"/>
      <w:lvlText w:val=""/>
      <w:lvlJc w:val="left"/>
      <w:pPr>
        <w:ind w:left="2880" w:hanging="360"/>
      </w:pPr>
      <w:rPr>
        <w:rFonts w:hint="default" w:ascii="Symbol" w:hAnsi="Symbol"/>
      </w:rPr>
    </w:lvl>
    <w:lvl w:ilvl="4" w:tplc="0BFC1BA6">
      <w:start w:val="1"/>
      <w:numFmt w:val="bullet"/>
      <w:lvlText w:val="o"/>
      <w:lvlJc w:val="left"/>
      <w:pPr>
        <w:ind w:left="3600" w:hanging="360"/>
      </w:pPr>
      <w:rPr>
        <w:rFonts w:hint="default" w:ascii="Courier New" w:hAnsi="Courier New"/>
      </w:rPr>
    </w:lvl>
    <w:lvl w:ilvl="5" w:tplc="F7D0855C">
      <w:start w:val="1"/>
      <w:numFmt w:val="bullet"/>
      <w:lvlText w:val=""/>
      <w:lvlJc w:val="left"/>
      <w:pPr>
        <w:ind w:left="4320" w:hanging="360"/>
      </w:pPr>
      <w:rPr>
        <w:rFonts w:hint="default" w:ascii="Wingdings" w:hAnsi="Wingdings"/>
      </w:rPr>
    </w:lvl>
    <w:lvl w:ilvl="6" w:tplc="7BB08E30">
      <w:start w:val="1"/>
      <w:numFmt w:val="bullet"/>
      <w:lvlText w:val=""/>
      <w:lvlJc w:val="left"/>
      <w:pPr>
        <w:ind w:left="5040" w:hanging="360"/>
      </w:pPr>
      <w:rPr>
        <w:rFonts w:hint="default" w:ascii="Symbol" w:hAnsi="Symbol"/>
      </w:rPr>
    </w:lvl>
    <w:lvl w:ilvl="7" w:tplc="6494FEE2">
      <w:start w:val="1"/>
      <w:numFmt w:val="bullet"/>
      <w:lvlText w:val="o"/>
      <w:lvlJc w:val="left"/>
      <w:pPr>
        <w:ind w:left="5760" w:hanging="360"/>
      </w:pPr>
      <w:rPr>
        <w:rFonts w:hint="default" w:ascii="Courier New" w:hAnsi="Courier New"/>
      </w:rPr>
    </w:lvl>
    <w:lvl w:ilvl="8" w:tplc="AF96A4FE">
      <w:start w:val="1"/>
      <w:numFmt w:val="bullet"/>
      <w:lvlText w:val=""/>
      <w:lvlJc w:val="left"/>
      <w:pPr>
        <w:ind w:left="6480" w:hanging="360"/>
      </w:pPr>
      <w:rPr>
        <w:rFonts w:hint="default" w:ascii="Wingdings" w:hAnsi="Wingdings"/>
      </w:rPr>
    </w:lvl>
  </w:abstractNum>
  <w:abstractNum w:abstractNumId="30" w15:restartNumberingAfterBreak="0">
    <w:nsid w:val="5BAAA13B"/>
    <w:multiLevelType w:val="hybridMultilevel"/>
    <w:tmpl w:val="FFFFFFFF"/>
    <w:lvl w:ilvl="0" w:tplc="F2843B54">
      <w:start w:val="1"/>
      <w:numFmt w:val="bullet"/>
      <w:lvlText w:val="-"/>
      <w:lvlJc w:val="left"/>
      <w:pPr>
        <w:ind w:left="720" w:hanging="360"/>
      </w:pPr>
      <w:rPr>
        <w:rFonts w:hint="default" w:ascii="Aptos" w:hAnsi="Aptos"/>
      </w:rPr>
    </w:lvl>
    <w:lvl w:ilvl="1" w:tplc="640C8BB8">
      <w:start w:val="1"/>
      <w:numFmt w:val="bullet"/>
      <w:lvlText w:val="o"/>
      <w:lvlJc w:val="left"/>
      <w:pPr>
        <w:ind w:left="1440" w:hanging="360"/>
      </w:pPr>
      <w:rPr>
        <w:rFonts w:hint="default" w:ascii="Courier New" w:hAnsi="Courier New"/>
      </w:rPr>
    </w:lvl>
    <w:lvl w:ilvl="2" w:tplc="8C24CB12">
      <w:start w:val="1"/>
      <w:numFmt w:val="bullet"/>
      <w:lvlText w:val=""/>
      <w:lvlJc w:val="left"/>
      <w:pPr>
        <w:ind w:left="2160" w:hanging="360"/>
      </w:pPr>
      <w:rPr>
        <w:rFonts w:hint="default" w:ascii="Wingdings" w:hAnsi="Wingdings"/>
      </w:rPr>
    </w:lvl>
    <w:lvl w:ilvl="3" w:tplc="2EDACDA4">
      <w:start w:val="1"/>
      <w:numFmt w:val="bullet"/>
      <w:lvlText w:val=""/>
      <w:lvlJc w:val="left"/>
      <w:pPr>
        <w:ind w:left="2880" w:hanging="360"/>
      </w:pPr>
      <w:rPr>
        <w:rFonts w:hint="default" w:ascii="Symbol" w:hAnsi="Symbol"/>
      </w:rPr>
    </w:lvl>
    <w:lvl w:ilvl="4" w:tplc="BC9A06F2">
      <w:start w:val="1"/>
      <w:numFmt w:val="bullet"/>
      <w:lvlText w:val="o"/>
      <w:lvlJc w:val="left"/>
      <w:pPr>
        <w:ind w:left="3600" w:hanging="360"/>
      </w:pPr>
      <w:rPr>
        <w:rFonts w:hint="default" w:ascii="Courier New" w:hAnsi="Courier New"/>
      </w:rPr>
    </w:lvl>
    <w:lvl w:ilvl="5" w:tplc="F024186E">
      <w:start w:val="1"/>
      <w:numFmt w:val="bullet"/>
      <w:lvlText w:val=""/>
      <w:lvlJc w:val="left"/>
      <w:pPr>
        <w:ind w:left="4320" w:hanging="360"/>
      </w:pPr>
      <w:rPr>
        <w:rFonts w:hint="default" w:ascii="Wingdings" w:hAnsi="Wingdings"/>
      </w:rPr>
    </w:lvl>
    <w:lvl w:ilvl="6" w:tplc="B5B8F4F0">
      <w:start w:val="1"/>
      <w:numFmt w:val="bullet"/>
      <w:lvlText w:val=""/>
      <w:lvlJc w:val="left"/>
      <w:pPr>
        <w:ind w:left="5040" w:hanging="360"/>
      </w:pPr>
      <w:rPr>
        <w:rFonts w:hint="default" w:ascii="Symbol" w:hAnsi="Symbol"/>
      </w:rPr>
    </w:lvl>
    <w:lvl w:ilvl="7" w:tplc="513262D4">
      <w:start w:val="1"/>
      <w:numFmt w:val="bullet"/>
      <w:lvlText w:val="o"/>
      <w:lvlJc w:val="left"/>
      <w:pPr>
        <w:ind w:left="5760" w:hanging="360"/>
      </w:pPr>
      <w:rPr>
        <w:rFonts w:hint="default" w:ascii="Courier New" w:hAnsi="Courier New"/>
      </w:rPr>
    </w:lvl>
    <w:lvl w:ilvl="8" w:tplc="D99CF380">
      <w:start w:val="1"/>
      <w:numFmt w:val="bullet"/>
      <w:lvlText w:val=""/>
      <w:lvlJc w:val="left"/>
      <w:pPr>
        <w:ind w:left="6480" w:hanging="360"/>
      </w:pPr>
      <w:rPr>
        <w:rFonts w:hint="default" w:ascii="Wingdings" w:hAnsi="Wingdings"/>
      </w:rPr>
    </w:lvl>
  </w:abstractNum>
  <w:abstractNum w:abstractNumId="31" w15:restartNumberingAfterBreak="0">
    <w:nsid w:val="65BDE87B"/>
    <w:multiLevelType w:val="hybridMultilevel"/>
    <w:tmpl w:val="1406A490"/>
    <w:lvl w:ilvl="0" w:tplc="A71C8886">
      <w:start w:val="1"/>
      <w:numFmt w:val="bullet"/>
      <w:lvlText w:val="-"/>
      <w:lvlJc w:val="left"/>
      <w:pPr>
        <w:ind w:left="720" w:hanging="360"/>
      </w:pPr>
      <w:rPr>
        <w:rFonts w:hint="default" w:ascii="Aptos" w:hAnsi="Aptos"/>
      </w:rPr>
    </w:lvl>
    <w:lvl w:ilvl="1" w:tplc="FCB68B8E">
      <w:start w:val="1"/>
      <w:numFmt w:val="bullet"/>
      <w:lvlText w:val="o"/>
      <w:lvlJc w:val="left"/>
      <w:pPr>
        <w:ind w:left="1440" w:hanging="360"/>
      </w:pPr>
      <w:rPr>
        <w:rFonts w:hint="default" w:ascii="Courier New" w:hAnsi="Courier New"/>
      </w:rPr>
    </w:lvl>
    <w:lvl w:ilvl="2" w:tplc="31981468">
      <w:start w:val="1"/>
      <w:numFmt w:val="bullet"/>
      <w:lvlText w:val=""/>
      <w:lvlJc w:val="left"/>
      <w:pPr>
        <w:ind w:left="2160" w:hanging="360"/>
      </w:pPr>
      <w:rPr>
        <w:rFonts w:hint="default" w:ascii="Wingdings" w:hAnsi="Wingdings"/>
      </w:rPr>
    </w:lvl>
    <w:lvl w:ilvl="3" w:tplc="2384FC98">
      <w:start w:val="1"/>
      <w:numFmt w:val="bullet"/>
      <w:lvlText w:val=""/>
      <w:lvlJc w:val="left"/>
      <w:pPr>
        <w:ind w:left="2880" w:hanging="360"/>
      </w:pPr>
      <w:rPr>
        <w:rFonts w:hint="default" w:ascii="Symbol" w:hAnsi="Symbol"/>
      </w:rPr>
    </w:lvl>
    <w:lvl w:ilvl="4" w:tplc="DBF6EA8C">
      <w:start w:val="1"/>
      <w:numFmt w:val="bullet"/>
      <w:lvlText w:val="o"/>
      <w:lvlJc w:val="left"/>
      <w:pPr>
        <w:ind w:left="3600" w:hanging="360"/>
      </w:pPr>
      <w:rPr>
        <w:rFonts w:hint="default" w:ascii="Courier New" w:hAnsi="Courier New"/>
      </w:rPr>
    </w:lvl>
    <w:lvl w:ilvl="5" w:tplc="B28C4AFA">
      <w:start w:val="1"/>
      <w:numFmt w:val="bullet"/>
      <w:lvlText w:val=""/>
      <w:lvlJc w:val="left"/>
      <w:pPr>
        <w:ind w:left="4320" w:hanging="360"/>
      </w:pPr>
      <w:rPr>
        <w:rFonts w:hint="default" w:ascii="Wingdings" w:hAnsi="Wingdings"/>
      </w:rPr>
    </w:lvl>
    <w:lvl w:ilvl="6" w:tplc="E45C2972">
      <w:start w:val="1"/>
      <w:numFmt w:val="bullet"/>
      <w:lvlText w:val=""/>
      <w:lvlJc w:val="left"/>
      <w:pPr>
        <w:ind w:left="5040" w:hanging="360"/>
      </w:pPr>
      <w:rPr>
        <w:rFonts w:hint="default" w:ascii="Symbol" w:hAnsi="Symbol"/>
      </w:rPr>
    </w:lvl>
    <w:lvl w:ilvl="7" w:tplc="5C42B69A">
      <w:start w:val="1"/>
      <w:numFmt w:val="bullet"/>
      <w:lvlText w:val="o"/>
      <w:lvlJc w:val="left"/>
      <w:pPr>
        <w:ind w:left="5760" w:hanging="360"/>
      </w:pPr>
      <w:rPr>
        <w:rFonts w:hint="default" w:ascii="Courier New" w:hAnsi="Courier New"/>
      </w:rPr>
    </w:lvl>
    <w:lvl w:ilvl="8" w:tplc="E86C08DC">
      <w:start w:val="1"/>
      <w:numFmt w:val="bullet"/>
      <w:lvlText w:val=""/>
      <w:lvlJc w:val="left"/>
      <w:pPr>
        <w:ind w:left="6480" w:hanging="360"/>
      </w:pPr>
      <w:rPr>
        <w:rFonts w:hint="default" w:ascii="Wingdings" w:hAnsi="Wingdings"/>
      </w:rPr>
    </w:lvl>
  </w:abstractNum>
  <w:abstractNum w:abstractNumId="32" w15:restartNumberingAfterBreak="0">
    <w:nsid w:val="6AC68770"/>
    <w:multiLevelType w:val="hybridMultilevel"/>
    <w:tmpl w:val="FFFFFFFF"/>
    <w:lvl w:ilvl="0" w:tplc="FC46B0DE">
      <w:start w:val="1"/>
      <w:numFmt w:val="bullet"/>
      <w:lvlText w:val="-"/>
      <w:lvlJc w:val="left"/>
      <w:pPr>
        <w:ind w:left="720" w:hanging="360"/>
      </w:pPr>
      <w:rPr>
        <w:rFonts w:hint="default" w:ascii="Aptos" w:hAnsi="Aptos"/>
      </w:rPr>
    </w:lvl>
    <w:lvl w:ilvl="1" w:tplc="A2784C92">
      <w:start w:val="1"/>
      <w:numFmt w:val="bullet"/>
      <w:lvlText w:val="o"/>
      <w:lvlJc w:val="left"/>
      <w:pPr>
        <w:ind w:left="1440" w:hanging="360"/>
      </w:pPr>
      <w:rPr>
        <w:rFonts w:hint="default" w:ascii="Courier New" w:hAnsi="Courier New"/>
      </w:rPr>
    </w:lvl>
    <w:lvl w:ilvl="2" w:tplc="CE5C1F34">
      <w:start w:val="1"/>
      <w:numFmt w:val="bullet"/>
      <w:lvlText w:val=""/>
      <w:lvlJc w:val="left"/>
      <w:pPr>
        <w:ind w:left="2160" w:hanging="360"/>
      </w:pPr>
      <w:rPr>
        <w:rFonts w:hint="default" w:ascii="Wingdings" w:hAnsi="Wingdings"/>
      </w:rPr>
    </w:lvl>
    <w:lvl w:ilvl="3" w:tplc="5DE6A054">
      <w:start w:val="1"/>
      <w:numFmt w:val="bullet"/>
      <w:lvlText w:val=""/>
      <w:lvlJc w:val="left"/>
      <w:pPr>
        <w:ind w:left="2880" w:hanging="360"/>
      </w:pPr>
      <w:rPr>
        <w:rFonts w:hint="default" w:ascii="Symbol" w:hAnsi="Symbol"/>
      </w:rPr>
    </w:lvl>
    <w:lvl w:ilvl="4" w:tplc="28106C24">
      <w:start w:val="1"/>
      <w:numFmt w:val="bullet"/>
      <w:lvlText w:val="o"/>
      <w:lvlJc w:val="left"/>
      <w:pPr>
        <w:ind w:left="3600" w:hanging="360"/>
      </w:pPr>
      <w:rPr>
        <w:rFonts w:hint="default" w:ascii="Courier New" w:hAnsi="Courier New"/>
      </w:rPr>
    </w:lvl>
    <w:lvl w:ilvl="5" w:tplc="2E9C820A">
      <w:start w:val="1"/>
      <w:numFmt w:val="bullet"/>
      <w:lvlText w:val=""/>
      <w:lvlJc w:val="left"/>
      <w:pPr>
        <w:ind w:left="4320" w:hanging="360"/>
      </w:pPr>
      <w:rPr>
        <w:rFonts w:hint="default" w:ascii="Wingdings" w:hAnsi="Wingdings"/>
      </w:rPr>
    </w:lvl>
    <w:lvl w:ilvl="6" w:tplc="2D2EC204">
      <w:start w:val="1"/>
      <w:numFmt w:val="bullet"/>
      <w:lvlText w:val=""/>
      <w:lvlJc w:val="left"/>
      <w:pPr>
        <w:ind w:left="5040" w:hanging="360"/>
      </w:pPr>
      <w:rPr>
        <w:rFonts w:hint="default" w:ascii="Symbol" w:hAnsi="Symbol"/>
      </w:rPr>
    </w:lvl>
    <w:lvl w:ilvl="7" w:tplc="C82A7070">
      <w:start w:val="1"/>
      <w:numFmt w:val="bullet"/>
      <w:lvlText w:val="o"/>
      <w:lvlJc w:val="left"/>
      <w:pPr>
        <w:ind w:left="5760" w:hanging="360"/>
      </w:pPr>
      <w:rPr>
        <w:rFonts w:hint="default" w:ascii="Courier New" w:hAnsi="Courier New"/>
      </w:rPr>
    </w:lvl>
    <w:lvl w:ilvl="8" w:tplc="FE1655E8">
      <w:start w:val="1"/>
      <w:numFmt w:val="bullet"/>
      <w:lvlText w:val=""/>
      <w:lvlJc w:val="left"/>
      <w:pPr>
        <w:ind w:left="6480" w:hanging="360"/>
      </w:pPr>
      <w:rPr>
        <w:rFonts w:hint="default" w:ascii="Wingdings" w:hAnsi="Wingdings"/>
      </w:rPr>
    </w:lvl>
  </w:abstractNum>
  <w:abstractNum w:abstractNumId="33" w15:restartNumberingAfterBreak="0">
    <w:nsid w:val="6FEE461F"/>
    <w:multiLevelType w:val="hybridMultilevel"/>
    <w:tmpl w:val="FF7616D6"/>
    <w:lvl w:ilvl="0" w:tplc="FFFFFFFF">
      <w:start w:val="1"/>
      <w:numFmt w:val="decimal"/>
      <w:lvlText w:val="%1."/>
      <w:lvlJc w:val="left"/>
      <w:pPr>
        <w:ind w:left="720" w:hanging="360"/>
      </w:pPr>
      <w:rPr>
        <w:rFonts w:hint="default" w:ascii="Times New Roman" w:hAnsi="Times New Roman"/>
        <w:b w:val="0"/>
        <w:i w:val="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EF133CC"/>
    <w:multiLevelType w:val="hybridMultilevel"/>
    <w:tmpl w:val="9898AC16"/>
    <w:lvl w:ilvl="0" w:tplc="E90AC490">
      <w:start w:val="1"/>
      <w:numFmt w:val="decimal"/>
      <w:lvlText w:val="%1."/>
      <w:lvlJc w:val="left"/>
      <w:pPr>
        <w:ind w:left="720" w:hanging="360"/>
      </w:pPr>
      <w:rPr>
        <w:rFonts w:hint="default" w:ascii="Times New Roman" w:hAnsi="Times New Roman"/>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5500086">
    <w:abstractNumId w:val="17"/>
  </w:num>
  <w:num w:numId="2" w16cid:durableId="1370452585">
    <w:abstractNumId w:val="0"/>
  </w:num>
  <w:num w:numId="3" w16cid:durableId="693002136">
    <w:abstractNumId w:val="34"/>
  </w:num>
  <w:num w:numId="4" w16cid:durableId="2043968401">
    <w:abstractNumId w:val="20"/>
  </w:num>
  <w:num w:numId="5" w16cid:durableId="1305695825">
    <w:abstractNumId w:val="14"/>
  </w:num>
  <w:num w:numId="6" w16cid:durableId="786656838">
    <w:abstractNumId w:val="23"/>
  </w:num>
  <w:num w:numId="7" w16cid:durableId="1466854395">
    <w:abstractNumId w:val="28"/>
  </w:num>
  <w:num w:numId="8" w16cid:durableId="898901917">
    <w:abstractNumId w:val="24"/>
  </w:num>
  <w:num w:numId="9" w16cid:durableId="1291976714">
    <w:abstractNumId w:val="33"/>
  </w:num>
  <w:num w:numId="10" w16cid:durableId="102952643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46590467">
    <w:abstractNumId w:val="15"/>
  </w:num>
  <w:num w:numId="12" w16cid:durableId="8540759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91210283">
    <w:abstractNumId w:val="16"/>
  </w:num>
  <w:num w:numId="14" w16cid:durableId="1625118732">
    <w:abstractNumId w:val="12"/>
  </w:num>
  <w:num w:numId="15" w16cid:durableId="774053700">
    <w:abstractNumId w:val="31"/>
  </w:num>
  <w:num w:numId="16" w16cid:durableId="1465343563">
    <w:abstractNumId w:val="30"/>
  </w:num>
  <w:num w:numId="17" w16cid:durableId="761294327">
    <w:abstractNumId w:val="25"/>
  </w:num>
  <w:num w:numId="18" w16cid:durableId="1619799528">
    <w:abstractNumId w:val="19"/>
  </w:num>
  <w:num w:numId="19" w16cid:durableId="1827235593">
    <w:abstractNumId w:val="27"/>
  </w:num>
  <w:num w:numId="20" w16cid:durableId="494152122">
    <w:abstractNumId w:val="29"/>
  </w:num>
  <w:num w:numId="21" w16cid:durableId="1538814885">
    <w:abstractNumId w:val="18"/>
  </w:num>
  <w:num w:numId="22" w16cid:durableId="93479803">
    <w:abstractNumId w:val="13"/>
  </w:num>
  <w:num w:numId="23" w16cid:durableId="1380207440">
    <w:abstractNumId w:val="26"/>
  </w:num>
  <w:num w:numId="24" w16cid:durableId="900485527">
    <w:abstractNumId w:val="22"/>
  </w:num>
  <w:num w:numId="25" w16cid:durableId="369651640">
    <w:abstractNumId w:val="32"/>
  </w:num>
  <w:num w:numId="26" w16cid:durableId="2136292189">
    <w:abstractNumId w:val="21"/>
  </w:num>
  <w:numIdMacAtCleanup w:val="9"/>
</w:numbering>
</file>

<file path=word/people.xml><?xml version="1.0" encoding="utf-8"?>
<w15:people xmlns:mc="http://schemas.openxmlformats.org/markup-compatibility/2006" xmlns:w15="http://schemas.microsoft.com/office/word/2012/wordml" mc:Ignorable="w15">
  <w15:person w15:author="Darko Trbović">
    <w15:presenceInfo w15:providerId="AD" w15:userId="S::dtrbovic@veleri.hr::41dff385-1023-42a0-9497-eda403c5c799"/>
  </w15:person>
  <w15:person w15:author="Anamarija Ivanušić">
    <w15:presenceInfo w15:providerId="AD" w15:userId="S::aivanusic@veleri.hr::620f0415-682c-416e-b629-e2ee6cee9393"/>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20"/>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D56"/>
    <w:rsid w:val="000003B9"/>
    <w:rsid w:val="00002094"/>
    <w:rsid w:val="00002637"/>
    <w:rsid w:val="0000293B"/>
    <w:rsid w:val="0000447D"/>
    <w:rsid w:val="0000461A"/>
    <w:rsid w:val="00005A94"/>
    <w:rsid w:val="000062F1"/>
    <w:rsid w:val="00010495"/>
    <w:rsid w:val="000106A3"/>
    <w:rsid w:val="00010FB5"/>
    <w:rsid w:val="0001148E"/>
    <w:rsid w:val="00011E6D"/>
    <w:rsid w:val="00012565"/>
    <w:rsid w:val="00012CAC"/>
    <w:rsid w:val="0001333D"/>
    <w:rsid w:val="00013718"/>
    <w:rsid w:val="00013FCD"/>
    <w:rsid w:val="00014686"/>
    <w:rsid w:val="00014C07"/>
    <w:rsid w:val="00015D62"/>
    <w:rsid w:val="00016384"/>
    <w:rsid w:val="000168D8"/>
    <w:rsid w:val="00016DBF"/>
    <w:rsid w:val="0001779A"/>
    <w:rsid w:val="00017E36"/>
    <w:rsid w:val="0002015F"/>
    <w:rsid w:val="000204D6"/>
    <w:rsid w:val="000207F7"/>
    <w:rsid w:val="00020EEC"/>
    <w:rsid w:val="000214EA"/>
    <w:rsid w:val="000215A4"/>
    <w:rsid w:val="0002165A"/>
    <w:rsid w:val="00021815"/>
    <w:rsid w:val="00021C05"/>
    <w:rsid w:val="00022D01"/>
    <w:rsid w:val="000231A4"/>
    <w:rsid w:val="000233B2"/>
    <w:rsid w:val="00024DEF"/>
    <w:rsid w:val="0002544E"/>
    <w:rsid w:val="000260B6"/>
    <w:rsid w:val="000260BC"/>
    <w:rsid w:val="00026AFE"/>
    <w:rsid w:val="00026C3F"/>
    <w:rsid w:val="00026CA6"/>
    <w:rsid w:val="000271A0"/>
    <w:rsid w:val="00030983"/>
    <w:rsid w:val="00030A73"/>
    <w:rsid w:val="00030E8C"/>
    <w:rsid w:val="000314B2"/>
    <w:rsid w:val="00032F3F"/>
    <w:rsid w:val="0003306E"/>
    <w:rsid w:val="0003311C"/>
    <w:rsid w:val="00033190"/>
    <w:rsid w:val="000337DC"/>
    <w:rsid w:val="00033DF5"/>
    <w:rsid w:val="00033E89"/>
    <w:rsid w:val="00034076"/>
    <w:rsid w:val="000344E1"/>
    <w:rsid w:val="00034F58"/>
    <w:rsid w:val="000351BA"/>
    <w:rsid w:val="00035451"/>
    <w:rsid w:val="00035AFA"/>
    <w:rsid w:val="00036E98"/>
    <w:rsid w:val="00036ECA"/>
    <w:rsid w:val="00037292"/>
    <w:rsid w:val="00037B4E"/>
    <w:rsid w:val="00037FA1"/>
    <w:rsid w:val="00040738"/>
    <w:rsid w:val="00040A60"/>
    <w:rsid w:val="00041DED"/>
    <w:rsid w:val="00042F66"/>
    <w:rsid w:val="00043A6B"/>
    <w:rsid w:val="00043CD6"/>
    <w:rsid w:val="00043FB6"/>
    <w:rsid w:val="00044848"/>
    <w:rsid w:val="000449C1"/>
    <w:rsid w:val="00045D0B"/>
    <w:rsid w:val="000473BC"/>
    <w:rsid w:val="00047453"/>
    <w:rsid w:val="00047E52"/>
    <w:rsid w:val="00050093"/>
    <w:rsid w:val="00050516"/>
    <w:rsid w:val="00051AD8"/>
    <w:rsid w:val="000521B1"/>
    <w:rsid w:val="00053849"/>
    <w:rsid w:val="00053E49"/>
    <w:rsid w:val="000541DA"/>
    <w:rsid w:val="00055DFF"/>
    <w:rsid w:val="000563A7"/>
    <w:rsid w:val="00056777"/>
    <w:rsid w:val="00056808"/>
    <w:rsid w:val="00056D37"/>
    <w:rsid w:val="00056D63"/>
    <w:rsid w:val="00057119"/>
    <w:rsid w:val="00057513"/>
    <w:rsid w:val="00057753"/>
    <w:rsid w:val="00060288"/>
    <w:rsid w:val="00060D62"/>
    <w:rsid w:val="000610C9"/>
    <w:rsid w:val="000617B7"/>
    <w:rsid w:val="000619E8"/>
    <w:rsid w:val="00062147"/>
    <w:rsid w:val="000637A8"/>
    <w:rsid w:val="00063C8B"/>
    <w:rsid w:val="00065C7E"/>
    <w:rsid w:val="00065FC0"/>
    <w:rsid w:val="000667FD"/>
    <w:rsid w:val="000668A6"/>
    <w:rsid w:val="00066BDF"/>
    <w:rsid w:val="000673B6"/>
    <w:rsid w:val="000676F8"/>
    <w:rsid w:val="000702E4"/>
    <w:rsid w:val="00070372"/>
    <w:rsid w:val="00070C82"/>
    <w:rsid w:val="00071530"/>
    <w:rsid w:val="000737A4"/>
    <w:rsid w:val="00073BD6"/>
    <w:rsid w:val="00073D17"/>
    <w:rsid w:val="00074181"/>
    <w:rsid w:val="00074222"/>
    <w:rsid w:val="00075065"/>
    <w:rsid w:val="000752C1"/>
    <w:rsid w:val="000753D9"/>
    <w:rsid w:val="00075B4D"/>
    <w:rsid w:val="00076495"/>
    <w:rsid w:val="000767CC"/>
    <w:rsid w:val="00076D4B"/>
    <w:rsid w:val="00076DBA"/>
    <w:rsid w:val="000777C2"/>
    <w:rsid w:val="0007784F"/>
    <w:rsid w:val="00077BE0"/>
    <w:rsid w:val="0008063E"/>
    <w:rsid w:val="000806F7"/>
    <w:rsid w:val="00080FF2"/>
    <w:rsid w:val="00081725"/>
    <w:rsid w:val="000822E4"/>
    <w:rsid w:val="00083148"/>
    <w:rsid w:val="000839B8"/>
    <w:rsid w:val="00083B52"/>
    <w:rsid w:val="00083E2C"/>
    <w:rsid w:val="00083EC6"/>
    <w:rsid w:val="00084830"/>
    <w:rsid w:val="00084994"/>
    <w:rsid w:val="00084BDF"/>
    <w:rsid w:val="00084FEA"/>
    <w:rsid w:val="000860EB"/>
    <w:rsid w:val="00086FD9"/>
    <w:rsid w:val="0008757F"/>
    <w:rsid w:val="00087B97"/>
    <w:rsid w:val="0008F326"/>
    <w:rsid w:val="0009005D"/>
    <w:rsid w:val="0009007A"/>
    <w:rsid w:val="0009056E"/>
    <w:rsid w:val="000908BA"/>
    <w:rsid w:val="00090DAE"/>
    <w:rsid w:val="00091CF2"/>
    <w:rsid w:val="00091E1D"/>
    <w:rsid w:val="00092C87"/>
    <w:rsid w:val="00092E2A"/>
    <w:rsid w:val="0009308A"/>
    <w:rsid w:val="00093101"/>
    <w:rsid w:val="00093BA5"/>
    <w:rsid w:val="00093E49"/>
    <w:rsid w:val="000942FB"/>
    <w:rsid w:val="0009457B"/>
    <w:rsid w:val="000948C8"/>
    <w:rsid w:val="00094FCE"/>
    <w:rsid w:val="0009513E"/>
    <w:rsid w:val="00095319"/>
    <w:rsid w:val="00095FB6"/>
    <w:rsid w:val="000961E9"/>
    <w:rsid w:val="0009631E"/>
    <w:rsid w:val="00097075"/>
    <w:rsid w:val="0009783E"/>
    <w:rsid w:val="000A02B5"/>
    <w:rsid w:val="000A0DEC"/>
    <w:rsid w:val="000A14BA"/>
    <w:rsid w:val="000A2059"/>
    <w:rsid w:val="000A25A3"/>
    <w:rsid w:val="000A26A0"/>
    <w:rsid w:val="000A3B07"/>
    <w:rsid w:val="000A48CB"/>
    <w:rsid w:val="000A49B9"/>
    <w:rsid w:val="000A515C"/>
    <w:rsid w:val="000A57CE"/>
    <w:rsid w:val="000A61BE"/>
    <w:rsid w:val="000A68D5"/>
    <w:rsid w:val="000A69D8"/>
    <w:rsid w:val="000A6AE1"/>
    <w:rsid w:val="000A7350"/>
    <w:rsid w:val="000A74B9"/>
    <w:rsid w:val="000B0292"/>
    <w:rsid w:val="000B192E"/>
    <w:rsid w:val="000B28D0"/>
    <w:rsid w:val="000B2F24"/>
    <w:rsid w:val="000B3665"/>
    <w:rsid w:val="000B4A65"/>
    <w:rsid w:val="000B53E7"/>
    <w:rsid w:val="000B5624"/>
    <w:rsid w:val="000B5CAF"/>
    <w:rsid w:val="000B5F3A"/>
    <w:rsid w:val="000B60BA"/>
    <w:rsid w:val="000B6920"/>
    <w:rsid w:val="000B6E64"/>
    <w:rsid w:val="000B6F18"/>
    <w:rsid w:val="000B7433"/>
    <w:rsid w:val="000B764E"/>
    <w:rsid w:val="000B7F0C"/>
    <w:rsid w:val="000C1D2E"/>
    <w:rsid w:val="000C2A46"/>
    <w:rsid w:val="000C2FF1"/>
    <w:rsid w:val="000C3022"/>
    <w:rsid w:val="000C4B8F"/>
    <w:rsid w:val="000C4BD6"/>
    <w:rsid w:val="000C4DC5"/>
    <w:rsid w:val="000C4E00"/>
    <w:rsid w:val="000C4E3C"/>
    <w:rsid w:val="000C4FC1"/>
    <w:rsid w:val="000C54AB"/>
    <w:rsid w:val="000C6798"/>
    <w:rsid w:val="000C67CC"/>
    <w:rsid w:val="000C69EB"/>
    <w:rsid w:val="000C6A41"/>
    <w:rsid w:val="000C704E"/>
    <w:rsid w:val="000C71B9"/>
    <w:rsid w:val="000C793A"/>
    <w:rsid w:val="000D087E"/>
    <w:rsid w:val="000D15E7"/>
    <w:rsid w:val="000D1F85"/>
    <w:rsid w:val="000D21B4"/>
    <w:rsid w:val="000D2428"/>
    <w:rsid w:val="000D2601"/>
    <w:rsid w:val="000D289B"/>
    <w:rsid w:val="000D2943"/>
    <w:rsid w:val="000D2B5D"/>
    <w:rsid w:val="000D3063"/>
    <w:rsid w:val="000D3A83"/>
    <w:rsid w:val="000D5223"/>
    <w:rsid w:val="000D5BBD"/>
    <w:rsid w:val="000D5DEF"/>
    <w:rsid w:val="000D67F4"/>
    <w:rsid w:val="000D6B50"/>
    <w:rsid w:val="000D6BFA"/>
    <w:rsid w:val="000D71F1"/>
    <w:rsid w:val="000D77CF"/>
    <w:rsid w:val="000D7A15"/>
    <w:rsid w:val="000E0121"/>
    <w:rsid w:val="000E04A9"/>
    <w:rsid w:val="000E0BEE"/>
    <w:rsid w:val="000E0C6A"/>
    <w:rsid w:val="000E1912"/>
    <w:rsid w:val="000E1A1F"/>
    <w:rsid w:val="000E2198"/>
    <w:rsid w:val="000E259E"/>
    <w:rsid w:val="000E33B2"/>
    <w:rsid w:val="000E3C62"/>
    <w:rsid w:val="000E3D03"/>
    <w:rsid w:val="000E43AE"/>
    <w:rsid w:val="000E45FE"/>
    <w:rsid w:val="000E48B0"/>
    <w:rsid w:val="000E557B"/>
    <w:rsid w:val="000E56C3"/>
    <w:rsid w:val="000E5C5E"/>
    <w:rsid w:val="000E628D"/>
    <w:rsid w:val="000E6940"/>
    <w:rsid w:val="000E6E97"/>
    <w:rsid w:val="000E7528"/>
    <w:rsid w:val="000E79BF"/>
    <w:rsid w:val="000E7D20"/>
    <w:rsid w:val="000E7DC3"/>
    <w:rsid w:val="000F07EE"/>
    <w:rsid w:val="000F0FA0"/>
    <w:rsid w:val="000F10FA"/>
    <w:rsid w:val="000F1373"/>
    <w:rsid w:val="000F140A"/>
    <w:rsid w:val="000F1D0D"/>
    <w:rsid w:val="000F2633"/>
    <w:rsid w:val="000F292C"/>
    <w:rsid w:val="000F3660"/>
    <w:rsid w:val="000F3C1B"/>
    <w:rsid w:val="000F4FA8"/>
    <w:rsid w:val="000F50BF"/>
    <w:rsid w:val="000F55D2"/>
    <w:rsid w:val="000F5692"/>
    <w:rsid w:val="000F5A57"/>
    <w:rsid w:val="000F6BBF"/>
    <w:rsid w:val="000F6DB2"/>
    <w:rsid w:val="000F6EDA"/>
    <w:rsid w:val="00100244"/>
    <w:rsid w:val="00100A30"/>
    <w:rsid w:val="001011F2"/>
    <w:rsid w:val="00101268"/>
    <w:rsid w:val="00101904"/>
    <w:rsid w:val="00101985"/>
    <w:rsid w:val="00101D64"/>
    <w:rsid w:val="00103AA0"/>
    <w:rsid w:val="00104179"/>
    <w:rsid w:val="00104615"/>
    <w:rsid w:val="0010494B"/>
    <w:rsid w:val="00104965"/>
    <w:rsid w:val="00104AF9"/>
    <w:rsid w:val="001050EA"/>
    <w:rsid w:val="00105238"/>
    <w:rsid w:val="00105358"/>
    <w:rsid w:val="00105529"/>
    <w:rsid w:val="00105963"/>
    <w:rsid w:val="001069B1"/>
    <w:rsid w:val="001074B5"/>
    <w:rsid w:val="00107A94"/>
    <w:rsid w:val="00107AA6"/>
    <w:rsid w:val="001103D9"/>
    <w:rsid w:val="00110BFF"/>
    <w:rsid w:val="00110C0F"/>
    <w:rsid w:val="00110C5D"/>
    <w:rsid w:val="0011156D"/>
    <w:rsid w:val="00111733"/>
    <w:rsid w:val="00111A80"/>
    <w:rsid w:val="00111ADB"/>
    <w:rsid w:val="00112902"/>
    <w:rsid w:val="001129EF"/>
    <w:rsid w:val="00112D56"/>
    <w:rsid w:val="001132EB"/>
    <w:rsid w:val="001138AA"/>
    <w:rsid w:val="00113B3B"/>
    <w:rsid w:val="00113D1B"/>
    <w:rsid w:val="0011436F"/>
    <w:rsid w:val="00114AFC"/>
    <w:rsid w:val="00114E2B"/>
    <w:rsid w:val="00115071"/>
    <w:rsid w:val="001156FE"/>
    <w:rsid w:val="0011677C"/>
    <w:rsid w:val="00116F3F"/>
    <w:rsid w:val="00116F58"/>
    <w:rsid w:val="00116F9C"/>
    <w:rsid w:val="00117068"/>
    <w:rsid w:val="00117909"/>
    <w:rsid w:val="00117C41"/>
    <w:rsid w:val="001204F4"/>
    <w:rsid w:val="00120900"/>
    <w:rsid w:val="001215E9"/>
    <w:rsid w:val="00121716"/>
    <w:rsid w:val="001219D8"/>
    <w:rsid w:val="00121EAC"/>
    <w:rsid w:val="00122130"/>
    <w:rsid w:val="00122C7C"/>
    <w:rsid w:val="00122D6D"/>
    <w:rsid w:val="00122EE5"/>
    <w:rsid w:val="00122EF5"/>
    <w:rsid w:val="0012349D"/>
    <w:rsid w:val="00123997"/>
    <w:rsid w:val="00123CAB"/>
    <w:rsid w:val="00124238"/>
    <w:rsid w:val="00124712"/>
    <w:rsid w:val="00124A09"/>
    <w:rsid w:val="0012523F"/>
    <w:rsid w:val="00125729"/>
    <w:rsid w:val="00125A3B"/>
    <w:rsid w:val="00125A44"/>
    <w:rsid w:val="001264BF"/>
    <w:rsid w:val="00127287"/>
    <w:rsid w:val="00127753"/>
    <w:rsid w:val="00131553"/>
    <w:rsid w:val="00131B84"/>
    <w:rsid w:val="001323A8"/>
    <w:rsid w:val="00133FB8"/>
    <w:rsid w:val="00134DB3"/>
    <w:rsid w:val="00135085"/>
    <w:rsid w:val="001359F3"/>
    <w:rsid w:val="00135BD7"/>
    <w:rsid w:val="00137475"/>
    <w:rsid w:val="00137742"/>
    <w:rsid w:val="00137DC5"/>
    <w:rsid w:val="00140266"/>
    <w:rsid w:val="0014050C"/>
    <w:rsid w:val="001410F3"/>
    <w:rsid w:val="001417FA"/>
    <w:rsid w:val="00141FF6"/>
    <w:rsid w:val="00142635"/>
    <w:rsid w:val="001426C2"/>
    <w:rsid w:val="00142718"/>
    <w:rsid w:val="00142E40"/>
    <w:rsid w:val="00143483"/>
    <w:rsid w:val="0014581B"/>
    <w:rsid w:val="00145F4D"/>
    <w:rsid w:val="00146191"/>
    <w:rsid w:val="0014750C"/>
    <w:rsid w:val="0014E120"/>
    <w:rsid w:val="0015097A"/>
    <w:rsid w:val="00151D87"/>
    <w:rsid w:val="00151DEF"/>
    <w:rsid w:val="0015297D"/>
    <w:rsid w:val="00152F45"/>
    <w:rsid w:val="00153AC9"/>
    <w:rsid w:val="00153C6C"/>
    <w:rsid w:val="0015405E"/>
    <w:rsid w:val="00154339"/>
    <w:rsid w:val="00154982"/>
    <w:rsid w:val="0015508B"/>
    <w:rsid w:val="00155DBF"/>
    <w:rsid w:val="0015603E"/>
    <w:rsid w:val="0015665B"/>
    <w:rsid w:val="001566A1"/>
    <w:rsid w:val="001568A7"/>
    <w:rsid w:val="00156D81"/>
    <w:rsid w:val="00156DE3"/>
    <w:rsid w:val="0016121D"/>
    <w:rsid w:val="00161B46"/>
    <w:rsid w:val="00161BFA"/>
    <w:rsid w:val="001630CB"/>
    <w:rsid w:val="001631E1"/>
    <w:rsid w:val="001636E0"/>
    <w:rsid w:val="0016374F"/>
    <w:rsid w:val="00164CD5"/>
    <w:rsid w:val="00165115"/>
    <w:rsid w:val="0016530E"/>
    <w:rsid w:val="00165485"/>
    <w:rsid w:val="00165B95"/>
    <w:rsid w:val="00166034"/>
    <w:rsid w:val="00166654"/>
    <w:rsid w:val="001666F1"/>
    <w:rsid w:val="00166935"/>
    <w:rsid w:val="00166AFD"/>
    <w:rsid w:val="00166CFC"/>
    <w:rsid w:val="00166F36"/>
    <w:rsid w:val="00167049"/>
    <w:rsid w:val="0016748B"/>
    <w:rsid w:val="0016798C"/>
    <w:rsid w:val="00170B9C"/>
    <w:rsid w:val="00171242"/>
    <w:rsid w:val="0017125A"/>
    <w:rsid w:val="00171619"/>
    <w:rsid w:val="00171917"/>
    <w:rsid w:val="00172458"/>
    <w:rsid w:val="00172FA5"/>
    <w:rsid w:val="001730D9"/>
    <w:rsid w:val="0017344B"/>
    <w:rsid w:val="0017354F"/>
    <w:rsid w:val="00173573"/>
    <w:rsid w:val="0017599D"/>
    <w:rsid w:val="00176500"/>
    <w:rsid w:val="00176C56"/>
    <w:rsid w:val="00176CC5"/>
    <w:rsid w:val="00176F81"/>
    <w:rsid w:val="0017759E"/>
    <w:rsid w:val="00177EE1"/>
    <w:rsid w:val="00177FE0"/>
    <w:rsid w:val="00180294"/>
    <w:rsid w:val="00180B75"/>
    <w:rsid w:val="00182FCC"/>
    <w:rsid w:val="00184CC4"/>
    <w:rsid w:val="001850D9"/>
    <w:rsid w:val="001852E6"/>
    <w:rsid w:val="00185A14"/>
    <w:rsid w:val="00187341"/>
    <w:rsid w:val="001902E4"/>
    <w:rsid w:val="0019109C"/>
    <w:rsid w:val="00191513"/>
    <w:rsid w:val="001918A0"/>
    <w:rsid w:val="00191BDF"/>
    <w:rsid w:val="00192195"/>
    <w:rsid w:val="001922ED"/>
    <w:rsid w:val="0019279B"/>
    <w:rsid w:val="00192E46"/>
    <w:rsid w:val="00193116"/>
    <w:rsid w:val="00193653"/>
    <w:rsid w:val="00193664"/>
    <w:rsid w:val="00195603"/>
    <w:rsid w:val="001956E0"/>
    <w:rsid w:val="00196091"/>
    <w:rsid w:val="00196137"/>
    <w:rsid w:val="00196A57"/>
    <w:rsid w:val="00196D6C"/>
    <w:rsid w:val="00196E33"/>
    <w:rsid w:val="00196F04"/>
    <w:rsid w:val="00197670"/>
    <w:rsid w:val="00197804"/>
    <w:rsid w:val="00197A8D"/>
    <w:rsid w:val="001A01CA"/>
    <w:rsid w:val="001A0215"/>
    <w:rsid w:val="001A030A"/>
    <w:rsid w:val="001A0DCA"/>
    <w:rsid w:val="001A1CAE"/>
    <w:rsid w:val="001A1E14"/>
    <w:rsid w:val="001A1F3A"/>
    <w:rsid w:val="001A245F"/>
    <w:rsid w:val="001A2B69"/>
    <w:rsid w:val="001A2D2D"/>
    <w:rsid w:val="001A2FAA"/>
    <w:rsid w:val="001A38E4"/>
    <w:rsid w:val="001A3BF0"/>
    <w:rsid w:val="001A3C40"/>
    <w:rsid w:val="001A41DA"/>
    <w:rsid w:val="001A4DC7"/>
    <w:rsid w:val="001A54DF"/>
    <w:rsid w:val="001A5A80"/>
    <w:rsid w:val="001A5B15"/>
    <w:rsid w:val="001A6FD1"/>
    <w:rsid w:val="001B03E3"/>
    <w:rsid w:val="001B03E5"/>
    <w:rsid w:val="001B0567"/>
    <w:rsid w:val="001B095B"/>
    <w:rsid w:val="001B0AD4"/>
    <w:rsid w:val="001B0D52"/>
    <w:rsid w:val="001B0DBC"/>
    <w:rsid w:val="001B2192"/>
    <w:rsid w:val="001B2306"/>
    <w:rsid w:val="001B2443"/>
    <w:rsid w:val="001B28CC"/>
    <w:rsid w:val="001B2981"/>
    <w:rsid w:val="001B46AD"/>
    <w:rsid w:val="001B531D"/>
    <w:rsid w:val="001B5831"/>
    <w:rsid w:val="001B5AB8"/>
    <w:rsid w:val="001B5BA1"/>
    <w:rsid w:val="001B5BE6"/>
    <w:rsid w:val="001B5BED"/>
    <w:rsid w:val="001B6005"/>
    <w:rsid w:val="001B63AE"/>
    <w:rsid w:val="001B670E"/>
    <w:rsid w:val="001B6FF5"/>
    <w:rsid w:val="001B7271"/>
    <w:rsid w:val="001C0D4D"/>
    <w:rsid w:val="001C0D7E"/>
    <w:rsid w:val="001C11B0"/>
    <w:rsid w:val="001C2A38"/>
    <w:rsid w:val="001C30F7"/>
    <w:rsid w:val="001C34E1"/>
    <w:rsid w:val="001C3969"/>
    <w:rsid w:val="001C4A62"/>
    <w:rsid w:val="001C4DA5"/>
    <w:rsid w:val="001C5903"/>
    <w:rsid w:val="001C5A40"/>
    <w:rsid w:val="001C5E41"/>
    <w:rsid w:val="001C6589"/>
    <w:rsid w:val="001C6752"/>
    <w:rsid w:val="001C67C0"/>
    <w:rsid w:val="001C6F3F"/>
    <w:rsid w:val="001C716E"/>
    <w:rsid w:val="001D0486"/>
    <w:rsid w:val="001D0BD2"/>
    <w:rsid w:val="001D1379"/>
    <w:rsid w:val="001D1798"/>
    <w:rsid w:val="001D203A"/>
    <w:rsid w:val="001D24A5"/>
    <w:rsid w:val="001D273C"/>
    <w:rsid w:val="001D4072"/>
    <w:rsid w:val="001D48C3"/>
    <w:rsid w:val="001D52B3"/>
    <w:rsid w:val="001D5D20"/>
    <w:rsid w:val="001D5DE6"/>
    <w:rsid w:val="001D6AA1"/>
    <w:rsid w:val="001D6FBC"/>
    <w:rsid w:val="001D760B"/>
    <w:rsid w:val="001E0450"/>
    <w:rsid w:val="001E0581"/>
    <w:rsid w:val="001E096B"/>
    <w:rsid w:val="001E0C6D"/>
    <w:rsid w:val="001E103A"/>
    <w:rsid w:val="001E13B2"/>
    <w:rsid w:val="001E1F5F"/>
    <w:rsid w:val="001E24F1"/>
    <w:rsid w:val="001E370F"/>
    <w:rsid w:val="001E3FC9"/>
    <w:rsid w:val="001E4043"/>
    <w:rsid w:val="001E46F4"/>
    <w:rsid w:val="001E472A"/>
    <w:rsid w:val="001E4F15"/>
    <w:rsid w:val="001E52C0"/>
    <w:rsid w:val="001E5DA9"/>
    <w:rsid w:val="001E710F"/>
    <w:rsid w:val="001E731C"/>
    <w:rsid w:val="001E7856"/>
    <w:rsid w:val="001E7A4C"/>
    <w:rsid w:val="001E7F88"/>
    <w:rsid w:val="001E7FB7"/>
    <w:rsid w:val="001F06F2"/>
    <w:rsid w:val="001F0D17"/>
    <w:rsid w:val="001F146D"/>
    <w:rsid w:val="001F3255"/>
    <w:rsid w:val="001F3398"/>
    <w:rsid w:val="001F35DF"/>
    <w:rsid w:val="001F36A0"/>
    <w:rsid w:val="001F379E"/>
    <w:rsid w:val="001F3C7C"/>
    <w:rsid w:val="001F44FD"/>
    <w:rsid w:val="001F451B"/>
    <w:rsid w:val="001F49F6"/>
    <w:rsid w:val="001F4C04"/>
    <w:rsid w:val="001F4F78"/>
    <w:rsid w:val="001F73C5"/>
    <w:rsid w:val="001F7779"/>
    <w:rsid w:val="001F77F0"/>
    <w:rsid w:val="001F7B0A"/>
    <w:rsid w:val="002009CA"/>
    <w:rsid w:val="002009DD"/>
    <w:rsid w:val="00200B70"/>
    <w:rsid w:val="0020212A"/>
    <w:rsid w:val="0020310C"/>
    <w:rsid w:val="002032EF"/>
    <w:rsid w:val="002035FB"/>
    <w:rsid w:val="00204C65"/>
    <w:rsid w:val="002050A9"/>
    <w:rsid w:val="00205AB8"/>
    <w:rsid w:val="00205E6E"/>
    <w:rsid w:val="00206949"/>
    <w:rsid w:val="00206F1E"/>
    <w:rsid w:val="002076F9"/>
    <w:rsid w:val="00210163"/>
    <w:rsid w:val="00210254"/>
    <w:rsid w:val="00210EAE"/>
    <w:rsid w:val="00210F88"/>
    <w:rsid w:val="0021106C"/>
    <w:rsid w:val="0021158D"/>
    <w:rsid w:val="002115DA"/>
    <w:rsid w:val="00211653"/>
    <w:rsid w:val="002122BC"/>
    <w:rsid w:val="002138B7"/>
    <w:rsid w:val="0021413E"/>
    <w:rsid w:val="002143B2"/>
    <w:rsid w:val="002143CD"/>
    <w:rsid w:val="00215352"/>
    <w:rsid w:val="002166F9"/>
    <w:rsid w:val="00217A09"/>
    <w:rsid w:val="0022228C"/>
    <w:rsid w:val="00222385"/>
    <w:rsid w:val="002228E4"/>
    <w:rsid w:val="00222B6A"/>
    <w:rsid w:val="00222D0A"/>
    <w:rsid w:val="0022348B"/>
    <w:rsid w:val="00224226"/>
    <w:rsid w:val="002244DD"/>
    <w:rsid w:val="002246F5"/>
    <w:rsid w:val="00224A70"/>
    <w:rsid w:val="00224AD5"/>
    <w:rsid w:val="00224B9B"/>
    <w:rsid w:val="00224CFC"/>
    <w:rsid w:val="00225372"/>
    <w:rsid w:val="002269C5"/>
    <w:rsid w:val="00227916"/>
    <w:rsid w:val="002279C4"/>
    <w:rsid w:val="0023026B"/>
    <w:rsid w:val="0023027F"/>
    <w:rsid w:val="00230283"/>
    <w:rsid w:val="002303B5"/>
    <w:rsid w:val="002307C7"/>
    <w:rsid w:val="00231225"/>
    <w:rsid w:val="002315D9"/>
    <w:rsid w:val="00231622"/>
    <w:rsid w:val="002316A7"/>
    <w:rsid w:val="00231730"/>
    <w:rsid w:val="00231F22"/>
    <w:rsid w:val="00232A85"/>
    <w:rsid w:val="00232D7A"/>
    <w:rsid w:val="00232F24"/>
    <w:rsid w:val="002332F9"/>
    <w:rsid w:val="00233C13"/>
    <w:rsid w:val="00233D93"/>
    <w:rsid w:val="0023425D"/>
    <w:rsid w:val="002346EC"/>
    <w:rsid w:val="00234B01"/>
    <w:rsid w:val="002356FD"/>
    <w:rsid w:val="002359FC"/>
    <w:rsid w:val="0023683E"/>
    <w:rsid w:val="00236B86"/>
    <w:rsid w:val="00236F9A"/>
    <w:rsid w:val="00237764"/>
    <w:rsid w:val="00237A3B"/>
    <w:rsid w:val="00240470"/>
    <w:rsid w:val="00240EE0"/>
    <w:rsid w:val="002417CE"/>
    <w:rsid w:val="00241AC1"/>
    <w:rsid w:val="00242A87"/>
    <w:rsid w:val="00242AF3"/>
    <w:rsid w:val="0024322E"/>
    <w:rsid w:val="00243858"/>
    <w:rsid w:val="00243A86"/>
    <w:rsid w:val="00243B62"/>
    <w:rsid w:val="00244E5C"/>
    <w:rsid w:val="00245318"/>
    <w:rsid w:val="002465B6"/>
    <w:rsid w:val="002465C4"/>
    <w:rsid w:val="002465E5"/>
    <w:rsid w:val="00246FEB"/>
    <w:rsid w:val="00250559"/>
    <w:rsid w:val="00250758"/>
    <w:rsid w:val="00250845"/>
    <w:rsid w:val="00250D28"/>
    <w:rsid w:val="00251574"/>
    <w:rsid w:val="002515EB"/>
    <w:rsid w:val="00251749"/>
    <w:rsid w:val="00252046"/>
    <w:rsid w:val="0025249C"/>
    <w:rsid w:val="002525DA"/>
    <w:rsid w:val="0025288A"/>
    <w:rsid w:val="00252D35"/>
    <w:rsid w:val="002535BA"/>
    <w:rsid w:val="0025493D"/>
    <w:rsid w:val="00254E6F"/>
    <w:rsid w:val="002552FE"/>
    <w:rsid w:val="00256198"/>
    <w:rsid w:val="0025703E"/>
    <w:rsid w:val="002617B6"/>
    <w:rsid w:val="00261953"/>
    <w:rsid w:val="00261D9E"/>
    <w:rsid w:val="002620AC"/>
    <w:rsid w:val="0026366E"/>
    <w:rsid w:val="00264CD3"/>
    <w:rsid w:val="002654D6"/>
    <w:rsid w:val="0026587F"/>
    <w:rsid w:val="00265AE4"/>
    <w:rsid w:val="00265DDC"/>
    <w:rsid w:val="00266751"/>
    <w:rsid w:val="0026689A"/>
    <w:rsid w:val="00266F94"/>
    <w:rsid w:val="00266FA9"/>
    <w:rsid w:val="00267600"/>
    <w:rsid w:val="0027043C"/>
    <w:rsid w:val="002710CD"/>
    <w:rsid w:val="00271E98"/>
    <w:rsid w:val="0027305F"/>
    <w:rsid w:val="00273FB4"/>
    <w:rsid w:val="002741F9"/>
    <w:rsid w:val="0027465F"/>
    <w:rsid w:val="002752A3"/>
    <w:rsid w:val="002755DB"/>
    <w:rsid w:val="0027590D"/>
    <w:rsid w:val="00275A48"/>
    <w:rsid w:val="00275DA6"/>
    <w:rsid w:val="00275DD5"/>
    <w:rsid w:val="00276308"/>
    <w:rsid w:val="00276E49"/>
    <w:rsid w:val="0027741D"/>
    <w:rsid w:val="00277775"/>
    <w:rsid w:val="00277DFC"/>
    <w:rsid w:val="0028081E"/>
    <w:rsid w:val="00281249"/>
    <w:rsid w:val="002816DC"/>
    <w:rsid w:val="0028218D"/>
    <w:rsid w:val="0028254A"/>
    <w:rsid w:val="00282A5B"/>
    <w:rsid w:val="002844F7"/>
    <w:rsid w:val="0028464E"/>
    <w:rsid w:val="00285C7D"/>
    <w:rsid w:val="00285F2C"/>
    <w:rsid w:val="002863DF"/>
    <w:rsid w:val="002865A1"/>
    <w:rsid w:val="00286EDF"/>
    <w:rsid w:val="002902BC"/>
    <w:rsid w:val="00290841"/>
    <w:rsid w:val="002910E4"/>
    <w:rsid w:val="0029118F"/>
    <w:rsid w:val="002911C1"/>
    <w:rsid w:val="00291A32"/>
    <w:rsid w:val="0029217A"/>
    <w:rsid w:val="00294055"/>
    <w:rsid w:val="00294166"/>
    <w:rsid w:val="00294C64"/>
    <w:rsid w:val="0029525A"/>
    <w:rsid w:val="0029549C"/>
    <w:rsid w:val="00295A84"/>
    <w:rsid w:val="00295C32"/>
    <w:rsid w:val="00296DD1"/>
    <w:rsid w:val="00296E77"/>
    <w:rsid w:val="00296FA7"/>
    <w:rsid w:val="00297776"/>
    <w:rsid w:val="00297855"/>
    <w:rsid w:val="00297A7F"/>
    <w:rsid w:val="002A0D69"/>
    <w:rsid w:val="002A1051"/>
    <w:rsid w:val="002A1E6E"/>
    <w:rsid w:val="002A242A"/>
    <w:rsid w:val="002A296B"/>
    <w:rsid w:val="002A2AFC"/>
    <w:rsid w:val="002A2BA9"/>
    <w:rsid w:val="002A2E63"/>
    <w:rsid w:val="002A337E"/>
    <w:rsid w:val="002A33E2"/>
    <w:rsid w:val="002A4050"/>
    <w:rsid w:val="002A460A"/>
    <w:rsid w:val="002A4E8A"/>
    <w:rsid w:val="002A5131"/>
    <w:rsid w:val="002A555B"/>
    <w:rsid w:val="002A5A21"/>
    <w:rsid w:val="002A5CB5"/>
    <w:rsid w:val="002A65DD"/>
    <w:rsid w:val="002A665C"/>
    <w:rsid w:val="002A6923"/>
    <w:rsid w:val="002A6BFF"/>
    <w:rsid w:val="002A7E96"/>
    <w:rsid w:val="002B015B"/>
    <w:rsid w:val="002B01F0"/>
    <w:rsid w:val="002B147E"/>
    <w:rsid w:val="002B2053"/>
    <w:rsid w:val="002B2917"/>
    <w:rsid w:val="002B2E10"/>
    <w:rsid w:val="002B2FA5"/>
    <w:rsid w:val="002B3151"/>
    <w:rsid w:val="002B4784"/>
    <w:rsid w:val="002B488B"/>
    <w:rsid w:val="002B542E"/>
    <w:rsid w:val="002B6525"/>
    <w:rsid w:val="002B7603"/>
    <w:rsid w:val="002B7A23"/>
    <w:rsid w:val="002B7A4F"/>
    <w:rsid w:val="002B7FB8"/>
    <w:rsid w:val="002B7FD1"/>
    <w:rsid w:val="002C050A"/>
    <w:rsid w:val="002C07C0"/>
    <w:rsid w:val="002C09C0"/>
    <w:rsid w:val="002C0CB7"/>
    <w:rsid w:val="002C0D4E"/>
    <w:rsid w:val="002C41AA"/>
    <w:rsid w:val="002C4563"/>
    <w:rsid w:val="002C4E64"/>
    <w:rsid w:val="002C5145"/>
    <w:rsid w:val="002C54AC"/>
    <w:rsid w:val="002C61C4"/>
    <w:rsid w:val="002C65E4"/>
    <w:rsid w:val="002C705D"/>
    <w:rsid w:val="002C7066"/>
    <w:rsid w:val="002C7143"/>
    <w:rsid w:val="002C77F3"/>
    <w:rsid w:val="002C79C4"/>
    <w:rsid w:val="002C7AFB"/>
    <w:rsid w:val="002D01C3"/>
    <w:rsid w:val="002D09A8"/>
    <w:rsid w:val="002D12E4"/>
    <w:rsid w:val="002D16D6"/>
    <w:rsid w:val="002D1963"/>
    <w:rsid w:val="002D1FA6"/>
    <w:rsid w:val="002D25CB"/>
    <w:rsid w:val="002D272E"/>
    <w:rsid w:val="002D292F"/>
    <w:rsid w:val="002D2B7C"/>
    <w:rsid w:val="002D2C16"/>
    <w:rsid w:val="002D2D52"/>
    <w:rsid w:val="002D45A1"/>
    <w:rsid w:val="002D4845"/>
    <w:rsid w:val="002D56CB"/>
    <w:rsid w:val="002D5A0B"/>
    <w:rsid w:val="002D66D7"/>
    <w:rsid w:val="002D686B"/>
    <w:rsid w:val="002D70A1"/>
    <w:rsid w:val="002D765B"/>
    <w:rsid w:val="002D7893"/>
    <w:rsid w:val="002D7C7D"/>
    <w:rsid w:val="002E07B3"/>
    <w:rsid w:val="002E1D39"/>
    <w:rsid w:val="002E2046"/>
    <w:rsid w:val="002E2E28"/>
    <w:rsid w:val="002E3146"/>
    <w:rsid w:val="002E332D"/>
    <w:rsid w:val="002E33F4"/>
    <w:rsid w:val="002E354F"/>
    <w:rsid w:val="002E3DE8"/>
    <w:rsid w:val="002E4D20"/>
    <w:rsid w:val="002E60A9"/>
    <w:rsid w:val="002E66BA"/>
    <w:rsid w:val="002E6B1D"/>
    <w:rsid w:val="002E6B48"/>
    <w:rsid w:val="002E6F5E"/>
    <w:rsid w:val="002E7AAE"/>
    <w:rsid w:val="002F08BD"/>
    <w:rsid w:val="002F1A75"/>
    <w:rsid w:val="002F1D6E"/>
    <w:rsid w:val="002F1E08"/>
    <w:rsid w:val="002F1E59"/>
    <w:rsid w:val="002F1ED2"/>
    <w:rsid w:val="002F1FCF"/>
    <w:rsid w:val="002F2086"/>
    <w:rsid w:val="002F2132"/>
    <w:rsid w:val="002F2676"/>
    <w:rsid w:val="002F3B56"/>
    <w:rsid w:val="002F5B41"/>
    <w:rsid w:val="002F66C6"/>
    <w:rsid w:val="002F6965"/>
    <w:rsid w:val="002F78C6"/>
    <w:rsid w:val="00300146"/>
    <w:rsid w:val="0030048A"/>
    <w:rsid w:val="00300D34"/>
    <w:rsid w:val="003014C2"/>
    <w:rsid w:val="003017D2"/>
    <w:rsid w:val="003023B0"/>
    <w:rsid w:val="003025E0"/>
    <w:rsid w:val="00302772"/>
    <w:rsid w:val="003037EB"/>
    <w:rsid w:val="00304E37"/>
    <w:rsid w:val="003053E9"/>
    <w:rsid w:val="003057CF"/>
    <w:rsid w:val="00305805"/>
    <w:rsid w:val="00305B74"/>
    <w:rsid w:val="00305F28"/>
    <w:rsid w:val="003069D2"/>
    <w:rsid w:val="0031037F"/>
    <w:rsid w:val="00310680"/>
    <w:rsid w:val="00311439"/>
    <w:rsid w:val="003124D4"/>
    <w:rsid w:val="003125F3"/>
    <w:rsid w:val="00314C48"/>
    <w:rsid w:val="00314D44"/>
    <w:rsid w:val="00315184"/>
    <w:rsid w:val="003159C3"/>
    <w:rsid w:val="00315DA3"/>
    <w:rsid w:val="00315F64"/>
    <w:rsid w:val="00316600"/>
    <w:rsid w:val="00316815"/>
    <w:rsid w:val="00316DFA"/>
    <w:rsid w:val="00320C88"/>
    <w:rsid w:val="0032167D"/>
    <w:rsid w:val="003218BB"/>
    <w:rsid w:val="00321996"/>
    <w:rsid w:val="00321C04"/>
    <w:rsid w:val="003222C4"/>
    <w:rsid w:val="00322E4D"/>
    <w:rsid w:val="00323094"/>
    <w:rsid w:val="00323CB1"/>
    <w:rsid w:val="00323D7D"/>
    <w:rsid w:val="00324118"/>
    <w:rsid w:val="0032590F"/>
    <w:rsid w:val="00325B96"/>
    <w:rsid w:val="00326047"/>
    <w:rsid w:val="00326116"/>
    <w:rsid w:val="00327BCA"/>
    <w:rsid w:val="00327E18"/>
    <w:rsid w:val="00330527"/>
    <w:rsid w:val="00331764"/>
    <w:rsid w:val="00331EA0"/>
    <w:rsid w:val="0033227D"/>
    <w:rsid w:val="003324D1"/>
    <w:rsid w:val="00332B1D"/>
    <w:rsid w:val="00332D01"/>
    <w:rsid w:val="003332C7"/>
    <w:rsid w:val="00333363"/>
    <w:rsid w:val="00334765"/>
    <w:rsid w:val="0033483B"/>
    <w:rsid w:val="003348CD"/>
    <w:rsid w:val="003349A9"/>
    <w:rsid w:val="00335696"/>
    <w:rsid w:val="003366E8"/>
    <w:rsid w:val="00336C08"/>
    <w:rsid w:val="0033777B"/>
    <w:rsid w:val="00337882"/>
    <w:rsid w:val="00337E70"/>
    <w:rsid w:val="00340011"/>
    <w:rsid w:val="0034032A"/>
    <w:rsid w:val="003407B0"/>
    <w:rsid w:val="00341613"/>
    <w:rsid w:val="00341740"/>
    <w:rsid w:val="00342094"/>
    <w:rsid w:val="003421CB"/>
    <w:rsid w:val="00342764"/>
    <w:rsid w:val="00342E89"/>
    <w:rsid w:val="00343207"/>
    <w:rsid w:val="003434F9"/>
    <w:rsid w:val="003437F0"/>
    <w:rsid w:val="003438EF"/>
    <w:rsid w:val="00343B5E"/>
    <w:rsid w:val="00343BC7"/>
    <w:rsid w:val="00343DF8"/>
    <w:rsid w:val="00344D13"/>
    <w:rsid w:val="00344E43"/>
    <w:rsid w:val="00344F15"/>
    <w:rsid w:val="0034557E"/>
    <w:rsid w:val="003464F6"/>
    <w:rsid w:val="0034688E"/>
    <w:rsid w:val="003473E2"/>
    <w:rsid w:val="00347620"/>
    <w:rsid w:val="0034762C"/>
    <w:rsid w:val="0034779A"/>
    <w:rsid w:val="0034784B"/>
    <w:rsid w:val="00347CF4"/>
    <w:rsid w:val="00347DA1"/>
    <w:rsid w:val="00350AA8"/>
    <w:rsid w:val="0035151D"/>
    <w:rsid w:val="00352FDF"/>
    <w:rsid w:val="003533EF"/>
    <w:rsid w:val="0035346A"/>
    <w:rsid w:val="00353A98"/>
    <w:rsid w:val="00353FE2"/>
    <w:rsid w:val="00354CFC"/>
    <w:rsid w:val="00354D04"/>
    <w:rsid w:val="0035546E"/>
    <w:rsid w:val="003561B0"/>
    <w:rsid w:val="003562F1"/>
    <w:rsid w:val="0035671F"/>
    <w:rsid w:val="00356F8A"/>
    <w:rsid w:val="003574E3"/>
    <w:rsid w:val="0035756D"/>
    <w:rsid w:val="00357BE4"/>
    <w:rsid w:val="00360D2E"/>
    <w:rsid w:val="003622FB"/>
    <w:rsid w:val="0036297B"/>
    <w:rsid w:val="003635E4"/>
    <w:rsid w:val="00363602"/>
    <w:rsid w:val="00363B8B"/>
    <w:rsid w:val="003647B4"/>
    <w:rsid w:val="00364D31"/>
    <w:rsid w:val="00364DDA"/>
    <w:rsid w:val="00364E27"/>
    <w:rsid w:val="00364FAE"/>
    <w:rsid w:val="00365048"/>
    <w:rsid w:val="00365054"/>
    <w:rsid w:val="003652E7"/>
    <w:rsid w:val="003654D4"/>
    <w:rsid w:val="003660EF"/>
    <w:rsid w:val="00366560"/>
    <w:rsid w:val="00366B36"/>
    <w:rsid w:val="00367619"/>
    <w:rsid w:val="0037044B"/>
    <w:rsid w:val="003707C7"/>
    <w:rsid w:val="00370950"/>
    <w:rsid w:val="00370DEB"/>
    <w:rsid w:val="00371372"/>
    <w:rsid w:val="003715B4"/>
    <w:rsid w:val="00371647"/>
    <w:rsid w:val="00371DE5"/>
    <w:rsid w:val="003728CD"/>
    <w:rsid w:val="00373984"/>
    <w:rsid w:val="003747A3"/>
    <w:rsid w:val="003748D1"/>
    <w:rsid w:val="00375C6C"/>
    <w:rsid w:val="00375E6C"/>
    <w:rsid w:val="00375F75"/>
    <w:rsid w:val="00376140"/>
    <w:rsid w:val="003763CC"/>
    <w:rsid w:val="00376698"/>
    <w:rsid w:val="00376CBA"/>
    <w:rsid w:val="00376DC6"/>
    <w:rsid w:val="00377428"/>
    <w:rsid w:val="0037775D"/>
    <w:rsid w:val="00377A83"/>
    <w:rsid w:val="003813B1"/>
    <w:rsid w:val="00381A74"/>
    <w:rsid w:val="003820EE"/>
    <w:rsid w:val="00382819"/>
    <w:rsid w:val="00382F0A"/>
    <w:rsid w:val="00383C85"/>
    <w:rsid w:val="00384768"/>
    <w:rsid w:val="00384786"/>
    <w:rsid w:val="003849D3"/>
    <w:rsid w:val="00385685"/>
    <w:rsid w:val="003858E1"/>
    <w:rsid w:val="00386934"/>
    <w:rsid w:val="00387471"/>
    <w:rsid w:val="003908C0"/>
    <w:rsid w:val="00391AA4"/>
    <w:rsid w:val="00391B2B"/>
    <w:rsid w:val="00392365"/>
    <w:rsid w:val="003929EB"/>
    <w:rsid w:val="0039345F"/>
    <w:rsid w:val="00393892"/>
    <w:rsid w:val="00393D79"/>
    <w:rsid w:val="00393ED2"/>
    <w:rsid w:val="00393F74"/>
    <w:rsid w:val="003940E3"/>
    <w:rsid w:val="0039458C"/>
    <w:rsid w:val="003949FC"/>
    <w:rsid w:val="00394F3E"/>
    <w:rsid w:val="00395006"/>
    <w:rsid w:val="003954CC"/>
    <w:rsid w:val="00395AC5"/>
    <w:rsid w:val="00395E88"/>
    <w:rsid w:val="00395F21"/>
    <w:rsid w:val="00395F5C"/>
    <w:rsid w:val="003962ED"/>
    <w:rsid w:val="00396661"/>
    <w:rsid w:val="00396CDF"/>
    <w:rsid w:val="003971D7"/>
    <w:rsid w:val="00397A0F"/>
    <w:rsid w:val="003A1474"/>
    <w:rsid w:val="003A1551"/>
    <w:rsid w:val="003A162E"/>
    <w:rsid w:val="003A1794"/>
    <w:rsid w:val="003A17EE"/>
    <w:rsid w:val="003A194F"/>
    <w:rsid w:val="003A2A36"/>
    <w:rsid w:val="003A2D65"/>
    <w:rsid w:val="003A3834"/>
    <w:rsid w:val="003A472F"/>
    <w:rsid w:val="003A4FA1"/>
    <w:rsid w:val="003A5C81"/>
    <w:rsid w:val="003A5FB4"/>
    <w:rsid w:val="003A676E"/>
    <w:rsid w:val="003A70B2"/>
    <w:rsid w:val="003A7252"/>
    <w:rsid w:val="003A788B"/>
    <w:rsid w:val="003A7D79"/>
    <w:rsid w:val="003B0646"/>
    <w:rsid w:val="003B09FA"/>
    <w:rsid w:val="003B0FFC"/>
    <w:rsid w:val="003B108E"/>
    <w:rsid w:val="003B1566"/>
    <w:rsid w:val="003B15DE"/>
    <w:rsid w:val="003B277C"/>
    <w:rsid w:val="003B292A"/>
    <w:rsid w:val="003B344C"/>
    <w:rsid w:val="003B3887"/>
    <w:rsid w:val="003B3945"/>
    <w:rsid w:val="003B42C5"/>
    <w:rsid w:val="003B5EFF"/>
    <w:rsid w:val="003B610E"/>
    <w:rsid w:val="003B651C"/>
    <w:rsid w:val="003B6D07"/>
    <w:rsid w:val="003B7554"/>
    <w:rsid w:val="003B773D"/>
    <w:rsid w:val="003B77A3"/>
    <w:rsid w:val="003C01BA"/>
    <w:rsid w:val="003C0301"/>
    <w:rsid w:val="003C0497"/>
    <w:rsid w:val="003C07DE"/>
    <w:rsid w:val="003C0D8E"/>
    <w:rsid w:val="003C0EBF"/>
    <w:rsid w:val="003C0F8B"/>
    <w:rsid w:val="003C1424"/>
    <w:rsid w:val="003C272E"/>
    <w:rsid w:val="003C3FAE"/>
    <w:rsid w:val="003C4305"/>
    <w:rsid w:val="003C5871"/>
    <w:rsid w:val="003C5C32"/>
    <w:rsid w:val="003C5D50"/>
    <w:rsid w:val="003C5DC8"/>
    <w:rsid w:val="003C6220"/>
    <w:rsid w:val="003C62D3"/>
    <w:rsid w:val="003C6508"/>
    <w:rsid w:val="003C67BD"/>
    <w:rsid w:val="003C6D9F"/>
    <w:rsid w:val="003C6DBF"/>
    <w:rsid w:val="003C7183"/>
    <w:rsid w:val="003C732D"/>
    <w:rsid w:val="003D01AA"/>
    <w:rsid w:val="003D06D4"/>
    <w:rsid w:val="003D08F2"/>
    <w:rsid w:val="003D17EC"/>
    <w:rsid w:val="003D1987"/>
    <w:rsid w:val="003D2788"/>
    <w:rsid w:val="003D2A6C"/>
    <w:rsid w:val="003D2B3A"/>
    <w:rsid w:val="003D2D4A"/>
    <w:rsid w:val="003D50D1"/>
    <w:rsid w:val="003D5431"/>
    <w:rsid w:val="003D5673"/>
    <w:rsid w:val="003D5C59"/>
    <w:rsid w:val="003D611F"/>
    <w:rsid w:val="003D680A"/>
    <w:rsid w:val="003D6E36"/>
    <w:rsid w:val="003D73AB"/>
    <w:rsid w:val="003D76AD"/>
    <w:rsid w:val="003D7FE9"/>
    <w:rsid w:val="003E0144"/>
    <w:rsid w:val="003E0317"/>
    <w:rsid w:val="003E0489"/>
    <w:rsid w:val="003E06C7"/>
    <w:rsid w:val="003E30F3"/>
    <w:rsid w:val="003E32F1"/>
    <w:rsid w:val="003E38E7"/>
    <w:rsid w:val="003E390D"/>
    <w:rsid w:val="003E61B6"/>
    <w:rsid w:val="003E61CF"/>
    <w:rsid w:val="003E633E"/>
    <w:rsid w:val="003E6537"/>
    <w:rsid w:val="003E6835"/>
    <w:rsid w:val="003E7EDC"/>
    <w:rsid w:val="003F05B3"/>
    <w:rsid w:val="003F0C8D"/>
    <w:rsid w:val="003F0E9D"/>
    <w:rsid w:val="003F13E5"/>
    <w:rsid w:val="003F1AC4"/>
    <w:rsid w:val="003F237E"/>
    <w:rsid w:val="003F26A1"/>
    <w:rsid w:val="003F3230"/>
    <w:rsid w:val="003F3E2A"/>
    <w:rsid w:val="003F3F88"/>
    <w:rsid w:val="003F44C7"/>
    <w:rsid w:val="003F4965"/>
    <w:rsid w:val="003F4A68"/>
    <w:rsid w:val="003F54E9"/>
    <w:rsid w:val="003F553C"/>
    <w:rsid w:val="003F5707"/>
    <w:rsid w:val="003F5DE8"/>
    <w:rsid w:val="003F74A4"/>
    <w:rsid w:val="003F7D40"/>
    <w:rsid w:val="003F7DFF"/>
    <w:rsid w:val="0040065B"/>
    <w:rsid w:val="00400A7B"/>
    <w:rsid w:val="00400C9F"/>
    <w:rsid w:val="00400FC7"/>
    <w:rsid w:val="00401F5F"/>
    <w:rsid w:val="0040211E"/>
    <w:rsid w:val="0040244F"/>
    <w:rsid w:val="00402F78"/>
    <w:rsid w:val="00402F8D"/>
    <w:rsid w:val="00403145"/>
    <w:rsid w:val="00403463"/>
    <w:rsid w:val="00403D8D"/>
    <w:rsid w:val="00403F0D"/>
    <w:rsid w:val="0040448A"/>
    <w:rsid w:val="004058D0"/>
    <w:rsid w:val="004059B2"/>
    <w:rsid w:val="004061C9"/>
    <w:rsid w:val="00406214"/>
    <w:rsid w:val="004063D9"/>
    <w:rsid w:val="00406974"/>
    <w:rsid w:val="0040754B"/>
    <w:rsid w:val="004100C7"/>
    <w:rsid w:val="004103F3"/>
    <w:rsid w:val="004106EA"/>
    <w:rsid w:val="00410C3B"/>
    <w:rsid w:val="004118E7"/>
    <w:rsid w:val="00412AA8"/>
    <w:rsid w:val="00413A7A"/>
    <w:rsid w:val="00413BA8"/>
    <w:rsid w:val="00413FD9"/>
    <w:rsid w:val="004149F7"/>
    <w:rsid w:val="00414AAD"/>
    <w:rsid w:val="00414B0A"/>
    <w:rsid w:val="0042013E"/>
    <w:rsid w:val="0042024C"/>
    <w:rsid w:val="00420611"/>
    <w:rsid w:val="00420720"/>
    <w:rsid w:val="00421287"/>
    <w:rsid w:val="00421DDC"/>
    <w:rsid w:val="00422154"/>
    <w:rsid w:val="00422E86"/>
    <w:rsid w:val="00423521"/>
    <w:rsid w:val="00423B47"/>
    <w:rsid w:val="00423D4B"/>
    <w:rsid w:val="00424367"/>
    <w:rsid w:val="004249EC"/>
    <w:rsid w:val="00424DB4"/>
    <w:rsid w:val="0042581F"/>
    <w:rsid w:val="004258C9"/>
    <w:rsid w:val="004269BA"/>
    <w:rsid w:val="00427E6D"/>
    <w:rsid w:val="004304D5"/>
    <w:rsid w:val="00430695"/>
    <w:rsid w:val="004316E3"/>
    <w:rsid w:val="004318D7"/>
    <w:rsid w:val="00432C12"/>
    <w:rsid w:val="004341C2"/>
    <w:rsid w:val="0043595D"/>
    <w:rsid w:val="00436B07"/>
    <w:rsid w:val="00436E90"/>
    <w:rsid w:val="00436F1A"/>
    <w:rsid w:val="004373B7"/>
    <w:rsid w:val="00437E20"/>
    <w:rsid w:val="00440B1C"/>
    <w:rsid w:val="00440C5F"/>
    <w:rsid w:val="00440D7A"/>
    <w:rsid w:val="00441545"/>
    <w:rsid w:val="004415C4"/>
    <w:rsid w:val="004420CA"/>
    <w:rsid w:val="00442493"/>
    <w:rsid w:val="00442621"/>
    <w:rsid w:val="00442E29"/>
    <w:rsid w:val="004433F2"/>
    <w:rsid w:val="00443537"/>
    <w:rsid w:val="00443B9D"/>
    <w:rsid w:val="00443C37"/>
    <w:rsid w:val="0044440E"/>
    <w:rsid w:val="00444B2A"/>
    <w:rsid w:val="00444D5C"/>
    <w:rsid w:val="00445311"/>
    <w:rsid w:val="004458F1"/>
    <w:rsid w:val="00446806"/>
    <w:rsid w:val="00446BF1"/>
    <w:rsid w:val="00446E90"/>
    <w:rsid w:val="0044704F"/>
    <w:rsid w:val="00447354"/>
    <w:rsid w:val="004475A1"/>
    <w:rsid w:val="00447609"/>
    <w:rsid w:val="00447B2E"/>
    <w:rsid w:val="00447F8A"/>
    <w:rsid w:val="004501DB"/>
    <w:rsid w:val="00450451"/>
    <w:rsid w:val="00451722"/>
    <w:rsid w:val="00452A18"/>
    <w:rsid w:val="00453017"/>
    <w:rsid w:val="004531E1"/>
    <w:rsid w:val="00453B0B"/>
    <w:rsid w:val="00453DBB"/>
    <w:rsid w:val="0045439F"/>
    <w:rsid w:val="00454493"/>
    <w:rsid w:val="00454935"/>
    <w:rsid w:val="00454DCA"/>
    <w:rsid w:val="00456150"/>
    <w:rsid w:val="00456250"/>
    <w:rsid w:val="00456DAA"/>
    <w:rsid w:val="00457590"/>
    <w:rsid w:val="004575B1"/>
    <w:rsid w:val="00460956"/>
    <w:rsid w:val="0046101A"/>
    <w:rsid w:val="004610D2"/>
    <w:rsid w:val="00461ACD"/>
    <w:rsid w:val="00461B2C"/>
    <w:rsid w:val="00461C0D"/>
    <w:rsid w:val="00461F58"/>
    <w:rsid w:val="0046267D"/>
    <w:rsid w:val="00462A08"/>
    <w:rsid w:val="00464247"/>
    <w:rsid w:val="00464399"/>
    <w:rsid w:val="0046472A"/>
    <w:rsid w:val="00464FAE"/>
    <w:rsid w:val="00465300"/>
    <w:rsid w:val="00466751"/>
    <w:rsid w:val="00467B66"/>
    <w:rsid w:val="00467D8E"/>
    <w:rsid w:val="00470028"/>
    <w:rsid w:val="0047011C"/>
    <w:rsid w:val="00470738"/>
    <w:rsid w:val="0047076B"/>
    <w:rsid w:val="004726B6"/>
    <w:rsid w:val="00472B6A"/>
    <w:rsid w:val="004731C9"/>
    <w:rsid w:val="004736A0"/>
    <w:rsid w:val="00474004"/>
    <w:rsid w:val="004742BB"/>
    <w:rsid w:val="00474481"/>
    <w:rsid w:val="0047490C"/>
    <w:rsid w:val="00475405"/>
    <w:rsid w:val="0047592A"/>
    <w:rsid w:val="00477131"/>
    <w:rsid w:val="00480BE4"/>
    <w:rsid w:val="0048124A"/>
    <w:rsid w:val="00483D14"/>
    <w:rsid w:val="00483DF0"/>
    <w:rsid w:val="00484131"/>
    <w:rsid w:val="004843D7"/>
    <w:rsid w:val="00484BC1"/>
    <w:rsid w:val="0048538A"/>
    <w:rsid w:val="00486247"/>
    <w:rsid w:val="00486677"/>
    <w:rsid w:val="00486CB2"/>
    <w:rsid w:val="0048701B"/>
    <w:rsid w:val="00490C7B"/>
    <w:rsid w:val="0049119A"/>
    <w:rsid w:val="004913CB"/>
    <w:rsid w:val="00491ADB"/>
    <w:rsid w:val="004924DC"/>
    <w:rsid w:val="00492635"/>
    <w:rsid w:val="00492D4D"/>
    <w:rsid w:val="004930D8"/>
    <w:rsid w:val="004933B6"/>
    <w:rsid w:val="004933FF"/>
    <w:rsid w:val="00493713"/>
    <w:rsid w:val="00493817"/>
    <w:rsid w:val="004940AF"/>
    <w:rsid w:val="00494372"/>
    <w:rsid w:val="004945A0"/>
    <w:rsid w:val="004945ED"/>
    <w:rsid w:val="00494CBC"/>
    <w:rsid w:val="00494DC5"/>
    <w:rsid w:val="00495106"/>
    <w:rsid w:val="00495390"/>
    <w:rsid w:val="004957D3"/>
    <w:rsid w:val="004960C6"/>
    <w:rsid w:val="00496326"/>
    <w:rsid w:val="00496530"/>
    <w:rsid w:val="00496FE4"/>
    <w:rsid w:val="0049770D"/>
    <w:rsid w:val="004979BE"/>
    <w:rsid w:val="00497B9B"/>
    <w:rsid w:val="00497E0C"/>
    <w:rsid w:val="004A0B2F"/>
    <w:rsid w:val="004A1F41"/>
    <w:rsid w:val="004A2452"/>
    <w:rsid w:val="004A24F6"/>
    <w:rsid w:val="004A2DF4"/>
    <w:rsid w:val="004A452A"/>
    <w:rsid w:val="004A4C67"/>
    <w:rsid w:val="004A5824"/>
    <w:rsid w:val="004A584C"/>
    <w:rsid w:val="004A586E"/>
    <w:rsid w:val="004A6148"/>
    <w:rsid w:val="004A6479"/>
    <w:rsid w:val="004A6BE9"/>
    <w:rsid w:val="004A7156"/>
    <w:rsid w:val="004A76FE"/>
    <w:rsid w:val="004A78F8"/>
    <w:rsid w:val="004B002F"/>
    <w:rsid w:val="004B01E1"/>
    <w:rsid w:val="004B0C43"/>
    <w:rsid w:val="004B0F17"/>
    <w:rsid w:val="004B0F40"/>
    <w:rsid w:val="004B21F0"/>
    <w:rsid w:val="004B2A6D"/>
    <w:rsid w:val="004B2AE1"/>
    <w:rsid w:val="004B3989"/>
    <w:rsid w:val="004B4494"/>
    <w:rsid w:val="004B4AF0"/>
    <w:rsid w:val="004B4B34"/>
    <w:rsid w:val="004B4D9C"/>
    <w:rsid w:val="004B4FE8"/>
    <w:rsid w:val="004B5007"/>
    <w:rsid w:val="004B594E"/>
    <w:rsid w:val="004B5972"/>
    <w:rsid w:val="004B5E37"/>
    <w:rsid w:val="004B660A"/>
    <w:rsid w:val="004B75F4"/>
    <w:rsid w:val="004B788B"/>
    <w:rsid w:val="004B7C29"/>
    <w:rsid w:val="004C08A9"/>
    <w:rsid w:val="004C13DD"/>
    <w:rsid w:val="004C175A"/>
    <w:rsid w:val="004C2814"/>
    <w:rsid w:val="004C3199"/>
    <w:rsid w:val="004C4FF3"/>
    <w:rsid w:val="004C72BB"/>
    <w:rsid w:val="004D00D8"/>
    <w:rsid w:val="004D0421"/>
    <w:rsid w:val="004D0713"/>
    <w:rsid w:val="004D0A2A"/>
    <w:rsid w:val="004D10E6"/>
    <w:rsid w:val="004D11C5"/>
    <w:rsid w:val="004D13C5"/>
    <w:rsid w:val="004D150E"/>
    <w:rsid w:val="004D2628"/>
    <w:rsid w:val="004D2C98"/>
    <w:rsid w:val="004D34C7"/>
    <w:rsid w:val="004D4D59"/>
    <w:rsid w:val="004D5446"/>
    <w:rsid w:val="004D61D0"/>
    <w:rsid w:val="004D6A14"/>
    <w:rsid w:val="004D7595"/>
    <w:rsid w:val="004E0241"/>
    <w:rsid w:val="004E0ACD"/>
    <w:rsid w:val="004E0AFA"/>
    <w:rsid w:val="004E0C66"/>
    <w:rsid w:val="004E0F59"/>
    <w:rsid w:val="004E12B5"/>
    <w:rsid w:val="004E1E23"/>
    <w:rsid w:val="004E20B8"/>
    <w:rsid w:val="004E235C"/>
    <w:rsid w:val="004E2A69"/>
    <w:rsid w:val="004E2B7D"/>
    <w:rsid w:val="004E343D"/>
    <w:rsid w:val="004E364C"/>
    <w:rsid w:val="004E40F6"/>
    <w:rsid w:val="004E43BA"/>
    <w:rsid w:val="004E4694"/>
    <w:rsid w:val="004E470C"/>
    <w:rsid w:val="004E4E26"/>
    <w:rsid w:val="004E4FCA"/>
    <w:rsid w:val="004E5AD3"/>
    <w:rsid w:val="004E691E"/>
    <w:rsid w:val="004E6CFD"/>
    <w:rsid w:val="004E6FD1"/>
    <w:rsid w:val="004F0C76"/>
    <w:rsid w:val="004F264B"/>
    <w:rsid w:val="004F2ABC"/>
    <w:rsid w:val="004F2C36"/>
    <w:rsid w:val="004F4435"/>
    <w:rsid w:val="004F4A97"/>
    <w:rsid w:val="004F4BEB"/>
    <w:rsid w:val="004F5D77"/>
    <w:rsid w:val="004F731E"/>
    <w:rsid w:val="004F73F2"/>
    <w:rsid w:val="004F74B8"/>
    <w:rsid w:val="004F7B6F"/>
    <w:rsid w:val="004F7F00"/>
    <w:rsid w:val="005000B6"/>
    <w:rsid w:val="005001D4"/>
    <w:rsid w:val="0050096A"/>
    <w:rsid w:val="00501633"/>
    <w:rsid w:val="00501ECC"/>
    <w:rsid w:val="0050293B"/>
    <w:rsid w:val="00502C9C"/>
    <w:rsid w:val="005043A6"/>
    <w:rsid w:val="005044C0"/>
    <w:rsid w:val="005046C9"/>
    <w:rsid w:val="00505570"/>
    <w:rsid w:val="00505B88"/>
    <w:rsid w:val="00506190"/>
    <w:rsid w:val="005067D5"/>
    <w:rsid w:val="00506E8B"/>
    <w:rsid w:val="00507603"/>
    <w:rsid w:val="0050783C"/>
    <w:rsid w:val="00510168"/>
    <w:rsid w:val="00510359"/>
    <w:rsid w:val="00510E1A"/>
    <w:rsid w:val="00510FAF"/>
    <w:rsid w:val="00511701"/>
    <w:rsid w:val="00513A55"/>
    <w:rsid w:val="005140D5"/>
    <w:rsid w:val="0051427E"/>
    <w:rsid w:val="00514D60"/>
    <w:rsid w:val="00514D78"/>
    <w:rsid w:val="00515336"/>
    <w:rsid w:val="00516CA0"/>
    <w:rsid w:val="00516DE8"/>
    <w:rsid w:val="00517B2C"/>
    <w:rsid w:val="005212CA"/>
    <w:rsid w:val="00521720"/>
    <w:rsid w:val="00521F1D"/>
    <w:rsid w:val="0052270B"/>
    <w:rsid w:val="0052286C"/>
    <w:rsid w:val="00523ED8"/>
    <w:rsid w:val="00525089"/>
    <w:rsid w:val="005254E5"/>
    <w:rsid w:val="00525623"/>
    <w:rsid w:val="00525D51"/>
    <w:rsid w:val="005266F3"/>
    <w:rsid w:val="00526C8A"/>
    <w:rsid w:val="00526D33"/>
    <w:rsid w:val="0052733F"/>
    <w:rsid w:val="005279A1"/>
    <w:rsid w:val="00531017"/>
    <w:rsid w:val="005310CE"/>
    <w:rsid w:val="00531C27"/>
    <w:rsid w:val="00531D7C"/>
    <w:rsid w:val="00533214"/>
    <w:rsid w:val="00533DC1"/>
    <w:rsid w:val="00533E21"/>
    <w:rsid w:val="0053489F"/>
    <w:rsid w:val="00535241"/>
    <w:rsid w:val="00535A56"/>
    <w:rsid w:val="00535C5B"/>
    <w:rsid w:val="00535D38"/>
    <w:rsid w:val="00535F43"/>
    <w:rsid w:val="00536EE4"/>
    <w:rsid w:val="005370F9"/>
    <w:rsid w:val="00540063"/>
    <w:rsid w:val="00540065"/>
    <w:rsid w:val="0054125A"/>
    <w:rsid w:val="005417C2"/>
    <w:rsid w:val="0054191B"/>
    <w:rsid w:val="00541A5C"/>
    <w:rsid w:val="00542181"/>
    <w:rsid w:val="0054302F"/>
    <w:rsid w:val="005434C6"/>
    <w:rsid w:val="005448A9"/>
    <w:rsid w:val="00545445"/>
    <w:rsid w:val="0054591A"/>
    <w:rsid w:val="00545B48"/>
    <w:rsid w:val="00547048"/>
    <w:rsid w:val="00547AE7"/>
    <w:rsid w:val="00550250"/>
    <w:rsid w:val="005504CE"/>
    <w:rsid w:val="005507B3"/>
    <w:rsid w:val="00550D54"/>
    <w:rsid w:val="00551ABA"/>
    <w:rsid w:val="00552198"/>
    <w:rsid w:val="005524A5"/>
    <w:rsid w:val="005527D6"/>
    <w:rsid w:val="00552BE3"/>
    <w:rsid w:val="00554164"/>
    <w:rsid w:val="00555682"/>
    <w:rsid w:val="00555729"/>
    <w:rsid w:val="005562D5"/>
    <w:rsid w:val="005567F0"/>
    <w:rsid w:val="00556827"/>
    <w:rsid w:val="00557320"/>
    <w:rsid w:val="00557EB2"/>
    <w:rsid w:val="005613D8"/>
    <w:rsid w:val="00561540"/>
    <w:rsid w:val="00561A4F"/>
    <w:rsid w:val="00561F8F"/>
    <w:rsid w:val="005623AA"/>
    <w:rsid w:val="00562A5C"/>
    <w:rsid w:val="00565F83"/>
    <w:rsid w:val="00566485"/>
    <w:rsid w:val="00566962"/>
    <w:rsid w:val="00566C49"/>
    <w:rsid w:val="00566CA1"/>
    <w:rsid w:val="00566E80"/>
    <w:rsid w:val="0056742D"/>
    <w:rsid w:val="00567577"/>
    <w:rsid w:val="0056793B"/>
    <w:rsid w:val="0056FFA9"/>
    <w:rsid w:val="005700F0"/>
    <w:rsid w:val="005707BA"/>
    <w:rsid w:val="00570A23"/>
    <w:rsid w:val="00570AC4"/>
    <w:rsid w:val="005726EB"/>
    <w:rsid w:val="00572EF9"/>
    <w:rsid w:val="0057440A"/>
    <w:rsid w:val="00574481"/>
    <w:rsid w:val="005746BE"/>
    <w:rsid w:val="00574714"/>
    <w:rsid w:val="00574A98"/>
    <w:rsid w:val="00574F33"/>
    <w:rsid w:val="005763DE"/>
    <w:rsid w:val="0057683E"/>
    <w:rsid w:val="00576C66"/>
    <w:rsid w:val="005773AD"/>
    <w:rsid w:val="005776D9"/>
    <w:rsid w:val="00577923"/>
    <w:rsid w:val="005801DF"/>
    <w:rsid w:val="00580701"/>
    <w:rsid w:val="00580796"/>
    <w:rsid w:val="00580FE5"/>
    <w:rsid w:val="0058136D"/>
    <w:rsid w:val="005821C8"/>
    <w:rsid w:val="00582A40"/>
    <w:rsid w:val="00582AC0"/>
    <w:rsid w:val="0058335D"/>
    <w:rsid w:val="0058381E"/>
    <w:rsid w:val="00583A06"/>
    <w:rsid w:val="00583BDF"/>
    <w:rsid w:val="00584AE6"/>
    <w:rsid w:val="0058502B"/>
    <w:rsid w:val="005853E3"/>
    <w:rsid w:val="005859BE"/>
    <w:rsid w:val="00586F81"/>
    <w:rsid w:val="005902DA"/>
    <w:rsid w:val="005905C5"/>
    <w:rsid w:val="00590761"/>
    <w:rsid w:val="00590A17"/>
    <w:rsid w:val="00590C19"/>
    <w:rsid w:val="005916F0"/>
    <w:rsid w:val="00591D79"/>
    <w:rsid w:val="00592009"/>
    <w:rsid w:val="00592CD0"/>
    <w:rsid w:val="005931D8"/>
    <w:rsid w:val="0059342B"/>
    <w:rsid w:val="005934ED"/>
    <w:rsid w:val="0059360F"/>
    <w:rsid w:val="0059497B"/>
    <w:rsid w:val="0059516D"/>
    <w:rsid w:val="00595216"/>
    <w:rsid w:val="005952EA"/>
    <w:rsid w:val="00595571"/>
    <w:rsid w:val="005956AB"/>
    <w:rsid w:val="0059636C"/>
    <w:rsid w:val="00596471"/>
    <w:rsid w:val="00596867"/>
    <w:rsid w:val="00597710"/>
    <w:rsid w:val="005977C1"/>
    <w:rsid w:val="005977E5"/>
    <w:rsid w:val="00597D6C"/>
    <w:rsid w:val="00597DFA"/>
    <w:rsid w:val="00597F5F"/>
    <w:rsid w:val="005A0AF3"/>
    <w:rsid w:val="005A0C33"/>
    <w:rsid w:val="005A0F3A"/>
    <w:rsid w:val="005A11DE"/>
    <w:rsid w:val="005A14C6"/>
    <w:rsid w:val="005A173C"/>
    <w:rsid w:val="005A1BB8"/>
    <w:rsid w:val="005A1E1F"/>
    <w:rsid w:val="005A2633"/>
    <w:rsid w:val="005A265B"/>
    <w:rsid w:val="005A26C2"/>
    <w:rsid w:val="005A3206"/>
    <w:rsid w:val="005A3668"/>
    <w:rsid w:val="005A3C50"/>
    <w:rsid w:val="005A3DA5"/>
    <w:rsid w:val="005A4072"/>
    <w:rsid w:val="005A4419"/>
    <w:rsid w:val="005A4996"/>
    <w:rsid w:val="005A4B3F"/>
    <w:rsid w:val="005A4C4D"/>
    <w:rsid w:val="005A551A"/>
    <w:rsid w:val="005A5644"/>
    <w:rsid w:val="005A590B"/>
    <w:rsid w:val="005A5AEE"/>
    <w:rsid w:val="005A6B4E"/>
    <w:rsid w:val="005A6CB0"/>
    <w:rsid w:val="005A7232"/>
    <w:rsid w:val="005A77AD"/>
    <w:rsid w:val="005A7B32"/>
    <w:rsid w:val="005B0617"/>
    <w:rsid w:val="005B0EFA"/>
    <w:rsid w:val="005B125F"/>
    <w:rsid w:val="005B191B"/>
    <w:rsid w:val="005B1C21"/>
    <w:rsid w:val="005B3357"/>
    <w:rsid w:val="005B3D38"/>
    <w:rsid w:val="005B46EC"/>
    <w:rsid w:val="005B4822"/>
    <w:rsid w:val="005B4A3E"/>
    <w:rsid w:val="005B4B6C"/>
    <w:rsid w:val="005B4BB2"/>
    <w:rsid w:val="005B54F4"/>
    <w:rsid w:val="005B593B"/>
    <w:rsid w:val="005B5FBE"/>
    <w:rsid w:val="005B6968"/>
    <w:rsid w:val="005B706F"/>
    <w:rsid w:val="005C1164"/>
    <w:rsid w:val="005C158E"/>
    <w:rsid w:val="005C215C"/>
    <w:rsid w:val="005C374C"/>
    <w:rsid w:val="005C3F77"/>
    <w:rsid w:val="005C4231"/>
    <w:rsid w:val="005C434D"/>
    <w:rsid w:val="005C43CB"/>
    <w:rsid w:val="005C49A6"/>
    <w:rsid w:val="005C4B8F"/>
    <w:rsid w:val="005C525B"/>
    <w:rsid w:val="005C6CAB"/>
    <w:rsid w:val="005C7E1C"/>
    <w:rsid w:val="005C7FD0"/>
    <w:rsid w:val="005C7FF7"/>
    <w:rsid w:val="005D0627"/>
    <w:rsid w:val="005D098A"/>
    <w:rsid w:val="005D0B21"/>
    <w:rsid w:val="005D0FC3"/>
    <w:rsid w:val="005D1091"/>
    <w:rsid w:val="005D1690"/>
    <w:rsid w:val="005D1B36"/>
    <w:rsid w:val="005D2C33"/>
    <w:rsid w:val="005D33D6"/>
    <w:rsid w:val="005D36FD"/>
    <w:rsid w:val="005D3773"/>
    <w:rsid w:val="005D5610"/>
    <w:rsid w:val="005D5E10"/>
    <w:rsid w:val="005D60CD"/>
    <w:rsid w:val="005D69DA"/>
    <w:rsid w:val="005D6A01"/>
    <w:rsid w:val="005D734D"/>
    <w:rsid w:val="005D7385"/>
    <w:rsid w:val="005E07A0"/>
    <w:rsid w:val="005E0D4D"/>
    <w:rsid w:val="005E13A6"/>
    <w:rsid w:val="005E18F4"/>
    <w:rsid w:val="005E2DFF"/>
    <w:rsid w:val="005E3316"/>
    <w:rsid w:val="005E35DD"/>
    <w:rsid w:val="005E3761"/>
    <w:rsid w:val="005E3948"/>
    <w:rsid w:val="005E6169"/>
    <w:rsid w:val="005E683B"/>
    <w:rsid w:val="005E6C9D"/>
    <w:rsid w:val="005E7DCE"/>
    <w:rsid w:val="005E7E7E"/>
    <w:rsid w:val="005E7F90"/>
    <w:rsid w:val="005F01B8"/>
    <w:rsid w:val="005F0A01"/>
    <w:rsid w:val="005F0FC4"/>
    <w:rsid w:val="005F1452"/>
    <w:rsid w:val="005F15CD"/>
    <w:rsid w:val="005F161D"/>
    <w:rsid w:val="005F19A9"/>
    <w:rsid w:val="005F1D68"/>
    <w:rsid w:val="005F1D94"/>
    <w:rsid w:val="005F249D"/>
    <w:rsid w:val="005F25F1"/>
    <w:rsid w:val="005F2714"/>
    <w:rsid w:val="005F32F3"/>
    <w:rsid w:val="005F3499"/>
    <w:rsid w:val="005F35AF"/>
    <w:rsid w:val="005F3B84"/>
    <w:rsid w:val="005F4DCE"/>
    <w:rsid w:val="005F53FB"/>
    <w:rsid w:val="005F55FB"/>
    <w:rsid w:val="005F66F1"/>
    <w:rsid w:val="005F6805"/>
    <w:rsid w:val="005F74C3"/>
    <w:rsid w:val="005F7540"/>
    <w:rsid w:val="005F78F7"/>
    <w:rsid w:val="005F7913"/>
    <w:rsid w:val="005F7A45"/>
    <w:rsid w:val="0060031D"/>
    <w:rsid w:val="00601003"/>
    <w:rsid w:val="00601E4E"/>
    <w:rsid w:val="00602C58"/>
    <w:rsid w:val="006030ED"/>
    <w:rsid w:val="006043C7"/>
    <w:rsid w:val="006046AD"/>
    <w:rsid w:val="00604D11"/>
    <w:rsid w:val="00604EA6"/>
    <w:rsid w:val="006054B1"/>
    <w:rsid w:val="00606165"/>
    <w:rsid w:val="006064D6"/>
    <w:rsid w:val="00606ACE"/>
    <w:rsid w:val="0060787F"/>
    <w:rsid w:val="00607DF5"/>
    <w:rsid w:val="0061083E"/>
    <w:rsid w:val="006112BA"/>
    <w:rsid w:val="00611386"/>
    <w:rsid w:val="00611AD4"/>
    <w:rsid w:val="00611E59"/>
    <w:rsid w:val="0061297A"/>
    <w:rsid w:val="00613362"/>
    <w:rsid w:val="00613750"/>
    <w:rsid w:val="00613814"/>
    <w:rsid w:val="00613BBC"/>
    <w:rsid w:val="006143C9"/>
    <w:rsid w:val="00614957"/>
    <w:rsid w:val="00614D81"/>
    <w:rsid w:val="00615279"/>
    <w:rsid w:val="006159E2"/>
    <w:rsid w:val="006171C0"/>
    <w:rsid w:val="00617473"/>
    <w:rsid w:val="006176E0"/>
    <w:rsid w:val="00620128"/>
    <w:rsid w:val="0062019C"/>
    <w:rsid w:val="00620223"/>
    <w:rsid w:val="0062065C"/>
    <w:rsid w:val="00620D00"/>
    <w:rsid w:val="00621C10"/>
    <w:rsid w:val="00622ADD"/>
    <w:rsid w:val="006235A6"/>
    <w:rsid w:val="006235B5"/>
    <w:rsid w:val="00623B4C"/>
    <w:rsid w:val="006241D3"/>
    <w:rsid w:val="00624404"/>
    <w:rsid w:val="00624781"/>
    <w:rsid w:val="0062482F"/>
    <w:rsid w:val="00624E2A"/>
    <w:rsid w:val="00624F73"/>
    <w:rsid w:val="00625EEF"/>
    <w:rsid w:val="0062670B"/>
    <w:rsid w:val="00626A6A"/>
    <w:rsid w:val="00626C2D"/>
    <w:rsid w:val="006279A1"/>
    <w:rsid w:val="00627A76"/>
    <w:rsid w:val="00627F6C"/>
    <w:rsid w:val="00630C4D"/>
    <w:rsid w:val="00631040"/>
    <w:rsid w:val="006316AB"/>
    <w:rsid w:val="00632569"/>
    <w:rsid w:val="0063347B"/>
    <w:rsid w:val="00633C03"/>
    <w:rsid w:val="006348A4"/>
    <w:rsid w:val="00635660"/>
    <w:rsid w:val="00635A46"/>
    <w:rsid w:val="00635DA6"/>
    <w:rsid w:val="00635E7C"/>
    <w:rsid w:val="00635EA7"/>
    <w:rsid w:val="00636073"/>
    <w:rsid w:val="006366F3"/>
    <w:rsid w:val="00636A2A"/>
    <w:rsid w:val="00636A80"/>
    <w:rsid w:val="00636CDA"/>
    <w:rsid w:val="00637243"/>
    <w:rsid w:val="0063791C"/>
    <w:rsid w:val="00637A2E"/>
    <w:rsid w:val="00637D2F"/>
    <w:rsid w:val="00640879"/>
    <w:rsid w:val="00640C48"/>
    <w:rsid w:val="00640C58"/>
    <w:rsid w:val="00641D59"/>
    <w:rsid w:val="00641D7D"/>
    <w:rsid w:val="00641E8F"/>
    <w:rsid w:val="00642339"/>
    <w:rsid w:val="00642634"/>
    <w:rsid w:val="00642BC8"/>
    <w:rsid w:val="00642EFA"/>
    <w:rsid w:val="00643747"/>
    <w:rsid w:val="00643C35"/>
    <w:rsid w:val="006446B7"/>
    <w:rsid w:val="006448AB"/>
    <w:rsid w:val="00644CA1"/>
    <w:rsid w:val="00646088"/>
    <w:rsid w:val="00646654"/>
    <w:rsid w:val="00646B15"/>
    <w:rsid w:val="00646C7A"/>
    <w:rsid w:val="00647A15"/>
    <w:rsid w:val="00647B05"/>
    <w:rsid w:val="00647B19"/>
    <w:rsid w:val="00650223"/>
    <w:rsid w:val="00650408"/>
    <w:rsid w:val="00650804"/>
    <w:rsid w:val="00650F57"/>
    <w:rsid w:val="0065122C"/>
    <w:rsid w:val="006513EF"/>
    <w:rsid w:val="0065164F"/>
    <w:rsid w:val="00651A84"/>
    <w:rsid w:val="006521C4"/>
    <w:rsid w:val="00652473"/>
    <w:rsid w:val="006525C7"/>
    <w:rsid w:val="006527EF"/>
    <w:rsid w:val="00652EC9"/>
    <w:rsid w:val="00652F05"/>
    <w:rsid w:val="00653029"/>
    <w:rsid w:val="006532FC"/>
    <w:rsid w:val="00653CB2"/>
    <w:rsid w:val="00654B22"/>
    <w:rsid w:val="006552C5"/>
    <w:rsid w:val="006554EF"/>
    <w:rsid w:val="0065562C"/>
    <w:rsid w:val="00655C78"/>
    <w:rsid w:val="006564B0"/>
    <w:rsid w:val="00656AC5"/>
    <w:rsid w:val="00656C3C"/>
    <w:rsid w:val="00656CA1"/>
    <w:rsid w:val="0065702A"/>
    <w:rsid w:val="0065723B"/>
    <w:rsid w:val="0065730B"/>
    <w:rsid w:val="006573F9"/>
    <w:rsid w:val="0066018A"/>
    <w:rsid w:val="00660203"/>
    <w:rsid w:val="00660FFD"/>
    <w:rsid w:val="006622A2"/>
    <w:rsid w:val="00663332"/>
    <w:rsid w:val="006639B2"/>
    <w:rsid w:val="00663EC5"/>
    <w:rsid w:val="00664CB8"/>
    <w:rsid w:val="00665280"/>
    <w:rsid w:val="00665C8F"/>
    <w:rsid w:val="00666674"/>
    <w:rsid w:val="00666F8E"/>
    <w:rsid w:val="0066733F"/>
    <w:rsid w:val="00667BF7"/>
    <w:rsid w:val="00667DD8"/>
    <w:rsid w:val="00670C18"/>
    <w:rsid w:val="00670CC7"/>
    <w:rsid w:val="00670FEB"/>
    <w:rsid w:val="00670FED"/>
    <w:rsid w:val="00671578"/>
    <w:rsid w:val="00671874"/>
    <w:rsid w:val="0067192C"/>
    <w:rsid w:val="00672F81"/>
    <w:rsid w:val="0067316D"/>
    <w:rsid w:val="00673582"/>
    <w:rsid w:val="00673AB7"/>
    <w:rsid w:val="00673C1C"/>
    <w:rsid w:val="00673F78"/>
    <w:rsid w:val="00674554"/>
    <w:rsid w:val="006745B6"/>
    <w:rsid w:val="006746C2"/>
    <w:rsid w:val="00674C00"/>
    <w:rsid w:val="00674D94"/>
    <w:rsid w:val="00675D33"/>
    <w:rsid w:val="00675DA0"/>
    <w:rsid w:val="00676322"/>
    <w:rsid w:val="00676745"/>
    <w:rsid w:val="006772A5"/>
    <w:rsid w:val="006775B8"/>
    <w:rsid w:val="006804FC"/>
    <w:rsid w:val="00680768"/>
    <w:rsid w:val="00681145"/>
    <w:rsid w:val="006814A0"/>
    <w:rsid w:val="00681626"/>
    <w:rsid w:val="0068207B"/>
    <w:rsid w:val="00682113"/>
    <w:rsid w:val="006825F7"/>
    <w:rsid w:val="00682CBB"/>
    <w:rsid w:val="00682FB3"/>
    <w:rsid w:val="00682FE3"/>
    <w:rsid w:val="006835AA"/>
    <w:rsid w:val="0068456F"/>
    <w:rsid w:val="0068475F"/>
    <w:rsid w:val="0068482F"/>
    <w:rsid w:val="00684D62"/>
    <w:rsid w:val="00685168"/>
    <w:rsid w:val="00685624"/>
    <w:rsid w:val="00685702"/>
    <w:rsid w:val="00685D1F"/>
    <w:rsid w:val="00685DF6"/>
    <w:rsid w:val="0068654F"/>
    <w:rsid w:val="006876F4"/>
    <w:rsid w:val="0068790A"/>
    <w:rsid w:val="00687D94"/>
    <w:rsid w:val="00689DBF"/>
    <w:rsid w:val="0069087D"/>
    <w:rsid w:val="00692066"/>
    <w:rsid w:val="006937AD"/>
    <w:rsid w:val="00693852"/>
    <w:rsid w:val="00693C74"/>
    <w:rsid w:val="00694A69"/>
    <w:rsid w:val="00695062"/>
    <w:rsid w:val="006955A1"/>
    <w:rsid w:val="0069565E"/>
    <w:rsid w:val="00695ABF"/>
    <w:rsid w:val="0069608E"/>
    <w:rsid w:val="00696B51"/>
    <w:rsid w:val="0069761B"/>
    <w:rsid w:val="00697817"/>
    <w:rsid w:val="006A097E"/>
    <w:rsid w:val="006A1A60"/>
    <w:rsid w:val="006A220D"/>
    <w:rsid w:val="006A2670"/>
    <w:rsid w:val="006A2B35"/>
    <w:rsid w:val="006A2B50"/>
    <w:rsid w:val="006A3EBB"/>
    <w:rsid w:val="006A3F26"/>
    <w:rsid w:val="006A40EF"/>
    <w:rsid w:val="006A4258"/>
    <w:rsid w:val="006A47F1"/>
    <w:rsid w:val="006A4948"/>
    <w:rsid w:val="006A4A51"/>
    <w:rsid w:val="006A4CE1"/>
    <w:rsid w:val="006A63F5"/>
    <w:rsid w:val="006A646C"/>
    <w:rsid w:val="006A74FB"/>
    <w:rsid w:val="006A76B3"/>
    <w:rsid w:val="006A7974"/>
    <w:rsid w:val="006A7ACE"/>
    <w:rsid w:val="006A7EDD"/>
    <w:rsid w:val="006B046E"/>
    <w:rsid w:val="006B0540"/>
    <w:rsid w:val="006B06C0"/>
    <w:rsid w:val="006B1C03"/>
    <w:rsid w:val="006B2304"/>
    <w:rsid w:val="006B289A"/>
    <w:rsid w:val="006B30EB"/>
    <w:rsid w:val="006B3CF2"/>
    <w:rsid w:val="006B4147"/>
    <w:rsid w:val="006B4D56"/>
    <w:rsid w:val="006B5F33"/>
    <w:rsid w:val="006B6185"/>
    <w:rsid w:val="006B7511"/>
    <w:rsid w:val="006B7631"/>
    <w:rsid w:val="006C1CE7"/>
    <w:rsid w:val="006C2468"/>
    <w:rsid w:val="006C2911"/>
    <w:rsid w:val="006C2B2B"/>
    <w:rsid w:val="006C2ED1"/>
    <w:rsid w:val="006C305E"/>
    <w:rsid w:val="006C33B1"/>
    <w:rsid w:val="006C4D70"/>
    <w:rsid w:val="006C4DCB"/>
    <w:rsid w:val="006C5110"/>
    <w:rsid w:val="006C5189"/>
    <w:rsid w:val="006C5BB7"/>
    <w:rsid w:val="006C627C"/>
    <w:rsid w:val="006C63FD"/>
    <w:rsid w:val="006C67ED"/>
    <w:rsid w:val="006C6E0D"/>
    <w:rsid w:val="006C6E66"/>
    <w:rsid w:val="006C7069"/>
    <w:rsid w:val="006C74C1"/>
    <w:rsid w:val="006D0AD5"/>
    <w:rsid w:val="006D0FEB"/>
    <w:rsid w:val="006D28B2"/>
    <w:rsid w:val="006D28DC"/>
    <w:rsid w:val="006D3488"/>
    <w:rsid w:val="006D3E71"/>
    <w:rsid w:val="006D406D"/>
    <w:rsid w:val="006D4578"/>
    <w:rsid w:val="006D4E9E"/>
    <w:rsid w:val="006D56F4"/>
    <w:rsid w:val="006D5C36"/>
    <w:rsid w:val="006D5DCF"/>
    <w:rsid w:val="006D6146"/>
    <w:rsid w:val="006D6BD2"/>
    <w:rsid w:val="006D6C50"/>
    <w:rsid w:val="006D6CB6"/>
    <w:rsid w:val="006E02A0"/>
    <w:rsid w:val="006E1350"/>
    <w:rsid w:val="006E1AEB"/>
    <w:rsid w:val="006E1E7A"/>
    <w:rsid w:val="006E2262"/>
    <w:rsid w:val="006E2469"/>
    <w:rsid w:val="006E296D"/>
    <w:rsid w:val="006E308A"/>
    <w:rsid w:val="006E3112"/>
    <w:rsid w:val="006E3260"/>
    <w:rsid w:val="006E4117"/>
    <w:rsid w:val="006E4F26"/>
    <w:rsid w:val="006E50BF"/>
    <w:rsid w:val="006E59FD"/>
    <w:rsid w:val="006E62FD"/>
    <w:rsid w:val="006E70B8"/>
    <w:rsid w:val="006E7CC7"/>
    <w:rsid w:val="006E7F8A"/>
    <w:rsid w:val="006F0528"/>
    <w:rsid w:val="006F05F3"/>
    <w:rsid w:val="006F0687"/>
    <w:rsid w:val="006F2123"/>
    <w:rsid w:val="006F28C6"/>
    <w:rsid w:val="006F3B13"/>
    <w:rsid w:val="006F3BC0"/>
    <w:rsid w:val="006F4009"/>
    <w:rsid w:val="006F4693"/>
    <w:rsid w:val="006F4B5C"/>
    <w:rsid w:val="006F4BA0"/>
    <w:rsid w:val="006F54AC"/>
    <w:rsid w:val="006F6B1D"/>
    <w:rsid w:val="006F78E9"/>
    <w:rsid w:val="006F7F66"/>
    <w:rsid w:val="007000A2"/>
    <w:rsid w:val="007005A7"/>
    <w:rsid w:val="0070156E"/>
    <w:rsid w:val="00702808"/>
    <w:rsid w:val="007033FA"/>
    <w:rsid w:val="00704202"/>
    <w:rsid w:val="0070432F"/>
    <w:rsid w:val="00704571"/>
    <w:rsid w:val="007049DF"/>
    <w:rsid w:val="00704E0D"/>
    <w:rsid w:val="00705697"/>
    <w:rsid w:val="00705AD7"/>
    <w:rsid w:val="00705F20"/>
    <w:rsid w:val="00706253"/>
    <w:rsid w:val="007064B5"/>
    <w:rsid w:val="00707494"/>
    <w:rsid w:val="00707BD7"/>
    <w:rsid w:val="00710183"/>
    <w:rsid w:val="00710ADF"/>
    <w:rsid w:val="00712560"/>
    <w:rsid w:val="00713127"/>
    <w:rsid w:val="007132D8"/>
    <w:rsid w:val="00713398"/>
    <w:rsid w:val="0071392A"/>
    <w:rsid w:val="00714123"/>
    <w:rsid w:val="00714B04"/>
    <w:rsid w:val="00714E34"/>
    <w:rsid w:val="00715673"/>
    <w:rsid w:val="007163CD"/>
    <w:rsid w:val="00716A20"/>
    <w:rsid w:val="00720D07"/>
    <w:rsid w:val="00720EDB"/>
    <w:rsid w:val="00720F4D"/>
    <w:rsid w:val="00720FB8"/>
    <w:rsid w:val="00721120"/>
    <w:rsid w:val="00721181"/>
    <w:rsid w:val="0072163C"/>
    <w:rsid w:val="00721CE4"/>
    <w:rsid w:val="0072338A"/>
    <w:rsid w:val="00723DEA"/>
    <w:rsid w:val="007251E1"/>
    <w:rsid w:val="00725BDF"/>
    <w:rsid w:val="00726E4F"/>
    <w:rsid w:val="0072772E"/>
    <w:rsid w:val="00727A04"/>
    <w:rsid w:val="007309CB"/>
    <w:rsid w:val="00731973"/>
    <w:rsid w:val="00731BB9"/>
    <w:rsid w:val="00731EDC"/>
    <w:rsid w:val="007325CD"/>
    <w:rsid w:val="00733637"/>
    <w:rsid w:val="0073392F"/>
    <w:rsid w:val="00733FEE"/>
    <w:rsid w:val="00734344"/>
    <w:rsid w:val="00734B14"/>
    <w:rsid w:val="00734DDD"/>
    <w:rsid w:val="00735AC7"/>
    <w:rsid w:val="0073695D"/>
    <w:rsid w:val="00736A98"/>
    <w:rsid w:val="00736B16"/>
    <w:rsid w:val="00736DF7"/>
    <w:rsid w:val="007379B4"/>
    <w:rsid w:val="00737A5A"/>
    <w:rsid w:val="00737CE9"/>
    <w:rsid w:val="00740C04"/>
    <w:rsid w:val="007412C7"/>
    <w:rsid w:val="00742269"/>
    <w:rsid w:val="00742766"/>
    <w:rsid w:val="0074281C"/>
    <w:rsid w:val="00743A58"/>
    <w:rsid w:val="00743CAD"/>
    <w:rsid w:val="00743DB9"/>
    <w:rsid w:val="00743EA5"/>
    <w:rsid w:val="0074431F"/>
    <w:rsid w:val="00744C24"/>
    <w:rsid w:val="00745EE9"/>
    <w:rsid w:val="00745FA1"/>
    <w:rsid w:val="00746897"/>
    <w:rsid w:val="00746F83"/>
    <w:rsid w:val="00747CF1"/>
    <w:rsid w:val="00747DFA"/>
    <w:rsid w:val="00750A63"/>
    <w:rsid w:val="007511F9"/>
    <w:rsid w:val="007519EA"/>
    <w:rsid w:val="00751AC4"/>
    <w:rsid w:val="00751BBB"/>
    <w:rsid w:val="00751DE7"/>
    <w:rsid w:val="0075303F"/>
    <w:rsid w:val="00753C5E"/>
    <w:rsid w:val="00753C86"/>
    <w:rsid w:val="00753CF8"/>
    <w:rsid w:val="00753DA5"/>
    <w:rsid w:val="0075441E"/>
    <w:rsid w:val="0075466A"/>
    <w:rsid w:val="0075468C"/>
    <w:rsid w:val="0075624F"/>
    <w:rsid w:val="007563DC"/>
    <w:rsid w:val="00756542"/>
    <w:rsid w:val="007566E8"/>
    <w:rsid w:val="00757F49"/>
    <w:rsid w:val="00757FB1"/>
    <w:rsid w:val="00760389"/>
    <w:rsid w:val="00760D91"/>
    <w:rsid w:val="0076128C"/>
    <w:rsid w:val="007612C0"/>
    <w:rsid w:val="007620D1"/>
    <w:rsid w:val="00762569"/>
    <w:rsid w:val="00762626"/>
    <w:rsid w:val="0076353F"/>
    <w:rsid w:val="007638F3"/>
    <w:rsid w:val="00763B6E"/>
    <w:rsid w:val="007644EA"/>
    <w:rsid w:val="007646C0"/>
    <w:rsid w:val="00764F4B"/>
    <w:rsid w:val="0076526E"/>
    <w:rsid w:val="00765478"/>
    <w:rsid w:val="00765C79"/>
    <w:rsid w:val="00765D30"/>
    <w:rsid w:val="0076624F"/>
    <w:rsid w:val="007669A8"/>
    <w:rsid w:val="00766FE5"/>
    <w:rsid w:val="00767228"/>
    <w:rsid w:val="007674A5"/>
    <w:rsid w:val="00767AEF"/>
    <w:rsid w:val="00767BF1"/>
    <w:rsid w:val="007701E6"/>
    <w:rsid w:val="0077067C"/>
    <w:rsid w:val="007707BF"/>
    <w:rsid w:val="00770E89"/>
    <w:rsid w:val="00771C70"/>
    <w:rsid w:val="00771DF6"/>
    <w:rsid w:val="007722BE"/>
    <w:rsid w:val="0077495B"/>
    <w:rsid w:val="00774A90"/>
    <w:rsid w:val="00774CB6"/>
    <w:rsid w:val="007753D3"/>
    <w:rsid w:val="007760EA"/>
    <w:rsid w:val="00776E74"/>
    <w:rsid w:val="00777692"/>
    <w:rsid w:val="00777D0F"/>
    <w:rsid w:val="00777DF9"/>
    <w:rsid w:val="00777E6E"/>
    <w:rsid w:val="007808EE"/>
    <w:rsid w:val="00780BBB"/>
    <w:rsid w:val="007810B2"/>
    <w:rsid w:val="007816C3"/>
    <w:rsid w:val="00781C4C"/>
    <w:rsid w:val="00782322"/>
    <w:rsid w:val="0078254F"/>
    <w:rsid w:val="00782B6D"/>
    <w:rsid w:val="0078317A"/>
    <w:rsid w:val="00783861"/>
    <w:rsid w:val="00783A75"/>
    <w:rsid w:val="007840CE"/>
    <w:rsid w:val="00784B23"/>
    <w:rsid w:val="00784B50"/>
    <w:rsid w:val="00784BF8"/>
    <w:rsid w:val="00784C8C"/>
    <w:rsid w:val="00785715"/>
    <w:rsid w:val="00785872"/>
    <w:rsid w:val="00786B7B"/>
    <w:rsid w:val="007872F1"/>
    <w:rsid w:val="0079016C"/>
    <w:rsid w:val="007903E5"/>
    <w:rsid w:val="007907EC"/>
    <w:rsid w:val="00790F70"/>
    <w:rsid w:val="00791B63"/>
    <w:rsid w:val="00791BEB"/>
    <w:rsid w:val="007922D5"/>
    <w:rsid w:val="00793D1D"/>
    <w:rsid w:val="00794FA9"/>
    <w:rsid w:val="00795C94"/>
    <w:rsid w:val="00796375"/>
    <w:rsid w:val="00796B1C"/>
    <w:rsid w:val="00796BE3"/>
    <w:rsid w:val="0079762A"/>
    <w:rsid w:val="00797BCA"/>
    <w:rsid w:val="007A010F"/>
    <w:rsid w:val="007A0410"/>
    <w:rsid w:val="007A04A0"/>
    <w:rsid w:val="007A0856"/>
    <w:rsid w:val="007A1979"/>
    <w:rsid w:val="007A1A4C"/>
    <w:rsid w:val="007A213E"/>
    <w:rsid w:val="007A2F9E"/>
    <w:rsid w:val="007A3360"/>
    <w:rsid w:val="007A3704"/>
    <w:rsid w:val="007A42D7"/>
    <w:rsid w:val="007A42DD"/>
    <w:rsid w:val="007A4663"/>
    <w:rsid w:val="007A525F"/>
    <w:rsid w:val="007A56EA"/>
    <w:rsid w:val="007A57A7"/>
    <w:rsid w:val="007A587A"/>
    <w:rsid w:val="007A6114"/>
    <w:rsid w:val="007A7468"/>
    <w:rsid w:val="007A7D7E"/>
    <w:rsid w:val="007A7EEA"/>
    <w:rsid w:val="007B00F1"/>
    <w:rsid w:val="007B090B"/>
    <w:rsid w:val="007B1DC5"/>
    <w:rsid w:val="007B365F"/>
    <w:rsid w:val="007B4441"/>
    <w:rsid w:val="007B463F"/>
    <w:rsid w:val="007B4716"/>
    <w:rsid w:val="007B495A"/>
    <w:rsid w:val="007B4E96"/>
    <w:rsid w:val="007B640C"/>
    <w:rsid w:val="007B6AB5"/>
    <w:rsid w:val="007B6C68"/>
    <w:rsid w:val="007B7398"/>
    <w:rsid w:val="007B792B"/>
    <w:rsid w:val="007B7FB7"/>
    <w:rsid w:val="007C0FFB"/>
    <w:rsid w:val="007C2BDB"/>
    <w:rsid w:val="007C2D3B"/>
    <w:rsid w:val="007C3FE4"/>
    <w:rsid w:val="007C413F"/>
    <w:rsid w:val="007C482E"/>
    <w:rsid w:val="007C4A3E"/>
    <w:rsid w:val="007C5183"/>
    <w:rsid w:val="007C55A3"/>
    <w:rsid w:val="007C6D3D"/>
    <w:rsid w:val="007C6EAD"/>
    <w:rsid w:val="007C71AF"/>
    <w:rsid w:val="007C7706"/>
    <w:rsid w:val="007C784F"/>
    <w:rsid w:val="007C7C93"/>
    <w:rsid w:val="007D0C74"/>
    <w:rsid w:val="007D1B1B"/>
    <w:rsid w:val="007D1EA5"/>
    <w:rsid w:val="007D205F"/>
    <w:rsid w:val="007D27A3"/>
    <w:rsid w:val="007D29CD"/>
    <w:rsid w:val="007D3CF3"/>
    <w:rsid w:val="007D3EFA"/>
    <w:rsid w:val="007D4416"/>
    <w:rsid w:val="007D4601"/>
    <w:rsid w:val="007D4B6B"/>
    <w:rsid w:val="007D536A"/>
    <w:rsid w:val="007D7A7F"/>
    <w:rsid w:val="007D7E0B"/>
    <w:rsid w:val="007E0076"/>
    <w:rsid w:val="007E023F"/>
    <w:rsid w:val="007E0241"/>
    <w:rsid w:val="007E0784"/>
    <w:rsid w:val="007E0B15"/>
    <w:rsid w:val="007E1B04"/>
    <w:rsid w:val="007E2C39"/>
    <w:rsid w:val="007E3302"/>
    <w:rsid w:val="007E33E1"/>
    <w:rsid w:val="007E445B"/>
    <w:rsid w:val="007E45C6"/>
    <w:rsid w:val="007E5020"/>
    <w:rsid w:val="007E5D74"/>
    <w:rsid w:val="007E64D7"/>
    <w:rsid w:val="007E652E"/>
    <w:rsid w:val="007E6F80"/>
    <w:rsid w:val="007E7A6F"/>
    <w:rsid w:val="007E7C7B"/>
    <w:rsid w:val="007F00A3"/>
    <w:rsid w:val="007F0342"/>
    <w:rsid w:val="007F13B4"/>
    <w:rsid w:val="007F1BFE"/>
    <w:rsid w:val="007F314F"/>
    <w:rsid w:val="007F3E93"/>
    <w:rsid w:val="007F4039"/>
    <w:rsid w:val="007F41FD"/>
    <w:rsid w:val="007F4469"/>
    <w:rsid w:val="007F45F1"/>
    <w:rsid w:val="007F46C2"/>
    <w:rsid w:val="007F47C5"/>
    <w:rsid w:val="007F5487"/>
    <w:rsid w:val="007F576A"/>
    <w:rsid w:val="007F59D6"/>
    <w:rsid w:val="007F7198"/>
    <w:rsid w:val="007F737D"/>
    <w:rsid w:val="007F7627"/>
    <w:rsid w:val="007F7732"/>
    <w:rsid w:val="007F7861"/>
    <w:rsid w:val="007F78B8"/>
    <w:rsid w:val="00800140"/>
    <w:rsid w:val="00800155"/>
    <w:rsid w:val="00800A5F"/>
    <w:rsid w:val="00800E10"/>
    <w:rsid w:val="00801532"/>
    <w:rsid w:val="0080164D"/>
    <w:rsid w:val="00802088"/>
    <w:rsid w:val="008025FE"/>
    <w:rsid w:val="0080392A"/>
    <w:rsid w:val="0080539E"/>
    <w:rsid w:val="00805C13"/>
    <w:rsid w:val="00805C4F"/>
    <w:rsid w:val="00805EC9"/>
    <w:rsid w:val="00806329"/>
    <w:rsid w:val="0080650B"/>
    <w:rsid w:val="00806BFC"/>
    <w:rsid w:val="00807DA4"/>
    <w:rsid w:val="00810212"/>
    <w:rsid w:val="00810488"/>
    <w:rsid w:val="008106BF"/>
    <w:rsid w:val="00810BE6"/>
    <w:rsid w:val="00811631"/>
    <w:rsid w:val="00811758"/>
    <w:rsid w:val="00811CA0"/>
    <w:rsid w:val="00811F0E"/>
    <w:rsid w:val="0081231F"/>
    <w:rsid w:val="008124ED"/>
    <w:rsid w:val="0081342B"/>
    <w:rsid w:val="00814AC4"/>
    <w:rsid w:val="008152FC"/>
    <w:rsid w:val="008155EB"/>
    <w:rsid w:val="0081605E"/>
    <w:rsid w:val="00816F8A"/>
    <w:rsid w:val="00817266"/>
    <w:rsid w:val="00817C10"/>
    <w:rsid w:val="0082094F"/>
    <w:rsid w:val="00820D28"/>
    <w:rsid w:val="008214EC"/>
    <w:rsid w:val="008216FF"/>
    <w:rsid w:val="00822DA3"/>
    <w:rsid w:val="00822FEB"/>
    <w:rsid w:val="0082345B"/>
    <w:rsid w:val="008238B6"/>
    <w:rsid w:val="00824685"/>
    <w:rsid w:val="00825CD1"/>
    <w:rsid w:val="008266CC"/>
    <w:rsid w:val="008267AD"/>
    <w:rsid w:val="008273BC"/>
    <w:rsid w:val="0082772B"/>
    <w:rsid w:val="0082782F"/>
    <w:rsid w:val="00830999"/>
    <w:rsid w:val="00830D2D"/>
    <w:rsid w:val="00831159"/>
    <w:rsid w:val="0083127E"/>
    <w:rsid w:val="008316DC"/>
    <w:rsid w:val="00832289"/>
    <w:rsid w:val="00832815"/>
    <w:rsid w:val="00832B99"/>
    <w:rsid w:val="00832CD8"/>
    <w:rsid w:val="00832E8C"/>
    <w:rsid w:val="00833C20"/>
    <w:rsid w:val="0083431B"/>
    <w:rsid w:val="00834357"/>
    <w:rsid w:val="00834710"/>
    <w:rsid w:val="008348B5"/>
    <w:rsid w:val="0083510A"/>
    <w:rsid w:val="0083566F"/>
    <w:rsid w:val="008356FC"/>
    <w:rsid w:val="00836C9A"/>
    <w:rsid w:val="00837003"/>
    <w:rsid w:val="0083705A"/>
    <w:rsid w:val="00837706"/>
    <w:rsid w:val="00837B42"/>
    <w:rsid w:val="00837D3B"/>
    <w:rsid w:val="00840379"/>
    <w:rsid w:val="008403AD"/>
    <w:rsid w:val="00841616"/>
    <w:rsid w:val="00841666"/>
    <w:rsid w:val="0084173F"/>
    <w:rsid w:val="00841B44"/>
    <w:rsid w:val="00841D55"/>
    <w:rsid w:val="0084207F"/>
    <w:rsid w:val="00842329"/>
    <w:rsid w:val="008439EC"/>
    <w:rsid w:val="00843A65"/>
    <w:rsid w:val="00843D04"/>
    <w:rsid w:val="00843D34"/>
    <w:rsid w:val="008441CF"/>
    <w:rsid w:val="00844295"/>
    <w:rsid w:val="00844514"/>
    <w:rsid w:val="008445F5"/>
    <w:rsid w:val="00844A78"/>
    <w:rsid w:val="00844AE4"/>
    <w:rsid w:val="00845F47"/>
    <w:rsid w:val="00845FF4"/>
    <w:rsid w:val="00851911"/>
    <w:rsid w:val="008523ED"/>
    <w:rsid w:val="00852839"/>
    <w:rsid w:val="00853462"/>
    <w:rsid w:val="008538AC"/>
    <w:rsid w:val="0085417D"/>
    <w:rsid w:val="00855B9F"/>
    <w:rsid w:val="008563DA"/>
    <w:rsid w:val="0085687D"/>
    <w:rsid w:val="00856C3D"/>
    <w:rsid w:val="00856CC9"/>
    <w:rsid w:val="00857054"/>
    <w:rsid w:val="00857253"/>
    <w:rsid w:val="0085760B"/>
    <w:rsid w:val="00860C27"/>
    <w:rsid w:val="00860DB7"/>
    <w:rsid w:val="00861AF2"/>
    <w:rsid w:val="00861C39"/>
    <w:rsid w:val="00861CE6"/>
    <w:rsid w:val="00861F7E"/>
    <w:rsid w:val="0086252C"/>
    <w:rsid w:val="00862A06"/>
    <w:rsid w:val="0086303B"/>
    <w:rsid w:val="00864105"/>
    <w:rsid w:val="008641B6"/>
    <w:rsid w:val="00864823"/>
    <w:rsid w:val="00864DA9"/>
    <w:rsid w:val="00865347"/>
    <w:rsid w:val="00865E2C"/>
    <w:rsid w:val="0086602F"/>
    <w:rsid w:val="00866282"/>
    <w:rsid w:val="008665F6"/>
    <w:rsid w:val="008669D2"/>
    <w:rsid w:val="008671A4"/>
    <w:rsid w:val="008672F5"/>
    <w:rsid w:val="00867631"/>
    <w:rsid w:val="008706D2"/>
    <w:rsid w:val="00870CC9"/>
    <w:rsid w:val="00871132"/>
    <w:rsid w:val="00872691"/>
    <w:rsid w:val="00872738"/>
    <w:rsid w:val="0087282C"/>
    <w:rsid w:val="00872A65"/>
    <w:rsid w:val="00872C44"/>
    <w:rsid w:val="008734C5"/>
    <w:rsid w:val="00874102"/>
    <w:rsid w:val="008747D8"/>
    <w:rsid w:val="00874FFF"/>
    <w:rsid w:val="0087527B"/>
    <w:rsid w:val="0087529C"/>
    <w:rsid w:val="008752CE"/>
    <w:rsid w:val="0087536B"/>
    <w:rsid w:val="008754A2"/>
    <w:rsid w:val="008757F6"/>
    <w:rsid w:val="008761CD"/>
    <w:rsid w:val="0087639A"/>
    <w:rsid w:val="008768EF"/>
    <w:rsid w:val="00876C6E"/>
    <w:rsid w:val="00877030"/>
    <w:rsid w:val="00877F09"/>
    <w:rsid w:val="00877FB2"/>
    <w:rsid w:val="00880F5B"/>
    <w:rsid w:val="0088114D"/>
    <w:rsid w:val="008821EE"/>
    <w:rsid w:val="008822A4"/>
    <w:rsid w:val="00882C8F"/>
    <w:rsid w:val="00882F86"/>
    <w:rsid w:val="00883ED5"/>
    <w:rsid w:val="00884C5C"/>
    <w:rsid w:val="00885209"/>
    <w:rsid w:val="00885409"/>
    <w:rsid w:val="008858DB"/>
    <w:rsid w:val="008867F2"/>
    <w:rsid w:val="008871DA"/>
    <w:rsid w:val="00887340"/>
    <w:rsid w:val="00887364"/>
    <w:rsid w:val="00887917"/>
    <w:rsid w:val="00891B79"/>
    <w:rsid w:val="00891F55"/>
    <w:rsid w:val="00891FCF"/>
    <w:rsid w:val="00892589"/>
    <w:rsid w:val="00892796"/>
    <w:rsid w:val="0089297A"/>
    <w:rsid w:val="00892AC8"/>
    <w:rsid w:val="00892C65"/>
    <w:rsid w:val="0089386F"/>
    <w:rsid w:val="008938DF"/>
    <w:rsid w:val="008956AA"/>
    <w:rsid w:val="008968E9"/>
    <w:rsid w:val="008969A8"/>
    <w:rsid w:val="00897F5E"/>
    <w:rsid w:val="008A0DA2"/>
    <w:rsid w:val="008A0FF0"/>
    <w:rsid w:val="008A116B"/>
    <w:rsid w:val="008A3509"/>
    <w:rsid w:val="008A3511"/>
    <w:rsid w:val="008A388E"/>
    <w:rsid w:val="008A407C"/>
    <w:rsid w:val="008A4F94"/>
    <w:rsid w:val="008A5AC6"/>
    <w:rsid w:val="008A61C6"/>
    <w:rsid w:val="008A6B18"/>
    <w:rsid w:val="008A6B6F"/>
    <w:rsid w:val="008A6DF9"/>
    <w:rsid w:val="008A7C59"/>
    <w:rsid w:val="008A7F5A"/>
    <w:rsid w:val="008AD796"/>
    <w:rsid w:val="008B0679"/>
    <w:rsid w:val="008B0D4A"/>
    <w:rsid w:val="008B0FD0"/>
    <w:rsid w:val="008B16B6"/>
    <w:rsid w:val="008B261C"/>
    <w:rsid w:val="008B2C22"/>
    <w:rsid w:val="008B2E07"/>
    <w:rsid w:val="008B2F8A"/>
    <w:rsid w:val="008B39DA"/>
    <w:rsid w:val="008B3AF6"/>
    <w:rsid w:val="008B3D1C"/>
    <w:rsid w:val="008B3DCD"/>
    <w:rsid w:val="008B45D3"/>
    <w:rsid w:val="008B4632"/>
    <w:rsid w:val="008B5EFF"/>
    <w:rsid w:val="008B71E9"/>
    <w:rsid w:val="008B7876"/>
    <w:rsid w:val="008B78F5"/>
    <w:rsid w:val="008B79D4"/>
    <w:rsid w:val="008B7F36"/>
    <w:rsid w:val="008C0142"/>
    <w:rsid w:val="008C06AD"/>
    <w:rsid w:val="008C0E6C"/>
    <w:rsid w:val="008C0E77"/>
    <w:rsid w:val="008C0F5E"/>
    <w:rsid w:val="008C165B"/>
    <w:rsid w:val="008C2738"/>
    <w:rsid w:val="008C28BA"/>
    <w:rsid w:val="008C3260"/>
    <w:rsid w:val="008C42A4"/>
    <w:rsid w:val="008C4F35"/>
    <w:rsid w:val="008C5487"/>
    <w:rsid w:val="008C6048"/>
    <w:rsid w:val="008C799D"/>
    <w:rsid w:val="008C7F62"/>
    <w:rsid w:val="008D09D1"/>
    <w:rsid w:val="008D0F2B"/>
    <w:rsid w:val="008D168D"/>
    <w:rsid w:val="008D1780"/>
    <w:rsid w:val="008D2142"/>
    <w:rsid w:val="008D22DA"/>
    <w:rsid w:val="008D280D"/>
    <w:rsid w:val="008D2953"/>
    <w:rsid w:val="008D2992"/>
    <w:rsid w:val="008D2A32"/>
    <w:rsid w:val="008D2AC5"/>
    <w:rsid w:val="008D3259"/>
    <w:rsid w:val="008D3415"/>
    <w:rsid w:val="008D3973"/>
    <w:rsid w:val="008D4055"/>
    <w:rsid w:val="008D4B78"/>
    <w:rsid w:val="008D567D"/>
    <w:rsid w:val="008D641B"/>
    <w:rsid w:val="008D6A95"/>
    <w:rsid w:val="008D6CF5"/>
    <w:rsid w:val="008D701C"/>
    <w:rsid w:val="008D7CDB"/>
    <w:rsid w:val="008D7F19"/>
    <w:rsid w:val="008E01AE"/>
    <w:rsid w:val="008E0914"/>
    <w:rsid w:val="008E16B6"/>
    <w:rsid w:val="008E1975"/>
    <w:rsid w:val="008E2997"/>
    <w:rsid w:val="008E2D0D"/>
    <w:rsid w:val="008E38D5"/>
    <w:rsid w:val="008E675E"/>
    <w:rsid w:val="008E6761"/>
    <w:rsid w:val="008E6A60"/>
    <w:rsid w:val="008E6C64"/>
    <w:rsid w:val="008E755D"/>
    <w:rsid w:val="008E772E"/>
    <w:rsid w:val="008F048B"/>
    <w:rsid w:val="008F0F47"/>
    <w:rsid w:val="008F115A"/>
    <w:rsid w:val="008F1162"/>
    <w:rsid w:val="008F1237"/>
    <w:rsid w:val="008F14B0"/>
    <w:rsid w:val="008F254C"/>
    <w:rsid w:val="008F271C"/>
    <w:rsid w:val="008F27BD"/>
    <w:rsid w:val="008F3821"/>
    <w:rsid w:val="008F4363"/>
    <w:rsid w:val="008F44B3"/>
    <w:rsid w:val="008F4F79"/>
    <w:rsid w:val="008F5136"/>
    <w:rsid w:val="008F5AFC"/>
    <w:rsid w:val="008F5FA8"/>
    <w:rsid w:val="008F7DB1"/>
    <w:rsid w:val="0090025D"/>
    <w:rsid w:val="009005E5"/>
    <w:rsid w:val="009006BF"/>
    <w:rsid w:val="009006DA"/>
    <w:rsid w:val="00900F80"/>
    <w:rsid w:val="009014E8"/>
    <w:rsid w:val="00901818"/>
    <w:rsid w:val="00901C66"/>
    <w:rsid w:val="00901D17"/>
    <w:rsid w:val="00902228"/>
    <w:rsid w:val="00902523"/>
    <w:rsid w:val="00903570"/>
    <w:rsid w:val="009037AB"/>
    <w:rsid w:val="00903D28"/>
    <w:rsid w:val="00904404"/>
    <w:rsid w:val="00904562"/>
    <w:rsid w:val="009058B6"/>
    <w:rsid w:val="0090684B"/>
    <w:rsid w:val="009071A4"/>
    <w:rsid w:val="0090725B"/>
    <w:rsid w:val="009072DF"/>
    <w:rsid w:val="0090784E"/>
    <w:rsid w:val="00907F53"/>
    <w:rsid w:val="009105CE"/>
    <w:rsid w:val="00910744"/>
    <w:rsid w:val="00911C9F"/>
    <w:rsid w:val="00913F15"/>
    <w:rsid w:val="0091471B"/>
    <w:rsid w:val="00914B6E"/>
    <w:rsid w:val="00915108"/>
    <w:rsid w:val="00915717"/>
    <w:rsid w:val="00915F85"/>
    <w:rsid w:val="00916F88"/>
    <w:rsid w:val="00917061"/>
    <w:rsid w:val="0091706B"/>
    <w:rsid w:val="009177C5"/>
    <w:rsid w:val="00917D5D"/>
    <w:rsid w:val="00920C0E"/>
    <w:rsid w:val="00920C42"/>
    <w:rsid w:val="00921549"/>
    <w:rsid w:val="00921739"/>
    <w:rsid w:val="00922128"/>
    <w:rsid w:val="00922678"/>
    <w:rsid w:val="00922F5F"/>
    <w:rsid w:val="00923933"/>
    <w:rsid w:val="00923E30"/>
    <w:rsid w:val="0092404F"/>
    <w:rsid w:val="009245E7"/>
    <w:rsid w:val="00924736"/>
    <w:rsid w:val="00925112"/>
    <w:rsid w:val="00925C01"/>
    <w:rsid w:val="00926687"/>
    <w:rsid w:val="00926870"/>
    <w:rsid w:val="009269DB"/>
    <w:rsid w:val="009303F4"/>
    <w:rsid w:val="0093139B"/>
    <w:rsid w:val="009316F9"/>
    <w:rsid w:val="00931964"/>
    <w:rsid w:val="0093239A"/>
    <w:rsid w:val="00932E21"/>
    <w:rsid w:val="009336E9"/>
    <w:rsid w:val="0093393E"/>
    <w:rsid w:val="00933F27"/>
    <w:rsid w:val="009348DF"/>
    <w:rsid w:val="00934EAB"/>
    <w:rsid w:val="00936855"/>
    <w:rsid w:val="00937285"/>
    <w:rsid w:val="009374FA"/>
    <w:rsid w:val="00940522"/>
    <w:rsid w:val="00940B61"/>
    <w:rsid w:val="009411B9"/>
    <w:rsid w:val="00941948"/>
    <w:rsid w:val="00942779"/>
    <w:rsid w:val="00942A8A"/>
    <w:rsid w:val="00943369"/>
    <w:rsid w:val="0094346F"/>
    <w:rsid w:val="0094367E"/>
    <w:rsid w:val="00943682"/>
    <w:rsid w:val="00943B21"/>
    <w:rsid w:val="00943BC5"/>
    <w:rsid w:val="00943D25"/>
    <w:rsid w:val="00944025"/>
    <w:rsid w:val="00945B4E"/>
    <w:rsid w:val="00945F63"/>
    <w:rsid w:val="00946211"/>
    <w:rsid w:val="009468A2"/>
    <w:rsid w:val="00946EA3"/>
    <w:rsid w:val="0094750D"/>
    <w:rsid w:val="009501E4"/>
    <w:rsid w:val="009505EE"/>
    <w:rsid w:val="00950928"/>
    <w:rsid w:val="00952050"/>
    <w:rsid w:val="00954192"/>
    <w:rsid w:val="00954306"/>
    <w:rsid w:val="009549F7"/>
    <w:rsid w:val="00955135"/>
    <w:rsid w:val="009551AE"/>
    <w:rsid w:val="00955CA2"/>
    <w:rsid w:val="0095633D"/>
    <w:rsid w:val="009566BF"/>
    <w:rsid w:val="009567C4"/>
    <w:rsid w:val="00956E1A"/>
    <w:rsid w:val="00956F47"/>
    <w:rsid w:val="00957F6E"/>
    <w:rsid w:val="009605EB"/>
    <w:rsid w:val="00960743"/>
    <w:rsid w:val="009607F3"/>
    <w:rsid w:val="00960979"/>
    <w:rsid w:val="00961185"/>
    <w:rsid w:val="009614A0"/>
    <w:rsid w:val="00961519"/>
    <w:rsid w:val="00961AC7"/>
    <w:rsid w:val="00961D29"/>
    <w:rsid w:val="00962B47"/>
    <w:rsid w:val="00962DEB"/>
    <w:rsid w:val="0096382D"/>
    <w:rsid w:val="00964282"/>
    <w:rsid w:val="00965A05"/>
    <w:rsid w:val="00966333"/>
    <w:rsid w:val="00966433"/>
    <w:rsid w:val="00966971"/>
    <w:rsid w:val="00966A34"/>
    <w:rsid w:val="00966BB1"/>
    <w:rsid w:val="00967811"/>
    <w:rsid w:val="00967D84"/>
    <w:rsid w:val="009708B8"/>
    <w:rsid w:val="00970D48"/>
    <w:rsid w:val="00972BAB"/>
    <w:rsid w:val="00972BFD"/>
    <w:rsid w:val="00973594"/>
    <w:rsid w:val="009738E8"/>
    <w:rsid w:val="00973A3E"/>
    <w:rsid w:val="00973E0E"/>
    <w:rsid w:val="00974188"/>
    <w:rsid w:val="009743D6"/>
    <w:rsid w:val="00974998"/>
    <w:rsid w:val="00974C3A"/>
    <w:rsid w:val="00975213"/>
    <w:rsid w:val="00975C5D"/>
    <w:rsid w:val="00976A08"/>
    <w:rsid w:val="009771DF"/>
    <w:rsid w:val="00977892"/>
    <w:rsid w:val="00980471"/>
    <w:rsid w:val="009805C6"/>
    <w:rsid w:val="009825EF"/>
    <w:rsid w:val="00983F88"/>
    <w:rsid w:val="00984090"/>
    <w:rsid w:val="009840B6"/>
    <w:rsid w:val="0098618F"/>
    <w:rsid w:val="00987BE7"/>
    <w:rsid w:val="00987F90"/>
    <w:rsid w:val="0099059A"/>
    <w:rsid w:val="00990763"/>
    <w:rsid w:val="00990A6D"/>
    <w:rsid w:val="00990D5D"/>
    <w:rsid w:val="0099183A"/>
    <w:rsid w:val="00992148"/>
    <w:rsid w:val="00992278"/>
    <w:rsid w:val="00993DBD"/>
    <w:rsid w:val="0099401C"/>
    <w:rsid w:val="00994A9C"/>
    <w:rsid w:val="00994D92"/>
    <w:rsid w:val="009957DD"/>
    <w:rsid w:val="009962A4"/>
    <w:rsid w:val="0099643C"/>
    <w:rsid w:val="0099747F"/>
    <w:rsid w:val="0099773F"/>
    <w:rsid w:val="00997929"/>
    <w:rsid w:val="009A092C"/>
    <w:rsid w:val="009A11DC"/>
    <w:rsid w:val="009A1EE6"/>
    <w:rsid w:val="009A2077"/>
    <w:rsid w:val="009A212E"/>
    <w:rsid w:val="009A231D"/>
    <w:rsid w:val="009A25FD"/>
    <w:rsid w:val="009A2D0E"/>
    <w:rsid w:val="009A5112"/>
    <w:rsid w:val="009A5245"/>
    <w:rsid w:val="009A5FBA"/>
    <w:rsid w:val="009A67E4"/>
    <w:rsid w:val="009A7348"/>
    <w:rsid w:val="009A7A85"/>
    <w:rsid w:val="009A7D64"/>
    <w:rsid w:val="009B0114"/>
    <w:rsid w:val="009B1768"/>
    <w:rsid w:val="009B1C4C"/>
    <w:rsid w:val="009B2159"/>
    <w:rsid w:val="009B3039"/>
    <w:rsid w:val="009B355C"/>
    <w:rsid w:val="009B4BDE"/>
    <w:rsid w:val="009B6709"/>
    <w:rsid w:val="009B7C77"/>
    <w:rsid w:val="009B7DC9"/>
    <w:rsid w:val="009B7F2F"/>
    <w:rsid w:val="009C035D"/>
    <w:rsid w:val="009C0BF8"/>
    <w:rsid w:val="009C0D54"/>
    <w:rsid w:val="009C1195"/>
    <w:rsid w:val="009C3BC2"/>
    <w:rsid w:val="009C4492"/>
    <w:rsid w:val="009C471A"/>
    <w:rsid w:val="009C478E"/>
    <w:rsid w:val="009C4F7A"/>
    <w:rsid w:val="009C5451"/>
    <w:rsid w:val="009C65A6"/>
    <w:rsid w:val="009C6BE4"/>
    <w:rsid w:val="009C7ACB"/>
    <w:rsid w:val="009C7F21"/>
    <w:rsid w:val="009D038A"/>
    <w:rsid w:val="009D06A9"/>
    <w:rsid w:val="009D0773"/>
    <w:rsid w:val="009D07C0"/>
    <w:rsid w:val="009D08CC"/>
    <w:rsid w:val="009D103E"/>
    <w:rsid w:val="009D13D1"/>
    <w:rsid w:val="009D1B31"/>
    <w:rsid w:val="009D1C30"/>
    <w:rsid w:val="009D211E"/>
    <w:rsid w:val="009D2205"/>
    <w:rsid w:val="009D2565"/>
    <w:rsid w:val="009D44FA"/>
    <w:rsid w:val="009D4EEE"/>
    <w:rsid w:val="009D51C0"/>
    <w:rsid w:val="009D5664"/>
    <w:rsid w:val="009D5BAE"/>
    <w:rsid w:val="009D5CC9"/>
    <w:rsid w:val="009D5EA1"/>
    <w:rsid w:val="009D6F86"/>
    <w:rsid w:val="009D70A6"/>
    <w:rsid w:val="009D7BF0"/>
    <w:rsid w:val="009E01C2"/>
    <w:rsid w:val="009E02DB"/>
    <w:rsid w:val="009E05B5"/>
    <w:rsid w:val="009E0DB6"/>
    <w:rsid w:val="009E1082"/>
    <w:rsid w:val="009E138E"/>
    <w:rsid w:val="009E1BA7"/>
    <w:rsid w:val="009E2141"/>
    <w:rsid w:val="009E23D0"/>
    <w:rsid w:val="009E2522"/>
    <w:rsid w:val="009E3588"/>
    <w:rsid w:val="009E406A"/>
    <w:rsid w:val="009E4A7A"/>
    <w:rsid w:val="009E4BF5"/>
    <w:rsid w:val="009E5921"/>
    <w:rsid w:val="009E5942"/>
    <w:rsid w:val="009E642E"/>
    <w:rsid w:val="009E6A4E"/>
    <w:rsid w:val="009E6D3D"/>
    <w:rsid w:val="009F03D7"/>
    <w:rsid w:val="009F0BF3"/>
    <w:rsid w:val="009F0CA8"/>
    <w:rsid w:val="009F1AEB"/>
    <w:rsid w:val="009F1F48"/>
    <w:rsid w:val="009F21AB"/>
    <w:rsid w:val="009F3128"/>
    <w:rsid w:val="009F3152"/>
    <w:rsid w:val="009F35C1"/>
    <w:rsid w:val="009F4083"/>
    <w:rsid w:val="009F4460"/>
    <w:rsid w:val="009F481E"/>
    <w:rsid w:val="009F496B"/>
    <w:rsid w:val="009F4F0A"/>
    <w:rsid w:val="009F5063"/>
    <w:rsid w:val="009F5967"/>
    <w:rsid w:val="009F5CCA"/>
    <w:rsid w:val="009F6090"/>
    <w:rsid w:val="009F6C49"/>
    <w:rsid w:val="009F727C"/>
    <w:rsid w:val="009F7950"/>
    <w:rsid w:val="009F7CD9"/>
    <w:rsid w:val="009F7F9B"/>
    <w:rsid w:val="00A00296"/>
    <w:rsid w:val="00A0032C"/>
    <w:rsid w:val="00A016A8"/>
    <w:rsid w:val="00A01C61"/>
    <w:rsid w:val="00A03369"/>
    <w:rsid w:val="00A033ED"/>
    <w:rsid w:val="00A04A5B"/>
    <w:rsid w:val="00A04C8C"/>
    <w:rsid w:val="00A04CFE"/>
    <w:rsid w:val="00A050DA"/>
    <w:rsid w:val="00A0518A"/>
    <w:rsid w:val="00A0547B"/>
    <w:rsid w:val="00A05D1E"/>
    <w:rsid w:val="00A05F41"/>
    <w:rsid w:val="00A0618A"/>
    <w:rsid w:val="00A06DBE"/>
    <w:rsid w:val="00A0779E"/>
    <w:rsid w:val="00A10455"/>
    <w:rsid w:val="00A114FD"/>
    <w:rsid w:val="00A11A90"/>
    <w:rsid w:val="00A11D91"/>
    <w:rsid w:val="00A123C4"/>
    <w:rsid w:val="00A12546"/>
    <w:rsid w:val="00A127FD"/>
    <w:rsid w:val="00A12A70"/>
    <w:rsid w:val="00A12CAD"/>
    <w:rsid w:val="00A12F00"/>
    <w:rsid w:val="00A13251"/>
    <w:rsid w:val="00A13EBA"/>
    <w:rsid w:val="00A14AA9"/>
    <w:rsid w:val="00A14B24"/>
    <w:rsid w:val="00A14D3B"/>
    <w:rsid w:val="00A15750"/>
    <w:rsid w:val="00A15816"/>
    <w:rsid w:val="00A15B99"/>
    <w:rsid w:val="00A160A4"/>
    <w:rsid w:val="00A163CB"/>
    <w:rsid w:val="00A16557"/>
    <w:rsid w:val="00A168E7"/>
    <w:rsid w:val="00A17322"/>
    <w:rsid w:val="00A176AD"/>
    <w:rsid w:val="00A17791"/>
    <w:rsid w:val="00A17AC0"/>
    <w:rsid w:val="00A17F66"/>
    <w:rsid w:val="00A20088"/>
    <w:rsid w:val="00A214BB"/>
    <w:rsid w:val="00A22A16"/>
    <w:rsid w:val="00A22BE9"/>
    <w:rsid w:val="00A23006"/>
    <w:rsid w:val="00A230D0"/>
    <w:rsid w:val="00A23517"/>
    <w:rsid w:val="00A24003"/>
    <w:rsid w:val="00A243B0"/>
    <w:rsid w:val="00A24C69"/>
    <w:rsid w:val="00A25C4B"/>
    <w:rsid w:val="00A26888"/>
    <w:rsid w:val="00A274C2"/>
    <w:rsid w:val="00A27630"/>
    <w:rsid w:val="00A31505"/>
    <w:rsid w:val="00A3156C"/>
    <w:rsid w:val="00A31A2B"/>
    <w:rsid w:val="00A31B73"/>
    <w:rsid w:val="00A325D4"/>
    <w:rsid w:val="00A32A2A"/>
    <w:rsid w:val="00A33128"/>
    <w:rsid w:val="00A33576"/>
    <w:rsid w:val="00A3361A"/>
    <w:rsid w:val="00A339F1"/>
    <w:rsid w:val="00A34022"/>
    <w:rsid w:val="00A34B16"/>
    <w:rsid w:val="00A34B59"/>
    <w:rsid w:val="00A34D72"/>
    <w:rsid w:val="00A35C66"/>
    <w:rsid w:val="00A35F9B"/>
    <w:rsid w:val="00A3618C"/>
    <w:rsid w:val="00A36344"/>
    <w:rsid w:val="00A377C9"/>
    <w:rsid w:val="00A37B40"/>
    <w:rsid w:val="00A40541"/>
    <w:rsid w:val="00A408BF"/>
    <w:rsid w:val="00A40935"/>
    <w:rsid w:val="00A42414"/>
    <w:rsid w:val="00A42B0F"/>
    <w:rsid w:val="00A42D95"/>
    <w:rsid w:val="00A435F4"/>
    <w:rsid w:val="00A44459"/>
    <w:rsid w:val="00A4499A"/>
    <w:rsid w:val="00A464F6"/>
    <w:rsid w:val="00A4664B"/>
    <w:rsid w:val="00A4674E"/>
    <w:rsid w:val="00A470E9"/>
    <w:rsid w:val="00A47DD5"/>
    <w:rsid w:val="00A47F9E"/>
    <w:rsid w:val="00A50084"/>
    <w:rsid w:val="00A51EAB"/>
    <w:rsid w:val="00A52038"/>
    <w:rsid w:val="00A5232B"/>
    <w:rsid w:val="00A5327E"/>
    <w:rsid w:val="00A53571"/>
    <w:rsid w:val="00A543A4"/>
    <w:rsid w:val="00A544C1"/>
    <w:rsid w:val="00A5561C"/>
    <w:rsid w:val="00A55B48"/>
    <w:rsid w:val="00A56C4E"/>
    <w:rsid w:val="00A5757B"/>
    <w:rsid w:val="00A60B73"/>
    <w:rsid w:val="00A614F9"/>
    <w:rsid w:val="00A61973"/>
    <w:rsid w:val="00A62A2C"/>
    <w:rsid w:val="00A62AD1"/>
    <w:rsid w:val="00A63150"/>
    <w:rsid w:val="00A63231"/>
    <w:rsid w:val="00A63DD6"/>
    <w:rsid w:val="00A64A7D"/>
    <w:rsid w:val="00A64AD0"/>
    <w:rsid w:val="00A64CDE"/>
    <w:rsid w:val="00A656D2"/>
    <w:rsid w:val="00A66A56"/>
    <w:rsid w:val="00A66C31"/>
    <w:rsid w:val="00A67103"/>
    <w:rsid w:val="00A67296"/>
    <w:rsid w:val="00A6787A"/>
    <w:rsid w:val="00A70485"/>
    <w:rsid w:val="00A71BD1"/>
    <w:rsid w:val="00A73111"/>
    <w:rsid w:val="00A73DFE"/>
    <w:rsid w:val="00A746AA"/>
    <w:rsid w:val="00A74832"/>
    <w:rsid w:val="00A751B5"/>
    <w:rsid w:val="00A75A57"/>
    <w:rsid w:val="00A75DEA"/>
    <w:rsid w:val="00A76591"/>
    <w:rsid w:val="00A76675"/>
    <w:rsid w:val="00A766F9"/>
    <w:rsid w:val="00A7725E"/>
    <w:rsid w:val="00A777EA"/>
    <w:rsid w:val="00A778F4"/>
    <w:rsid w:val="00A77A5D"/>
    <w:rsid w:val="00A77A9C"/>
    <w:rsid w:val="00A80049"/>
    <w:rsid w:val="00A802F5"/>
    <w:rsid w:val="00A80394"/>
    <w:rsid w:val="00A80437"/>
    <w:rsid w:val="00A80699"/>
    <w:rsid w:val="00A807BF"/>
    <w:rsid w:val="00A82C6E"/>
    <w:rsid w:val="00A83A3E"/>
    <w:rsid w:val="00A840F4"/>
    <w:rsid w:val="00A847CC"/>
    <w:rsid w:val="00A84F7B"/>
    <w:rsid w:val="00A855BE"/>
    <w:rsid w:val="00A863EA"/>
    <w:rsid w:val="00A86CCC"/>
    <w:rsid w:val="00A8709E"/>
    <w:rsid w:val="00A9037C"/>
    <w:rsid w:val="00A90E06"/>
    <w:rsid w:val="00A910E7"/>
    <w:rsid w:val="00A91180"/>
    <w:rsid w:val="00A92365"/>
    <w:rsid w:val="00A92ABF"/>
    <w:rsid w:val="00A9311A"/>
    <w:rsid w:val="00A9389E"/>
    <w:rsid w:val="00A94066"/>
    <w:rsid w:val="00A940D7"/>
    <w:rsid w:val="00A94255"/>
    <w:rsid w:val="00A94451"/>
    <w:rsid w:val="00A95875"/>
    <w:rsid w:val="00A959AC"/>
    <w:rsid w:val="00A95D0D"/>
    <w:rsid w:val="00A95DB7"/>
    <w:rsid w:val="00A9632F"/>
    <w:rsid w:val="00A969E3"/>
    <w:rsid w:val="00A976AA"/>
    <w:rsid w:val="00A97DA4"/>
    <w:rsid w:val="00A97E44"/>
    <w:rsid w:val="00AA05CC"/>
    <w:rsid w:val="00AA06CA"/>
    <w:rsid w:val="00AA0714"/>
    <w:rsid w:val="00AA128D"/>
    <w:rsid w:val="00AA190B"/>
    <w:rsid w:val="00AA2A92"/>
    <w:rsid w:val="00AA2E01"/>
    <w:rsid w:val="00AA2E31"/>
    <w:rsid w:val="00AA30C2"/>
    <w:rsid w:val="00AA360E"/>
    <w:rsid w:val="00AA37DC"/>
    <w:rsid w:val="00AA3B1C"/>
    <w:rsid w:val="00AA4F10"/>
    <w:rsid w:val="00AA514C"/>
    <w:rsid w:val="00AA5600"/>
    <w:rsid w:val="00AA5A8D"/>
    <w:rsid w:val="00AA6ACB"/>
    <w:rsid w:val="00AB1A9A"/>
    <w:rsid w:val="00AB2A28"/>
    <w:rsid w:val="00AB36A5"/>
    <w:rsid w:val="00AB37ED"/>
    <w:rsid w:val="00AB455F"/>
    <w:rsid w:val="00AB56E8"/>
    <w:rsid w:val="00AB5D99"/>
    <w:rsid w:val="00AB6502"/>
    <w:rsid w:val="00AB6A99"/>
    <w:rsid w:val="00AB6B96"/>
    <w:rsid w:val="00AB77CC"/>
    <w:rsid w:val="00AB7D53"/>
    <w:rsid w:val="00AC0C1C"/>
    <w:rsid w:val="00AC1018"/>
    <w:rsid w:val="00AC13B8"/>
    <w:rsid w:val="00AC1AEC"/>
    <w:rsid w:val="00AC1C47"/>
    <w:rsid w:val="00AC1C94"/>
    <w:rsid w:val="00AC2E83"/>
    <w:rsid w:val="00AC3447"/>
    <w:rsid w:val="00AC37BB"/>
    <w:rsid w:val="00AC3A02"/>
    <w:rsid w:val="00AC3DF1"/>
    <w:rsid w:val="00AC4CD3"/>
    <w:rsid w:val="00AC4DF9"/>
    <w:rsid w:val="00AC66D2"/>
    <w:rsid w:val="00AC6B26"/>
    <w:rsid w:val="00AC71A9"/>
    <w:rsid w:val="00AC74C1"/>
    <w:rsid w:val="00AC7642"/>
    <w:rsid w:val="00AD18C8"/>
    <w:rsid w:val="00AD2722"/>
    <w:rsid w:val="00AD2860"/>
    <w:rsid w:val="00AD2A66"/>
    <w:rsid w:val="00AD3B3F"/>
    <w:rsid w:val="00AD4B9A"/>
    <w:rsid w:val="00AD4F35"/>
    <w:rsid w:val="00AD5F4A"/>
    <w:rsid w:val="00AD6515"/>
    <w:rsid w:val="00AD69CE"/>
    <w:rsid w:val="00AD791C"/>
    <w:rsid w:val="00AE0266"/>
    <w:rsid w:val="00AE0CA1"/>
    <w:rsid w:val="00AE19C5"/>
    <w:rsid w:val="00AE234B"/>
    <w:rsid w:val="00AE2F88"/>
    <w:rsid w:val="00AE2FA8"/>
    <w:rsid w:val="00AE3049"/>
    <w:rsid w:val="00AE3057"/>
    <w:rsid w:val="00AE351C"/>
    <w:rsid w:val="00AE390E"/>
    <w:rsid w:val="00AE39AD"/>
    <w:rsid w:val="00AE46CF"/>
    <w:rsid w:val="00AE4706"/>
    <w:rsid w:val="00AE61CB"/>
    <w:rsid w:val="00AE6B5A"/>
    <w:rsid w:val="00AE6DF3"/>
    <w:rsid w:val="00AE7CD6"/>
    <w:rsid w:val="00AE7D71"/>
    <w:rsid w:val="00AF000D"/>
    <w:rsid w:val="00AF0219"/>
    <w:rsid w:val="00AF037F"/>
    <w:rsid w:val="00AF09D9"/>
    <w:rsid w:val="00AF0ACB"/>
    <w:rsid w:val="00AF1014"/>
    <w:rsid w:val="00AF11B1"/>
    <w:rsid w:val="00AF13D3"/>
    <w:rsid w:val="00AF1842"/>
    <w:rsid w:val="00AF2D11"/>
    <w:rsid w:val="00AF3661"/>
    <w:rsid w:val="00AF485E"/>
    <w:rsid w:val="00AF4A3E"/>
    <w:rsid w:val="00AF5D6D"/>
    <w:rsid w:val="00AF63F7"/>
    <w:rsid w:val="00AF6DFC"/>
    <w:rsid w:val="00AF732A"/>
    <w:rsid w:val="00AFD6FA"/>
    <w:rsid w:val="00B000C7"/>
    <w:rsid w:val="00B00603"/>
    <w:rsid w:val="00B00724"/>
    <w:rsid w:val="00B00A7D"/>
    <w:rsid w:val="00B00FB4"/>
    <w:rsid w:val="00B00FFD"/>
    <w:rsid w:val="00B01052"/>
    <w:rsid w:val="00B018EB"/>
    <w:rsid w:val="00B01D0C"/>
    <w:rsid w:val="00B01D2A"/>
    <w:rsid w:val="00B0220D"/>
    <w:rsid w:val="00B02705"/>
    <w:rsid w:val="00B02CC6"/>
    <w:rsid w:val="00B02E52"/>
    <w:rsid w:val="00B03153"/>
    <w:rsid w:val="00B036E8"/>
    <w:rsid w:val="00B03873"/>
    <w:rsid w:val="00B039CE"/>
    <w:rsid w:val="00B03F46"/>
    <w:rsid w:val="00B043D1"/>
    <w:rsid w:val="00B045A0"/>
    <w:rsid w:val="00B052B4"/>
    <w:rsid w:val="00B06100"/>
    <w:rsid w:val="00B06F1C"/>
    <w:rsid w:val="00B078C2"/>
    <w:rsid w:val="00B10319"/>
    <w:rsid w:val="00B11A43"/>
    <w:rsid w:val="00B11A58"/>
    <w:rsid w:val="00B11B39"/>
    <w:rsid w:val="00B11DA8"/>
    <w:rsid w:val="00B12192"/>
    <w:rsid w:val="00B127A4"/>
    <w:rsid w:val="00B129B9"/>
    <w:rsid w:val="00B12AE0"/>
    <w:rsid w:val="00B12C02"/>
    <w:rsid w:val="00B13BE0"/>
    <w:rsid w:val="00B13C8F"/>
    <w:rsid w:val="00B154FF"/>
    <w:rsid w:val="00B15753"/>
    <w:rsid w:val="00B157C6"/>
    <w:rsid w:val="00B15E5E"/>
    <w:rsid w:val="00B16113"/>
    <w:rsid w:val="00B16C1D"/>
    <w:rsid w:val="00B16CC9"/>
    <w:rsid w:val="00B16D91"/>
    <w:rsid w:val="00B16E13"/>
    <w:rsid w:val="00B174A1"/>
    <w:rsid w:val="00B20217"/>
    <w:rsid w:val="00B20ADB"/>
    <w:rsid w:val="00B212A3"/>
    <w:rsid w:val="00B212F5"/>
    <w:rsid w:val="00B212F7"/>
    <w:rsid w:val="00B22282"/>
    <w:rsid w:val="00B23319"/>
    <w:rsid w:val="00B239C0"/>
    <w:rsid w:val="00B23C36"/>
    <w:rsid w:val="00B24BB9"/>
    <w:rsid w:val="00B25B0A"/>
    <w:rsid w:val="00B25DF7"/>
    <w:rsid w:val="00B267CD"/>
    <w:rsid w:val="00B26D46"/>
    <w:rsid w:val="00B26E53"/>
    <w:rsid w:val="00B26ED3"/>
    <w:rsid w:val="00B27018"/>
    <w:rsid w:val="00B27927"/>
    <w:rsid w:val="00B27A7A"/>
    <w:rsid w:val="00B306D1"/>
    <w:rsid w:val="00B30943"/>
    <w:rsid w:val="00B31101"/>
    <w:rsid w:val="00B31205"/>
    <w:rsid w:val="00B316BC"/>
    <w:rsid w:val="00B31928"/>
    <w:rsid w:val="00B31AF9"/>
    <w:rsid w:val="00B31CC2"/>
    <w:rsid w:val="00B331FE"/>
    <w:rsid w:val="00B33231"/>
    <w:rsid w:val="00B33B37"/>
    <w:rsid w:val="00B33C3A"/>
    <w:rsid w:val="00B33FCA"/>
    <w:rsid w:val="00B3445A"/>
    <w:rsid w:val="00B35266"/>
    <w:rsid w:val="00B35381"/>
    <w:rsid w:val="00B3547D"/>
    <w:rsid w:val="00B36350"/>
    <w:rsid w:val="00B36749"/>
    <w:rsid w:val="00B36CDF"/>
    <w:rsid w:val="00B37852"/>
    <w:rsid w:val="00B40348"/>
    <w:rsid w:val="00B40609"/>
    <w:rsid w:val="00B42CEB"/>
    <w:rsid w:val="00B43C17"/>
    <w:rsid w:val="00B43FA9"/>
    <w:rsid w:val="00B44233"/>
    <w:rsid w:val="00B44761"/>
    <w:rsid w:val="00B454BB"/>
    <w:rsid w:val="00B455F1"/>
    <w:rsid w:val="00B461F8"/>
    <w:rsid w:val="00B467D9"/>
    <w:rsid w:val="00B477CC"/>
    <w:rsid w:val="00B47EC4"/>
    <w:rsid w:val="00B47EF2"/>
    <w:rsid w:val="00B50541"/>
    <w:rsid w:val="00B50681"/>
    <w:rsid w:val="00B50805"/>
    <w:rsid w:val="00B5162E"/>
    <w:rsid w:val="00B51A1C"/>
    <w:rsid w:val="00B51E14"/>
    <w:rsid w:val="00B52046"/>
    <w:rsid w:val="00B524C0"/>
    <w:rsid w:val="00B52B17"/>
    <w:rsid w:val="00B53107"/>
    <w:rsid w:val="00B5353B"/>
    <w:rsid w:val="00B53794"/>
    <w:rsid w:val="00B53E9A"/>
    <w:rsid w:val="00B542D3"/>
    <w:rsid w:val="00B54BB2"/>
    <w:rsid w:val="00B5651C"/>
    <w:rsid w:val="00B56539"/>
    <w:rsid w:val="00B603EB"/>
    <w:rsid w:val="00B60671"/>
    <w:rsid w:val="00B61087"/>
    <w:rsid w:val="00B612B4"/>
    <w:rsid w:val="00B6144E"/>
    <w:rsid w:val="00B616CA"/>
    <w:rsid w:val="00B6282D"/>
    <w:rsid w:val="00B62926"/>
    <w:rsid w:val="00B62D52"/>
    <w:rsid w:val="00B63149"/>
    <w:rsid w:val="00B631B7"/>
    <w:rsid w:val="00B639B2"/>
    <w:rsid w:val="00B63A92"/>
    <w:rsid w:val="00B63DFB"/>
    <w:rsid w:val="00B64059"/>
    <w:rsid w:val="00B644AB"/>
    <w:rsid w:val="00B64525"/>
    <w:rsid w:val="00B64A56"/>
    <w:rsid w:val="00B64DEB"/>
    <w:rsid w:val="00B6595B"/>
    <w:rsid w:val="00B659D4"/>
    <w:rsid w:val="00B66261"/>
    <w:rsid w:val="00B66698"/>
    <w:rsid w:val="00B66789"/>
    <w:rsid w:val="00B66AFA"/>
    <w:rsid w:val="00B67116"/>
    <w:rsid w:val="00B67267"/>
    <w:rsid w:val="00B67532"/>
    <w:rsid w:val="00B6786A"/>
    <w:rsid w:val="00B7010E"/>
    <w:rsid w:val="00B70351"/>
    <w:rsid w:val="00B7087E"/>
    <w:rsid w:val="00B70B6C"/>
    <w:rsid w:val="00B70D1C"/>
    <w:rsid w:val="00B7104A"/>
    <w:rsid w:val="00B7129A"/>
    <w:rsid w:val="00B71D09"/>
    <w:rsid w:val="00B72CFE"/>
    <w:rsid w:val="00B72EAB"/>
    <w:rsid w:val="00B73719"/>
    <w:rsid w:val="00B7372D"/>
    <w:rsid w:val="00B73887"/>
    <w:rsid w:val="00B73A00"/>
    <w:rsid w:val="00B74346"/>
    <w:rsid w:val="00B74634"/>
    <w:rsid w:val="00B7489C"/>
    <w:rsid w:val="00B74943"/>
    <w:rsid w:val="00B7533B"/>
    <w:rsid w:val="00B754BC"/>
    <w:rsid w:val="00B75920"/>
    <w:rsid w:val="00B75E03"/>
    <w:rsid w:val="00B75F4A"/>
    <w:rsid w:val="00B76AC6"/>
    <w:rsid w:val="00B76E8F"/>
    <w:rsid w:val="00B777FE"/>
    <w:rsid w:val="00B80778"/>
    <w:rsid w:val="00B82F90"/>
    <w:rsid w:val="00B838D4"/>
    <w:rsid w:val="00B84726"/>
    <w:rsid w:val="00B849F8"/>
    <w:rsid w:val="00B84BE5"/>
    <w:rsid w:val="00B84DC1"/>
    <w:rsid w:val="00B8514F"/>
    <w:rsid w:val="00B851CC"/>
    <w:rsid w:val="00B85BED"/>
    <w:rsid w:val="00B8606C"/>
    <w:rsid w:val="00B8644D"/>
    <w:rsid w:val="00B86830"/>
    <w:rsid w:val="00B86A33"/>
    <w:rsid w:val="00B86F18"/>
    <w:rsid w:val="00B87733"/>
    <w:rsid w:val="00B903C7"/>
    <w:rsid w:val="00B9072B"/>
    <w:rsid w:val="00B90A5C"/>
    <w:rsid w:val="00B91DFA"/>
    <w:rsid w:val="00B9235B"/>
    <w:rsid w:val="00B92778"/>
    <w:rsid w:val="00B92A22"/>
    <w:rsid w:val="00B92AB9"/>
    <w:rsid w:val="00B945E3"/>
    <w:rsid w:val="00B947C7"/>
    <w:rsid w:val="00B95338"/>
    <w:rsid w:val="00B95540"/>
    <w:rsid w:val="00B9583A"/>
    <w:rsid w:val="00B95958"/>
    <w:rsid w:val="00B95C69"/>
    <w:rsid w:val="00B96287"/>
    <w:rsid w:val="00B96BF0"/>
    <w:rsid w:val="00B97162"/>
    <w:rsid w:val="00B974E4"/>
    <w:rsid w:val="00BA002D"/>
    <w:rsid w:val="00BA0965"/>
    <w:rsid w:val="00BA09A9"/>
    <w:rsid w:val="00BA1262"/>
    <w:rsid w:val="00BA1713"/>
    <w:rsid w:val="00BA1841"/>
    <w:rsid w:val="00BA18E3"/>
    <w:rsid w:val="00BA19FB"/>
    <w:rsid w:val="00BA1EB1"/>
    <w:rsid w:val="00BA245E"/>
    <w:rsid w:val="00BA269B"/>
    <w:rsid w:val="00BA275B"/>
    <w:rsid w:val="00BA283D"/>
    <w:rsid w:val="00BA3330"/>
    <w:rsid w:val="00BA38F3"/>
    <w:rsid w:val="00BA396E"/>
    <w:rsid w:val="00BA3D30"/>
    <w:rsid w:val="00BA411C"/>
    <w:rsid w:val="00BA47F9"/>
    <w:rsid w:val="00BA484C"/>
    <w:rsid w:val="00BA5B67"/>
    <w:rsid w:val="00BA6283"/>
    <w:rsid w:val="00BA7634"/>
    <w:rsid w:val="00BA7682"/>
    <w:rsid w:val="00BB0658"/>
    <w:rsid w:val="00BB080E"/>
    <w:rsid w:val="00BB12E6"/>
    <w:rsid w:val="00BB1C72"/>
    <w:rsid w:val="00BB1CAE"/>
    <w:rsid w:val="00BB248F"/>
    <w:rsid w:val="00BB274D"/>
    <w:rsid w:val="00BB2803"/>
    <w:rsid w:val="00BB2DA3"/>
    <w:rsid w:val="00BB3153"/>
    <w:rsid w:val="00BB31D6"/>
    <w:rsid w:val="00BB3687"/>
    <w:rsid w:val="00BB3E4D"/>
    <w:rsid w:val="00BB3FCF"/>
    <w:rsid w:val="00BB46CD"/>
    <w:rsid w:val="00BB4924"/>
    <w:rsid w:val="00BB4C44"/>
    <w:rsid w:val="00BB51FA"/>
    <w:rsid w:val="00BB5BBF"/>
    <w:rsid w:val="00BB6DF7"/>
    <w:rsid w:val="00BB6FDC"/>
    <w:rsid w:val="00BBFFF0"/>
    <w:rsid w:val="00BC0081"/>
    <w:rsid w:val="00BC0C74"/>
    <w:rsid w:val="00BC1CB3"/>
    <w:rsid w:val="00BC1F1A"/>
    <w:rsid w:val="00BC23E9"/>
    <w:rsid w:val="00BC246A"/>
    <w:rsid w:val="00BC2DBF"/>
    <w:rsid w:val="00BC35E7"/>
    <w:rsid w:val="00BC366C"/>
    <w:rsid w:val="00BC3B75"/>
    <w:rsid w:val="00BC3EDC"/>
    <w:rsid w:val="00BC5108"/>
    <w:rsid w:val="00BC513B"/>
    <w:rsid w:val="00BC54C3"/>
    <w:rsid w:val="00BC6C80"/>
    <w:rsid w:val="00BD08BE"/>
    <w:rsid w:val="00BD0CC2"/>
    <w:rsid w:val="00BD134D"/>
    <w:rsid w:val="00BD1A5F"/>
    <w:rsid w:val="00BD1EB5"/>
    <w:rsid w:val="00BD2F29"/>
    <w:rsid w:val="00BD2F8A"/>
    <w:rsid w:val="00BD324B"/>
    <w:rsid w:val="00BD33FE"/>
    <w:rsid w:val="00BD37E1"/>
    <w:rsid w:val="00BD38F9"/>
    <w:rsid w:val="00BD3B60"/>
    <w:rsid w:val="00BD416C"/>
    <w:rsid w:val="00BD4740"/>
    <w:rsid w:val="00BD4D23"/>
    <w:rsid w:val="00BD4FFA"/>
    <w:rsid w:val="00BD67CB"/>
    <w:rsid w:val="00BD6F31"/>
    <w:rsid w:val="00BD7158"/>
    <w:rsid w:val="00BE018E"/>
    <w:rsid w:val="00BE0BB9"/>
    <w:rsid w:val="00BE0D4C"/>
    <w:rsid w:val="00BE1968"/>
    <w:rsid w:val="00BE270E"/>
    <w:rsid w:val="00BE3666"/>
    <w:rsid w:val="00BE3C66"/>
    <w:rsid w:val="00BE4F1E"/>
    <w:rsid w:val="00BE561F"/>
    <w:rsid w:val="00BE5AB7"/>
    <w:rsid w:val="00BE6686"/>
    <w:rsid w:val="00BE6AE8"/>
    <w:rsid w:val="00BE6B05"/>
    <w:rsid w:val="00BE6C7B"/>
    <w:rsid w:val="00BE79A1"/>
    <w:rsid w:val="00BF097C"/>
    <w:rsid w:val="00BF102C"/>
    <w:rsid w:val="00BF126C"/>
    <w:rsid w:val="00BF196A"/>
    <w:rsid w:val="00BF1C1B"/>
    <w:rsid w:val="00BF21D7"/>
    <w:rsid w:val="00BF2882"/>
    <w:rsid w:val="00BF28FC"/>
    <w:rsid w:val="00BF2964"/>
    <w:rsid w:val="00BF2D38"/>
    <w:rsid w:val="00BF354F"/>
    <w:rsid w:val="00BF381F"/>
    <w:rsid w:val="00BF38FE"/>
    <w:rsid w:val="00BF39D1"/>
    <w:rsid w:val="00BF415A"/>
    <w:rsid w:val="00BF4A44"/>
    <w:rsid w:val="00BF566F"/>
    <w:rsid w:val="00BF5987"/>
    <w:rsid w:val="00BF5AFD"/>
    <w:rsid w:val="00BF69B2"/>
    <w:rsid w:val="00BF70A2"/>
    <w:rsid w:val="00BF744A"/>
    <w:rsid w:val="00BF781B"/>
    <w:rsid w:val="00C002F4"/>
    <w:rsid w:val="00C00916"/>
    <w:rsid w:val="00C009C7"/>
    <w:rsid w:val="00C01034"/>
    <w:rsid w:val="00C02457"/>
    <w:rsid w:val="00C02A96"/>
    <w:rsid w:val="00C034E3"/>
    <w:rsid w:val="00C036C9"/>
    <w:rsid w:val="00C03B4B"/>
    <w:rsid w:val="00C04241"/>
    <w:rsid w:val="00C04B67"/>
    <w:rsid w:val="00C05133"/>
    <w:rsid w:val="00C05717"/>
    <w:rsid w:val="00C05D87"/>
    <w:rsid w:val="00C05F0B"/>
    <w:rsid w:val="00C06233"/>
    <w:rsid w:val="00C062A1"/>
    <w:rsid w:val="00C06B5D"/>
    <w:rsid w:val="00C06EEA"/>
    <w:rsid w:val="00C076D9"/>
    <w:rsid w:val="00C07CD4"/>
    <w:rsid w:val="00C103A7"/>
    <w:rsid w:val="00C11529"/>
    <w:rsid w:val="00C11D96"/>
    <w:rsid w:val="00C12363"/>
    <w:rsid w:val="00C1271E"/>
    <w:rsid w:val="00C12B3D"/>
    <w:rsid w:val="00C13D8C"/>
    <w:rsid w:val="00C147D1"/>
    <w:rsid w:val="00C1536F"/>
    <w:rsid w:val="00C15F41"/>
    <w:rsid w:val="00C163ED"/>
    <w:rsid w:val="00C16A87"/>
    <w:rsid w:val="00C16D33"/>
    <w:rsid w:val="00C179D5"/>
    <w:rsid w:val="00C200D4"/>
    <w:rsid w:val="00C20125"/>
    <w:rsid w:val="00C20964"/>
    <w:rsid w:val="00C21213"/>
    <w:rsid w:val="00C21246"/>
    <w:rsid w:val="00C212E9"/>
    <w:rsid w:val="00C214C4"/>
    <w:rsid w:val="00C21718"/>
    <w:rsid w:val="00C223A4"/>
    <w:rsid w:val="00C224A4"/>
    <w:rsid w:val="00C2276A"/>
    <w:rsid w:val="00C23167"/>
    <w:rsid w:val="00C234DB"/>
    <w:rsid w:val="00C234DC"/>
    <w:rsid w:val="00C23CE0"/>
    <w:rsid w:val="00C24AF5"/>
    <w:rsid w:val="00C24C4A"/>
    <w:rsid w:val="00C25299"/>
    <w:rsid w:val="00C256E2"/>
    <w:rsid w:val="00C25D5F"/>
    <w:rsid w:val="00C2689B"/>
    <w:rsid w:val="00C26B7D"/>
    <w:rsid w:val="00C27232"/>
    <w:rsid w:val="00C278F7"/>
    <w:rsid w:val="00C302AF"/>
    <w:rsid w:val="00C303D6"/>
    <w:rsid w:val="00C30716"/>
    <w:rsid w:val="00C30A31"/>
    <w:rsid w:val="00C312DC"/>
    <w:rsid w:val="00C32BD7"/>
    <w:rsid w:val="00C3308E"/>
    <w:rsid w:val="00C338C0"/>
    <w:rsid w:val="00C33AC3"/>
    <w:rsid w:val="00C34BB8"/>
    <w:rsid w:val="00C3509F"/>
    <w:rsid w:val="00C3534E"/>
    <w:rsid w:val="00C35674"/>
    <w:rsid w:val="00C35B73"/>
    <w:rsid w:val="00C361B1"/>
    <w:rsid w:val="00C36A8C"/>
    <w:rsid w:val="00C36B61"/>
    <w:rsid w:val="00C3701C"/>
    <w:rsid w:val="00C37072"/>
    <w:rsid w:val="00C40424"/>
    <w:rsid w:val="00C40490"/>
    <w:rsid w:val="00C40818"/>
    <w:rsid w:val="00C4122E"/>
    <w:rsid w:val="00C41316"/>
    <w:rsid w:val="00C413D9"/>
    <w:rsid w:val="00C41C4C"/>
    <w:rsid w:val="00C42DB8"/>
    <w:rsid w:val="00C437A0"/>
    <w:rsid w:val="00C43A00"/>
    <w:rsid w:val="00C44C14"/>
    <w:rsid w:val="00C4518B"/>
    <w:rsid w:val="00C468BC"/>
    <w:rsid w:val="00C46D2F"/>
    <w:rsid w:val="00C4702F"/>
    <w:rsid w:val="00C47547"/>
    <w:rsid w:val="00C47FD3"/>
    <w:rsid w:val="00C50797"/>
    <w:rsid w:val="00C5096C"/>
    <w:rsid w:val="00C514F9"/>
    <w:rsid w:val="00C51851"/>
    <w:rsid w:val="00C51F85"/>
    <w:rsid w:val="00C5332E"/>
    <w:rsid w:val="00C53A29"/>
    <w:rsid w:val="00C5403B"/>
    <w:rsid w:val="00C5420B"/>
    <w:rsid w:val="00C54348"/>
    <w:rsid w:val="00C54948"/>
    <w:rsid w:val="00C55936"/>
    <w:rsid w:val="00C55DD7"/>
    <w:rsid w:val="00C55E6F"/>
    <w:rsid w:val="00C55E7D"/>
    <w:rsid w:val="00C56FA3"/>
    <w:rsid w:val="00C575B4"/>
    <w:rsid w:val="00C57F71"/>
    <w:rsid w:val="00C60014"/>
    <w:rsid w:val="00C60293"/>
    <w:rsid w:val="00C60794"/>
    <w:rsid w:val="00C6110E"/>
    <w:rsid w:val="00C61611"/>
    <w:rsid w:val="00C618C6"/>
    <w:rsid w:val="00C61F4E"/>
    <w:rsid w:val="00C62364"/>
    <w:rsid w:val="00C62DA4"/>
    <w:rsid w:val="00C6371D"/>
    <w:rsid w:val="00C63E79"/>
    <w:rsid w:val="00C640D1"/>
    <w:rsid w:val="00C6455A"/>
    <w:rsid w:val="00C64A0C"/>
    <w:rsid w:val="00C66260"/>
    <w:rsid w:val="00C665FF"/>
    <w:rsid w:val="00C668E3"/>
    <w:rsid w:val="00C671EE"/>
    <w:rsid w:val="00C7149B"/>
    <w:rsid w:val="00C724E2"/>
    <w:rsid w:val="00C72A2C"/>
    <w:rsid w:val="00C732AA"/>
    <w:rsid w:val="00C735F7"/>
    <w:rsid w:val="00C73609"/>
    <w:rsid w:val="00C7452B"/>
    <w:rsid w:val="00C74F1E"/>
    <w:rsid w:val="00C751EC"/>
    <w:rsid w:val="00C753BA"/>
    <w:rsid w:val="00C75697"/>
    <w:rsid w:val="00C75A8E"/>
    <w:rsid w:val="00C76638"/>
    <w:rsid w:val="00C76CB9"/>
    <w:rsid w:val="00C77037"/>
    <w:rsid w:val="00C77A84"/>
    <w:rsid w:val="00C802A9"/>
    <w:rsid w:val="00C80715"/>
    <w:rsid w:val="00C814E7"/>
    <w:rsid w:val="00C8168E"/>
    <w:rsid w:val="00C81AD4"/>
    <w:rsid w:val="00C8290C"/>
    <w:rsid w:val="00C82BA1"/>
    <w:rsid w:val="00C82C69"/>
    <w:rsid w:val="00C82F83"/>
    <w:rsid w:val="00C83B66"/>
    <w:rsid w:val="00C83E9D"/>
    <w:rsid w:val="00C83EDA"/>
    <w:rsid w:val="00C84696"/>
    <w:rsid w:val="00C84BE2"/>
    <w:rsid w:val="00C8570A"/>
    <w:rsid w:val="00C8631F"/>
    <w:rsid w:val="00C873C2"/>
    <w:rsid w:val="00C90451"/>
    <w:rsid w:val="00C908AE"/>
    <w:rsid w:val="00C9182C"/>
    <w:rsid w:val="00C91F1D"/>
    <w:rsid w:val="00C9335C"/>
    <w:rsid w:val="00C93467"/>
    <w:rsid w:val="00C937A9"/>
    <w:rsid w:val="00C93933"/>
    <w:rsid w:val="00C93D75"/>
    <w:rsid w:val="00C9491D"/>
    <w:rsid w:val="00C94DAF"/>
    <w:rsid w:val="00C95012"/>
    <w:rsid w:val="00C96B79"/>
    <w:rsid w:val="00C96BB1"/>
    <w:rsid w:val="00C96F2F"/>
    <w:rsid w:val="00C96F4D"/>
    <w:rsid w:val="00C97089"/>
    <w:rsid w:val="00C97188"/>
    <w:rsid w:val="00C9BE87"/>
    <w:rsid w:val="00CA24BD"/>
    <w:rsid w:val="00CA295E"/>
    <w:rsid w:val="00CA2FFE"/>
    <w:rsid w:val="00CA3078"/>
    <w:rsid w:val="00CA37B8"/>
    <w:rsid w:val="00CA44CF"/>
    <w:rsid w:val="00CA46A8"/>
    <w:rsid w:val="00CA4E56"/>
    <w:rsid w:val="00CA51EA"/>
    <w:rsid w:val="00CA5E61"/>
    <w:rsid w:val="00CA640A"/>
    <w:rsid w:val="00CA6460"/>
    <w:rsid w:val="00CA6BF7"/>
    <w:rsid w:val="00CA6D65"/>
    <w:rsid w:val="00CA7476"/>
    <w:rsid w:val="00CA748D"/>
    <w:rsid w:val="00CA7CC9"/>
    <w:rsid w:val="00CB028A"/>
    <w:rsid w:val="00CB06D5"/>
    <w:rsid w:val="00CB0874"/>
    <w:rsid w:val="00CB08A2"/>
    <w:rsid w:val="00CB0F9F"/>
    <w:rsid w:val="00CB174D"/>
    <w:rsid w:val="00CB176E"/>
    <w:rsid w:val="00CB26EA"/>
    <w:rsid w:val="00CB2DD0"/>
    <w:rsid w:val="00CB4498"/>
    <w:rsid w:val="00CB44EB"/>
    <w:rsid w:val="00CB450A"/>
    <w:rsid w:val="00CB456A"/>
    <w:rsid w:val="00CB4B93"/>
    <w:rsid w:val="00CB4DC3"/>
    <w:rsid w:val="00CB4F68"/>
    <w:rsid w:val="00CB51BD"/>
    <w:rsid w:val="00CB5219"/>
    <w:rsid w:val="00CB52C1"/>
    <w:rsid w:val="00CB5362"/>
    <w:rsid w:val="00CB58EC"/>
    <w:rsid w:val="00CB5A0B"/>
    <w:rsid w:val="00CB5BCA"/>
    <w:rsid w:val="00CB713D"/>
    <w:rsid w:val="00CB7390"/>
    <w:rsid w:val="00CB78F6"/>
    <w:rsid w:val="00CB7CEF"/>
    <w:rsid w:val="00CB7DC2"/>
    <w:rsid w:val="00CB806B"/>
    <w:rsid w:val="00CC0947"/>
    <w:rsid w:val="00CC1727"/>
    <w:rsid w:val="00CC25A5"/>
    <w:rsid w:val="00CC2815"/>
    <w:rsid w:val="00CC3BA8"/>
    <w:rsid w:val="00CC401D"/>
    <w:rsid w:val="00CC4237"/>
    <w:rsid w:val="00CC5F78"/>
    <w:rsid w:val="00CC767F"/>
    <w:rsid w:val="00CD0C0A"/>
    <w:rsid w:val="00CD1238"/>
    <w:rsid w:val="00CD1FD5"/>
    <w:rsid w:val="00CD21A8"/>
    <w:rsid w:val="00CD26E5"/>
    <w:rsid w:val="00CD32C0"/>
    <w:rsid w:val="00CD3D11"/>
    <w:rsid w:val="00CD3EAD"/>
    <w:rsid w:val="00CD44BC"/>
    <w:rsid w:val="00CD4BF5"/>
    <w:rsid w:val="00CD50A0"/>
    <w:rsid w:val="00CD5B80"/>
    <w:rsid w:val="00CD6A0E"/>
    <w:rsid w:val="00CD6C5A"/>
    <w:rsid w:val="00CD74B5"/>
    <w:rsid w:val="00CE0737"/>
    <w:rsid w:val="00CE0BA0"/>
    <w:rsid w:val="00CE1153"/>
    <w:rsid w:val="00CE1A33"/>
    <w:rsid w:val="00CE22C6"/>
    <w:rsid w:val="00CE2363"/>
    <w:rsid w:val="00CE2390"/>
    <w:rsid w:val="00CE29FE"/>
    <w:rsid w:val="00CE2EFA"/>
    <w:rsid w:val="00CE3BB5"/>
    <w:rsid w:val="00CE4A08"/>
    <w:rsid w:val="00CE6C5F"/>
    <w:rsid w:val="00CE70A7"/>
    <w:rsid w:val="00CE75C3"/>
    <w:rsid w:val="00CE7875"/>
    <w:rsid w:val="00CF0968"/>
    <w:rsid w:val="00CF11F0"/>
    <w:rsid w:val="00CF12EC"/>
    <w:rsid w:val="00CF1883"/>
    <w:rsid w:val="00CF1D5E"/>
    <w:rsid w:val="00CF2AD8"/>
    <w:rsid w:val="00CF2B62"/>
    <w:rsid w:val="00CF2B76"/>
    <w:rsid w:val="00CF2BB4"/>
    <w:rsid w:val="00CF38F0"/>
    <w:rsid w:val="00CF394D"/>
    <w:rsid w:val="00CF3EA9"/>
    <w:rsid w:val="00CF487B"/>
    <w:rsid w:val="00CF521F"/>
    <w:rsid w:val="00CF52DD"/>
    <w:rsid w:val="00CF53AF"/>
    <w:rsid w:val="00CF5DE3"/>
    <w:rsid w:val="00CF678E"/>
    <w:rsid w:val="00CF6AA9"/>
    <w:rsid w:val="00CF6FAD"/>
    <w:rsid w:val="00CF6FBE"/>
    <w:rsid w:val="00CF7929"/>
    <w:rsid w:val="00D004FC"/>
    <w:rsid w:val="00D01D02"/>
    <w:rsid w:val="00D03762"/>
    <w:rsid w:val="00D03A9A"/>
    <w:rsid w:val="00D03F13"/>
    <w:rsid w:val="00D045FE"/>
    <w:rsid w:val="00D049CE"/>
    <w:rsid w:val="00D04C62"/>
    <w:rsid w:val="00D054C6"/>
    <w:rsid w:val="00D05517"/>
    <w:rsid w:val="00D0615B"/>
    <w:rsid w:val="00D06CD2"/>
    <w:rsid w:val="00D070BA"/>
    <w:rsid w:val="00D07220"/>
    <w:rsid w:val="00D07955"/>
    <w:rsid w:val="00D07CD5"/>
    <w:rsid w:val="00D11680"/>
    <w:rsid w:val="00D11805"/>
    <w:rsid w:val="00D11C33"/>
    <w:rsid w:val="00D11E7B"/>
    <w:rsid w:val="00D1254E"/>
    <w:rsid w:val="00D12D0C"/>
    <w:rsid w:val="00D12EBE"/>
    <w:rsid w:val="00D164B0"/>
    <w:rsid w:val="00D20296"/>
    <w:rsid w:val="00D206D9"/>
    <w:rsid w:val="00D2072C"/>
    <w:rsid w:val="00D20AB1"/>
    <w:rsid w:val="00D20B24"/>
    <w:rsid w:val="00D21150"/>
    <w:rsid w:val="00D21D7C"/>
    <w:rsid w:val="00D22024"/>
    <w:rsid w:val="00D220E0"/>
    <w:rsid w:val="00D22153"/>
    <w:rsid w:val="00D2250A"/>
    <w:rsid w:val="00D22EB0"/>
    <w:rsid w:val="00D230BF"/>
    <w:rsid w:val="00D23167"/>
    <w:rsid w:val="00D23737"/>
    <w:rsid w:val="00D23FAB"/>
    <w:rsid w:val="00D25378"/>
    <w:rsid w:val="00D25A9E"/>
    <w:rsid w:val="00D267BA"/>
    <w:rsid w:val="00D268CE"/>
    <w:rsid w:val="00D27224"/>
    <w:rsid w:val="00D309F4"/>
    <w:rsid w:val="00D3124A"/>
    <w:rsid w:val="00D318D5"/>
    <w:rsid w:val="00D31B5C"/>
    <w:rsid w:val="00D31E9A"/>
    <w:rsid w:val="00D31FD0"/>
    <w:rsid w:val="00D32084"/>
    <w:rsid w:val="00D32963"/>
    <w:rsid w:val="00D32D8F"/>
    <w:rsid w:val="00D32E82"/>
    <w:rsid w:val="00D330ED"/>
    <w:rsid w:val="00D3392C"/>
    <w:rsid w:val="00D33C50"/>
    <w:rsid w:val="00D33E4A"/>
    <w:rsid w:val="00D35534"/>
    <w:rsid w:val="00D35739"/>
    <w:rsid w:val="00D35886"/>
    <w:rsid w:val="00D36EF9"/>
    <w:rsid w:val="00D36FAE"/>
    <w:rsid w:val="00D376D3"/>
    <w:rsid w:val="00D37737"/>
    <w:rsid w:val="00D37B98"/>
    <w:rsid w:val="00D37CDD"/>
    <w:rsid w:val="00D37DF3"/>
    <w:rsid w:val="00D37E14"/>
    <w:rsid w:val="00D403C3"/>
    <w:rsid w:val="00D4101F"/>
    <w:rsid w:val="00D411A9"/>
    <w:rsid w:val="00D42D1E"/>
    <w:rsid w:val="00D4302D"/>
    <w:rsid w:val="00D431FF"/>
    <w:rsid w:val="00D44271"/>
    <w:rsid w:val="00D4474C"/>
    <w:rsid w:val="00D45084"/>
    <w:rsid w:val="00D45C18"/>
    <w:rsid w:val="00D45C7F"/>
    <w:rsid w:val="00D46389"/>
    <w:rsid w:val="00D479FA"/>
    <w:rsid w:val="00D47A84"/>
    <w:rsid w:val="00D47EB8"/>
    <w:rsid w:val="00D511A7"/>
    <w:rsid w:val="00D51CFA"/>
    <w:rsid w:val="00D524A8"/>
    <w:rsid w:val="00D52BC4"/>
    <w:rsid w:val="00D5503F"/>
    <w:rsid w:val="00D551FA"/>
    <w:rsid w:val="00D552B1"/>
    <w:rsid w:val="00D55351"/>
    <w:rsid w:val="00D55918"/>
    <w:rsid w:val="00D55A12"/>
    <w:rsid w:val="00D55AB8"/>
    <w:rsid w:val="00D56FD0"/>
    <w:rsid w:val="00D601FB"/>
    <w:rsid w:val="00D61366"/>
    <w:rsid w:val="00D61BDB"/>
    <w:rsid w:val="00D61D67"/>
    <w:rsid w:val="00D620EC"/>
    <w:rsid w:val="00D625DB"/>
    <w:rsid w:val="00D62F04"/>
    <w:rsid w:val="00D6302A"/>
    <w:rsid w:val="00D63071"/>
    <w:rsid w:val="00D63B30"/>
    <w:rsid w:val="00D63CBF"/>
    <w:rsid w:val="00D63CE4"/>
    <w:rsid w:val="00D6468F"/>
    <w:rsid w:val="00D64A50"/>
    <w:rsid w:val="00D653D1"/>
    <w:rsid w:val="00D6545C"/>
    <w:rsid w:val="00D659E4"/>
    <w:rsid w:val="00D66423"/>
    <w:rsid w:val="00D66844"/>
    <w:rsid w:val="00D67676"/>
    <w:rsid w:val="00D6773D"/>
    <w:rsid w:val="00D70884"/>
    <w:rsid w:val="00D70ACB"/>
    <w:rsid w:val="00D71785"/>
    <w:rsid w:val="00D71B30"/>
    <w:rsid w:val="00D71B7D"/>
    <w:rsid w:val="00D71D23"/>
    <w:rsid w:val="00D723F5"/>
    <w:rsid w:val="00D72716"/>
    <w:rsid w:val="00D72A08"/>
    <w:rsid w:val="00D73629"/>
    <w:rsid w:val="00D73D11"/>
    <w:rsid w:val="00D73F37"/>
    <w:rsid w:val="00D74121"/>
    <w:rsid w:val="00D7433E"/>
    <w:rsid w:val="00D74367"/>
    <w:rsid w:val="00D7449B"/>
    <w:rsid w:val="00D74641"/>
    <w:rsid w:val="00D74D61"/>
    <w:rsid w:val="00D74FA7"/>
    <w:rsid w:val="00D75327"/>
    <w:rsid w:val="00D7614D"/>
    <w:rsid w:val="00D761E0"/>
    <w:rsid w:val="00D7665A"/>
    <w:rsid w:val="00D76F66"/>
    <w:rsid w:val="00D76FA9"/>
    <w:rsid w:val="00D777BF"/>
    <w:rsid w:val="00D808F2"/>
    <w:rsid w:val="00D80D5A"/>
    <w:rsid w:val="00D80FF9"/>
    <w:rsid w:val="00D8165E"/>
    <w:rsid w:val="00D81C2D"/>
    <w:rsid w:val="00D81CFD"/>
    <w:rsid w:val="00D82225"/>
    <w:rsid w:val="00D82CD7"/>
    <w:rsid w:val="00D834D9"/>
    <w:rsid w:val="00D836BD"/>
    <w:rsid w:val="00D83B0C"/>
    <w:rsid w:val="00D83B57"/>
    <w:rsid w:val="00D83BCD"/>
    <w:rsid w:val="00D84436"/>
    <w:rsid w:val="00D84AB2"/>
    <w:rsid w:val="00D8500C"/>
    <w:rsid w:val="00D85016"/>
    <w:rsid w:val="00D85141"/>
    <w:rsid w:val="00D8556F"/>
    <w:rsid w:val="00D85B4B"/>
    <w:rsid w:val="00D85CD8"/>
    <w:rsid w:val="00D85FFB"/>
    <w:rsid w:val="00D862C9"/>
    <w:rsid w:val="00D862DA"/>
    <w:rsid w:val="00D86F96"/>
    <w:rsid w:val="00D86FD7"/>
    <w:rsid w:val="00D878CF"/>
    <w:rsid w:val="00D87D3C"/>
    <w:rsid w:val="00D87ED8"/>
    <w:rsid w:val="00D902D2"/>
    <w:rsid w:val="00D9096E"/>
    <w:rsid w:val="00D91076"/>
    <w:rsid w:val="00D914BD"/>
    <w:rsid w:val="00D92406"/>
    <w:rsid w:val="00D92E73"/>
    <w:rsid w:val="00D92EE8"/>
    <w:rsid w:val="00D92F3B"/>
    <w:rsid w:val="00D93AD3"/>
    <w:rsid w:val="00D93B09"/>
    <w:rsid w:val="00D93EE8"/>
    <w:rsid w:val="00D94B3C"/>
    <w:rsid w:val="00D94FDA"/>
    <w:rsid w:val="00D953AC"/>
    <w:rsid w:val="00D954EC"/>
    <w:rsid w:val="00D9565B"/>
    <w:rsid w:val="00D95EEC"/>
    <w:rsid w:val="00D960BC"/>
    <w:rsid w:val="00D96AC4"/>
    <w:rsid w:val="00D9706F"/>
    <w:rsid w:val="00D97913"/>
    <w:rsid w:val="00DA0856"/>
    <w:rsid w:val="00DA0B19"/>
    <w:rsid w:val="00DA0B50"/>
    <w:rsid w:val="00DA0C5A"/>
    <w:rsid w:val="00DA114A"/>
    <w:rsid w:val="00DA1BAE"/>
    <w:rsid w:val="00DA1C6F"/>
    <w:rsid w:val="00DA1D95"/>
    <w:rsid w:val="00DA2215"/>
    <w:rsid w:val="00DA2257"/>
    <w:rsid w:val="00DA269A"/>
    <w:rsid w:val="00DA29C9"/>
    <w:rsid w:val="00DA2F3A"/>
    <w:rsid w:val="00DA3985"/>
    <w:rsid w:val="00DA3D98"/>
    <w:rsid w:val="00DA49D3"/>
    <w:rsid w:val="00DA5311"/>
    <w:rsid w:val="00DA55BF"/>
    <w:rsid w:val="00DA5607"/>
    <w:rsid w:val="00DA5F36"/>
    <w:rsid w:val="00DA635B"/>
    <w:rsid w:val="00DA686B"/>
    <w:rsid w:val="00DA7116"/>
    <w:rsid w:val="00DA7289"/>
    <w:rsid w:val="00DA76CF"/>
    <w:rsid w:val="00DA793F"/>
    <w:rsid w:val="00DA7BB4"/>
    <w:rsid w:val="00DA7E79"/>
    <w:rsid w:val="00DA7F5D"/>
    <w:rsid w:val="00DB0D94"/>
    <w:rsid w:val="00DB123A"/>
    <w:rsid w:val="00DB1C6D"/>
    <w:rsid w:val="00DB217C"/>
    <w:rsid w:val="00DB2725"/>
    <w:rsid w:val="00DB2793"/>
    <w:rsid w:val="00DB440A"/>
    <w:rsid w:val="00DB4418"/>
    <w:rsid w:val="00DB4C72"/>
    <w:rsid w:val="00DB4CE1"/>
    <w:rsid w:val="00DB6057"/>
    <w:rsid w:val="00DB6BF5"/>
    <w:rsid w:val="00DB6E4A"/>
    <w:rsid w:val="00DB79FC"/>
    <w:rsid w:val="00DB7B98"/>
    <w:rsid w:val="00DC05F1"/>
    <w:rsid w:val="00DC15B5"/>
    <w:rsid w:val="00DC1786"/>
    <w:rsid w:val="00DC22F8"/>
    <w:rsid w:val="00DC29CC"/>
    <w:rsid w:val="00DC2DC5"/>
    <w:rsid w:val="00DC37F4"/>
    <w:rsid w:val="00DC38B3"/>
    <w:rsid w:val="00DC3BEA"/>
    <w:rsid w:val="00DC3FB1"/>
    <w:rsid w:val="00DC44B5"/>
    <w:rsid w:val="00DC5ACC"/>
    <w:rsid w:val="00DC5E4C"/>
    <w:rsid w:val="00DC610A"/>
    <w:rsid w:val="00DC7354"/>
    <w:rsid w:val="00DC7406"/>
    <w:rsid w:val="00DC7C06"/>
    <w:rsid w:val="00DC7CBF"/>
    <w:rsid w:val="00DD008F"/>
    <w:rsid w:val="00DD0473"/>
    <w:rsid w:val="00DD0EA3"/>
    <w:rsid w:val="00DD1B72"/>
    <w:rsid w:val="00DD1D4D"/>
    <w:rsid w:val="00DD1E25"/>
    <w:rsid w:val="00DD20BF"/>
    <w:rsid w:val="00DD2BD6"/>
    <w:rsid w:val="00DD305B"/>
    <w:rsid w:val="00DD35D8"/>
    <w:rsid w:val="00DD387E"/>
    <w:rsid w:val="00DD39FE"/>
    <w:rsid w:val="00DD3E3A"/>
    <w:rsid w:val="00DD4EB5"/>
    <w:rsid w:val="00DD5135"/>
    <w:rsid w:val="00DD5E0E"/>
    <w:rsid w:val="00DD6ECF"/>
    <w:rsid w:val="00DD6EEE"/>
    <w:rsid w:val="00DD7251"/>
    <w:rsid w:val="00DD72FB"/>
    <w:rsid w:val="00DD74D8"/>
    <w:rsid w:val="00DD7770"/>
    <w:rsid w:val="00DE0C79"/>
    <w:rsid w:val="00DE0C8A"/>
    <w:rsid w:val="00DE2388"/>
    <w:rsid w:val="00DE2EC8"/>
    <w:rsid w:val="00DE31FE"/>
    <w:rsid w:val="00DE3379"/>
    <w:rsid w:val="00DE47C2"/>
    <w:rsid w:val="00DE4894"/>
    <w:rsid w:val="00DE4EF3"/>
    <w:rsid w:val="00DE5344"/>
    <w:rsid w:val="00DE5988"/>
    <w:rsid w:val="00DE5DB3"/>
    <w:rsid w:val="00DE632C"/>
    <w:rsid w:val="00DE6340"/>
    <w:rsid w:val="00DE6976"/>
    <w:rsid w:val="00DE6D16"/>
    <w:rsid w:val="00DE7069"/>
    <w:rsid w:val="00DE7B39"/>
    <w:rsid w:val="00DE7B62"/>
    <w:rsid w:val="00DE7C76"/>
    <w:rsid w:val="00DE7D60"/>
    <w:rsid w:val="00DF0174"/>
    <w:rsid w:val="00DF0FF0"/>
    <w:rsid w:val="00DF30A5"/>
    <w:rsid w:val="00DF314D"/>
    <w:rsid w:val="00DF3555"/>
    <w:rsid w:val="00DF3694"/>
    <w:rsid w:val="00DF385C"/>
    <w:rsid w:val="00DF59A7"/>
    <w:rsid w:val="00DF5F32"/>
    <w:rsid w:val="00DF61BE"/>
    <w:rsid w:val="00DF73BB"/>
    <w:rsid w:val="00DF7B2C"/>
    <w:rsid w:val="00E0031B"/>
    <w:rsid w:val="00E005C2"/>
    <w:rsid w:val="00E007F7"/>
    <w:rsid w:val="00E00861"/>
    <w:rsid w:val="00E012B7"/>
    <w:rsid w:val="00E01A15"/>
    <w:rsid w:val="00E01B85"/>
    <w:rsid w:val="00E02070"/>
    <w:rsid w:val="00E02990"/>
    <w:rsid w:val="00E02C54"/>
    <w:rsid w:val="00E03195"/>
    <w:rsid w:val="00E0381C"/>
    <w:rsid w:val="00E0447A"/>
    <w:rsid w:val="00E05057"/>
    <w:rsid w:val="00E051EC"/>
    <w:rsid w:val="00E0603A"/>
    <w:rsid w:val="00E063FD"/>
    <w:rsid w:val="00E06840"/>
    <w:rsid w:val="00E06EA4"/>
    <w:rsid w:val="00E077A5"/>
    <w:rsid w:val="00E101ED"/>
    <w:rsid w:val="00E10D8D"/>
    <w:rsid w:val="00E11105"/>
    <w:rsid w:val="00E11E5B"/>
    <w:rsid w:val="00E12955"/>
    <w:rsid w:val="00E12A30"/>
    <w:rsid w:val="00E12F8F"/>
    <w:rsid w:val="00E130D2"/>
    <w:rsid w:val="00E13677"/>
    <w:rsid w:val="00E1389B"/>
    <w:rsid w:val="00E13ADF"/>
    <w:rsid w:val="00E13F66"/>
    <w:rsid w:val="00E14423"/>
    <w:rsid w:val="00E144FA"/>
    <w:rsid w:val="00E15F16"/>
    <w:rsid w:val="00E160B9"/>
    <w:rsid w:val="00E16BDE"/>
    <w:rsid w:val="00E17189"/>
    <w:rsid w:val="00E17432"/>
    <w:rsid w:val="00E17494"/>
    <w:rsid w:val="00E1778F"/>
    <w:rsid w:val="00E17DC1"/>
    <w:rsid w:val="00E17DE9"/>
    <w:rsid w:val="00E200D9"/>
    <w:rsid w:val="00E20C3D"/>
    <w:rsid w:val="00E22A27"/>
    <w:rsid w:val="00E23018"/>
    <w:rsid w:val="00E234D3"/>
    <w:rsid w:val="00E23796"/>
    <w:rsid w:val="00E23A03"/>
    <w:rsid w:val="00E23F9E"/>
    <w:rsid w:val="00E24E3E"/>
    <w:rsid w:val="00E25894"/>
    <w:rsid w:val="00E25A0A"/>
    <w:rsid w:val="00E265E1"/>
    <w:rsid w:val="00E27346"/>
    <w:rsid w:val="00E300C4"/>
    <w:rsid w:val="00E31562"/>
    <w:rsid w:val="00E31A33"/>
    <w:rsid w:val="00E329F9"/>
    <w:rsid w:val="00E32B30"/>
    <w:rsid w:val="00E32B5B"/>
    <w:rsid w:val="00E33718"/>
    <w:rsid w:val="00E34F66"/>
    <w:rsid w:val="00E3506E"/>
    <w:rsid w:val="00E357C0"/>
    <w:rsid w:val="00E35F2D"/>
    <w:rsid w:val="00E36AA6"/>
    <w:rsid w:val="00E374B6"/>
    <w:rsid w:val="00E37B39"/>
    <w:rsid w:val="00E4184D"/>
    <w:rsid w:val="00E41B29"/>
    <w:rsid w:val="00E41BDB"/>
    <w:rsid w:val="00E41F13"/>
    <w:rsid w:val="00E430D7"/>
    <w:rsid w:val="00E43A6C"/>
    <w:rsid w:val="00E43B8F"/>
    <w:rsid w:val="00E4517F"/>
    <w:rsid w:val="00E47B3D"/>
    <w:rsid w:val="00E47C7B"/>
    <w:rsid w:val="00E508E0"/>
    <w:rsid w:val="00E50EE0"/>
    <w:rsid w:val="00E51333"/>
    <w:rsid w:val="00E5201A"/>
    <w:rsid w:val="00E52E7E"/>
    <w:rsid w:val="00E53F1E"/>
    <w:rsid w:val="00E54062"/>
    <w:rsid w:val="00E545A2"/>
    <w:rsid w:val="00E54BB7"/>
    <w:rsid w:val="00E5501C"/>
    <w:rsid w:val="00E55303"/>
    <w:rsid w:val="00E55744"/>
    <w:rsid w:val="00E5691E"/>
    <w:rsid w:val="00E618D1"/>
    <w:rsid w:val="00E62CF5"/>
    <w:rsid w:val="00E630BB"/>
    <w:rsid w:val="00E63107"/>
    <w:rsid w:val="00E6345C"/>
    <w:rsid w:val="00E6383E"/>
    <w:rsid w:val="00E638CF"/>
    <w:rsid w:val="00E63E08"/>
    <w:rsid w:val="00E64226"/>
    <w:rsid w:val="00E64AAF"/>
    <w:rsid w:val="00E64B51"/>
    <w:rsid w:val="00E660FA"/>
    <w:rsid w:val="00E66F41"/>
    <w:rsid w:val="00E67031"/>
    <w:rsid w:val="00E67A0E"/>
    <w:rsid w:val="00E67A52"/>
    <w:rsid w:val="00E67E91"/>
    <w:rsid w:val="00E702B8"/>
    <w:rsid w:val="00E70AE6"/>
    <w:rsid w:val="00E70D30"/>
    <w:rsid w:val="00E70DB3"/>
    <w:rsid w:val="00E70EB3"/>
    <w:rsid w:val="00E71C31"/>
    <w:rsid w:val="00E72087"/>
    <w:rsid w:val="00E72269"/>
    <w:rsid w:val="00E72831"/>
    <w:rsid w:val="00E72CB6"/>
    <w:rsid w:val="00E74306"/>
    <w:rsid w:val="00E759EC"/>
    <w:rsid w:val="00E75A58"/>
    <w:rsid w:val="00E75CA6"/>
    <w:rsid w:val="00E75FF8"/>
    <w:rsid w:val="00E76C41"/>
    <w:rsid w:val="00E76E42"/>
    <w:rsid w:val="00E76EE0"/>
    <w:rsid w:val="00E77687"/>
    <w:rsid w:val="00E7799B"/>
    <w:rsid w:val="00E77CD0"/>
    <w:rsid w:val="00E810C8"/>
    <w:rsid w:val="00E81779"/>
    <w:rsid w:val="00E81C95"/>
    <w:rsid w:val="00E81DCC"/>
    <w:rsid w:val="00E8259C"/>
    <w:rsid w:val="00E830AD"/>
    <w:rsid w:val="00E84DAF"/>
    <w:rsid w:val="00E85EEE"/>
    <w:rsid w:val="00E8671C"/>
    <w:rsid w:val="00E86DED"/>
    <w:rsid w:val="00E872F7"/>
    <w:rsid w:val="00E877E5"/>
    <w:rsid w:val="00E902A3"/>
    <w:rsid w:val="00E90468"/>
    <w:rsid w:val="00E9096A"/>
    <w:rsid w:val="00E90FA4"/>
    <w:rsid w:val="00E9186E"/>
    <w:rsid w:val="00E91E7D"/>
    <w:rsid w:val="00E924A9"/>
    <w:rsid w:val="00E93B4D"/>
    <w:rsid w:val="00E93D31"/>
    <w:rsid w:val="00E94F2E"/>
    <w:rsid w:val="00E950B1"/>
    <w:rsid w:val="00E95A6D"/>
    <w:rsid w:val="00E95E3D"/>
    <w:rsid w:val="00E961B1"/>
    <w:rsid w:val="00E9699C"/>
    <w:rsid w:val="00E97212"/>
    <w:rsid w:val="00E972AE"/>
    <w:rsid w:val="00E975B5"/>
    <w:rsid w:val="00E97638"/>
    <w:rsid w:val="00EA2275"/>
    <w:rsid w:val="00EA2698"/>
    <w:rsid w:val="00EA26CA"/>
    <w:rsid w:val="00EA2CD0"/>
    <w:rsid w:val="00EA2F52"/>
    <w:rsid w:val="00EA30EA"/>
    <w:rsid w:val="00EA328C"/>
    <w:rsid w:val="00EA344C"/>
    <w:rsid w:val="00EA3574"/>
    <w:rsid w:val="00EA36EE"/>
    <w:rsid w:val="00EA3B20"/>
    <w:rsid w:val="00EA3C70"/>
    <w:rsid w:val="00EA4797"/>
    <w:rsid w:val="00EA52D3"/>
    <w:rsid w:val="00EA538F"/>
    <w:rsid w:val="00EA5416"/>
    <w:rsid w:val="00EA548D"/>
    <w:rsid w:val="00EA65E1"/>
    <w:rsid w:val="00EA7C16"/>
    <w:rsid w:val="00EA7CC5"/>
    <w:rsid w:val="00EB04AF"/>
    <w:rsid w:val="00EB05EE"/>
    <w:rsid w:val="00EB0CC5"/>
    <w:rsid w:val="00EB153C"/>
    <w:rsid w:val="00EB190B"/>
    <w:rsid w:val="00EB28CF"/>
    <w:rsid w:val="00EB2C57"/>
    <w:rsid w:val="00EB2F64"/>
    <w:rsid w:val="00EB2F8F"/>
    <w:rsid w:val="00EB3827"/>
    <w:rsid w:val="00EB3BF8"/>
    <w:rsid w:val="00EB479C"/>
    <w:rsid w:val="00EB47B2"/>
    <w:rsid w:val="00EB47B8"/>
    <w:rsid w:val="00EB592A"/>
    <w:rsid w:val="00EB5C78"/>
    <w:rsid w:val="00EB5FE0"/>
    <w:rsid w:val="00EB648B"/>
    <w:rsid w:val="00EB682A"/>
    <w:rsid w:val="00EB6A5C"/>
    <w:rsid w:val="00EB6B8E"/>
    <w:rsid w:val="00EB7487"/>
    <w:rsid w:val="00EB74ED"/>
    <w:rsid w:val="00EC1D6C"/>
    <w:rsid w:val="00EC241E"/>
    <w:rsid w:val="00EC24EB"/>
    <w:rsid w:val="00EC2724"/>
    <w:rsid w:val="00EC2B1F"/>
    <w:rsid w:val="00EC2CD6"/>
    <w:rsid w:val="00EC2CF7"/>
    <w:rsid w:val="00EC51EF"/>
    <w:rsid w:val="00EC5452"/>
    <w:rsid w:val="00EC57E3"/>
    <w:rsid w:val="00EC71DB"/>
    <w:rsid w:val="00EC76FA"/>
    <w:rsid w:val="00EC7BCA"/>
    <w:rsid w:val="00EC7FAD"/>
    <w:rsid w:val="00ED0650"/>
    <w:rsid w:val="00ED0AC8"/>
    <w:rsid w:val="00ED0E4B"/>
    <w:rsid w:val="00ED1487"/>
    <w:rsid w:val="00ED14EC"/>
    <w:rsid w:val="00ED15C5"/>
    <w:rsid w:val="00ED1FBF"/>
    <w:rsid w:val="00ED2295"/>
    <w:rsid w:val="00ED2B7F"/>
    <w:rsid w:val="00ED517D"/>
    <w:rsid w:val="00ED5630"/>
    <w:rsid w:val="00ED5FE5"/>
    <w:rsid w:val="00ED6081"/>
    <w:rsid w:val="00ED64AE"/>
    <w:rsid w:val="00ED64D2"/>
    <w:rsid w:val="00ED66D6"/>
    <w:rsid w:val="00ED682C"/>
    <w:rsid w:val="00ED6C82"/>
    <w:rsid w:val="00ED6F59"/>
    <w:rsid w:val="00ED7852"/>
    <w:rsid w:val="00ED7988"/>
    <w:rsid w:val="00ED7F43"/>
    <w:rsid w:val="00EE0025"/>
    <w:rsid w:val="00EE01C3"/>
    <w:rsid w:val="00EE04F5"/>
    <w:rsid w:val="00EE0627"/>
    <w:rsid w:val="00EE0714"/>
    <w:rsid w:val="00EE0B9B"/>
    <w:rsid w:val="00EE16A4"/>
    <w:rsid w:val="00EE1741"/>
    <w:rsid w:val="00EE202F"/>
    <w:rsid w:val="00EE249E"/>
    <w:rsid w:val="00EE2881"/>
    <w:rsid w:val="00EE2E76"/>
    <w:rsid w:val="00EE31DE"/>
    <w:rsid w:val="00EE324C"/>
    <w:rsid w:val="00EE33A5"/>
    <w:rsid w:val="00EE3470"/>
    <w:rsid w:val="00EE3A3E"/>
    <w:rsid w:val="00EE4E8E"/>
    <w:rsid w:val="00EE4F45"/>
    <w:rsid w:val="00EE4F8D"/>
    <w:rsid w:val="00EE5CF4"/>
    <w:rsid w:val="00EE60C1"/>
    <w:rsid w:val="00EE671E"/>
    <w:rsid w:val="00EE6757"/>
    <w:rsid w:val="00EE6890"/>
    <w:rsid w:val="00EE6D7B"/>
    <w:rsid w:val="00EE7930"/>
    <w:rsid w:val="00EEB778"/>
    <w:rsid w:val="00EEB778"/>
    <w:rsid w:val="00EF02B7"/>
    <w:rsid w:val="00EF07C2"/>
    <w:rsid w:val="00EF0C12"/>
    <w:rsid w:val="00EF0ED9"/>
    <w:rsid w:val="00EF18E3"/>
    <w:rsid w:val="00EF24B4"/>
    <w:rsid w:val="00EF2556"/>
    <w:rsid w:val="00EF2845"/>
    <w:rsid w:val="00EF2D59"/>
    <w:rsid w:val="00EF380E"/>
    <w:rsid w:val="00EF3A28"/>
    <w:rsid w:val="00EF3C10"/>
    <w:rsid w:val="00EF4392"/>
    <w:rsid w:val="00EF6DA0"/>
    <w:rsid w:val="00EF6EDA"/>
    <w:rsid w:val="00EF6EE6"/>
    <w:rsid w:val="00EF7355"/>
    <w:rsid w:val="00EF772C"/>
    <w:rsid w:val="00EF7D94"/>
    <w:rsid w:val="00F007BC"/>
    <w:rsid w:val="00F00BC1"/>
    <w:rsid w:val="00F014F7"/>
    <w:rsid w:val="00F01F77"/>
    <w:rsid w:val="00F028D8"/>
    <w:rsid w:val="00F03F14"/>
    <w:rsid w:val="00F04125"/>
    <w:rsid w:val="00F042EB"/>
    <w:rsid w:val="00F043F8"/>
    <w:rsid w:val="00F04507"/>
    <w:rsid w:val="00F04B94"/>
    <w:rsid w:val="00F04C7F"/>
    <w:rsid w:val="00F04D7E"/>
    <w:rsid w:val="00F0517C"/>
    <w:rsid w:val="00F052EC"/>
    <w:rsid w:val="00F06543"/>
    <w:rsid w:val="00F0664A"/>
    <w:rsid w:val="00F06698"/>
    <w:rsid w:val="00F06876"/>
    <w:rsid w:val="00F06F1F"/>
    <w:rsid w:val="00F07623"/>
    <w:rsid w:val="00F076EE"/>
    <w:rsid w:val="00F078F4"/>
    <w:rsid w:val="00F10669"/>
    <w:rsid w:val="00F118D5"/>
    <w:rsid w:val="00F121EF"/>
    <w:rsid w:val="00F1227A"/>
    <w:rsid w:val="00F12412"/>
    <w:rsid w:val="00F128F7"/>
    <w:rsid w:val="00F132E3"/>
    <w:rsid w:val="00F13360"/>
    <w:rsid w:val="00F13C6A"/>
    <w:rsid w:val="00F1429D"/>
    <w:rsid w:val="00F14345"/>
    <w:rsid w:val="00F14840"/>
    <w:rsid w:val="00F14937"/>
    <w:rsid w:val="00F155CC"/>
    <w:rsid w:val="00F15A1B"/>
    <w:rsid w:val="00F1717A"/>
    <w:rsid w:val="00F172B4"/>
    <w:rsid w:val="00F17838"/>
    <w:rsid w:val="00F179B4"/>
    <w:rsid w:val="00F17D6D"/>
    <w:rsid w:val="00F2037F"/>
    <w:rsid w:val="00F20B6A"/>
    <w:rsid w:val="00F22071"/>
    <w:rsid w:val="00F2279C"/>
    <w:rsid w:val="00F23387"/>
    <w:rsid w:val="00F23B81"/>
    <w:rsid w:val="00F2493A"/>
    <w:rsid w:val="00F25583"/>
    <w:rsid w:val="00F25FF5"/>
    <w:rsid w:val="00F26EBF"/>
    <w:rsid w:val="00F26F53"/>
    <w:rsid w:val="00F27434"/>
    <w:rsid w:val="00F31179"/>
    <w:rsid w:val="00F31212"/>
    <w:rsid w:val="00F317DF"/>
    <w:rsid w:val="00F31B4D"/>
    <w:rsid w:val="00F3206F"/>
    <w:rsid w:val="00F32A14"/>
    <w:rsid w:val="00F32D92"/>
    <w:rsid w:val="00F33B74"/>
    <w:rsid w:val="00F34BC3"/>
    <w:rsid w:val="00F3519D"/>
    <w:rsid w:val="00F35ECF"/>
    <w:rsid w:val="00F36B0D"/>
    <w:rsid w:val="00F36F9F"/>
    <w:rsid w:val="00F37572"/>
    <w:rsid w:val="00F405EE"/>
    <w:rsid w:val="00F40706"/>
    <w:rsid w:val="00F41739"/>
    <w:rsid w:val="00F42051"/>
    <w:rsid w:val="00F42267"/>
    <w:rsid w:val="00F43F7F"/>
    <w:rsid w:val="00F440AF"/>
    <w:rsid w:val="00F445E5"/>
    <w:rsid w:val="00F44868"/>
    <w:rsid w:val="00F44B8B"/>
    <w:rsid w:val="00F44C85"/>
    <w:rsid w:val="00F44D5D"/>
    <w:rsid w:val="00F45C34"/>
    <w:rsid w:val="00F46315"/>
    <w:rsid w:val="00F463EE"/>
    <w:rsid w:val="00F4662F"/>
    <w:rsid w:val="00F47597"/>
    <w:rsid w:val="00F4769C"/>
    <w:rsid w:val="00F4795F"/>
    <w:rsid w:val="00F47E60"/>
    <w:rsid w:val="00F503C5"/>
    <w:rsid w:val="00F51718"/>
    <w:rsid w:val="00F51883"/>
    <w:rsid w:val="00F51C3D"/>
    <w:rsid w:val="00F523AD"/>
    <w:rsid w:val="00F523CC"/>
    <w:rsid w:val="00F53426"/>
    <w:rsid w:val="00F535E0"/>
    <w:rsid w:val="00F53A84"/>
    <w:rsid w:val="00F5437A"/>
    <w:rsid w:val="00F554C9"/>
    <w:rsid w:val="00F5554D"/>
    <w:rsid w:val="00F5595D"/>
    <w:rsid w:val="00F56235"/>
    <w:rsid w:val="00F562FD"/>
    <w:rsid w:val="00F565A9"/>
    <w:rsid w:val="00F56A8A"/>
    <w:rsid w:val="00F60A9B"/>
    <w:rsid w:val="00F61322"/>
    <w:rsid w:val="00F619CC"/>
    <w:rsid w:val="00F61AC2"/>
    <w:rsid w:val="00F6206D"/>
    <w:rsid w:val="00F62778"/>
    <w:rsid w:val="00F6280F"/>
    <w:rsid w:val="00F62DD7"/>
    <w:rsid w:val="00F6315D"/>
    <w:rsid w:val="00F632B9"/>
    <w:rsid w:val="00F64101"/>
    <w:rsid w:val="00F6425E"/>
    <w:rsid w:val="00F64E79"/>
    <w:rsid w:val="00F65066"/>
    <w:rsid w:val="00F658F0"/>
    <w:rsid w:val="00F66222"/>
    <w:rsid w:val="00F663C2"/>
    <w:rsid w:val="00F67661"/>
    <w:rsid w:val="00F67FF8"/>
    <w:rsid w:val="00F7036B"/>
    <w:rsid w:val="00F7224E"/>
    <w:rsid w:val="00F722B0"/>
    <w:rsid w:val="00F72372"/>
    <w:rsid w:val="00F730B1"/>
    <w:rsid w:val="00F73688"/>
    <w:rsid w:val="00F73970"/>
    <w:rsid w:val="00F74607"/>
    <w:rsid w:val="00F75671"/>
    <w:rsid w:val="00F759EE"/>
    <w:rsid w:val="00F75FCB"/>
    <w:rsid w:val="00F7654D"/>
    <w:rsid w:val="00F767FE"/>
    <w:rsid w:val="00F76C0B"/>
    <w:rsid w:val="00F774F9"/>
    <w:rsid w:val="00F7774E"/>
    <w:rsid w:val="00F77BDE"/>
    <w:rsid w:val="00F81FCE"/>
    <w:rsid w:val="00F82025"/>
    <w:rsid w:val="00F82CF8"/>
    <w:rsid w:val="00F83009"/>
    <w:rsid w:val="00F8361B"/>
    <w:rsid w:val="00F83722"/>
    <w:rsid w:val="00F83DEC"/>
    <w:rsid w:val="00F83E56"/>
    <w:rsid w:val="00F84799"/>
    <w:rsid w:val="00F8525F"/>
    <w:rsid w:val="00F872F2"/>
    <w:rsid w:val="00F87C21"/>
    <w:rsid w:val="00F9002D"/>
    <w:rsid w:val="00F9056A"/>
    <w:rsid w:val="00F9056B"/>
    <w:rsid w:val="00F90818"/>
    <w:rsid w:val="00F90834"/>
    <w:rsid w:val="00F90C81"/>
    <w:rsid w:val="00F90ED9"/>
    <w:rsid w:val="00F918D1"/>
    <w:rsid w:val="00F919DC"/>
    <w:rsid w:val="00F91F4E"/>
    <w:rsid w:val="00F924EF"/>
    <w:rsid w:val="00F92CCF"/>
    <w:rsid w:val="00F93006"/>
    <w:rsid w:val="00F948EC"/>
    <w:rsid w:val="00F94CD8"/>
    <w:rsid w:val="00F955E4"/>
    <w:rsid w:val="00F962FE"/>
    <w:rsid w:val="00F964F2"/>
    <w:rsid w:val="00F96FAF"/>
    <w:rsid w:val="00FA139B"/>
    <w:rsid w:val="00FA151A"/>
    <w:rsid w:val="00FA179F"/>
    <w:rsid w:val="00FA18DC"/>
    <w:rsid w:val="00FA1AC2"/>
    <w:rsid w:val="00FA2243"/>
    <w:rsid w:val="00FA279A"/>
    <w:rsid w:val="00FA2B4D"/>
    <w:rsid w:val="00FA44A0"/>
    <w:rsid w:val="00FA541C"/>
    <w:rsid w:val="00FA5ED4"/>
    <w:rsid w:val="00FA68F3"/>
    <w:rsid w:val="00FA75BA"/>
    <w:rsid w:val="00FA7FE7"/>
    <w:rsid w:val="00FB0292"/>
    <w:rsid w:val="00FB0467"/>
    <w:rsid w:val="00FB0826"/>
    <w:rsid w:val="00FB0943"/>
    <w:rsid w:val="00FB0FC0"/>
    <w:rsid w:val="00FB16E0"/>
    <w:rsid w:val="00FB25CD"/>
    <w:rsid w:val="00FB28C0"/>
    <w:rsid w:val="00FB2DBD"/>
    <w:rsid w:val="00FB340C"/>
    <w:rsid w:val="00FB3906"/>
    <w:rsid w:val="00FB3CD3"/>
    <w:rsid w:val="00FB4396"/>
    <w:rsid w:val="00FB481F"/>
    <w:rsid w:val="00FB4A9A"/>
    <w:rsid w:val="00FB4D95"/>
    <w:rsid w:val="00FB5639"/>
    <w:rsid w:val="00FB57FE"/>
    <w:rsid w:val="00FB590C"/>
    <w:rsid w:val="00FB5948"/>
    <w:rsid w:val="00FB6027"/>
    <w:rsid w:val="00FB6415"/>
    <w:rsid w:val="00FB658E"/>
    <w:rsid w:val="00FB7AFE"/>
    <w:rsid w:val="00FC026E"/>
    <w:rsid w:val="00FC036F"/>
    <w:rsid w:val="00FC0598"/>
    <w:rsid w:val="00FC0A71"/>
    <w:rsid w:val="00FC0ED0"/>
    <w:rsid w:val="00FC0F85"/>
    <w:rsid w:val="00FC1433"/>
    <w:rsid w:val="00FC1BB8"/>
    <w:rsid w:val="00FC2020"/>
    <w:rsid w:val="00FC2F04"/>
    <w:rsid w:val="00FC440C"/>
    <w:rsid w:val="00FC4BAA"/>
    <w:rsid w:val="00FC4C83"/>
    <w:rsid w:val="00FC5176"/>
    <w:rsid w:val="00FC58A1"/>
    <w:rsid w:val="00FC5977"/>
    <w:rsid w:val="00FC5B97"/>
    <w:rsid w:val="00FC6EEC"/>
    <w:rsid w:val="00FC6F77"/>
    <w:rsid w:val="00FC7035"/>
    <w:rsid w:val="00FC70ED"/>
    <w:rsid w:val="00FC751F"/>
    <w:rsid w:val="00FC7A67"/>
    <w:rsid w:val="00FC7C17"/>
    <w:rsid w:val="00FC7C65"/>
    <w:rsid w:val="00FC7D2A"/>
    <w:rsid w:val="00FD08AA"/>
    <w:rsid w:val="00FD11A9"/>
    <w:rsid w:val="00FD14BD"/>
    <w:rsid w:val="00FD2111"/>
    <w:rsid w:val="00FD280A"/>
    <w:rsid w:val="00FD2A11"/>
    <w:rsid w:val="00FD2EF8"/>
    <w:rsid w:val="00FD342C"/>
    <w:rsid w:val="00FD4210"/>
    <w:rsid w:val="00FD435B"/>
    <w:rsid w:val="00FD455B"/>
    <w:rsid w:val="00FD503E"/>
    <w:rsid w:val="00FD50B2"/>
    <w:rsid w:val="00FD5427"/>
    <w:rsid w:val="00FD56D1"/>
    <w:rsid w:val="00FD56EB"/>
    <w:rsid w:val="00FD5C37"/>
    <w:rsid w:val="00FD60CE"/>
    <w:rsid w:val="00FD615E"/>
    <w:rsid w:val="00FD7138"/>
    <w:rsid w:val="00FD7985"/>
    <w:rsid w:val="00FD7EB6"/>
    <w:rsid w:val="00FE0068"/>
    <w:rsid w:val="00FE05D6"/>
    <w:rsid w:val="00FE079B"/>
    <w:rsid w:val="00FE1EDE"/>
    <w:rsid w:val="00FE2416"/>
    <w:rsid w:val="00FE2926"/>
    <w:rsid w:val="00FE329F"/>
    <w:rsid w:val="00FE356E"/>
    <w:rsid w:val="00FE35E9"/>
    <w:rsid w:val="00FE3992"/>
    <w:rsid w:val="00FE3A86"/>
    <w:rsid w:val="00FE40AB"/>
    <w:rsid w:val="00FE51FD"/>
    <w:rsid w:val="00FE711E"/>
    <w:rsid w:val="00FE71F1"/>
    <w:rsid w:val="00FF07BD"/>
    <w:rsid w:val="00FF1B8E"/>
    <w:rsid w:val="00FF2964"/>
    <w:rsid w:val="00FF2991"/>
    <w:rsid w:val="00FF29B5"/>
    <w:rsid w:val="00FF2AD3"/>
    <w:rsid w:val="00FF397D"/>
    <w:rsid w:val="00FF3A7A"/>
    <w:rsid w:val="00FF3A94"/>
    <w:rsid w:val="00FF3F6E"/>
    <w:rsid w:val="00FF4034"/>
    <w:rsid w:val="00FF4682"/>
    <w:rsid w:val="00FF4F20"/>
    <w:rsid w:val="00FF6332"/>
    <w:rsid w:val="00FF7942"/>
    <w:rsid w:val="011D5C4E"/>
    <w:rsid w:val="011D9E4C"/>
    <w:rsid w:val="01332D7E"/>
    <w:rsid w:val="0135C9B5"/>
    <w:rsid w:val="0158CCAF"/>
    <w:rsid w:val="01655D47"/>
    <w:rsid w:val="017CCDF4"/>
    <w:rsid w:val="0182D9CC"/>
    <w:rsid w:val="018A2458"/>
    <w:rsid w:val="019D3797"/>
    <w:rsid w:val="01AA5CCC"/>
    <w:rsid w:val="01B547F9"/>
    <w:rsid w:val="01BA4054"/>
    <w:rsid w:val="01BBDE36"/>
    <w:rsid w:val="01BC0EA0"/>
    <w:rsid w:val="01BDE1D1"/>
    <w:rsid w:val="01EF8AF5"/>
    <w:rsid w:val="01FD3032"/>
    <w:rsid w:val="0206C5B9"/>
    <w:rsid w:val="0232B466"/>
    <w:rsid w:val="023A8672"/>
    <w:rsid w:val="02401D0D"/>
    <w:rsid w:val="0243A686"/>
    <w:rsid w:val="0258C186"/>
    <w:rsid w:val="025FF5A1"/>
    <w:rsid w:val="026B0A1B"/>
    <w:rsid w:val="026E29B0"/>
    <w:rsid w:val="0281C0D7"/>
    <w:rsid w:val="0283D842"/>
    <w:rsid w:val="02B165A5"/>
    <w:rsid w:val="02BE13CC"/>
    <w:rsid w:val="02C0FA21"/>
    <w:rsid w:val="02D5F1FA"/>
    <w:rsid w:val="02FF19FC"/>
    <w:rsid w:val="030DF589"/>
    <w:rsid w:val="0310FE64"/>
    <w:rsid w:val="0324DBB6"/>
    <w:rsid w:val="032A11CD"/>
    <w:rsid w:val="034139E3"/>
    <w:rsid w:val="0343B83B"/>
    <w:rsid w:val="035019EC"/>
    <w:rsid w:val="035A8ED2"/>
    <w:rsid w:val="0377D2EA"/>
    <w:rsid w:val="0382879E"/>
    <w:rsid w:val="039238E6"/>
    <w:rsid w:val="039A72E9"/>
    <w:rsid w:val="03A0C602"/>
    <w:rsid w:val="03B458B5"/>
    <w:rsid w:val="03BBF2A1"/>
    <w:rsid w:val="03D9A419"/>
    <w:rsid w:val="03DD6A27"/>
    <w:rsid w:val="0400A9FC"/>
    <w:rsid w:val="0405ED37"/>
    <w:rsid w:val="04355F11"/>
    <w:rsid w:val="04356EDD"/>
    <w:rsid w:val="04373691"/>
    <w:rsid w:val="04421DF2"/>
    <w:rsid w:val="045127E5"/>
    <w:rsid w:val="0459A065"/>
    <w:rsid w:val="045D0A9D"/>
    <w:rsid w:val="0464CB95"/>
    <w:rsid w:val="046B5A49"/>
    <w:rsid w:val="0474B807"/>
    <w:rsid w:val="0476F233"/>
    <w:rsid w:val="0477BDBD"/>
    <w:rsid w:val="04856C75"/>
    <w:rsid w:val="04B719E0"/>
    <w:rsid w:val="04BC591D"/>
    <w:rsid w:val="04C9AED3"/>
    <w:rsid w:val="04E26AD9"/>
    <w:rsid w:val="04F782F8"/>
    <w:rsid w:val="053B26A8"/>
    <w:rsid w:val="0551FFF2"/>
    <w:rsid w:val="0558DAD2"/>
    <w:rsid w:val="055A98DF"/>
    <w:rsid w:val="055E0E35"/>
    <w:rsid w:val="0578CBA1"/>
    <w:rsid w:val="057F88EB"/>
    <w:rsid w:val="05B3DA56"/>
    <w:rsid w:val="05BF4D6C"/>
    <w:rsid w:val="05D9000D"/>
    <w:rsid w:val="05DBC1A5"/>
    <w:rsid w:val="05DDDBD8"/>
    <w:rsid w:val="05DDE0F3"/>
    <w:rsid w:val="05DF9F4E"/>
    <w:rsid w:val="060D9268"/>
    <w:rsid w:val="06447437"/>
    <w:rsid w:val="064AE2F9"/>
    <w:rsid w:val="06671BF3"/>
    <w:rsid w:val="066AE9A0"/>
    <w:rsid w:val="066B3EED"/>
    <w:rsid w:val="06828208"/>
    <w:rsid w:val="0686E90D"/>
    <w:rsid w:val="0697BF4C"/>
    <w:rsid w:val="06AFAF43"/>
    <w:rsid w:val="06BDE20F"/>
    <w:rsid w:val="06DB78A8"/>
    <w:rsid w:val="06ED5764"/>
    <w:rsid w:val="06FF8DD6"/>
    <w:rsid w:val="070E6654"/>
    <w:rsid w:val="070F2D65"/>
    <w:rsid w:val="0717BFB3"/>
    <w:rsid w:val="072199C3"/>
    <w:rsid w:val="073F9253"/>
    <w:rsid w:val="07626C8E"/>
    <w:rsid w:val="076BB785"/>
    <w:rsid w:val="07A23DAC"/>
    <w:rsid w:val="07BB3C38"/>
    <w:rsid w:val="07C646E0"/>
    <w:rsid w:val="07E3E760"/>
    <w:rsid w:val="07E5564D"/>
    <w:rsid w:val="07EAAA74"/>
    <w:rsid w:val="07ED6BF4"/>
    <w:rsid w:val="07FAF541"/>
    <w:rsid w:val="07FC6794"/>
    <w:rsid w:val="082D4543"/>
    <w:rsid w:val="082E1C6E"/>
    <w:rsid w:val="083F157B"/>
    <w:rsid w:val="08507074"/>
    <w:rsid w:val="08571524"/>
    <w:rsid w:val="08664CAA"/>
    <w:rsid w:val="0878B7DD"/>
    <w:rsid w:val="08841EDE"/>
    <w:rsid w:val="0886EEA2"/>
    <w:rsid w:val="0890237B"/>
    <w:rsid w:val="08AAE698"/>
    <w:rsid w:val="08E3CC20"/>
    <w:rsid w:val="08E3FD45"/>
    <w:rsid w:val="08E932B4"/>
    <w:rsid w:val="08F68A99"/>
    <w:rsid w:val="0905F931"/>
    <w:rsid w:val="09283997"/>
    <w:rsid w:val="092A8A5E"/>
    <w:rsid w:val="0959B973"/>
    <w:rsid w:val="098655BD"/>
    <w:rsid w:val="09980910"/>
    <w:rsid w:val="099A7B77"/>
    <w:rsid w:val="09ABCA50"/>
    <w:rsid w:val="09B3D242"/>
    <w:rsid w:val="09C5804C"/>
    <w:rsid w:val="09DDC63E"/>
    <w:rsid w:val="09E5B897"/>
    <w:rsid w:val="0A2D78D6"/>
    <w:rsid w:val="0A2D78D6"/>
    <w:rsid w:val="0A3CB583"/>
    <w:rsid w:val="0A64044E"/>
    <w:rsid w:val="0A6A4931"/>
    <w:rsid w:val="0A6F4D20"/>
    <w:rsid w:val="0A7880CE"/>
    <w:rsid w:val="0A85D091"/>
    <w:rsid w:val="0A897B7F"/>
    <w:rsid w:val="0A8A749C"/>
    <w:rsid w:val="0A96A8D8"/>
    <w:rsid w:val="0AA9FF40"/>
    <w:rsid w:val="0AAE7DF8"/>
    <w:rsid w:val="0AE38262"/>
    <w:rsid w:val="0AEA5736"/>
    <w:rsid w:val="0AEB53A1"/>
    <w:rsid w:val="0B073DCE"/>
    <w:rsid w:val="0B3D2DEE"/>
    <w:rsid w:val="0B640DC7"/>
    <w:rsid w:val="0B8136C4"/>
    <w:rsid w:val="0BCFFA6B"/>
    <w:rsid w:val="0BF8904C"/>
    <w:rsid w:val="0C0105AE"/>
    <w:rsid w:val="0C1555B4"/>
    <w:rsid w:val="0C173751"/>
    <w:rsid w:val="0C182190"/>
    <w:rsid w:val="0C2A5574"/>
    <w:rsid w:val="0C412059"/>
    <w:rsid w:val="0C44D01D"/>
    <w:rsid w:val="0C4976F0"/>
    <w:rsid w:val="0C574581"/>
    <w:rsid w:val="0C677EC2"/>
    <w:rsid w:val="0C90DC8E"/>
    <w:rsid w:val="0CB1B754"/>
    <w:rsid w:val="0CB465F3"/>
    <w:rsid w:val="0CDBA1C1"/>
    <w:rsid w:val="0CF50C1C"/>
    <w:rsid w:val="0D09EE26"/>
    <w:rsid w:val="0D129746"/>
    <w:rsid w:val="0D194FEB"/>
    <w:rsid w:val="0D1E6D76"/>
    <w:rsid w:val="0D3E71D7"/>
    <w:rsid w:val="0D482FA8"/>
    <w:rsid w:val="0D506AB9"/>
    <w:rsid w:val="0D513B7F"/>
    <w:rsid w:val="0D58D464"/>
    <w:rsid w:val="0D609829"/>
    <w:rsid w:val="0D67616A"/>
    <w:rsid w:val="0D6DA69E"/>
    <w:rsid w:val="0D702C44"/>
    <w:rsid w:val="0D8A97ED"/>
    <w:rsid w:val="0DC2FA2F"/>
    <w:rsid w:val="0DC39939"/>
    <w:rsid w:val="0DDA7F49"/>
    <w:rsid w:val="0DF72D43"/>
    <w:rsid w:val="0DFBEF9A"/>
    <w:rsid w:val="0E0735D3"/>
    <w:rsid w:val="0E409D31"/>
    <w:rsid w:val="0E588405"/>
    <w:rsid w:val="0E76259E"/>
    <w:rsid w:val="0E7948A8"/>
    <w:rsid w:val="0E79E047"/>
    <w:rsid w:val="0E7BBB5C"/>
    <w:rsid w:val="0E96D110"/>
    <w:rsid w:val="0E9C7F0D"/>
    <w:rsid w:val="0EC2C555"/>
    <w:rsid w:val="0EDFFD1C"/>
    <w:rsid w:val="0EE62E03"/>
    <w:rsid w:val="0EFA02AA"/>
    <w:rsid w:val="0EFC71BD"/>
    <w:rsid w:val="0F1CAB2F"/>
    <w:rsid w:val="0F580C82"/>
    <w:rsid w:val="0F5C4C7A"/>
    <w:rsid w:val="0F70D0E1"/>
    <w:rsid w:val="0FC4CA28"/>
    <w:rsid w:val="0FD9125F"/>
    <w:rsid w:val="0FDA0D05"/>
    <w:rsid w:val="0FE99A6D"/>
    <w:rsid w:val="0FED9387"/>
    <w:rsid w:val="0FF90BF5"/>
    <w:rsid w:val="0FFEA927"/>
    <w:rsid w:val="0FFFDDB2"/>
    <w:rsid w:val="10009A2E"/>
    <w:rsid w:val="100D3420"/>
    <w:rsid w:val="100E2B78"/>
    <w:rsid w:val="100E8A08"/>
    <w:rsid w:val="101EB4B5"/>
    <w:rsid w:val="1023C001"/>
    <w:rsid w:val="10472E5B"/>
    <w:rsid w:val="107025C8"/>
    <w:rsid w:val="107556C9"/>
    <w:rsid w:val="1077CAB6"/>
    <w:rsid w:val="10890DF2"/>
    <w:rsid w:val="108F52A4"/>
    <w:rsid w:val="10A406D2"/>
    <w:rsid w:val="10A40B27"/>
    <w:rsid w:val="10D20ED0"/>
    <w:rsid w:val="10DF4115"/>
    <w:rsid w:val="10E8B529"/>
    <w:rsid w:val="10EB4E0C"/>
    <w:rsid w:val="10ECA8EF"/>
    <w:rsid w:val="10F24E83"/>
    <w:rsid w:val="10F80A89"/>
    <w:rsid w:val="10FA6C43"/>
    <w:rsid w:val="1108CEBC"/>
    <w:rsid w:val="11216253"/>
    <w:rsid w:val="113A4687"/>
    <w:rsid w:val="1154901B"/>
    <w:rsid w:val="1161A997"/>
    <w:rsid w:val="119CFBC8"/>
    <w:rsid w:val="11BB765C"/>
    <w:rsid w:val="11CE0ECB"/>
    <w:rsid w:val="11D0DD4E"/>
    <w:rsid w:val="11FAC82E"/>
    <w:rsid w:val="12079E78"/>
    <w:rsid w:val="1210D40F"/>
    <w:rsid w:val="12194695"/>
    <w:rsid w:val="1224467C"/>
    <w:rsid w:val="122EEE2D"/>
    <w:rsid w:val="123DB9E3"/>
    <w:rsid w:val="12481F6E"/>
    <w:rsid w:val="12532092"/>
    <w:rsid w:val="125830F0"/>
    <w:rsid w:val="12638DBA"/>
    <w:rsid w:val="126E0C53"/>
    <w:rsid w:val="1271D94F"/>
    <w:rsid w:val="1295D757"/>
    <w:rsid w:val="12D5863D"/>
    <w:rsid w:val="12DE6586"/>
    <w:rsid w:val="12E23B99"/>
    <w:rsid w:val="12F40A2A"/>
    <w:rsid w:val="131C3007"/>
    <w:rsid w:val="132C4649"/>
    <w:rsid w:val="132C727C"/>
    <w:rsid w:val="133140B7"/>
    <w:rsid w:val="13382D18"/>
    <w:rsid w:val="133A0977"/>
    <w:rsid w:val="133F7AE8"/>
    <w:rsid w:val="134CEF1E"/>
    <w:rsid w:val="13591116"/>
    <w:rsid w:val="135E4ABC"/>
    <w:rsid w:val="135F0B0D"/>
    <w:rsid w:val="136CFEDC"/>
    <w:rsid w:val="13818387"/>
    <w:rsid w:val="13974CBE"/>
    <w:rsid w:val="13A232B4"/>
    <w:rsid w:val="13BEEC55"/>
    <w:rsid w:val="13C4A6BB"/>
    <w:rsid w:val="13C7B232"/>
    <w:rsid w:val="13C7B232"/>
    <w:rsid w:val="13CC7E92"/>
    <w:rsid w:val="13EA49A8"/>
    <w:rsid w:val="13F5DAFC"/>
    <w:rsid w:val="140AC0C6"/>
    <w:rsid w:val="145DB362"/>
    <w:rsid w:val="149A6C37"/>
    <w:rsid w:val="14A0C76A"/>
    <w:rsid w:val="14AA0F34"/>
    <w:rsid w:val="14B29958"/>
    <w:rsid w:val="14B46AA3"/>
    <w:rsid w:val="14DC1D32"/>
    <w:rsid w:val="14DEE1CE"/>
    <w:rsid w:val="14EAE047"/>
    <w:rsid w:val="150BE87D"/>
    <w:rsid w:val="1529B54D"/>
    <w:rsid w:val="15385275"/>
    <w:rsid w:val="154CCEEE"/>
    <w:rsid w:val="156BFDCB"/>
    <w:rsid w:val="15721455"/>
    <w:rsid w:val="157655FC"/>
    <w:rsid w:val="157D994A"/>
    <w:rsid w:val="1581462E"/>
    <w:rsid w:val="1582BEDA"/>
    <w:rsid w:val="1588B23B"/>
    <w:rsid w:val="1598B72F"/>
    <w:rsid w:val="159DE1EF"/>
    <w:rsid w:val="15A9E368"/>
    <w:rsid w:val="15BE31F8"/>
    <w:rsid w:val="15CD1323"/>
    <w:rsid w:val="15CFABE4"/>
    <w:rsid w:val="15EE287F"/>
    <w:rsid w:val="15FC5087"/>
    <w:rsid w:val="15FD5467"/>
    <w:rsid w:val="161445C8"/>
    <w:rsid w:val="1632685F"/>
    <w:rsid w:val="16395BB0"/>
    <w:rsid w:val="164DC228"/>
    <w:rsid w:val="164DC228"/>
    <w:rsid w:val="165501D2"/>
    <w:rsid w:val="169FAE55"/>
    <w:rsid w:val="16BECF34"/>
    <w:rsid w:val="16ED77AA"/>
    <w:rsid w:val="16F3E020"/>
    <w:rsid w:val="171D2F9C"/>
    <w:rsid w:val="1737D21B"/>
    <w:rsid w:val="17509C88"/>
    <w:rsid w:val="1768A3F4"/>
    <w:rsid w:val="1776823C"/>
    <w:rsid w:val="178408A9"/>
    <w:rsid w:val="17B30D20"/>
    <w:rsid w:val="17E1FCF4"/>
    <w:rsid w:val="17F20F43"/>
    <w:rsid w:val="17FC2F32"/>
    <w:rsid w:val="17FD15B0"/>
    <w:rsid w:val="180E35AA"/>
    <w:rsid w:val="182A73A0"/>
    <w:rsid w:val="1848899C"/>
    <w:rsid w:val="1870E0AB"/>
    <w:rsid w:val="1872D707"/>
    <w:rsid w:val="1877079A"/>
    <w:rsid w:val="18910C70"/>
    <w:rsid w:val="1892EB49"/>
    <w:rsid w:val="18CC76DD"/>
    <w:rsid w:val="19160A75"/>
    <w:rsid w:val="191D7812"/>
    <w:rsid w:val="194E54C2"/>
    <w:rsid w:val="195CE6F9"/>
    <w:rsid w:val="1975807E"/>
    <w:rsid w:val="198381CE"/>
    <w:rsid w:val="19B2E02C"/>
    <w:rsid w:val="19C1A2CD"/>
    <w:rsid w:val="19CEF83C"/>
    <w:rsid w:val="19E16E51"/>
    <w:rsid w:val="1A153F5D"/>
    <w:rsid w:val="1A3BEBFC"/>
    <w:rsid w:val="1A479122"/>
    <w:rsid w:val="1A4951C7"/>
    <w:rsid w:val="1A4EDA06"/>
    <w:rsid w:val="1A5010F4"/>
    <w:rsid w:val="1A73B318"/>
    <w:rsid w:val="1A77D72F"/>
    <w:rsid w:val="1A7A660D"/>
    <w:rsid w:val="1A818C71"/>
    <w:rsid w:val="1A869CC1"/>
    <w:rsid w:val="1A8FADF9"/>
    <w:rsid w:val="1A9F3341"/>
    <w:rsid w:val="1AA96863"/>
    <w:rsid w:val="1AC58290"/>
    <w:rsid w:val="1ACC37BA"/>
    <w:rsid w:val="1ADA9DE9"/>
    <w:rsid w:val="1AECEFB5"/>
    <w:rsid w:val="1B01E004"/>
    <w:rsid w:val="1B07E892"/>
    <w:rsid w:val="1B088DB6"/>
    <w:rsid w:val="1B178454"/>
    <w:rsid w:val="1B1833C5"/>
    <w:rsid w:val="1B39FA1F"/>
    <w:rsid w:val="1B3C599B"/>
    <w:rsid w:val="1B3E1D34"/>
    <w:rsid w:val="1B730871"/>
    <w:rsid w:val="1BA4CF7A"/>
    <w:rsid w:val="1BAFF221"/>
    <w:rsid w:val="1BCA67E3"/>
    <w:rsid w:val="1BCC4112"/>
    <w:rsid w:val="1BD1B926"/>
    <w:rsid w:val="1C04ED40"/>
    <w:rsid w:val="1C0ECB3E"/>
    <w:rsid w:val="1C2E7AB5"/>
    <w:rsid w:val="1C43F411"/>
    <w:rsid w:val="1C4532DD"/>
    <w:rsid w:val="1C4D8A0F"/>
    <w:rsid w:val="1C5BDD49"/>
    <w:rsid w:val="1C76B9F3"/>
    <w:rsid w:val="1C8C0384"/>
    <w:rsid w:val="1C95C2D9"/>
    <w:rsid w:val="1CA0E04B"/>
    <w:rsid w:val="1CB5ABC0"/>
    <w:rsid w:val="1CB5C330"/>
    <w:rsid w:val="1CB5FB1A"/>
    <w:rsid w:val="1CBD0C79"/>
    <w:rsid w:val="1CD006A3"/>
    <w:rsid w:val="1CD540B2"/>
    <w:rsid w:val="1CF72308"/>
    <w:rsid w:val="1CFA89D5"/>
    <w:rsid w:val="1D070AC6"/>
    <w:rsid w:val="1D0ADE3E"/>
    <w:rsid w:val="1D0FC27F"/>
    <w:rsid w:val="1D29EAD3"/>
    <w:rsid w:val="1D2E262E"/>
    <w:rsid w:val="1D3A3196"/>
    <w:rsid w:val="1D3A445A"/>
    <w:rsid w:val="1D4ED291"/>
    <w:rsid w:val="1D56B7A0"/>
    <w:rsid w:val="1D5AA66C"/>
    <w:rsid w:val="1D6D9360"/>
    <w:rsid w:val="1D868EC2"/>
    <w:rsid w:val="1D8EC023"/>
    <w:rsid w:val="1DB41C00"/>
    <w:rsid w:val="1DC012C9"/>
    <w:rsid w:val="1DDC06EC"/>
    <w:rsid w:val="1DFDDFF0"/>
    <w:rsid w:val="1DFEECC7"/>
    <w:rsid w:val="1E00CD84"/>
    <w:rsid w:val="1E036A2C"/>
    <w:rsid w:val="1E134C3F"/>
    <w:rsid w:val="1E186175"/>
    <w:rsid w:val="1E332FFD"/>
    <w:rsid w:val="1E40EF40"/>
    <w:rsid w:val="1E43714B"/>
    <w:rsid w:val="1E60EC89"/>
    <w:rsid w:val="1E69184A"/>
    <w:rsid w:val="1E78CA15"/>
    <w:rsid w:val="1E8ADC43"/>
    <w:rsid w:val="1EA4E0C4"/>
    <w:rsid w:val="1EB023DC"/>
    <w:rsid w:val="1EB152D0"/>
    <w:rsid w:val="1EC4666A"/>
    <w:rsid w:val="1ED3F38D"/>
    <w:rsid w:val="1EE2A9FF"/>
    <w:rsid w:val="1EE58B2C"/>
    <w:rsid w:val="1EF60D1E"/>
    <w:rsid w:val="1F094599"/>
    <w:rsid w:val="1F1484FB"/>
    <w:rsid w:val="1F16328C"/>
    <w:rsid w:val="1F1A98AF"/>
    <w:rsid w:val="1F234906"/>
    <w:rsid w:val="1F2CCDC6"/>
    <w:rsid w:val="1F314CC1"/>
    <w:rsid w:val="1F32D013"/>
    <w:rsid w:val="1F34B992"/>
    <w:rsid w:val="1F3B6930"/>
    <w:rsid w:val="1F3E4704"/>
    <w:rsid w:val="1F4A7CC9"/>
    <w:rsid w:val="1F504D49"/>
    <w:rsid w:val="1F65B1F7"/>
    <w:rsid w:val="1F969B8B"/>
    <w:rsid w:val="1F9D6439"/>
    <w:rsid w:val="1FB1FFA1"/>
    <w:rsid w:val="1FB6C656"/>
    <w:rsid w:val="1FC13939"/>
    <w:rsid w:val="1FCA2604"/>
    <w:rsid w:val="1FD0327C"/>
    <w:rsid w:val="1FE4695A"/>
    <w:rsid w:val="2009284F"/>
    <w:rsid w:val="203CFF2C"/>
    <w:rsid w:val="2042BB91"/>
    <w:rsid w:val="20464DE2"/>
    <w:rsid w:val="20603915"/>
    <w:rsid w:val="20709FCF"/>
    <w:rsid w:val="20A5C7F2"/>
    <w:rsid w:val="20A6199B"/>
    <w:rsid w:val="20A9D858"/>
    <w:rsid w:val="20BC16FC"/>
    <w:rsid w:val="20C2CE36"/>
    <w:rsid w:val="20CB56DE"/>
    <w:rsid w:val="20D42BE5"/>
    <w:rsid w:val="20E60B86"/>
    <w:rsid w:val="20EF39AF"/>
    <w:rsid w:val="20FA814E"/>
    <w:rsid w:val="20FB5590"/>
    <w:rsid w:val="210A5688"/>
    <w:rsid w:val="210D3252"/>
    <w:rsid w:val="2121ACAC"/>
    <w:rsid w:val="213F470F"/>
    <w:rsid w:val="2155BDEB"/>
    <w:rsid w:val="2184F37F"/>
    <w:rsid w:val="2191F211"/>
    <w:rsid w:val="2198353D"/>
    <w:rsid w:val="21A22565"/>
    <w:rsid w:val="21B849BA"/>
    <w:rsid w:val="21C24FB7"/>
    <w:rsid w:val="21CA15C9"/>
    <w:rsid w:val="21CED7B0"/>
    <w:rsid w:val="21D8D2F4"/>
    <w:rsid w:val="21DDB387"/>
    <w:rsid w:val="21E96566"/>
    <w:rsid w:val="2208B2CE"/>
    <w:rsid w:val="221F6BB0"/>
    <w:rsid w:val="22419587"/>
    <w:rsid w:val="22419587"/>
    <w:rsid w:val="225F57D8"/>
    <w:rsid w:val="226EB999"/>
    <w:rsid w:val="22834F09"/>
    <w:rsid w:val="2296CDE3"/>
    <w:rsid w:val="22A1490A"/>
    <w:rsid w:val="22A8027F"/>
    <w:rsid w:val="22AD3BAF"/>
    <w:rsid w:val="22B42AEA"/>
    <w:rsid w:val="22C8EA6C"/>
    <w:rsid w:val="22D8BD06"/>
    <w:rsid w:val="22F60A05"/>
    <w:rsid w:val="231C5E7F"/>
    <w:rsid w:val="231DE3B3"/>
    <w:rsid w:val="23361458"/>
    <w:rsid w:val="233B49B1"/>
    <w:rsid w:val="234F2EFD"/>
    <w:rsid w:val="234FD9DE"/>
    <w:rsid w:val="235938F3"/>
    <w:rsid w:val="235BA239"/>
    <w:rsid w:val="2381B3F9"/>
    <w:rsid w:val="2393B242"/>
    <w:rsid w:val="2395AE9D"/>
    <w:rsid w:val="23A0BDD7"/>
    <w:rsid w:val="23CBFE23"/>
    <w:rsid w:val="23D35627"/>
    <w:rsid w:val="23F70270"/>
    <w:rsid w:val="240067EA"/>
    <w:rsid w:val="24052DF5"/>
    <w:rsid w:val="241ED978"/>
    <w:rsid w:val="24229880"/>
    <w:rsid w:val="24291B24"/>
    <w:rsid w:val="245556EB"/>
    <w:rsid w:val="24568ECA"/>
    <w:rsid w:val="24614BB1"/>
    <w:rsid w:val="2461EEDF"/>
    <w:rsid w:val="246D601A"/>
    <w:rsid w:val="247F57D2"/>
    <w:rsid w:val="248564D4"/>
    <w:rsid w:val="24878099"/>
    <w:rsid w:val="2488F9CE"/>
    <w:rsid w:val="248E1065"/>
    <w:rsid w:val="249C1DA8"/>
    <w:rsid w:val="249F55F4"/>
    <w:rsid w:val="24AC6887"/>
    <w:rsid w:val="24ACD83C"/>
    <w:rsid w:val="24AEC4A6"/>
    <w:rsid w:val="24BD27F0"/>
    <w:rsid w:val="24BE1700"/>
    <w:rsid w:val="24D4A31B"/>
    <w:rsid w:val="24DA929C"/>
    <w:rsid w:val="24E21E37"/>
    <w:rsid w:val="24E24F39"/>
    <w:rsid w:val="24E3DD3F"/>
    <w:rsid w:val="24E469DD"/>
    <w:rsid w:val="24E72AD4"/>
    <w:rsid w:val="24F18427"/>
    <w:rsid w:val="24FEAAA3"/>
    <w:rsid w:val="2509B1C3"/>
    <w:rsid w:val="2509E302"/>
    <w:rsid w:val="251EDCA2"/>
    <w:rsid w:val="252B9411"/>
    <w:rsid w:val="25388EE8"/>
    <w:rsid w:val="25459FFF"/>
    <w:rsid w:val="254C20CB"/>
    <w:rsid w:val="2556C06D"/>
    <w:rsid w:val="25609CAB"/>
    <w:rsid w:val="25689B9F"/>
    <w:rsid w:val="257CBBDE"/>
    <w:rsid w:val="257EB9AE"/>
    <w:rsid w:val="2584872B"/>
    <w:rsid w:val="2588B161"/>
    <w:rsid w:val="258D025E"/>
    <w:rsid w:val="25959859"/>
    <w:rsid w:val="25A7A209"/>
    <w:rsid w:val="25CBBBF9"/>
    <w:rsid w:val="25CBBBF9"/>
    <w:rsid w:val="25D5A884"/>
    <w:rsid w:val="25EB1034"/>
    <w:rsid w:val="25F34AD3"/>
    <w:rsid w:val="26053D33"/>
    <w:rsid w:val="261350EB"/>
    <w:rsid w:val="26228128"/>
    <w:rsid w:val="262F2511"/>
    <w:rsid w:val="2634A56A"/>
    <w:rsid w:val="263CE671"/>
    <w:rsid w:val="2642CC9F"/>
    <w:rsid w:val="265B070C"/>
    <w:rsid w:val="26658478"/>
    <w:rsid w:val="26685801"/>
    <w:rsid w:val="26794C27"/>
    <w:rsid w:val="268AFC2C"/>
    <w:rsid w:val="2691DFE2"/>
    <w:rsid w:val="26964254"/>
    <w:rsid w:val="269D89DB"/>
    <w:rsid w:val="26A3E601"/>
    <w:rsid w:val="26B1214C"/>
    <w:rsid w:val="26D2F7B0"/>
    <w:rsid w:val="26E9A9B0"/>
    <w:rsid w:val="27006F56"/>
    <w:rsid w:val="271D4774"/>
    <w:rsid w:val="273D2032"/>
    <w:rsid w:val="274EC3FD"/>
    <w:rsid w:val="27663265"/>
    <w:rsid w:val="279046FD"/>
    <w:rsid w:val="27A79085"/>
    <w:rsid w:val="27B0F62A"/>
    <w:rsid w:val="27C5DCBE"/>
    <w:rsid w:val="27D2DCAF"/>
    <w:rsid w:val="27F8C3D7"/>
    <w:rsid w:val="2804F690"/>
    <w:rsid w:val="280F04D8"/>
    <w:rsid w:val="281444EB"/>
    <w:rsid w:val="2814EC80"/>
    <w:rsid w:val="28588514"/>
    <w:rsid w:val="28663EAD"/>
    <w:rsid w:val="286B304F"/>
    <w:rsid w:val="288A5208"/>
    <w:rsid w:val="28BE3A3E"/>
    <w:rsid w:val="28E31720"/>
    <w:rsid w:val="28F23530"/>
    <w:rsid w:val="2921BF32"/>
    <w:rsid w:val="2942EBF9"/>
    <w:rsid w:val="2947B61B"/>
    <w:rsid w:val="2949CB23"/>
    <w:rsid w:val="2960858C"/>
    <w:rsid w:val="29645316"/>
    <w:rsid w:val="297E57DE"/>
    <w:rsid w:val="29AF64F8"/>
    <w:rsid w:val="29B1CC2C"/>
    <w:rsid w:val="29C76832"/>
    <w:rsid w:val="29C8F55A"/>
    <w:rsid w:val="29CDEC81"/>
    <w:rsid w:val="29E07A16"/>
    <w:rsid w:val="29F4B635"/>
    <w:rsid w:val="29FA66F6"/>
    <w:rsid w:val="2A2926B7"/>
    <w:rsid w:val="2A2E11C1"/>
    <w:rsid w:val="2A335013"/>
    <w:rsid w:val="2A38494B"/>
    <w:rsid w:val="2A476587"/>
    <w:rsid w:val="2A627172"/>
    <w:rsid w:val="2A64AA48"/>
    <w:rsid w:val="2A6C1977"/>
    <w:rsid w:val="2A7087E8"/>
    <w:rsid w:val="2A7EDEB0"/>
    <w:rsid w:val="2A98C5DA"/>
    <w:rsid w:val="2AAC4A2C"/>
    <w:rsid w:val="2AB22EFC"/>
    <w:rsid w:val="2ABD7934"/>
    <w:rsid w:val="2AC8C8E7"/>
    <w:rsid w:val="2ADB920B"/>
    <w:rsid w:val="2AED7E70"/>
    <w:rsid w:val="2AEEE6AE"/>
    <w:rsid w:val="2AF72E83"/>
    <w:rsid w:val="2AF7FA72"/>
    <w:rsid w:val="2B18D3A7"/>
    <w:rsid w:val="2B2B7FF8"/>
    <w:rsid w:val="2B2F7FA2"/>
    <w:rsid w:val="2B406BC7"/>
    <w:rsid w:val="2B42CE30"/>
    <w:rsid w:val="2B433430"/>
    <w:rsid w:val="2B60D588"/>
    <w:rsid w:val="2B71A67D"/>
    <w:rsid w:val="2B7B8BEE"/>
    <w:rsid w:val="2B7EB59A"/>
    <w:rsid w:val="2BA6438E"/>
    <w:rsid w:val="2BB836B2"/>
    <w:rsid w:val="2BC33388"/>
    <w:rsid w:val="2BD027B0"/>
    <w:rsid w:val="2BD187EF"/>
    <w:rsid w:val="2BD37C93"/>
    <w:rsid w:val="2BE55B48"/>
    <w:rsid w:val="2C1EB589"/>
    <w:rsid w:val="2C43C5A1"/>
    <w:rsid w:val="2C46FD27"/>
    <w:rsid w:val="2C4A9FC7"/>
    <w:rsid w:val="2C4AA03B"/>
    <w:rsid w:val="2C57EF73"/>
    <w:rsid w:val="2C58D786"/>
    <w:rsid w:val="2C7D9695"/>
    <w:rsid w:val="2C84959C"/>
    <w:rsid w:val="2C8B66D6"/>
    <w:rsid w:val="2C941284"/>
    <w:rsid w:val="2C94F8AF"/>
    <w:rsid w:val="2CA01C58"/>
    <w:rsid w:val="2CA13BCE"/>
    <w:rsid w:val="2CA9DFA6"/>
    <w:rsid w:val="2CAC2C9C"/>
    <w:rsid w:val="2CE00F23"/>
    <w:rsid w:val="2CF4B1E7"/>
    <w:rsid w:val="2CF8FA3F"/>
    <w:rsid w:val="2D32EA94"/>
    <w:rsid w:val="2D36F9B8"/>
    <w:rsid w:val="2D595B6C"/>
    <w:rsid w:val="2D724B0E"/>
    <w:rsid w:val="2D757B26"/>
    <w:rsid w:val="2D7AAC80"/>
    <w:rsid w:val="2D9B60BA"/>
    <w:rsid w:val="2DA9E432"/>
    <w:rsid w:val="2DAA899A"/>
    <w:rsid w:val="2DBEACF5"/>
    <w:rsid w:val="2DC27964"/>
    <w:rsid w:val="2DDB39D0"/>
    <w:rsid w:val="2DF28953"/>
    <w:rsid w:val="2DFD51DB"/>
    <w:rsid w:val="2E057AE8"/>
    <w:rsid w:val="2E116A63"/>
    <w:rsid w:val="2E241DDE"/>
    <w:rsid w:val="2E37E2D9"/>
    <w:rsid w:val="2E5EB02A"/>
    <w:rsid w:val="2E66A344"/>
    <w:rsid w:val="2E6B7DAC"/>
    <w:rsid w:val="2E6D6F72"/>
    <w:rsid w:val="2E6FD21C"/>
    <w:rsid w:val="2E739091"/>
    <w:rsid w:val="2E812DA7"/>
    <w:rsid w:val="2E8F7819"/>
    <w:rsid w:val="2EACE2A6"/>
    <w:rsid w:val="2EC6C6EB"/>
    <w:rsid w:val="2F087A6F"/>
    <w:rsid w:val="2F0B8B43"/>
    <w:rsid w:val="2F269B59"/>
    <w:rsid w:val="2F2A41EF"/>
    <w:rsid w:val="2F2D0102"/>
    <w:rsid w:val="2F2E5F04"/>
    <w:rsid w:val="2F48C7F4"/>
    <w:rsid w:val="2F58B6CF"/>
    <w:rsid w:val="2F6DFB6B"/>
    <w:rsid w:val="2F7219A0"/>
    <w:rsid w:val="2F733604"/>
    <w:rsid w:val="2F740DF1"/>
    <w:rsid w:val="2F773627"/>
    <w:rsid w:val="2F982990"/>
    <w:rsid w:val="2F98D314"/>
    <w:rsid w:val="2FA10433"/>
    <w:rsid w:val="2FA3C525"/>
    <w:rsid w:val="2FB49FD3"/>
    <w:rsid w:val="2FB9AA6D"/>
    <w:rsid w:val="2FBC34F2"/>
    <w:rsid w:val="2FD3BDB6"/>
    <w:rsid w:val="2FE334B7"/>
    <w:rsid w:val="2FEDB85D"/>
    <w:rsid w:val="2FF743B0"/>
    <w:rsid w:val="2FFC838C"/>
    <w:rsid w:val="300DE8F8"/>
    <w:rsid w:val="302A194B"/>
    <w:rsid w:val="305924BF"/>
    <w:rsid w:val="305C22FE"/>
    <w:rsid w:val="3077CBBC"/>
    <w:rsid w:val="309ECAEE"/>
    <w:rsid w:val="30A8B4AB"/>
    <w:rsid w:val="30AA7009"/>
    <w:rsid w:val="30AB1F71"/>
    <w:rsid w:val="30BCF90D"/>
    <w:rsid w:val="30C276B3"/>
    <w:rsid w:val="30C3F180"/>
    <w:rsid w:val="30F595FD"/>
    <w:rsid w:val="3107FAEB"/>
    <w:rsid w:val="31091A4C"/>
    <w:rsid w:val="3109E4DD"/>
    <w:rsid w:val="3113103E"/>
    <w:rsid w:val="3116533C"/>
    <w:rsid w:val="3116ECC8"/>
    <w:rsid w:val="3122D719"/>
    <w:rsid w:val="31263D65"/>
    <w:rsid w:val="312CF20F"/>
    <w:rsid w:val="31449D6D"/>
    <w:rsid w:val="3160CD36"/>
    <w:rsid w:val="31650B94"/>
    <w:rsid w:val="316EAD54"/>
    <w:rsid w:val="31723E33"/>
    <w:rsid w:val="3189A82A"/>
    <w:rsid w:val="31957D06"/>
    <w:rsid w:val="31A74DC1"/>
    <w:rsid w:val="31D6ADEB"/>
    <w:rsid w:val="31DC435B"/>
    <w:rsid w:val="31F62654"/>
    <w:rsid w:val="31F7A722"/>
    <w:rsid w:val="32060A43"/>
    <w:rsid w:val="321F4B12"/>
    <w:rsid w:val="323A2D73"/>
    <w:rsid w:val="323B011C"/>
    <w:rsid w:val="323CEC14"/>
    <w:rsid w:val="3254B803"/>
    <w:rsid w:val="325B9796"/>
    <w:rsid w:val="328947F6"/>
    <w:rsid w:val="329A360E"/>
    <w:rsid w:val="32AFED7C"/>
    <w:rsid w:val="32D183C4"/>
    <w:rsid w:val="32FACA51"/>
    <w:rsid w:val="33074206"/>
    <w:rsid w:val="33127D96"/>
    <w:rsid w:val="3318AB59"/>
    <w:rsid w:val="332D35C1"/>
    <w:rsid w:val="33421D1B"/>
    <w:rsid w:val="339093C0"/>
    <w:rsid w:val="33937802"/>
    <w:rsid w:val="339B5965"/>
    <w:rsid w:val="33AC10E8"/>
    <w:rsid w:val="33B16D1C"/>
    <w:rsid w:val="33CABE0F"/>
    <w:rsid w:val="33D8EB0C"/>
    <w:rsid w:val="33D99DD0"/>
    <w:rsid w:val="33DADC19"/>
    <w:rsid w:val="33EC66DB"/>
    <w:rsid w:val="33EC66DB"/>
    <w:rsid w:val="33EE66C0"/>
    <w:rsid w:val="33FAAA4A"/>
    <w:rsid w:val="3400F7BE"/>
    <w:rsid w:val="3437B827"/>
    <w:rsid w:val="3438C3AF"/>
    <w:rsid w:val="343FB274"/>
    <w:rsid w:val="344D9A88"/>
    <w:rsid w:val="3455664E"/>
    <w:rsid w:val="345F3728"/>
    <w:rsid w:val="3460E714"/>
    <w:rsid w:val="346D4D72"/>
    <w:rsid w:val="34757C54"/>
    <w:rsid w:val="347ADC32"/>
    <w:rsid w:val="347AF892"/>
    <w:rsid w:val="34A52181"/>
    <w:rsid w:val="34A752E3"/>
    <w:rsid w:val="34C43DD2"/>
    <w:rsid w:val="34CABD89"/>
    <w:rsid w:val="34D17254"/>
    <w:rsid w:val="34D1D50B"/>
    <w:rsid w:val="34D78B39"/>
    <w:rsid w:val="34F01978"/>
    <w:rsid w:val="350ECB17"/>
    <w:rsid w:val="35360C91"/>
    <w:rsid w:val="353D0606"/>
    <w:rsid w:val="35483FC8"/>
    <w:rsid w:val="354C9205"/>
    <w:rsid w:val="35525C0F"/>
    <w:rsid w:val="355EEBBD"/>
    <w:rsid w:val="356B8A77"/>
    <w:rsid w:val="35799C4F"/>
    <w:rsid w:val="357AE2B1"/>
    <w:rsid w:val="35A79A38"/>
    <w:rsid w:val="35AB31E1"/>
    <w:rsid w:val="35ACB4EA"/>
    <w:rsid w:val="35AD4341"/>
    <w:rsid w:val="35C04B59"/>
    <w:rsid w:val="35D7803F"/>
    <w:rsid w:val="35EA90F9"/>
    <w:rsid w:val="35F19438"/>
    <w:rsid w:val="36001959"/>
    <w:rsid w:val="3607096F"/>
    <w:rsid w:val="360B70C8"/>
    <w:rsid w:val="3613D10F"/>
    <w:rsid w:val="361F097A"/>
    <w:rsid w:val="364B8361"/>
    <w:rsid w:val="366C2D68"/>
    <w:rsid w:val="366F19EE"/>
    <w:rsid w:val="3676321B"/>
    <w:rsid w:val="367FB331"/>
    <w:rsid w:val="36CC4E79"/>
    <w:rsid w:val="36CE5515"/>
    <w:rsid w:val="36E4752B"/>
    <w:rsid w:val="36E5064E"/>
    <w:rsid w:val="36ECADDD"/>
    <w:rsid w:val="37042EA0"/>
    <w:rsid w:val="370824AB"/>
    <w:rsid w:val="3708FE5B"/>
    <w:rsid w:val="371D3FB4"/>
    <w:rsid w:val="372F67A4"/>
    <w:rsid w:val="3734F631"/>
    <w:rsid w:val="373892F2"/>
    <w:rsid w:val="373AD067"/>
    <w:rsid w:val="37655652"/>
    <w:rsid w:val="3778BB66"/>
    <w:rsid w:val="378A05F1"/>
    <w:rsid w:val="378EE99E"/>
    <w:rsid w:val="37AAC2AF"/>
    <w:rsid w:val="37AD0004"/>
    <w:rsid w:val="37B95925"/>
    <w:rsid w:val="37D2F625"/>
    <w:rsid w:val="37D853B0"/>
    <w:rsid w:val="37E80072"/>
    <w:rsid w:val="37EFF8C8"/>
    <w:rsid w:val="37F0E5CB"/>
    <w:rsid w:val="37FFB5FF"/>
    <w:rsid w:val="380487C7"/>
    <w:rsid w:val="38129DB1"/>
    <w:rsid w:val="382D9F2B"/>
    <w:rsid w:val="3835A988"/>
    <w:rsid w:val="38465BCF"/>
    <w:rsid w:val="38694385"/>
    <w:rsid w:val="38803608"/>
    <w:rsid w:val="388549F6"/>
    <w:rsid w:val="38B124C4"/>
    <w:rsid w:val="38B9EFE3"/>
    <w:rsid w:val="38C2295A"/>
    <w:rsid w:val="38CC1798"/>
    <w:rsid w:val="38DE78E7"/>
    <w:rsid w:val="38DF3A85"/>
    <w:rsid w:val="3913190E"/>
    <w:rsid w:val="392387A2"/>
    <w:rsid w:val="39436C9B"/>
    <w:rsid w:val="3949582D"/>
    <w:rsid w:val="395122BB"/>
    <w:rsid w:val="395C5BDE"/>
    <w:rsid w:val="397EFFA8"/>
    <w:rsid w:val="39A956AF"/>
    <w:rsid w:val="39ADE913"/>
    <w:rsid w:val="39AE2236"/>
    <w:rsid w:val="39B83B1F"/>
    <w:rsid w:val="39B979FA"/>
    <w:rsid w:val="39BC6833"/>
    <w:rsid w:val="39F7967D"/>
    <w:rsid w:val="39F96A11"/>
    <w:rsid w:val="3A332686"/>
    <w:rsid w:val="3A3CE0C3"/>
    <w:rsid w:val="3A464145"/>
    <w:rsid w:val="3A4D8DD3"/>
    <w:rsid w:val="3A4E0F4D"/>
    <w:rsid w:val="3A535847"/>
    <w:rsid w:val="3A53A1C7"/>
    <w:rsid w:val="3A5F8E15"/>
    <w:rsid w:val="3A6BF888"/>
    <w:rsid w:val="3A78D208"/>
    <w:rsid w:val="3A897078"/>
    <w:rsid w:val="3A8C75EE"/>
    <w:rsid w:val="3AA18AAE"/>
    <w:rsid w:val="3AA40182"/>
    <w:rsid w:val="3AEDFEAD"/>
    <w:rsid w:val="3AF4BD11"/>
    <w:rsid w:val="3B096B3C"/>
    <w:rsid w:val="3B10A815"/>
    <w:rsid w:val="3B189415"/>
    <w:rsid w:val="3B26641E"/>
    <w:rsid w:val="3B287D21"/>
    <w:rsid w:val="3B43052E"/>
    <w:rsid w:val="3B451A2D"/>
    <w:rsid w:val="3B4A1318"/>
    <w:rsid w:val="3B66928F"/>
    <w:rsid w:val="3B6FCF45"/>
    <w:rsid w:val="3B892E5A"/>
    <w:rsid w:val="3B896616"/>
    <w:rsid w:val="3BC27A00"/>
    <w:rsid w:val="3BC6163E"/>
    <w:rsid w:val="3BFAEA5B"/>
    <w:rsid w:val="3C08834B"/>
    <w:rsid w:val="3C3B1FB9"/>
    <w:rsid w:val="3C5AA3D1"/>
    <w:rsid w:val="3C6A9D1C"/>
    <w:rsid w:val="3C6FAB53"/>
    <w:rsid w:val="3C6FBDA9"/>
    <w:rsid w:val="3C81011E"/>
    <w:rsid w:val="3C893FE9"/>
    <w:rsid w:val="3C8D1961"/>
    <w:rsid w:val="3C8FD4A1"/>
    <w:rsid w:val="3C988B62"/>
    <w:rsid w:val="3CA1A40B"/>
    <w:rsid w:val="3CBE55BD"/>
    <w:rsid w:val="3CDBD51F"/>
    <w:rsid w:val="3CE82E2B"/>
    <w:rsid w:val="3CEA832C"/>
    <w:rsid w:val="3CF49200"/>
    <w:rsid w:val="3CF4C59F"/>
    <w:rsid w:val="3D0FAA8F"/>
    <w:rsid w:val="3D158C76"/>
    <w:rsid w:val="3D29E40E"/>
    <w:rsid w:val="3D2C8386"/>
    <w:rsid w:val="3D4E547B"/>
    <w:rsid w:val="3D5891A6"/>
    <w:rsid w:val="3D76D213"/>
    <w:rsid w:val="3D7A90ED"/>
    <w:rsid w:val="3D8480C1"/>
    <w:rsid w:val="3D916704"/>
    <w:rsid w:val="3DB01CF0"/>
    <w:rsid w:val="3DC9FF0A"/>
    <w:rsid w:val="3DDB22CC"/>
    <w:rsid w:val="3DDBC919"/>
    <w:rsid w:val="3DE223C3"/>
    <w:rsid w:val="3E01E40F"/>
    <w:rsid w:val="3E034AC7"/>
    <w:rsid w:val="3E31F94E"/>
    <w:rsid w:val="3E3647B7"/>
    <w:rsid w:val="3E43BE29"/>
    <w:rsid w:val="3E512DD1"/>
    <w:rsid w:val="3E599A48"/>
    <w:rsid w:val="3E6FEFEB"/>
    <w:rsid w:val="3E94483E"/>
    <w:rsid w:val="3E9AD2D3"/>
    <w:rsid w:val="3EA4C5A5"/>
    <w:rsid w:val="3EA7B9EE"/>
    <w:rsid w:val="3EBA3560"/>
    <w:rsid w:val="3EC7EC5B"/>
    <w:rsid w:val="3ED07C95"/>
    <w:rsid w:val="3EF7FF93"/>
    <w:rsid w:val="3F34F727"/>
    <w:rsid w:val="3F3F9A1D"/>
    <w:rsid w:val="3F53D789"/>
    <w:rsid w:val="3F61E8C4"/>
    <w:rsid w:val="3F677DEE"/>
    <w:rsid w:val="3F683125"/>
    <w:rsid w:val="3F69FF62"/>
    <w:rsid w:val="3F76D845"/>
    <w:rsid w:val="3F7B5B05"/>
    <w:rsid w:val="3F872593"/>
    <w:rsid w:val="3F88B28C"/>
    <w:rsid w:val="3F94221F"/>
    <w:rsid w:val="3FA49131"/>
    <w:rsid w:val="3FC2C4CA"/>
    <w:rsid w:val="3FDE90F3"/>
    <w:rsid w:val="3FEA533E"/>
    <w:rsid w:val="3FF415E1"/>
    <w:rsid w:val="3FFB6E32"/>
    <w:rsid w:val="3FFEDA84"/>
    <w:rsid w:val="40047D9E"/>
    <w:rsid w:val="40089772"/>
    <w:rsid w:val="4016DD79"/>
    <w:rsid w:val="4023AC41"/>
    <w:rsid w:val="40345452"/>
    <w:rsid w:val="40348056"/>
    <w:rsid w:val="4054654D"/>
    <w:rsid w:val="4062EC5E"/>
    <w:rsid w:val="40630AEB"/>
    <w:rsid w:val="407586ED"/>
    <w:rsid w:val="408FA389"/>
    <w:rsid w:val="40A27CD1"/>
    <w:rsid w:val="40AAD10E"/>
    <w:rsid w:val="40B0BFA0"/>
    <w:rsid w:val="40B87410"/>
    <w:rsid w:val="40B8F1EF"/>
    <w:rsid w:val="40D428CD"/>
    <w:rsid w:val="40E1B173"/>
    <w:rsid w:val="40E2A2DB"/>
    <w:rsid w:val="40F2FD8C"/>
    <w:rsid w:val="41056F81"/>
    <w:rsid w:val="4117D94B"/>
    <w:rsid w:val="41263BCF"/>
    <w:rsid w:val="413AF188"/>
    <w:rsid w:val="413B0AE0"/>
    <w:rsid w:val="4143DB88"/>
    <w:rsid w:val="416539E6"/>
    <w:rsid w:val="4169CAF0"/>
    <w:rsid w:val="4175EDE9"/>
    <w:rsid w:val="4188C508"/>
    <w:rsid w:val="4195ADAD"/>
    <w:rsid w:val="4198939A"/>
    <w:rsid w:val="41BDACD5"/>
    <w:rsid w:val="41E0FDB2"/>
    <w:rsid w:val="41EA699E"/>
    <w:rsid w:val="41F62A07"/>
    <w:rsid w:val="41F6DFFD"/>
    <w:rsid w:val="421BC074"/>
    <w:rsid w:val="423018A9"/>
    <w:rsid w:val="42333EF8"/>
    <w:rsid w:val="4239DFBC"/>
    <w:rsid w:val="423A7EE1"/>
    <w:rsid w:val="425E96B6"/>
    <w:rsid w:val="426050CA"/>
    <w:rsid w:val="426AF5F6"/>
    <w:rsid w:val="426C9015"/>
    <w:rsid w:val="42798F1A"/>
    <w:rsid w:val="42894EDF"/>
    <w:rsid w:val="42A2281A"/>
    <w:rsid w:val="42A90225"/>
    <w:rsid w:val="42AC132D"/>
    <w:rsid w:val="42C9057B"/>
    <w:rsid w:val="42CB5651"/>
    <w:rsid w:val="430465EA"/>
    <w:rsid w:val="43163A16"/>
    <w:rsid w:val="4316CAFE"/>
    <w:rsid w:val="43273A63"/>
    <w:rsid w:val="4332F6FF"/>
    <w:rsid w:val="4336254D"/>
    <w:rsid w:val="43432157"/>
    <w:rsid w:val="43504071"/>
    <w:rsid w:val="4350C726"/>
    <w:rsid w:val="4353B7A8"/>
    <w:rsid w:val="43642D86"/>
    <w:rsid w:val="43675905"/>
    <w:rsid w:val="436AB940"/>
    <w:rsid w:val="438974A4"/>
    <w:rsid w:val="438BAA38"/>
    <w:rsid w:val="4391C890"/>
    <w:rsid w:val="43A2C053"/>
    <w:rsid w:val="43AA9CB6"/>
    <w:rsid w:val="43B5B003"/>
    <w:rsid w:val="43D9B10E"/>
    <w:rsid w:val="43E31E8F"/>
    <w:rsid w:val="43FDBE0D"/>
    <w:rsid w:val="442296A4"/>
    <w:rsid w:val="44299818"/>
    <w:rsid w:val="442B3C7F"/>
    <w:rsid w:val="442BFEC3"/>
    <w:rsid w:val="44593E22"/>
    <w:rsid w:val="4459C00A"/>
    <w:rsid w:val="44800DC1"/>
    <w:rsid w:val="4481B2D9"/>
    <w:rsid w:val="4505FA07"/>
    <w:rsid w:val="45183B3A"/>
    <w:rsid w:val="45228E6D"/>
    <w:rsid w:val="4524341C"/>
    <w:rsid w:val="4547A1D2"/>
    <w:rsid w:val="456C565C"/>
    <w:rsid w:val="45732799"/>
    <w:rsid w:val="457C726F"/>
    <w:rsid w:val="45808BB1"/>
    <w:rsid w:val="459651ED"/>
    <w:rsid w:val="45A4A06D"/>
    <w:rsid w:val="45B24795"/>
    <w:rsid w:val="45BA2783"/>
    <w:rsid w:val="45BA5CCA"/>
    <w:rsid w:val="45C5891C"/>
    <w:rsid w:val="45C9C65C"/>
    <w:rsid w:val="45D025DB"/>
    <w:rsid w:val="45DCC42C"/>
    <w:rsid w:val="45E65A68"/>
    <w:rsid w:val="45E6C7CF"/>
    <w:rsid w:val="45EF467D"/>
    <w:rsid w:val="45FCED2E"/>
    <w:rsid w:val="45FFEE91"/>
    <w:rsid w:val="46070759"/>
    <w:rsid w:val="4609ED51"/>
    <w:rsid w:val="460B0AB2"/>
    <w:rsid w:val="46197067"/>
    <w:rsid w:val="46412D28"/>
    <w:rsid w:val="465E44BF"/>
    <w:rsid w:val="468CBD2F"/>
    <w:rsid w:val="469CFC25"/>
    <w:rsid w:val="46A3B3E5"/>
    <w:rsid w:val="46A7B7F3"/>
    <w:rsid w:val="46BC6E57"/>
    <w:rsid w:val="46BD3EBD"/>
    <w:rsid w:val="46BDAEA1"/>
    <w:rsid w:val="46BF75F2"/>
    <w:rsid w:val="46D67D4F"/>
    <w:rsid w:val="46E8AFE4"/>
    <w:rsid w:val="46F47A49"/>
    <w:rsid w:val="46FC7EF3"/>
    <w:rsid w:val="46FFB6B0"/>
    <w:rsid w:val="4715B93D"/>
    <w:rsid w:val="471B2DA1"/>
    <w:rsid w:val="473642BA"/>
    <w:rsid w:val="4743B1A2"/>
    <w:rsid w:val="476A2E59"/>
    <w:rsid w:val="476B5604"/>
    <w:rsid w:val="47700BF2"/>
    <w:rsid w:val="47808891"/>
    <w:rsid w:val="478AD194"/>
    <w:rsid w:val="4795F768"/>
    <w:rsid w:val="47A92AF4"/>
    <w:rsid w:val="47AB4C57"/>
    <w:rsid w:val="47BBC30F"/>
    <w:rsid w:val="47C3BF64"/>
    <w:rsid w:val="47CD1A05"/>
    <w:rsid w:val="47F048D7"/>
    <w:rsid w:val="47F4BFF4"/>
    <w:rsid w:val="47F51CC0"/>
    <w:rsid w:val="47FF56C7"/>
    <w:rsid w:val="484125BD"/>
    <w:rsid w:val="4841914C"/>
    <w:rsid w:val="48479DB8"/>
    <w:rsid w:val="487110F3"/>
    <w:rsid w:val="487789A4"/>
    <w:rsid w:val="48A170D1"/>
    <w:rsid w:val="48A2B839"/>
    <w:rsid w:val="48A6BB0B"/>
    <w:rsid w:val="48B3667A"/>
    <w:rsid w:val="48D72051"/>
    <w:rsid w:val="48DC3371"/>
    <w:rsid w:val="48F7D112"/>
    <w:rsid w:val="490BFDEF"/>
    <w:rsid w:val="49114052"/>
    <w:rsid w:val="491F214E"/>
    <w:rsid w:val="4929E1E7"/>
    <w:rsid w:val="49401199"/>
    <w:rsid w:val="494FFDC6"/>
    <w:rsid w:val="495AD05A"/>
    <w:rsid w:val="4975295D"/>
    <w:rsid w:val="49972681"/>
    <w:rsid w:val="499DF63A"/>
    <w:rsid w:val="49AE5954"/>
    <w:rsid w:val="49AEE665"/>
    <w:rsid w:val="49C8A5BC"/>
    <w:rsid w:val="49C8A5BC"/>
    <w:rsid w:val="49D0A893"/>
    <w:rsid w:val="49DC7FD7"/>
    <w:rsid w:val="49E006D9"/>
    <w:rsid w:val="4A00BAA7"/>
    <w:rsid w:val="4A111F1E"/>
    <w:rsid w:val="4A15590A"/>
    <w:rsid w:val="4A1EF09A"/>
    <w:rsid w:val="4A1FDF21"/>
    <w:rsid w:val="4A25DE56"/>
    <w:rsid w:val="4A297669"/>
    <w:rsid w:val="4A31C94B"/>
    <w:rsid w:val="4A3B2565"/>
    <w:rsid w:val="4A3E46BD"/>
    <w:rsid w:val="4A42301E"/>
    <w:rsid w:val="4A57D81A"/>
    <w:rsid w:val="4A5AA537"/>
    <w:rsid w:val="4A5D3FF9"/>
    <w:rsid w:val="4A647EBF"/>
    <w:rsid w:val="4A6D0D17"/>
    <w:rsid w:val="4A77F3D4"/>
    <w:rsid w:val="4A799C9B"/>
    <w:rsid w:val="4A8B98ED"/>
    <w:rsid w:val="4A8FB356"/>
    <w:rsid w:val="4A9D7FBC"/>
    <w:rsid w:val="4AB243E3"/>
    <w:rsid w:val="4AB55E7A"/>
    <w:rsid w:val="4AB8516C"/>
    <w:rsid w:val="4AC051CD"/>
    <w:rsid w:val="4AFE59DD"/>
    <w:rsid w:val="4B0C0820"/>
    <w:rsid w:val="4B11F9F8"/>
    <w:rsid w:val="4B15DD94"/>
    <w:rsid w:val="4B21FF18"/>
    <w:rsid w:val="4B25C5E7"/>
    <w:rsid w:val="4B3F38DF"/>
    <w:rsid w:val="4B43148D"/>
    <w:rsid w:val="4B6F00A4"/>
    <w:rsid w:val="4B85FE29"/>
    <w:rsid w:val="4B94AEBD"/>
    <w:rsid w:val="4BA4326E"/>
    <w:rsid w:val="4BB1FDDD"/>
    <w:rsid w:val="4BD3FB4C"/>
    <w:rsid w:val="4BDB9AFA"/>
    <w:rsid w:val="4BEDA2C2"/>
    <w:rsid w:val="4C0B2FF8"/>
    <w:rsid w:val="4C12C777"/>
    <w:rsid w:val="4C20405D"/>
    <w:rsid w:val="4C26B040"/>
    <w:rsid w:val="4C44A4AA"/>
    <w:rsid w:val="4C564C36"/>
    <w:rsid w:val="4C56B3FA"/>
    <w:rsid w:val="4C683D4A"/>
    <w:rsid w:val="4C71DEFC"/>
    <w:rsid w:val="4C74E227"/>
    <w:rsid w:val="4C7778E6"/>
    <w:rsid w:val="4C853EBC"/>
    <w:rsid w:val="4C86F27D"/>
    <w:rsid w:val="4C8BA876"/>
    <w:rsid w:val="4C9281E7"/>
    <w:rsid w:val="4C969A9E"/>
    <w:rsid w:val="4C9F7BB2"/>
    <w:rsid w:val="4CA5269E"/>
    <w:rsid w:val="4CC5C233"/>
    <w:rsid w:val="4CE0FD20"/>
    <w:rsid w:val="4CE8CB33"/>
    <w:rsid w:val="4D045CE3"/>
    <w:rsid w:val="4D046C08"/>
    <w:rsid w:val="4D0794F3"/>
    <w:rsid w:val="4D08C470"/>
    <w:rsid w:val="4D0F6295"/>
    <w:rsid w:val="4D116FC1"/>
    <w:rsid w:val="4D15E1EA"/>
    <w:rsid w:val="4D614A92"/>
    <w:rsid w:val="4D76D8D8"/>
    <w:rsid w:val="4D86197B"/>
    <w:rsid w:val="4D88B322"/>
    <w:rsid w:val="4DAF9A00"/>
    <w:rsid w:val="4DD36AD6"/>
    <w:rsid w:val="4DD8103F"/>
    <w:rsid w:val="4DFEF550"/>
    <w:rsid w:val="4E0A5008"/>
    <w:rsid w:val="4E0C6BE2"/>
    <w:rsid w:val="4E2179A8"/>
    <w:rsid w:val="4E3A66B1"/>
    <w:rsid w:val="4E3C6B82"/>
    <w:rsid w:val="4E579C2C"/>
    <w:rsid w:val="4E9CA76A"/>
    <w:rsid w:val="4EAD75EF"/>
    <w:rsid w:val="4EB5A0F3"/>
    <w:rsid w:val="4EB9B0BB"/>
    <w:rsid w:val="4EBA1EA4"/>
    <w:rsid w:val="4EC36298"/>
    <w:rsid w:val="4ECF2A44"/>
    <w:rsid w:val="4EF47101"/>
    <w:rsid w:val="4F101633"/>
    <w:rsid w:val="4F28F3FA"/>
    <w:rsid w:val="4F3A6370"/>
    <w:rsid w:val="4F42F39B"/>
    <w:rsid w:val="4F4E3C23"/>
    <w:rsid w:val="4F515D58"/>
    <w:rsid w:val="4F56490A"/>
    <w:rsid w:val="4F7477D8"/>
    <w:rsid w:val="4F76B550"/>
    <w:rsid w:val="4F82A9FF"/>
    <w:rsid w:val="4F94B5C8"/>
    <w:rsid w:val="4FA00183"/>
    <w:rsid w:val="4FA1E8C4"/>
    <w:rsid w:val="4FA331CE"/>
    <w:rsid w:val="4FB55F4F"/>
    <w:rsid w:val="4FB82C12"/>
    <w:rsid w:val="4FD16ED6"/>
    <w:rsid w:val="4FD4F91A"/>
    <w:rsid w:val="4FE61EDF"/>
    <w:rsid w:val="4FEE7E8C"/>
    <w:rsid w:val="4FF38810"/>
    <w:rsid w:val="4FFDE41B"/>
    <w:rsid w:val="5002A950"/>
    <w:rsid w:val="5026DC4B"/>
    <w:rsid w:val="504231F8"/>
    <w:rsid w:val="504F9345"/>
    <w:rsid w:val="5055AE06"/>
    <w:rsid w:val="50580513"/>
    <w:rsid w:val="505CA272"/>
    <w:rsid w:val="5063EB88"/>
    <w:rsid w:val="506B05D5"/>
    <w:rsid w:val="507DF672"/>
    <w:rsid w:val="507EA5DB"/>
    <w:rsid w:val="508536AB"/>
    <w:rsid w:val="5098F62A"/>
    <w:rsid w:val="50990E8B"/>
    <w:rsid w:val="50B93F10"/>
    <w:rsid w:val="50BAC66E"/>
    <w:rsid w:val="50C34E30"/>
    <w:rsid w:val="50CBD48F"/>
    <w:rsid w:val="50DDB076"/>
    <w:rsid w:val="50E906AF"/>
    <w:rsid w:val="50FEF575"/>
    <w:rsid w:val="5102619D"/>
    <w:rsid w:val="5107298B"/>
    <w:rsid w:val="510AA657"/>
    <w:rsid w:val="514F2ACC"/>
    <w:rsid w:val="5162FBE0"/>
    <w:rsid w:val="516DC71C"/>
    <w:rsid w:val="517EC463"/>
    <w:rsid w:val="518669F3"/>
    <w:rsid w:val="51A3B735"/>
    <w:rsid w:val="51A54094"/>
    <w:rsid w:val="51AE6903"/>
    <w:rsid w:val="51B81793"/>
    <w:rsid w:val="51B84CE4"/>
    <w:rsid w:val="51BD1E6F"/>
    <w:rsid w:val="51BE47F6"/>
    <w:rsid w:val="51C3EB5C"/>
    <w:rsid w:val="51D2669A"/>
    <w:rsid w:val="51EA1C89"/>
    <w:rsid w:val="51F46FCA"/>
    <w:rsid w:val="51F99E50"/>
    <w:rsid w:val="52047AA6"/>
    <w:rsid w:val="52083768"/>
    <w:rsid w:val="522396AA"/>
    <w:rsid w:val="523323F6"/>
    <w:rsid w:val="524DDA9B"/>
    <w:rsid w:val="524EE79D"/>
    <w:rsid w:val="52531474"/>
    <w:rsid w:val="527DCF60"/>
    <w:rsid w:val="529F4E59"/>
    <w:rsid w:val="52C563CB"/>
    <w:rsid w:val="52EFB09B"/>
    <w:rsid w:val="5332D6BF"/>
    <w:rsid w:val="53603DE6"/>
    <w:rsid w:val="538777E6"/>
    <w:rsid w:val="539A6454"/>
    <w:rsid w:val="53A9850D"/>
    <w:rsid w:val="53B745F7"/>
    <w:rsid w:val="53B775BC"/>
    <w:rsid w:val="53CFBFAD"/>
    <w:rsid w:val="53F02B59"/>
    <w:rsid w:val="53F51B80"/>
    <w:rsid w:val="540AE156"/>
    <w:rsid w:val="540ECFC4"/>
    <w:rsid w:val="54283670"/>
    <w:rsid w:val="543BE734"/>
    <w:rsid w:val="54425138"/>
    <w:rsid w:val="548E3172"/>
    <w:rsid w:val="54912755"/>
    <w:rsid w:val="54AC2EE5"/>
    <w:rsid w:val="54CC3E30"/>
    <w:rsid w:val="54E8C274"/>
    <w:rsid w:val="550B1468"/>
    <w:rsid w:val="55256ACB"/>
    <w:rsid w:val="5538ED26"/>
    <w:rsid w:val="553B7090"/>
    <w:rsid w:val="553FFF20"/>
    <w:rsid w:val="5556CAB6"/>
    <w:rsid w:val="5562588D"/>
    <w:rsid w:val="5565D32F"/>
    <w:rsid w:val="55B6B0CD"/>
    <w:rsid w:val="55BEEF4A"/>
    <w:rsid w:val="55E45C15"/>
    <w:rsid w:val="55F2ECC5"/>
    <w:rsid w:val="55FC8735"/>
    <w:rsid w:val="560C6B4E"/>
    <w:rsid w:val="5612098C"/>
    <w:rsid w:val="561CEBD7"/>
    <w:rsid w:val="562D0017"/>
    <w:rsid w:val="56335BFE"/>
    <w:rsid w:val="563DD716"/>
    <w:rsid w:val="564589D5"/>
    <w:rsid w:val="56577D93"/>
    <w:rsid w:val="566161FF"/>
    <w:rsid w:val="566480FE"/>
    <w:rsid w:val="56959A95"/>
    <w:rsid w:val="569C96D1"/>
    <w:rsid w:val="56CD5F3B"/>
    <w:rsid w:val="56DC9BD5"/>
    <w:rsid w:val="56E342B9"/>
    <w:rsid w:val="56F0710F"/>
    <w:rsid w:val="56FDD65A"/>
    <w:rsid w:val="570C12EE"/>
    <w:rsid w:val="5713EB61"/>
    <w:rsid w:val="57170B2D"/>
    <w:rsid w:val="571E2491"/>
    <w:rsid w:val="5733EDD8"/>
    <w:rsid w:val="573D850B"/>
    <w:rsid w:val="573EBDC0"/>
    <w:rsid w:val="5752AB2E"/>
    <w:rsid w:val="57546D94"/>
    <w:rsid w:val="575FB048"/>
    <w:rsid w:val="57633AE3"/>
    <w:rsid w:val="578EF2F1"/>
    <w:rsid w:val="57B60A9E"/>
    <w:rsid w:val="57C8F465"/>
    <w:rsid w:val="57CF35B2"/>
    <w:rsid w:val="57D7222E"/>
    <w:rsid w:val="57E15668"/>
    <w:rsid w:val="5801E24E"/>
    <w:rsid w:val="580204AA"/>
    <w:rsid w:val="580E1B4C"/>
    <w:rsid w:val="5812BC22"/>
    <w:rsid w:val="581C5851"/>
    <w:rsid w:val="581EEAA2"/>
    <w:rsid w:val="5827B485"/>
    <w:rsid w:val="582A3044"/>
    <w:rsid w:val="58325934"/>
    <w:rsid w:val="5858ACF9"/>
    <w:rsid w:val="5897532C"/>
    <w:rsid w:val="5898A7EF"/>
    <w:rsid w:val="58A10741"/>
    <w:rsid w:val="58A54FCF"/>
    <w:rsid w:val="58B29486"/>
    <w:rsid w:val="58C44DC5"/>
    <w:rsid w:val="58C6EAD6"/>
    <w:rsid w:val="58CB896A"/>
    <w:rsid w:val="58DDFFA1"/>
    <w:rsid w:val="58E52AF3"/>
    <w:rsid w:val="58F45A4E"/>
    <w:rsid w:val="5903911D"/>
    <w:rsid w:val="590F84B2"/>
    <w:rsid w:val="591FBD67"/>
    <w:rsid w:val="5923B79C"/>
    <w:rsid w:val="592C86D1"/>
    <w:rsid w:val="593B229F"/>
    <w:rsid w:val="594F2521"/>
    <w:rsid w:val="59534138"/>
    <w:rsid w:val="595662F9"/>
    <w:rsid w:val="595D850C"/>
    <w:rsid w:val="59621734"/>
    <w:rsid w:val="599EAA31"/>
    <w:rsid w:val="59B1A863"/>
    <w:rsid w:val="59C3510B"/>
    <w:rsid w:val="59CBAD3B"/>
    <w:rsid w:val="59E4A6CD"/>
    <w:rsid w:val="59EDB62F"/>
    <w:rsid w:val="5A02D62B"/>
    <w:rsid w:val="5A1DD0DE"/>
    <w:rsid w:val="5A1F0A4B"/>
    <w:rsid w:val="5A23654B"/>
    <w:rsid w:val="5A4A74FE"/>
    <w:rsid w:val="5A568FAD"/>
    <w:rsid w:val="5A62E4B3"/>
    <w:rsid w:val="5A7FA7EC"/>
    <w:rsid w:val="5A819A00"/>
    <w:rsid w:val="5AB7A3E5"/>
    <w:rsid w:val="5AB88C33"/>
    <w:rsid w:val="5ADA26A3"/>
    <w:rsid w:val="5AF2E3F8"/>
    <w:rsid w:val="5B0BF6DF"/>
    <w:rsid w:val="5B13BE0A"/>
    <w:rsid w:val="5B293B61"/>
    <w:rsid w:val="5B297554"/>
    <w:rsid w:val="5B39ED89"/>
    <w:rsid w:val="5B3FD2E8"/>
    <w:rsid w:val="5B558B46"/>
    <w:rsid w:val="5B56DEB6"/>
    <w:rsid w:val="5B725C37"/>
    <w:rsid w:val="5B7D9FEA"/>
    <w:rsid w:val="5B870A9E"/>
    <w:rsid w:val="5BAC62E3"/>
    <w:rsid w:val="5BAED8C8"/>
    <w:rsid w:val="5BBACE7D"/>
    <w:rsid w:val="5BC95080"/>
    <w:rsid w:val="5BD925A0"/>
    <w:rsid w:val="5BE6DB76"/>
    <w:rsid w:val="5BEB0B4B"/>
    <w:rsid w:val="5BF1B0E4"/>
    <w:rsid w:val="5BF31206"/>
    <w:rsid w:val="5BFB3192"/>
    <w:rsid w:val="5C0271E6"/>
    <w:rsid w:val="5C1089C6"/>
    <w:rsid w:val="5C29E4B4"/>
    <w:rsid w:val="5C2C4682"/>
    <w:rsid w:val="5C3877C6"/>
    <w:rsid w:val="5C3D5DC7"/>
    <w:rsid w:val="5C404E65"/>
    <w:rsid w:val="5C4BE287"/>
    <w:rsid w:val="5C564662"/>
    <w:rsid w:val="5C5A369B"/>
    <w:rsid w:val="5C682FCD"/>
    <w:rsid w:val="5C68BC06"/>
    <w:rsid w:val="5C745F48"/>
    <w:rsid w:val="5C774B04"/>
    <w:rsid w:val="5C81A4AF"/>
    <w:rsid w:val="5C98F50E"/>
    <w:rsid w:val="5CA7B6D9"/>
    <w:rsid w:val="5CAEB644"/>
    <w:rsid w:val="5CB414F1"/>
    <w:rsid w:val="5CC230B2"/>
    <w:rsid w:val="5CCACDD0"/>
    <w:rsid w:val="5CE7AD17"/>
    <w:rsid w:val="5CEEDCF3"/>
    <w:rsid w:val="5CEF5B60"/>
    <w:rsid w:val="5CF9BB8B"/>
    <w:rsid w:val="5CFA17B2"/>
    <w:rsid w:val="5CFA4456"/>
    <w:rsid w:val="5CFDE5B5"/>
    <w:rsid w:val="5D1067B1"/>
    <w:rsid w:val="5D31DD84"/>
    <w:rsid w:val="5D3B06EF"/>
    <w:rsid w:val="5D4D876C"/>
    <w:rsid w:val="5D64F179"/>
    <w:rsid w:val="5D653FE2"/>
    <w:rsid w:val="5D65A155"/>
    <w:rsid w:val="5D6E291A"/>
    <w:rsid w:val="5DA174A2"/>
    <w:rsid w:val="5DA46E81"/>
    <w:rsid w:val="5DA4FB63"/>
    <w:rsid w:val="5DB277D1"/>
    <w:rsid w:val="5DED8446"/>
    <w:rsid w:val="5DFC02F5"/>
    <w:rsid w:val="5E0FB29F"/>
    <w:rsid w:val="5E1801F2"/>
    <w:rsid w:val="5E1C2898"/>
    <w:rsid w:val="5E1C2898"/>
    <w:rsid w:val="5E6B5A5B"/>
    <w:rsid w:val="5EA14504"/>
    <w:rsid w:val="5EA511E5"/>
    <w:rsid w:val="5EAA1511"/>
    <w:rsid w:val="5EB946C5"/>
    <w:rsid w:val="5EBD25CA"/>
    <w:rsid w:val="5EC9D708"/>
    <w:rsid w:val="5ECBA425"/>
    <w:rsid w:val="5EDF28CD"/>
    <w:rsid w:val="5EEBEA39"/>
    <w:rsid w:val="5EF4A889"/>
    <w:rsid w:val="5EF7F891"/>
    <w:rsid w:val="5EFF7E05"/>
    <w:rsid w:val="5F0B26E7"/>
    <w:rsid w:val="5F3155B4"/>
    <w:rsid w:val="5F4BFFCD"/>
    <w:rsid w:val="5F6DAC5D"/>
    <w:rsid w:val="5F6FA063"/>
    <w:rsid w:val="5F8FCAEF"/>
    <w:rsid w:val="5FA62DBC"/>
    <w:rsid w:val="5FA68211"/>
    <w:rsid w:val="5FAE164F"/>
    <w:rsid w:val="5FB6BC06"/>
    <w:rsid w:val="5FBBC5B0"/>
    <w:rsid w:val="5FC3FBB1"/>
    <w:rsid w:val="600B91A8"/>
    <w:rsid w:val="6013F1DF"/>
    <w:rsid w:val="6024BA32"/>
    <w:rsid w:val="6033F0FF"/>
    <w:rsid w:val="60604E22"/>
    <w:rsid w:val="6071ED6F"/>
    <w:rsid w:val="608D2E11"/>
    <w:rsid w:val="6090A2F8"/>
    <w:rsid w:val="60A6192B"/>
    <w:rsid w:val="60ACC5A1"/>
    <w:rsid w:val="60C480C9"/>
    <w:rsid w:val="60DCA103"/>
    <w:rsid w:val="60EA2A51"/>
    <w:rsid w:val="60F7D8BD"/>
    <w:rsid w:val="6109BFAC"/>
    <w:rsid w:val="611C10D5"/>
    <w:rsid w:val="612ADA1C"/>
    <w:rsid w:val="61438BB9"/>
    <w:rsid w:val="61631E65"/>
    <w:rsid w:val="61747E43"/>
    <w:rsid w:val="618ADD7E"/>
    <w:rsid w:val="618C9A22"/>
    <w:rsid w:val="61B7EDD2"/>
    <w:rsid w:val="61CB2AC2"/>
    <w:rsid w:val="61D45DE4"/>
    <w:rsid w:val="61DFBF3C"/>
    <w:rsid w:val="61E5A6FA"/>
    <w:rsid w:val="6229E0A2"/>
    <w:rsid w:val="6231DFAE"/>
    <w:rsid w:val="62352ACF"/>
    <w:rsid w:val="623AD53B"/>
    <w:rsid w:val="623B20A0"/>
    <w:rsid w:val="62807959"/>
    <w:rsid w:val="628CE2A2"/>
    <w:rsid w:val="6290E390"/>
    <w:rsid w:val="629ADCF3"/>
    <w:rsid w:val="62A530F1"/>
    <w:rsid w:val="62B51F38"/>
    <w:rsid w:val="62BCCD12"/>
    <w:rsid w:val="62C9CA34"/>
    <w:rsid w:val="62CA983B"/>
    <w:rsid w:val="62CE5562"/>
    <w:rsid w:val="62D0F57F"/>
    <w:rsid w:val="62D51599"/>
    <w:rsid w:val="62D7F65A"/>
    <w:rsid w:val="63017DC5"/>
    <w:rsid w:val="630932CE"/>
    <w:rsid w:val="6314A8C3"/>
    <w:rsid w:val="6320517A"/>
    <w:rsid w:val="632076EF"/>
    <w:rsid w:val="633053AA"/>
    <w:rsid w:val="6335F7A8"/>
    <w:rsid w:val="6348349F"/>
    <w:rsid w:val="635583EA"/>
    <w:rsid w:val="63584BFA"/>
    <w:rsid w:val="63621CBB"/>
    <w:rsid w:val="6362B768"/>
    <w:rsid w:val="636F8C9F"/>
    <w:rsid w:val="63900A7B"/>
    <w:rsid w:val="6394524C"/>
    <w:rsid w:val="63A0D2E1"/>
    <w:rsid w:val="63A7F016"/>
    <w:rsid w:val="63C86207"/>
    <w:rsid w:val="63DF5A93"/>
    <w:rsid w:val="63EC0F5A"/>
    <w:rsid w:val="63F35009"/>
    <w:rsid w:val="6400B483"/>
    <w:rsid w:val="6402E73A"/>
    <w:rsid w:val="641EBE88"/>
    <w:rsid w:val="6428A114"/>
    <w:rsid w:val="646C092E"/>
    <w:rsid w:val="648E33B9"/>
    <w:rsid w:val="64B1CBE4"/>
    <w:rsid w:val="64C952F0"/>
    <w:rsid w:val="64D02CC6"/>
    <w:rsid w:val="64E1F6A1"/>
    <w:rsid w:val="650B9C62"/>
    <w:rsid w:val="65324A3C"/>
    <w:rsid w:val="654FFD85"/>
    <w:rsid w:val="65559169"/>
    <w:rsid w:val="6555BE6D"/>
    <w:rsid w:val="655C3182"/>
    <w:rsid w:val="656175E6"/>
    <w:rsid w:val="658B26DE"/>
    <w:rsid w:val="658FB5D9"/>
    <w:rsid w:val="65914B00"/>
    <w:rsid w:val="65B93C45"/>
    <w:rsid w:val="65C92108"/>
    <w:rsid w:val="65CD4DBC"/>
    <w:rsid w:val="65CFA0E0"/>
    <w:rsid w:val="65DED289"/>
    <w:rsid w:val="65FF8E24"/>
    <w:rsid w:val="660EBB60"/>
    <w:rsid w:val="660EF82C"/>
    <w:rsid w:val="661A7680"/>
    <w:rsid w:val="661ECCD1"/>
    <w:rsid w:val="661F6723"/>
    <w:rsid w:val="66335C77"/>
    <w:rsid w:val="66499257"/>
    <w:rsid w:val="6651F4F6"/>
    <w:rsid w:val="66815733"/>
    <w:rsid w:val="66A3ECE0"/>
    <w:rsid w:val="66BF987F"/>
    <w:rsid w:val="66C09FFD"/>
    <w:rsid w:val="66C594A3"/>
    <w:rsid w:val="66F6A9BC"/>
    <w:rsid w:val="66F8B40A"/>
    <w:rsid w:val="66FF86F7"/>
    <w:rsid w:val="6704C426"/>
    <w:rsid w:val="670B0B05"/>
    <w:rsid w:val="67206C82"/>
    <w:rsid w:val="672397D5"/>
    <w:rsid w:val="673FF910"/>
    <w:rsid w:val="675E5CC8"/>
    <w:rsid w:val="6783A8FC"/>
    <w:rsid w:val="678490C2"/>
    <w:rsid w:val="6791B7E2"/>
    <w:rsid w:val="679984B4"/>
    <w:rsid w:val="67A28942"/>
    <w:rsid w:val="67B12736"/>
    <w:rsid w:val="67B56F3A"/>
    <w:rsid w:val="67E8C2C6"/>
    <w:rsid w:val="67FF01FE"/>
    <w:rsid w:val="6801DE44"/>
    <w:rsid w:val="680616D2"/>
    <w:rsid w:val="680B56DE"/>
    <w:rsid w:val="68342AA5"/>
    <w:rsid w:val="6869AEC8"/>
    <w:rsid w:val="686CABEE"/>
    <w:rsid w:val="688778C8"/>
    <w:rsid w:val="6890A31E"/>
    <w:rsid w:val="689D76BF"/>
    <w:rsid w:val="68AA8609"/>
    <w:rsid w:val="68B044C7"/>
    <w:rsid w:val="68B1356A"/>
    <w:rsid w:val="68BF5285"/>
    <w:rsid w:val="68C33843"/>
    <w:rsid w:val="68C65868"/>
    <w:rsid w:val="68CB0A95"/>
    <w:rsid w:val="68FCCB7E"/>
    <w:rsid w:val="690C5236"/>
    <w:rsid w:val="6919E341"/>
    <w:rsid w:val="692A3C0B"/>
    <w:rsid w:val="6930FB12"/>
    <w:rsid w:val="693A2FCE"/>
    <w:rsid w:val="694B330A"/>
    <w:rsid w:val="697ACE7D"/>
    <w:rsid w:val="6994439F"/>
    <w:rsid w:val="69A22DC0"/>
    <w:rsid w:val="69C325CB"/>
    <w:rsid w:val="69C3B15D"/>
    <w:rsid w:val="69C403A3"/>
    <w:rsid w:val="69D98D07"/>
    <w:rsid w:val="69E073BA"/>
    <w:rsid w:val="69F225F2"/>
    <w:rsid w:val="69FD4C0D"/>
    <w:rsid w:val="6A002504"/>
    <w:rsid w:val="6A06EFDE"/>
    <w:rsid w:val="6A0BA379"/>
    <w:rsid w:val="6A221E3E"/>
    <w:rsid w:val="6A46EC74"/>
    <w:rsid w:val="6A48BCBE"/>
    <w:rsid w:val="6A4DD1E9"/>
    <w:rsid w:val="6A4E79C6"/>
    <w:rsid w:val="6A559101"/>
    <w:rsid w:val="6A5652F6"/>
    <w:rsid w:val="6A651048"/>
    <w:rsid w:val="6A7C8D03"/>
    <w:rsid w:val="6A7C9D3D"/>
    <w:rsid w:val="6ABB90C9"/>
    <w:rsid w:val="6ACFC9C4"/>
    <w:rsid w:val="6AD35B8A"/>
    <w:rsid w:val="6ADFF52F"/>
    <w:rsid w:val="6AE4D7EE"/>
    <w:rsid w:val="6AEE5149"/>
    <w:rsid w:val="6AF8F68D"/>
    <w:rsid w:val="6B019D8F"/>
    <w:rsid w:val="6B07D21A"/>
    <w:rsid w:val="6B0C19FE"/>
    <w:rsid w:val="6B45062C"/>
    <w:rsid w:val="6B45A00E"/>
    <w:rsid w:val="6B4BF9DE"/>
    <w:rsid w:val="6B5F991E"/>
    <w:rsid w:val="6B651E34"/>
    <w:rsid w:val="6B775627"/>
    <w:rsid w:val="6B886F18"/>
    <w:rsid w:val="6B899558"/>
    <w:rsid w:val="6B95F5F0"/>
    <w:rsid w:val="6BA3EC73"/>
    <w:rsid w:val="6BD59DF0"/>
    <w:rsid w:val="6BD75F00"/>
    <w:rsid w:val="6BD948D7"/>
    <w:rsid w:val="6BDE42B2"/>
    <w:rsid w:val="6C0C0726"/>
    <w:rsid w:val="6C1704F2"/>
    <w:rsid w:val="6C173393"/>
    <w:rsid w:val="6C28168D"/>
    <w:rsid w:val="6C34106B"/>
    <w:rsid w:val="6C41AB03"/>
    <w:rsid w:val="6C4272E2"/>
    <w:rsid w:val="6C46378E"/>
    <w:rsid w:val="6C5D0E2B"/>
    <w:rsid w:val="6C71225E"/>
    <w:rsid w:val="6C71FFA3"/>
    <w:rsid w:val="6C79F451"/>
    <w:rsid w:val="6C8D31C8"/>
    <w:rsid w:val="6C9FAB9F"/>
    <w:rsid w:val="6CB77980"/>
    <w:rsid w:val="6CB7911C"/>
    <w:rsid w:val="6CBAE13D"/>
    <w:rsid w:val="6CBF2F64"/>
    <w:rsid w:val="6CD2E996"/>
    <w:rsid w:val="6CDC0268"/>
    <w:rsid w:val="6CDFC2B7"/>
    <w:rsid w:val="6CE9738A"/>
    <w:rsid w:val="6CFDEE55"/>
    <w:rsid w:val="6D05EE55"/>
    <w:rsid w:val="6D309C60"/>
    <w:rsid w:val="6D34ABE5"/>
    <w:rsid w:val="6D39086C"/>
    <w:rsid w:val="6D6AA7E4"/>
    <w:rsid w:val="6D80B17C"/>
    <w:rsid w:val="6DA0051A"/>
    <w:rsid w:val="6DA29E75"/>
    <w:rsid w:val="6DA550E8"/>
    <w:rsid w:val="6DA857BE"/>
    <w:rsid w:val="6DB37833"/>
    <w:rsid w:val="6DD0A862"/>
    <w:rsid w:val="6DE47726"/>
    <w:rsid w:val="6DE7CC35"/>
    <w:rsid w:val="6DF41087"/>
    <w:rsid w:val="6DF82D84"/>
    <w:rsid w:val="6DF8D6F0"/>
    <w:rsid w:val="6DFA03D2"/>
    <w:rsid w:val="6DFA6B61"/>
    <w:rsid w:val="6E05086C"/>
    <w:rsid w:val="6E0A5897"/>
    <w:rsid w:val="6E1F740F"/>
    <w:rsid w:val="6E31D629"/>
    <w:rsid w:val="6E3BD172"/>
    <w:rsid w:val="6E5B216E"/>
    <w:rsid w:val="6E9CC8FE"/>
    <w:rsid w:val="6EC3EDA6"/>
    <w:rsid w:val="6ECCB72E"/>
    <w:rsid w:val="6EE067FE"/>
    <w:rsid w:val="6EE2D8CC"/>
    <w:rsid w:val="6F02FE5C"/>
    <w:rsid w:val="6F0B2AEE"/>
    <w:rsid w:val="6F2AA8D0"/>
    <w:rsid w:val="6F30A8A5"/>
    <w:rsid w:val="6F33DC5C"/>
    <w:rsid w:val="6F3FC71C"/>
    <w:rsid w:val="6F430CD9"/>
    <w:rsid w:val="6F44C8E8"/>
    <w:rsid w:val="6F5DFCDD"/>
    <w:rsid w:val="6F781704"/>
    <w:rsid w:val="6F8F9B47"/>
    <w:rsid w:val="6FAA93E7"/>
    <w:rsid w:val="6FAF927F"/>
    <w:rsid w:val="6FE2BDE2"/>
    <w:rsid w:val="6FF0E380"/>
    <w:rsid w:val="70253775"/>
    <w:rsid w:val="702AB370"/>
    <w:rsid w:val="70313AAA"/>
    <w:rsid w:val="7039E43D"/>
    <w:rsid w:val="7067C082"/>
    <w:rsid w:val="70685A7E"/>
    <w:rsid w:val="706B80BD"/>
    <w:rsid w:val="707EB3F9"/>
    <w:rsid w:val="708A77BE"/>
    <w:rsid w:val="708F1B0F"/>
    <w:rsid w:val="709F675B"/>
    <w:rsid w:val="70A496F7"/>
    <w:rsid w:val="70A9B360"/>
    <w:rsid w:val="70AA2F61"/>
    <w:rsid w:val="70B68641"/>
    <w:rsid w:val="70B7E81D"/>
    <w:rsid w:val="70B86AAD"/>
    <w:rsid w:val="70BB0691"/>
    <w:rsid w:val="70C39901"/>
    <w:rsid w:val="70DB90D2"/>
    <w:rsid w:val="70E2B052"/>
    <w:rsid w:val="70E547A2"/>
    <w:rsid w:val="70F01993"/>
    <w:rsid w:val="7113AC5E"/>
    <w:rsid w:val="71212BA1"/>
    <w:rsid w:val="71233556"/>
    <w:rsid w:val="713850A7"/>
    <w:rsid w:val="713D26C6"/>
    <w:rsid w:val="713D26C6"/>
    <w:rsid w:val="71465DE8"/>
    <w:rsid w:val="714F0B77"/>
    <w:rsid w:val="715267B4"/>
    <w:rsid w:val="715BD998"/>
    <w:rsid w:val="716AC8AE"/>
    <w:rsid w:val="717C0DEA"/>
    <w:rsid w:val="71942553"/>
    <w:rsid w:val="71B24992"/>
    <w:rsid w:val="71BB5175"/>
    <w:rsid w:val="71CD6B62"/>
    <w:rsid w:val="71CF6834"/>
    <w:rsid w:val="722A3869"/>
    <w:rsid w:val="7236A0C0"/>
    <w:rsid w:val="724586D5"/>
    <w:rsid w:val="725CA882"/>
    <w:rsid w:val="72601A23"/>
    <w:rsid w:val="72806E0B"/>
    <w:rsid w:val="7285B76C"/>
    <w:rsid w:val="72884C39"/>
    <w:rsid w:val="7292445B"/>
    <w:rsid w:val="729C87DB"/>
    <w:rsid w:val="729F4550"/>
    <w:rsid w:val="72AF280B"/>
    <w:rsid w:val="72BC58C7"/>
    <w:rsid w:val="72C65302"/>
    <w:rsid w:val="72DB8BDB"/>
    <w:rsid w:val="72DBFAD7"/>
    <w:rsid w:val="72EB5663"/>
    <w:rsid w:val="72EDD041"/>
    <w:rsid w:val="730655C8"/>
    <w:rsid w:val="73227B40"/>
    <w:rsid w:val="73227C72"/>
    <w:rsid w:val="732F955D"/>
    <w:rsid w:val="7333819D"/>
    <w:rsid w:val="733D8D95"/>
    <w:rsid w:val="73635B47"/>
    <w:rsid w:val="736D1ED9"/>
    <w:rsid w:val="738E37D2"/>
    <w:rsid w:val="7398C2FD"/>
    <w:rsid w:val="73CFB7FE"/>
    <w:rsid w:val="73E3EA39"/>
    <w:rsid w:val="73E87B1A"/>
    <w:rsid w:val="73FFEE60"/>
    <w:rsid w:val="742BC578"/>
    <w:rsid w:val="7432E3C7"/>
    <w:rsid w:val="74387680"/>
    <w:rsid w:val="743E1A80"/>
    <w:rsid w:val="7448D456"/>
    <w:rsid w:val="745D2E46"/>
    <w:rsid w:val="746905C1"/>
    <w:rsid w:val="746A81BB"/>
    <w:rsid w:val="7474CD05"/>
    <w:rsid w:val="7481F70F"/>
    <w:rsid w:val="74888622"/>
    <w:rsid w:val="74B24F6C"/>
    <w:rsid w:val="74C4AE49"/>
    <w:rsid w:val="74DFE097"/>
    <w:rsid w:val="7500FFD7"/>
    <w:rsid w:val="7509C7EE"/>
    <w:rsid w:val="7531BE25"/>
    <w:rsid w:val="753BD21D"/>
    <w:rsid w:val="754AB2C0"/>
    <w:rsid w:val="755EC7FC"/>
    <w:rsid w:val="756158D1"/>
    <w:rsid w:val="7564C304"/>
    <w:rsid w:val="75777F2A"/>
    <w:rsid w:val="757DA840"/>
    <w:rsid w:val="7588787B"/>
    <w:rsid w:val="758C65C7"/>
    <w:rsid w:val="759450D8"/>
    <w:rsid w:val="75A01623"/>
    <w:rsid w:val="75A64345"/>
    <w:rsid w:val="75BA3792"/>
    <w:rsid w:val="75BF5E2B"/>
    <w:rsid w:val="75C83435"/>
    <w:rsid w:val="75C8F92A"/>
    <w:rsid w:val="75CF0B7F"/>
    <w:rsid w:val="75E7D5FB"/>
    <w:rsid w:val="76111A96"/>
    <w:rsid w:val="761F7B6C"/>
    <w:rsid w:val="762E6CA0"/>
    <w:rsid w:val="76301504"/>
    <w:rsid w:val="763B431A"/>
    <w:rsid w:val="76405A5F"/>
    <w:rsid w:val="7646AFBA"/>
    <w:rsid w:val="764CF174"/>
    <w:rsid w:val="764F9418"/>
    <w:rsid w:val="764FEBF5"/>
    <w:rsid w:val="76515D46"/>
    <w:rsid w:val="766C91AE"/>
    <w:rsid w:val="76791F7A"/>
    <w:rsid w:val="768D7E4E"/>
    <w:rsid w:val="76920A16"/>
    <w:rsid w:val="769563E5"/>
    <w:rsid w:val="769C77C3"/>
    <w:rsid w:val="769E783A"/>
    <w:rsid w:val="76A10AE1"/>
    <w:rsid w:val="76B21F44"/>
    <w:rsid w:val="76C65D6B"/>
    <w:rsid w:val="76CFB6D5"/>
    <w:rsid w:val="76D27518"/>
    <w:rsid w:val="76D7A98A"/>
    <w:rsid w:val="76E54E47"/>
    <w:rsid w:val="76E6696F"/>
    <w:rsid w:val="76EE89E8"/>
    <w:rsid w:val="76F23203"/>
    <w:rsid w:val="76F9EA3C"/>
    <w:rsid w:val="771233F6"/>
    <w:rsid w:val="771FCC5B"/>
    <w:rsid w:val="77496C96"/>
    <w:rsid w:val="774BFD1C"/>
    <w:rsid w:val="775FC11B"/>
    <w:rsid w:val="776B29CE"/>
    <w:rsid w:val="7781B230"/>
    <w:rsid w:val="7784C577"/>
    <w:rsid w:val="7788A7F7"/>
    <w:rsid w:val="7790C994"/>
    <w:rsid w:val="7795128E"/>
    <w:rsid w:val="77A664C4"/>
    <w:rsid w:val="77A70D5A"/>
    <w:rsid w:val="77BB9F49"/>
    <w:rsid w:val="77C31587"/>
    <w:rsid w:val="77CA0B9B"/>
    <w:rsid w:val="77D7BEF9"/>
    <w:rsid w:val="77DF6E82"/>
    <w:rsid w:val="77F563CD"/>
    <w:rsid w:val="7803CE13"/>
    <w:rsid w:val="7805A431"/>
    <w:rsid w:val="780EFD9F"/>
    <w:rsid w:val="78131F1B"/>
    <w:rsid w:val="78182BF8"/>
    <w:rsid w:val="7818FA22"/>
    <w:rsid w:val="7835A4A3"/>
    <w:rsid w:val="78524BD2"/>
    <w:rsid w:val="78805183"/>
    <w:rsid w:val="7891FEED"/>
    <w:rsid w:val="789702C3"/>
    <w:rsid w:val="78AEA497"/>
    <w:rsid w:val="78B4859E"/>
    <w:rsid w:val="78F25E93"/>
    <w:rsid w:val="790B6069"/>
    <w:rsid w:val="790C1D2D"/>
    <w:rsid w:val="790D69E3"/>
    <w:rsid w:val="790ED628"/>
    <w:rsid w:val="791D1267"/>
    <w:rsid w:val="7920AD35"/>
    <w:rsid w:val="792BF9D9"/>
    <w:rsid w:val="793A2650"/>
    <w:rsid w:val="793DC2C1"/>
    <w:rsid w:val="794E4C30"/>
    <w:rsid w:val="795C6692"/>
    <w:rsid w:val="796964D7"/>
    <w:rsid w:val="7975E0B9"/>
    <w:rsid w:val="798105FF"/>
    <w:rsid w:val="79BB3B32"/>
    <w:rsid w:val="79D5DAFD"/>
    <w:rsid w:val="79FBB085"/>
    <w:rsid w:val="79FD9521"/>
    <w:rsid w:val="7A041FD8"/>
    <w:rsid w:val="7A103672"/>
    <w:rsid w:val="7A2BA6CA"/>
    <w:rsid w:val="7A3B64F0"/>
    <w:rsid w:val="7A4A912B"/>
    <w:rsid w:val="7A4B0058"/>
    <w:rsid w:val="7A50D375"/>
    <w:rsid w:val="7A5A573C"/>
    <w:rsid w:val="7A64D1B8"/>
    <w:rsid w:val="7A65C821"/>
    <w:rsid w:val="7A79AB14"/>
    <w:rsid w:val="7A9F7BCD"/>
    <w:rsid w:val="7AA4348B"/>
    <w:rsid w:val="7AB2AE48"/>
    <w:rsid w:val="7AB92A97"/>
    <w:rsid w:val="7ACDD223"/>
    <w:rsid w:val="7AD2FF7F"/>
    <w:rsid w:val="7AD904D4"/>
    <w:rsid w:val="7AEE222E"/>
    <w:rsid w:val="7AFE48CF"/>
    <w:rsid w:val="7B06AB94"/>
    <w:rsid w:val="7B1887E4"/>
    <w:rsid w:val="7B1C98D6"/>
    <w:rsid w:val="7B26B325"/>
    <w:rsid w:val="7B305F78"/>
    <w:rsid w:val="7B5503D6"/>
    <w:rsid w:val="7B64F01D"/>
    <w:rsid w:val="7B7404F1"/>
    <w:rsid w:val="7B78A66F"/>
    <w:rsid w:val="7B9224DD"/>
    <w:rsid w:val="7B939D78"/>
    <w:rsid w:val="7B9863F9"/>
    <w:rsid w:val="7BA2E312"/>
    <w:rsid w:val="7BA4E99E"/>
    <w:rsid w:val="7BAB8173"/>
    <w:rsid w:val="7BB1210C"/>
    <w:rsid w:val="7BB55B7A"/>
    <w:rsid w:val="7BB55B7A"/>
    <w:rsid w:val="7BB55C18"/>
    <w:rsid w:val="7BBB0A9F"/>
    <w:rsid w:val="7BC8D5EA"/>
    <w:rsid w:val="7BD9D45A"/>
    <w:rsid w:val="7BE06F39"/>
    <w:rsid w:val="7BE5E366"/>
    <w:rsid w:val="7BE95F03"/>
    <w:rsid w:val="7BFEEB22"/>
    <w:rsid w:val="7C04BBD4"/>
    <w:rsid w:val="7C0A3424"/>
    <w:rsid w:val="7C12D211"/>
    <w:rsid w:val="7C2268C1"/>
    <w:rsid w:val="7C279A80"/>
    <w:rsid w:val="7C301536"/>
    <w:rsid w:val="7C345801"/>
    <w:rsid w:val="7C487BBD"/>
    <w:rsid w:val="7C6A1474"/>
    <w:rsid w:val="7C7521B3"/>
    <w:rsid w:val="7C7F95EB"/>
    <w:rsid w:val="7C9121CB"/>
    <w:rsid w:val="7C92848D"/>
    <w:rsid w:val="7C98F501"/>
    <w:rsid w:val="7CD04D73"/>
    <w:rsid w:val="7CE0D290"/>
    <w:rsid w:val="7CE79C76"/>
    <w:rsid w:val="7D031A71"/>
    <w:rsid w:val="7D03CA7A"/>
    <w:rsid w:val="7D172592"/>
    <w:rsid w:val="7D17E215"/>
    <w:rsid w:val="7D2DA238"/>
    <w:rsid w:val="7D362F30"/>
    <w:rsid w:val="7D44BFA1"/>
    <w:rsid w:val="7D57DADF"/>
    <w:rsid w:val="7D5D9BBB"/>
    <w:rsid w:val="7D62DDEE"/>
    <w:rsid w:val="7D64EBA5"/>
    <w:rsid w:val="7D64FC97"/>
    <w:rsid w:val="7D6985F3"/>
    <w:rsid w:val="7D6A2A1E"/>
    <w:rsid w:val="7D898511"/>
    <w:rsid w:val="7DA6055E"/>
    <w:rsid w:val="7DAAB9BC"/>
    <w:rsid w:val="7DAD515A"/>
    <w:rsid w:val="7DAD9F01"/>
    <w:rsid w:val="7DB8E5C7"/>
    <w:rsid w:val="7DBF6872"/>
    <w:rsid w:val="7DD7BE2B"/>
    <w:rsid w:val="7DFE9C70"/>
    <w:rsid w:val="7E1EFC95"/>
    <w:rsid w:val="7E2E3BDD"/>
    <w:rsid w:val="7E433FB6"/>
    <w:rsid w:val="7E4B45EB"/>
    <w:rsid w:val="7E65CD21"/>
    <w:rsid w:val="7E76748E"/>
    <w:rsid w:val="7E84BE11"/>
    <w:rsid w:val="7E92A11B"/>
    <w:rsid w:val="7EAAEEBE"/>
    <w:rsid w:val="7ED1EA72"/>
    <w:rsid w:val="7ED61788"/>
    <w:rsid w:val="7EE906A6"/>
    <w:rsid w:val="7EED7091"/>
    <w:rsid w:val="7F04A82E"/>
    <w:rsid w:val="7F3C1C90"/>
    <w:rsid w:val="7F491B8E"/>
    <w:rsid w:val="7F4E603A"/>
    <w:rsid w:val="7F4EC023"/>
    <w:rsid w:val="7F559B52"/>
    <w:rsid w:val="7F574DED"/>
    <w:rsid w:val="7F6D9AF3"/>
    <w:rsid w:val="7F809C04"/>
    <w:rsid w:val="7F87CADC"/>
    <w:rsid w:val="7F9ED3D4"/>
    <w:rsid w:val="7FA46909"/>
    <w:rsid w:val="7FAF08BC"/>
    <w:rsid w:val="7FC757DC"/>
    <w:rsid w:val="7FC7FAE5"/>
    <w:rsid w:val="7FDCFD20"/>
    <w:rsid w:val="7FEC1D16"/>
    <w:rsid w:val="7FF22BF3"/>
    <w:rsid w:val="7FF5032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438EAA61"/>
  <w15:chartTrackingRefBased/>
  <w15:docId w15:val="{BC180C3B-C66D-4A94-B679-0055F85B153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955E4"/>
    <w:pPr>
      <w:widowControl w:val="0"/>
      <w:suppressAutoHyphens/>
    </w:pPr>
    <w:rPr>
      <w:rFonts w:eastAsia="SimSun" w:cs="Mangal"/>
      <w:kern w:val="1"/>
      <w:sz w:val="24"/>
      <w:szCs w:val="24"/>
      <w:lang w:val="hr-HR" w:eastAsia="zh-CN" w:bidi="hi-IN"/>
    </w:rPr>
  </w:style>
  <w:style w:type="paragraph" w:styleId="Heading1">
    <w:name w:val="heading 1"/>
    <w:basedOn w:val="Heading"/>
    <w:next w:val="BodyText"/>
    <w:qFormat/>
    <w:rsid w:val="00BE5AB7"/>
    <w:pPr>
      <w:numPr>
        <w:numId w:val="2"/>
      </w:numPr>
      <w:outlineLvl w:val="0"/>
    </w:pPr>
    <w:rPr>
      <w:rFonts w:ascii="Times New Roman" w:hAnsi="Times New Roman" w:cs="Times New Roman"/>
      <w:b/>
      <w:sz w:val="32"/>
    </w:rPr>
  </w:style>
  <w:style w:type="paragraph" w:styleId="Heading2">
    <w:name w:val="heading 2"/>
    <w:basedOn w:val="Heading"/>
    <w:next w:val="BodyText"/>
    <w:qFormat/>
    <w:rsid w:val="00252046"/>
    <w:pPr>
      <w:numPr>
        <w:ilvl w:val="1"/>
        <w:numId w:val="2"/>
      </w:numPr>
      <w:outlineLvl w:val="1"/>
    </w:pPr>
    <w:rPr>
      <w:rFonts w:ascii="Times New Roman" w:hAnsi="Times New Roman"/>
      <w:b/>
      <w:bCs/>
      <w:iCs/>
    </w:rPr>
  </w:style>
  <w:style w:type="paragraph" w:styleId="Heading3">
    <w:name w:val="heading 3"/>
    <w:basedOn w:val="Heading"/>
    <w:next w:val="BodyText"/>
    <w:qFormat/>
    <w:rsid w:val="00540063"/>
    <w:pPr>
      <w:numPr>
        <w:ilvl w:val="2"/>
        <w:numId w:val="2"/>
      </w:numPr>
      <w:outlineLvl w:val="2"/>
    </w:pPr>
    <w:rPr>
      <w:rFonts w:ascii="Times New Roman" w:hAnsi="Times New Roman"/>
      <w:b/>
      <w:bCs/>
      <w:sz w:val="24"/>
    </w:rPr>
  </w:style>
  <w:style w:type="paragraph" w:styleId="Heading4">
    <w:name w:val="heading 4"/>
    <w:basedOn w:val="Heading"/>
    <w:next w:val="BodyText"/>
    <w:autoRedefine/>
    <w:qFormat/>
    <w:rsid w:val="00654B22"/>
    <w:pPr>
      <w:numPr>
        <w:ilvl w:val="3"/>
        <w:numId w:val="2"/>
      </w:numPr>
      <w:tabs>
        <w:tab w:val="clear" w:pos="1432"/>
        <w:tab w:val="num" w:pos="864"/>
      </w:tabs>
      <w:spacing w:before="120"/>
      <w:ind w:left="2268" w:hanging="1134"/>
      <w:outlineLvl w:val="3"/>
    </w:pPr>
    <w:rPr>
      <w:rFonts w:ascii="Times New Roman" w:hAnsi="Times New Roman"/>
      <w:b/>
      <w:bCs/>
      <w:iCs/>
      <w:sz w:val="24"/>
      <w:szCs w:val="27"/>
    </w:rPr>
  </w:style>
  <w:style w:type="paragraph" w:styleId="Heading5">
    <w:name w:val="heading 5"/>
    <w:basedOn w:val="Heading"/>
    <w:next w:val="BodyText"/>
    <w:autoRedefine/>
    <w:qFormat/>
    <w:rsid w:val="00436E90"/>
    <w:pPr>
      <w:numPr>
        <w:ilvl w:val="4"/>
        <w:numId w:val="2"/>
      </w:numPr>
      <w:tabs>
        <w:tab w:val="clear" w:pos="1008"/>
        <w:tab w:val="num" w:pos="1276"/>
      </w:tabs>
      <w:spacing w:before="120" w:after="60"/>
      <w:ind w:left="1276" w:firstLine="0"/>
      <w:outlineLvl w:val="4"/>
    </w:pPr>
    <w:rPr>
      <w:rFonts w:ascii="Times New Roman" w:hAnsi="Times New Roman"/>
      <w:b/>
      <w:bCs/>
      <w:sz w:val="24"/>
      <w:szCs w:val="24"/>
    </w:rPr>
  </w:style>
  <w:style w:type="paragraph" w:styleId="Heading6">
    <w:name w:val="heading 6"/>
    <w:basedOn w:val="Heading"/>
    <w:next w:val="BodyText"/>
    <w:qFormat/>
    <w:pPr>
      <w:numPr>
        <w:ilvl w:val="5"/>
        <w:numId w:val="2"/>
      </w:numPr>
      <w:spacing w:before="60" w:after="60"/>
      <w:outlineLvl w:val="5"/>
    </w:pPr>
    <w:rPr>
      <w:b/>
      <w:bCs/>
      <w:i/>
      <w:iCs/>
      <w:sz w:val="24"/>
      <w:szCs w:val="24"/>
    </w:rPr>
  </w:style>
  <w:style w:type="paragraph" w:styleId="Heading7">
    <w:name w:val="heading 7"/>
    <w:basedOn w:val="Heading"/>
    <w:next w:val="BodyText"/>
    <w:qFormat/>
    <w:pPr>
      <w:numPr>
        <w:ilvl w:val="6"/>
        <w:numId w:val="2"/>
      </w:numPr>
      <w:spacing w:before="60" w:after="60"/>
      <w:outlineLvl w:val="6"/>
    </w:pPr>
    <w:rPr>
      <w:b/>
      <w:bCs/>
      <w:sz w:val="22"/>
      <w:szCs w:val="22"/>
    </w:rPr>
  </w:style>
  <w:style w:type="paragraph" w:styleId="Heading8">
    <w:name w:val="heading 8"/>
    <w:basedOn w:val="Heading"/>
    <w:next w:val="BodyText"/>
    <w:qFormat/>
    <w:pPr>
      <w:numPr>
        <w:ilvl w:val="7"/>
        <w:numId w:val="2"/>
      </w:numPr>
      <w:spacing w:before="60" w:after="60"/>
      <w:outlineLvl w:val="7"/>
    </w:pPr>
    <w:rPr>
      <w:b/>
      <w:bCs/>
      <w:i/>
      <w:iCs/>
      <w:sz w:val="22"/>
      <w:szCs w:val="22"/>
    </w:rPr>
  </w:style>
  <w:style w:type="paragraph" w:styleId="Heading9">
    <w:name w:val="heading 9"/>
    <w:basedOn w:val="Heading"/>
    <w:next w:val="BodyText"/>
    <w:qFormat/>
    <w:pPr>
      <w:numPr>
        <w:ilvl w:val="8"/>
        <w:numId w:val="2"/>
      </w:numPr>
      <w:spacing w:before="60" w:after="60"/>
      <w:outlineLvl w:val="8"/>
    </w:pPr>
    <w:rPr>
      <w:b/>
      <w:bCs/>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WW8Num1z0" w:customStyle="1">
    <w:name w:val="WW8Num1z0"/>
  </w:style>
  <w:style w:type="character" w:styleId="WW8Num1z1" w:customStyle="1">
    <w:name w:val="WW8Num1z1"/>
    <w:rPr>
      <w:color w:val="000000"/>
    </w:rPr>
  </w:style>
  <w:style w:type="character" w:styleId="WW8Num1z2" w:customStyle="1">
    <w:name w:val="WW8Num1z2"/>
  </w:style>
  <w:style w:type="character" w:styleId="WW8Num1z3" w:customStyle="1">
    <w:name w:val="WW8Num1z3"/>
  </w:style>
  <w:style w:type="character" w:styleId="WW8Num1z4" w:customStyle="1">
    <w:name w:val="WW8Num1z4"/>
  </w:style>
  <w:style w:type="character" w:styleId="WW8Num1z5" w:customStyle="1">
    <w:name w:val="WW8Num1z5"/>
  </w:style>
  <w:style w:type="character" w:styleId="WW8Num1z6" w:customStyle="1">
    <w:name w:val="WW8Num1z6"/>
  </w:style>
  <w:style w:type="character" w:styleId="WW8Num1z7" w:customStyle="1">
    <w:name w:val="WW8Num1z7"/>
  </w:style>
  <w:style w:type="character" w:styleId="WW8Num1z8" w:customStyle="1">
    <w:name w:val="WW8Num1z8"/>
  </w:style>
  <w:style w:type="character" w:styleId="WW8Num2z0" w:customStyle="1">
    <w:name w:val="WW8Num2z0"/>
    <w:rPr>
      <w:rFonts w:ascii="Symbol" w:hAnsi="Symbol" w:cs="OpenSymbol"/>
    </w:rPr>
  </w:style>
  <w:style w:type="character" w:styleId="WW8Num2z1" w:customStyle="1">
    <w:name w:val="WW8Num2z1"/>
    <w:rPr>
      <w:rFonts w:ascii="OpenSymbol" w:hAnsi="OpenSymbol" w:cs="OpenSymbol"/>
    </w:rPr>
  </w:style>
  <w:style w:type="character" w:styleId="WW8Num2z2" w:customStyle="1">
    <w:name w:val="WW8Num2z2"/>
  </w:style>
  <w:style w:type="character" w:styleId="WW8Num2z3" w:customStyle="1">
    <w:name w:val="WW8Num2z3"/>
  </w:style>
  <w:style w:type="character" w:styleId="WW8Num2z4" w:customStyle="1">
    <w:name w:val="WW8Num2z4"/>
  </w:style>
  <w:style w:type="character" w:styleId="WW8Num2z5" w:customStyle="1">
    <w:name w:val="WW8Num2z5"/>
  </w:style>
  <w:style w:type="character" w:styleId="WW8Num2z6" w:customStyle="1">
    <w:name w:val="WW8Num2z6"/>
  </w:style>
  <w:style w:type="character" w:styleId="WW8Num2z7" w:customStyle="1">
    <w:name w:val="WW8Num2z7"/>
  </w:style>
  <w:style w:type="character" w:styleId="WW8Num2z8" w:customStyle="1">
    <w:name w:val="WW8Num2z8"/>
  </w:style>
  <w:style w:type="character" w:styleId="WW8Num3z0" w:customStyle="1">
    <w:name w:val="WW8Num3z0"/>
    <w:rPr>
      <w:rFonts w:ascii="Symbol" w:hAnsi="Symbol" w:cs="Symbol"/>
    </w:rPr>
  </w:style>
  <w:style w:type="character" w:styleId="WW8Num4z0" w:customStyle="1">
    <w:name w:val="WW8Num4z0"/>
    <w:rPr>
      <w:rFonts w:ascii="Symbol" w:hAnsi="Symbol" w:cs="Symbol"/>
    </w:rPr>
  </w:style>
  <w:style w:type="character" w:styleId="WW8Num5z0" w:customStyle="1">
    <w:name w:val="WW8Num5z0"/>
    <w:rPr>
      <w:rFonts w:ascii="Symbol" w:hAnsi="Symbol" w:cs="Symbol"/>
    </w:rPr>
  </w:style>
  <w:style w:type="character" w:styleId="WW8Num6z0" w:customStyle="1">
    <w:name w:val="WW8Num6z0"/>
    <w:rPr>
      <w:rFonts w:ascii="Symbol" w:hAnsi="Symbol" w:eastAsia="Times New Roman" w:cs="Symbol"/>
    </w:rPr>
  </w:style>
  <w:style w:type="character" w:styleId="WW8Num6z1" w:customStyle="1">
    <w:name w:val="WW8Num6z1"/>
  </w:style>
  <w:style w:type="character" w:styleId="WW8Num6z2" w:customStyle="1">
    <w:name w:val="WW8Num6z2"/>
  </w:style>
  <w:style w:type="character" w:styleId="WW8Num6z3" w:customStyle="1">
    <w:name w:val="WW8Num6z3"/>
  </w:style>
  <w:style w:type="character" w:styleId="WW8Num6z4" w:customStyle="1">
    <w:name w:val="WW8Num6z4"/>
  </w:style>
  <w:style w:type="character" w:styleId="WW8Num6z5" w:customStyle="1">
    <w:name w:val="WW8Num6z5"/>
  </w:style>
  <w:style w:type="character" w:styleId="WW8Num6z6" w:customStyle="1">
    <w:name w:val="WW8Num6z6"/>
  </w:style>
  <w:style w:type="character" w:styleId="WW8Num6z7" w:customStyle="1">
    <w:name w:val="WW8Num6z7"/>
  </w:style>
  <w:style w:type="character" w:styleId="WW8Num6z8" w:customStyle="1">
    <w:name w:val="WW8Num6z8"/>
  </w:style>
  <w:style w:type="character" w:styleId="WW8Num7z0" w:customStyle="1">
    <w:name w:val="WW8Num7z0"/>
    <w:rPr>
      <w:rFonts w:eastAsia="Times New Roman" w:cs="Times New Roman"/>
    </w:rPr>
  </w:style>
  <w:style w:type="character" w:styleId="WW8Num7z1" w:customStyle="1">
    <w:name w:val="WW8Num7z1"/>
  </w:style>
  <w:style w:type="character" w:styleId="WW8Num7z2" w:customStyle="1">
    <w:name w:val="WW8Num7z2"/>
  </w:style>
  <w:style w:type="character" w:styleId="WW8Num7z3" w:customStyle="1">
    <w:name w:val="WW8Num7z3"/>
  </w:style>
  <w:style w:type="character" w:styleId="WW8Num7z4" w:customStyle="1">
    <w:name w:val="WW8Num7z4"/>
  </w:style>
  <w:style w:type="character" w:styleId="WW8Num7z5" w:customStyle="1">
    <w:name w:val="WW8Num7z5"/>
  </w:style>
  <w:style w:type="character" w:styleId="WW8Num7z6" w:customStyle="1">
    <w:name w:val="WW8Num7z6"/>
  </w:style>
  <w:style w:type="character" w:styleId="WW8Num7z7" w:customStyle="1">
    <w:name w:val="WW8Num7z7"/>
  </w:style>
  <w:style w:type="character" w:styleId="WW8Num7z8" w:customStyle="1">
    <w:name w:val="WW8Num7z8"/>
  </w:style>
  <w:style w:type="character" w:styleId="WW8Num8z0" w:customStyle="1">
    <w:name w:val="WW8Num8z0"/>
    <w:rPr>
      <w:rFonts w:eastAsia="Times New Roman" w:cs="Times New Roman"/>
    </w:rPr>
  </w:style>
  <w:style w:type="character" w:styleId="WW8Num8z1" w:customStyle="1">
    <w:name w:val="WW8Num8z1"/>
  </w:style>
  <w:style w:type="character" w:styleId="WW8Num8z2" w:customStyle="1">
    <w:name w:val="WW8Num8z2"/>
  </w:style>
  <w:style w:type="character" w:styleId="WW8Num8z3" w:customStyle="1">
    <w:name w:val="WW8Num8z3"/>
  </w:style>
  <w:style w:type="character" w:styleId="WW8Num8z4" w:customStyle="1">
    <w:name w:val="WW8Num8z4"/>
  </w:style>
  <w:style w:type="character" w:styleId="WW8Num8z5" w:customStyle="1">
    <w:name w:val="WW8Num8z5"/>
  </w:style>
  <w:style w:type="character" w:styleId="WW8Num8z6" w:customStyle="1">
    <w:name w:val="WW8Num8z6"/>
  </w:style>
  <w:style w:type="character" w:styleId="WW8Num8z7" w:customStyle="1">
    <w:name w:val="WW8Num8z7"/>
  </w:style>
  <w:style w:type="character" w:styleId="WW8Num8z8" w:customStyle="1">
    <w:name w:val="WW8Num8z8"/>
  </w:style>
  <w:style w:type="character" w:styleId="WW8Num9z0" w:customStyle="1">
    <w:name w:val="WW8Num9z0"/>
    <w:rPr>
      <w:rFonts w:ascii="Symbol" w:hAnsi="Symbol" w:cs="OpenSymbol"/>
    </w:rPr>
  </w:style>
  <w:style w:type="character" w:styleId="WW8Num9z1" w:customStyle="1">
    <w:name w:val="WW8Num9z1"/>
    <w:rPr>
      <w:rFonts w:ascii="OpenSymbol" w:hAnsi="OpenSymbol" w:eastAsia="Times New Roman" w:cs="OpenSymbol"/>
    </w:rPr>
  </w:style>
  <w:style w:type="character" w:styleId="WW8Num10z0" w:customStyle="1">
    <w:name w:val="WW8Num10z0"/>
    <w:rPr>
      <w:b/>
      <w:bCs/>
    </w:rPr>
  </w:style>
  <w:style w:type="character" w:styleId="WW8Num10z1" w:customStyle="1">
    <w:name w:val="WW8Num10z1"/>
  </w:style>
  <w:style w:type="character" w:styleId="WW8Num10z2" w:customStyle="1">
    <w:name w:val="WW8Num10z2"/>
  </w:style>
  <w:style w:type="character" w:styleId="WW8Num10z3" w:customStyle="1">
    <w:name w:val="WW8Num10z3"/>
  </w:style>
  <w:style w:type="character" w:styleId="WW8Num10z4" w:customStyle="1">
    <w:name w:val="WW8Num10z4"/>
  </w:style>
  <w:style w:type="character" w:styleId="WW8Num10z5" w:customStyle="1">
    <w:name w:val="WW8Num10z5"/>
  </w:style>
  <w:style w:type="character" w:styleId="WW8Num10z6" w:customStyle="1">
    <w:name w:val="WW8Num10z6"/>
  </w:style>
  <w:style w:type="character" w:styleId="WW8Num10z7" w:customStyle="1">
    <w:name w:val="WW8Num10z7"/>
  </w:style>
  <w:style w:type="character" w:styleId="WW8Num10z8" w:customStyle="1">
    <w:name w:val="WW8Num10z8"/>
  </w:style>
  <w:style w:type="character" w:styleId="WW8Num11z0" w:customStyle="1">
    <w:name w:val="WW8Num11z0"/>
    <w:rPr>
      <w:rFonts w:ascii="Symbol" w:hAnsi="Symbol" w:eastAsia="Times New Roman" w:cs="Symbol"/>
    </w:rPr>
  </w:style>
  <w:style w:type="character" w:styleId="WW8Num11z1" w:customStyle="1">
    <w:name w:val="WW8Num11z1"/>
    <w:rPr>
      <w:rFonts w:ascii="Courier New" w:hAnsi="Courier New" w:cs="Courier New"/>
    </w:rPr>
  </w:style>
  <w:style w:type="character" w:styleId="WW8Num11z2" w:customStyle="1">
    <w:name w:val="WW8Num11z2"/>
    <w:rPr>
      <w:rFonts w:ascii="Wingdings" w:hAnsi="Wingdings" w:cs="Wingdings"/>
    </w:rPr>
  </w:style>
  <w:style w:type="character" w:styleId="WW8Num11z3" w:customStyle="1">
    <w:name w:val="WW8Num11z3"/>
  </w:style>
  <w:style w:type="character" w:styleId="WW8Num11z4" w:customStyle="1">
    <w:name w:val="WW8Num11z4"/>
  </w:style>
  <w:style w:type="character" w:styleId="WW8Num11z5" w:customStyle="1">
    <w:name w:val="WW8Num11z5"/>
  </w:style>
  <w:style w:type="character" w:styleId="WW8Num11z6" w:customStyle="1">
    <w:name w:val="WW8Num11z6"/>
  </w:style>
  <w:style w:type="character" w:styleId="WW8Num11z7" w:customStyle="1">
    <w:name w:val="WW8Num11z7"/>
  </w:style>
  <w:style w:type="character" w:styleId="WW8Num11z8" w:customStyle="1">
    <w:name w:val="WW8Num11z8"/>
  </w:style>
  <w:style w:type="character" w:styleId="WW8Num12z0" w:customStyle="1">
    <w:name w:val="WW8Num12z0"/>
    <w:rPr>
      <w:rFonts w:ascii="Symbol" w:hAnsi="Symbol" w:cs="Symbol"/>
    </w:rPr>
  </w:style>
  <w:style w:type="character" w:styleId="WW8Num12z1" w:customStyle="1">
    <w:name w:val="WW8Num12z1"/>
    <w:rPr>
      <w:rFonts w:ascii="Courier New" w:hAnsi="Courier New" w:cs="Courier New"/>
    </w:rPr>
  </w:style>
  <w:style w:type="character" w:styleId="WW8Num12z2" w:customStyle="1">
    <w:name w:val="WW8Num12z2"/>
    <w:rPr>
      <w:rFonts w:ascii="Wingdings" w:hAnsi="Wingdings" w:cs="Wingdings"/>
    </w:rPr>
  </w:style>
  <w:style w:type="character" w:styleId="WW8Num12z3" w:customStyle="1">
    <w:name w:val="WW8Num12z3"/>
  </w:style>
  <w:style w:type="character" w:styleId="WW8Num12z4" w:customStyle="1">
    <w:name w:val="WW8Num12z4"/>
  </w:style>
  <w:style w:type="character" w:styleId="WW8Num12z5" w:customStyle="1">
    <w:name w:val="WW8Num12z5"/>
  </w:style>
  <w:style w:type="character" w:styleId="WW8Num12z6" w:customStyle="1">
    <w:name w:val="WW8Num12z6"/>
  </w:style>
  <w:style w:type="character" w:styleId="WW8Num12z7" w:customStyle="1">
    <w:name w:val="WW8Num12z7"/>
  </w:style>
  <w:style w:type="character" w:styleId="WW8Num12z8" w:customStyle="1">
    <w:name w:val="WW8Num12z8"/>
  </w:style>
  <w:style w:type="character" w:styleId="WW8Num13z0" w:customStyle="1">
    <w:name w:val="WW8Num13z0"/>
  </w:style>
  <w:style w:type="character" w:styleId="WW8Num13z1" w:customStyle="1">
    <w:name w:val="WW8Num13z1"/>
  </w:style>
  <w:style w:type="character" w:styleId="WW8Num13z2" w:customStyle="1">
    <w:name w:val="WW8Num13z2"/>
  </w:style>
  <w:style w:type="character" w:styleId="WW8Num13z3" w:customStyle="1">
    <w:name w:val="WW8Num13z3"/>
  </w:style>
  <w:style w:type="character" w:styleId="WW8Num13z4" w:customStyle="1">
    <w:name w:val="WW8Num13z4"/>
  </w:style>
  <w:style w:type="character" w:styleId="WW8Num13z5" w:customStyle="1">
    <w:name w:val="WW8Num13z5"/>
  </w:style>
  <w:style w:type="character" w:styleId="WW8Num13z6" w:customStyle="1">
    <w:name w:val="WW8Num13z6"/>
  </w:style>
  <w:style w:type="character" w:styleId="WW8Num13z7" w:customStyle="1">
    <w:name w:val="WW8Num13z7"/>
  </w:style>
  <w:style w:type="character" w:styleId="WW8Num13z8" w:customStyle="1">
    <w:name w:val="WW8Num13z8"/>
  </w:style>
  <w:style w:type="character" w:styleId="WW8Num14z0" w:customStyle="1">
    <w:name w:val="WW8Num14z0"/>
  </w:style>
  <w:style w:type="character" w:styleId="WW8Num14z1" w:customStyle="1">
    <w:name w:val="WW8Num14z1"/>
    <w:rPr>
      <w:rFonts w:eastAsia="Times New Roman" w:cs="Times New Roman"/>
    </w:rPr>
  </w:style>
  <w:style w:type="character" w:styleId="WW8Num14z2" w:customStyle="1">
    <w:name w:val="WW8Num14z2"/>
  </w:style>
  <w:style w:type="character" w:styleId="WW8Num14z3" w:customStyle="1">
    <w:name w:val="WW8Num14z3"/>
  </w:style>
  <w:style w:type="character" w:styleId="WW8Num14z4" w:customStyle="1">
    <w:name w:val="WW8Num14z4"/>
  </w:style>
  <w:style w:type="character" w:styleId="WW8Num14z5" w:customStyle="1">
    <w:name w:val="WW8Num14z5"/>
  </w:style>
  <w:style w:type="character" w:styleId="WW8Num14z6" w:customStyle="1">
    <w:name w:val="WW8Num14z6"/>
  </w:style>
  <w:style w:type="character" w:styleId="WW8Num14z7" w:customStyle="1">
    <w:name w:val="WW8Num14z7"/>
  </w:style>
  <w:style w:type="character" w:styleId="WW8Num14z8" w:customStyle="1">
    <w:name w:val="WW8Num14z8"/>
  </w:style>
  <w:style w:type="character" w:styleId="WW8Num3z1" w:customStyle="1">
    <w:name w:val="WW8Num3z1"/>
    <w:rPr>
      <w:rFonts w:ascii="OpenSymbol" w:hAnsi="OpenSymbol" w:cs="OpenSymbol"/>
    </w:rPr>
  </w:style>
  <w:style w:type="character" w:styleId="WW8Num3z2" w:customStyle="1">
    <w:name w:val="WW8Num3z2"/>
  </w:style>
  <w:style w:type="character" w:styleId="WW8Num3z3" w:customStyle="1">
    <w:name w:val="WW8Num3z3"/>
  </w:style>
  <w:style w:type="character" w:styleId="WW8Num3z4" w:customStyle="1">
    <w:name w:val="WW8Num3z4"/>
  </w:style>
  <w:style w:type="character" w:styleId="WW8Num3z5" w:customStyle="1">
    <w:name w:val="WW8Num3z5"/>
  </w:style>
  <w:style w:type="character" w:styleId="WW8Num3z6" w:customStyle="1">
    <w:name w:val="WW8Num3z6"/>
  </w:style>
  <w:style w:type="character" w:styleId="WW8Num3z7" w:customStyle="1">
    <w:name w:val="WW8Num3z7"/>
  </w:style>
  <w:style w:type="character" w:styleId="WW8Num3z8" w:customStyle="1">
    <w:name w:val="WW8Num3z8"/>
  </w:style>
  <w:style w:type="character" w:styleId="WW8Num9z2" w:customStyle="1">
    <w:name w:val="WW8Num9z2"/>
  </w:style>
  <w:style w:type="character" w:styleId="WW8Num9z3" w:customStyle="1">
    <w:name w:val="WW8Num9z3"/>
  </w:style>
  <w:style w:type="character" w:styleId="WW8Num9z4" w:customStyle="1">
    <w:name w:val="WW8Num9z4"/>
  </w:style>
  <w:style w:type="character" w:styleId="WW8Num9z5" w:customStyle="1">
    <w:name w:val="WW8Num9z5"/>
  </w:style>
  <w:style w:type="character" w:styleId="WW8Num9z6" w:customStyle="1">
    <w:name w:val="WW8Num9z6"/>
  </w:style>
  <w:style w:type="character" w:styleId="WW8Num9z7" w:customStyle="1">
    <w:name w:val="WW8Num9z7"/>
  </w:style>
  <w:style w:type="character" w:styleId="WW8Num9z8" w:customStyle="1">
    <w:name w:val="WW8Num9z8"/>
  </w:style>
  <w:style w:type="character" w:styleId="WW8Num15z0" w:customStyle="1">
    <w:name w:val="WW8Num15z0"/>
    <w:rPr>
      <w:rFonts w:ascii="Symbol" w:hAnsi="Symbol" w:cs="Symbol"/>
    </w:rPr>
  </w:style>
  <w:style w:type="character" w:styleId="WW8Num15z1" w:customStyle="1">
    <w:name w:val="WW8Num15z1"/>
    <w:rPr>
      <w:rFonts w:ascii="Courier New" w:hAnsi="Courier New" w:cs="Courier New"/>
    </w:rPr>
  </w:style>
  <w:style w:type="character" w:styleId="WW8Num15z2" w:customStyle="1">
    <w:name w:val="WW8Num15z2"/>
    <w:rPr>
      <w:rFonts w:ascii="Wingdings" w:hAnsi="Wingdings" w:cs="Wingdings"/>
    </w:rPr>
  </w:style>
  <w:style w:type="character" w:styleId="WW8Num15z3" w:customStyle="1">
    <w:name w:val="WW8Num15z3"/>
  </w:style>
  <w:style w:type="character" w:styleId="WW8Num15z4" w:customStyle="1">
    <w:name w:val="WW8Num15z4"/>
  </w:style>
  <w:style w:type="character" w:styleId="WW8Num15z5" w:customStyle="1">
    <w:name w:val="WW8Num15z5"/>
  </w:style>
  <w:style w:type="character" w:styleId="WW8Num15z6" w:customStyle="1">
    <w:name w:val="WW8Num15z6"/>
  </w:style>
  <w:style w:type="character" w:styleId="WW8Num15z7" w:customStyle="1">
    <w:name w:val="WW8Num15z7"/>
  </w:style>
  <w:style w:type="character" w:styleId="WW8Num15z8" w:customStyle="1">
    <w:name w:val="WW8Num15z8"/>
  </w:style>
  <w:style w:type="character" w:styleId="WW8Num16z0" w:customStyle="1">
    <w:name w:val="WW8Num16z0"/>
  </w:style>
  <w:style w:type="character" w:styleId="WW8Num16z1" w:customStyle="1">
    <w:name w:val="WW8Num16z1"/>
  </w:style>
  <w:style w:type="character" w:styleId="WW8Num16z2" w:customStyle="1">
    <w:name w:val="WW8Num16z2"/>
  </w:style>
  <w:style w:type="character" w:styleId="WW8Num16z3" w:customStyle="1">
    <w:name w:val="WW8Num16z3"/>
  </w:style>
  <w:style w:type="character" w:styleId="WW8Num16z4" w:customStyle="1">
    <w:name w:val="WW8Num16z4"/>
  </w:style>
  <w:style w:type="character" w:styleId="WW8Num16z5" w:customStyle="1">
    <w:name w:val="WW8Num16z5"/>
  </w:style>
  <w:style w:type="character" w:styleId="WW8Num16z6" w:customStyle="1">
    <w:name w:val="WW8Num16z6"/>
  </w:style>
  <w:style w:type="character" w:styleId="WW8Num16z7" w:customStyle="1">
    <w:name w:val="WW8Num16z7"/>
  </w:style>
  <w:style w:type="character" w:styleId="WW8Num16z8" w:customStyle="1">
    <w:name w:val="WW8Num16z8"/>
  </w:style>
  <w:style w:type="character" w:styleId="Zadanifontodlomka6" w:customStyle="1">
    <w:name w:val="Zadani font odlomka6"/>
  </w:style>
  <w:style w:type="character" w:styleId="Zadanifontodlomka5" w:customStyle="1">
    <w:name w:val="Zadani font odlomka5"/>
  </w:style>
  <w:style w:type="character" w:styleId="Absatz-Standardschriftart" w:customStyle="1">
    <w:name w:val="Absatz-Standardschriftart"/>
  </w:style>
  <w:style w:type="character" w:styleId="Zadanifontodlomka4" w:customStyle="1">
    <w:name w:val="Zadani font odlomka4"/>
  </w:style>
  <w:style w:type="character" w:styleId="WW-Absatz-Standardschriftart" w:customStyle="1">
    <w:name w:val="WW-Absatz-Standardschriftart"/>
  </w:style>
  <w:style w:type="character" w:styleId="Zadanifontodlomka3" w:customStyle="1">
    <w:name w:val="Zadani font odlomka3"/>
  </w:style>
  <w:style w:type="character" w:styleId="WW-Absatz-Standardschriftart1" w:customStyle="1">
    <w:name w:val="WW-Absatz-Standardschriftart1"/>
  </w:style>
  <w:style w:type="character" w:styleId="WW-Absatz-Standardschriftart11" w:customStyle="1">
    <w:name w:val="WW-Absatz-Standardschriftart11"/>
  </w:style>
  <w:style w:type="character" w:styleId="Zadanifontodlomka2" w:customStyle="1">
    <w:name w:val="Zadani font odlomka2"/>
  </w:style>
  <w:style w:type="character" w:styleId="WW-Absatz-Standardschriftart111" w:customStyle="1">
    <w:name w:val="WW-Absatz-Standardschriftart111"/>
  </w:style>
  <w:style w:type="character" w:styleId="WW8Num18z0" w:customStyle="1">
    <w:name w:val="WW8Num18z0"/>
    <w:rPr>
      <w:rFonts w:ascii="Symbol" w:hAnsi="Symbol" w:cs="Symbol"/>
    </w:rPr>
  </w:style>
  <w:style w:type="character" w:styleId="WW8Num18z1" w:customStyle="1">
    <w:name w:val="WW8Num18z1"/>
    <w:rPr>
      <w:rFonts w:ascii="Courier New" w:hAnsi="Courier New" w:cs="Courier New"/>
    </w:rPr>
  </w:style>
  <w:style w:type="character" w:styleId="WW8Num18z2" w:customStyle="1">
    <w:name w:val="WW8Num18z2"/>
    <w:rPr>
      <w:rFonts w:ascii="Wingdings" w:hAnsi="Wingdings" w:cs="Wingdings"/>
    </w:rPr>
  </w:style>
  <w:style w:type="character" w:styleId="WW8Num22z0" w:customStyle="1">
    <w:name w:val="WW8Num22z0"/>
    <w:rPr>
      <w:rFonts w:ascii="Symbol" w:hAnsi="Symbol" w:cs="Symbol"/>
    </w:rPr>
  </w:style>
  <w:style w:type="character" w:styleId="WW8Num22z1" w:customStyle="1">
    <w:name w:val="WW8Num22z1"/>
    <w:rPr>
      <w:rFonts w:ascii="Courier New" w:hAnsi="Courier New" w:cs="Courier New"/>
    </w:rPr>
  </w:style>
  <w:style w:type="character" w:styleId="WW8Num22z2" w:customStyle="1">
    <w:name w:val="WW8Num22z2"/>
    <w:rPr>
      <w:rFonts w:ascii="Wingdings" w:hAnsi="Wingdings" w:cs="Wingdings"/>
    </w:rPr>
  </w:style>
  <w:style w:type="character" w:styleId="Zadanifontodlomka1" w:customStyle="1">
    <w:name w:val="Zadani font odlomka1"/>
  </w:style>
  <w:style w:type="character" w:styleId="WW8Num4z1" w:customStyle="1">
    <w:name w:val="WW8Num4z1"/>
  </w:style>
  <w:style w:type="character" w:styleId="WW8Num4z2" w:customStyle="1">
    <w:name w:val="WW8Num4z2"/>
  </w:style>
  <w:style w:type="character" w:styleId="WW8Num4z3" w:customStyle="1">
    <w:name w:val="WW8Num4z3"/>
  </w:style>
  <w:style w:type="character" w:styleId="WW8Num4z4" w:customStyle="1">
    <w:name w:val="WW8Num4z4"/>
  </w:style>
  <w:style w:type="character" w:styleId="WW8Num4z5" w:customStyle="1">
    <w:name w:val="WW8Num4z5"/>
  </w:style>
  <w:style w:type="character" w:styleId="WW8Num4z6" w:customStyle="1">
    <w:name w:val="WW8Num4z6"/>
  </w:style>
  <w:style w:type="character" w:styleId="WW8Num4z7" w:customStyle="1">
    <w:name w:val="WW8Num4z7"/>
  </w:style>
  <w:style w:type="character" w:styleId="WW8Num4z8" w:customStyle="1">
    <w:name w:val="WW8Num4z8"/>
  </w:style>
  <w:style w:type="character" w:styleId="WW8Num5z1" w:customStyle="1">
    <w:name w:val="WW8Num5z1"/>
  </w:style>
  <w:style w:type="character" w:styleId="WW8Num5z2" w:customStyle="1">
    <w:name w:val="WW8Num5z2"/>
  </w:style>
  <w:style w:type="character" w:styleId="WW8Num5z3" w:customStyle="1">
    <w:name w:val="WW8Num5z3"/>
  </w:style>
  <w:style w:type="character" w:styleId="WW8Num5z4" w:customStyle="1">
    <w:name w:val="WW8Num5z4"/>
  </w:style>
  <w:style w:type="character" w:styleId="WW8Num5z5" w:customStyle="1">
    <w:name w:val="WW8Num5z5"/>
  </w:style>
  <w:style w:type="character" w:styleId="WW8Num5z6" w:customStyle="1">
    <w:name w:val="WW8Num5z6"/>
  </w:style>
  <w:style w:type="character" w:styleId="WW8Num5z7" w:customStyle="1">
    <w:name w:val="WW8Num5z7"/>
  </w:style>
  <w:style w:type="character" w:styleId="WW8Num5z8" w:customStyle="1">
    <w:name w:val="WW8Num5z8"/>
  </w:style>
  <w:style w:type="character" w:styleId="Hyperlink">
    <w:name w:val="Hyperlink"/>
    <w:uiPriority w:val="99"/>
    <w:rPr>
      <w:color w:val="000080"/>
      <w:u w:val="single"/>
    </w:rPr>
  </w:style>
  <w:style w:type="character" w:styleId="IndexLink" w:customStyle="1">
    <w:name w:val="Index Link"/>
  </w:style>
  <w:style w:type="character" w:styleId="NumberingSymbols" w:customStyle="1">
    <w:name w:val="Numbering Symbols"/>
  </w:style>
  <w:style w:type="character" w:styleId="Bullets" w:customStyle="1">
    <w:name w:val="Bullets"/>
    <w:rPr>
      <w:rFonts w:ascii="OpenSymbol" w:hAnsi="OpenSymbol" w:eastAsia="OpenSymbol" w:cs="OpenSymbol"/>
    </w:rPr>
  </w:style>
  <w:style w:type="character" w:styleId="Referencakomentara1" w:customStyle="1">
    <w:name w:val="Referenca komentara1"/>
    <w:rPr>
      <w:sz w:val="16"/>
      <w:szCs w:val="16"/>
    </w:rPr>
  </w:style>
  <w:style w:type="character" w:styleId="TekstkomentaraChar" w:customStyle="1">
    <w:name w:val="Tekst komentara Char"/>
    <w:rPr>
      <w:rFonts w:eastAsia="SimSun" w:cs="Mangal"/>
      <w:kern w:val="1"/>
      <w:szCs w:val="18"/>
      <w:lang w:eastAsia="zh-CN" w:bidi="hi-IN"/>
    </w:rPr>
  </w:style>
  <w:style w:type="character" w:styleId="PredmetkomentaraChar" w:customStyle="1">
    <w:name w:val="Predmet komentara Char"/>
    <w:rPr>
      <w:rFonts w:eastAsia="SimSun" w:cs="Mangal"/>
      <w:b/>
      <w:bCs/>
      <w:kern w:val="1"/>
      <w:szCs w:val="18"/>
      <w:lang w:eastAsia="zh-CN" w:bidi="hi-IN"/>
    </w:rPr>
  </w:style>
  <w:style w:type="character" w:styleId="TekstbaloniaChar" w:customStyle="1">
    <w:name w:val="Tekst balončića Char"/>
    <w:rPr>
      <w:rFonts w:ascii="Tahoma" w:hAnsi="Tahoma" w:eastAsia="SimSun" w:cs="Mangal"/>
      <w:kern w:val="1"/>
      <w:sz w:val="16"/>
      <w:szCs w:val="14"/>
      <w:lang w:eastAsia="zh-CN" w:bidi="hi-IN"/>
    </w:rPr>
  </w:style>
  <w:style w:type="character" w:styleId="Indeksirajvezu" w:customStyle="1">
    <w:name w:val="Indeksiraj vezu"/>
  </w:style>
  <w:style w:type="character" w:styleId="Simbolinumeriranja" w:customStyle="1">
    <w:name w:val="Simboli numeriranja"/>
  </w:style>
  <w:style w:type="character" w:styleId="FollowedHyperlink">
    <w:name w:val="FollowedHyperlink"/>
    <w:rPr>
      <w:color w:val="800000"/>
      <w:u w:val="single"/>
    </w:rPr>
  </w:style>
  <w:style w:type="paragraph" w:styleId="Heading" w:customStyle="1">
    <w:name w:val="Heading"/>
    <w:basedOn w:val="Normal"/>
    <w:next w:val="BodyText"/>
    <w:pPr>
      <w:keepNext/>
      <w:spacing w:before="240" w:after="120"/>
    </w:pPr>
    <w:rPr>
      <w:rFonts w:ascii="Arial" w:hAnsi="Arial" w:eastAsia="Microsoft YaHei"/>
      <w:sz w:val="28"/>
      <w:szCs w:val="28"/>
    </w:rPr>
  </w:style>
  <w:style w:type="paragraph" w:styleId="BodyText">
    <w:name w:val="Body Text"/>
    <w:basedOn w:val="Normal"/>
    <w:link w:val="BodyTextChar"/>
    <w:pPr>
      <w:spacing w:after="120"/>
    </w:pPr>
  </w:style>
  <w:style w:type="paragraph" w:styleId="List">
    <w:name w:val="List"/>
    <w:basedOn w:val="BodyText"/>
  </w:style>
  <w:style w:type="paragraph" w:styleId="Caption">
    <w:name w:val="caption"/>
    <w:basedOn w:val="Normal"/>
    <w:link w:val="CaptionChar"/>
    <w:qFormat/>
    <w:pPr>
      <w:suppressLineNumbers/>
      <w:spacing w:before="120" w:after="120"/>
    </w:pPr>
    <w:rPr>
      <w:i/>
      <w:iCs/>
    </w:rPr>
  </w:style>
  <w:style w:type="paragraph" w:styleId="Index" w:customStyle="1">
    <w:name w:val="Index"/>
    <w:basedOn w:val="Normal"/>
    <w:pPr>
      <w:suppressLineNumbers/>
    </w:pPr>
  </w:style>
  <w:style w:type="paragraph" w:styleId="Opisslike6" w:customStyle="1">
    <w:name w:val="Opis slike6"/>
    <w:basedOn w:val="Normal"/>
    <w:pPr>
      <w:suppressLineNumbers/>
      <w:spacing w:before="120" w:after="120"/>
    </w:pPr>
    <w:rPr>
      <w:i/>
      <w:iCs/>
    </w:rPr>
  </w:style>
  <w:style w:type="paragraph" w:styleId="Zaglavlje4" w:customStyle="1">
    <w:name w:val="Zaglavlje4"/>
    <w:basedOn w:val="Normal"/>
    <w:next w:val="BodyText"/>
    <w:pPr>
      <w:keepNext/>
      <w:spacing w:before="240" w:after="120"/>
    </w:pPr>
    <w:rPr>
      <w:rFonts w:ascii="Arial" w:hAnsi="Arial" w:eastAsia="Microsoft YaHei"/>
      <w:sz w:val="28"/>
      <w:szCs w:val="28"/>
    </w:rPr>
  </w:style>
  <w:style w:type="paragraph" w:styleId="Opisslike5" w:customStyle="1">
    <w:name w:val="Opis slike5"/>
    <w:basedOn w:val="Normal"/>
    <w:pPr>
      <w:suppressLineNumbers/>
      <w:spacing w:before="120" w:after="120"/>
    </w:pPr>
    <w:rPr>
      <w:i/>
      <w:iCs/>
    </w:rPr>
  </w:style>
  <w:style w:type="paragraph" w:styleId="Indeks" w:customStyle="1">
    <w:name w:val="Indeks"/>
    <w:basedOn w:val="Normal"/>
    <w:pPr>
      <w:suppressLineNumbers/>
    </w:pPr>
  </w:style>
  <w:style w:type="paragraph" w:styleId="Zaglavlje3" w:customStyle="1">
    <w:name w:val="Zaglavlje3"/>
    <w:basedOn w:val="Heading"/>
    <w:next w:val="BodyText"/>
    <w:pPr>
      <w:jc w:val="center"/>
    </w:pPr>
    <w:rPr>
      <w:b/>
      <w:bCs/>
      <w:sz w:val="36"/>
      <w:szCs w:val="36"/>
    </w:rPr>
  </w:style>
  <w:style w:type="paragraph" w:styleId="Opisslike4" w:customStyle="1">
    <w:name w:val="Opis slike4"/>
    <w:basedOn w:val="Normal"/>
    <w:pPr>
      <w:suppressLineNumbers/>
      <w:spacing w:before="120" w:after="120"/>
    </w:pPr>
    <w:rPr>
      <w:i/>
      <w:iCs/>
    </w:rPr>
  </w:style>
  <w:style w:type="paragraph" w:styleId="Zaglavlje2" w:customStyle="1">
    <w:name w:val="Zaglavlje2"/>
    <w:basedOn w:val="Normal"/>
    <w:next w:val="BodyText"/>
    <w:pPr>
      <w:keepNext/>
      <w:spacing w:before="240" w:after="120"/>
    </w:pPr>
    <w:rPr>
      <w:rFonts w:ascii="Arial" w:hAnsi="Arial" w:eastAsia="Microsoft YaHei"/>
      <w:sz w:val="28"/>
      <w:szCs w:val="28"/>
    </w:rPr>
  </w:style>
  <w:style w:type="paragraph" w:styleId="Opisslike3" w:customStyle="1">
    <w:name w:val="Opis slike3"/>
    <w:basedOn w:val="Normal"/>
    <w:pPr>
      <w:suppressLineNumbers/>
      <w:spacing w:before="120" w:after="120"/>
    </w:pPr>
    <w:rPr>
      <w:i/>
      <w:iCs/>
    </w:rPr>
  </w:style>
  <w:style w:type="paragraph" w:styleId="Zaglavlje1" w:customStyle="1">
    <w:name w:val="Zaglavlje1"/>
    <w:basedOn w:val="Heading"/>
    <w:next w:val="BodyText"/>
    <w:pPr>
      <w:jc w:val="center"/>
    </w:pPr>
    <w:rPr>
      <w:b/>
      <w:bCs/>
      <w:sz w:val="36"/>
      <w:szCs w:val="36"/>
    </w:rPr>
  </w:style>
  <w:style w:type="paragraph" w:styleId="Opisslike2" w:customStyle="1">
    <w:name w:val="Opis slike2"/>
    <w:basedOn w:val="Normal"/>
    <w:pPr>
      <w:suppressLineNumbers/>
      <w:spacing w:before="120" w:after="120"/>
    </w:pPr>
    <w:rPr>
      <w:i/>
      <w:iCs/>
    </w:rPr>
  </w:style>
  <w:style w:type="paragraph" w:styleId="Opisslike1" w:customStyle="1">
    <w:name w:val="Opis slike1"/>
    <w:basedOn w:val="Normal"/>
    <w:pPr>
      <w:suppressLineNumbers/>
      <w:spacing w:before="120" w:after="120"/>
    </w:pPr>
    <w:rPr>
      <w:i/>
      <w:iCs/>
    </w:rPr>
  </w:style>
  <w:style w:type="paragraph" w:styleId="Quotations" w:customStyle="1">
    <w:name w:val="Quotations"/>
    <w:basedOn w:val="Normal"/>
    <w:pPr>
      <w:spacing w:after="283"/>
      <w:ind w:left="567" w:right="567"/>
    </w:pPr>
  </w:style>
  <w:style w:type="paragraph" w:styleId="Subtitle">
    <w:name w:val="Subtitle"/>
    <w:basedOn w:val="Heading"/>
    <w:next w:val="BodyText"/>
    <w:qFormat/>
    <w:pPr>
      <w:jc w:val="center"/>
    </w:pPr>
    <w:rPr>
      <w:i/>
      <w:iCs/>
    </w:rPr>
  </w:style>
  <w:style w:type="paragraph" w:styleId="Naslovtabliceizvora1" w:customStyle="1">
    <w:name w:val="Naslov tablice izvora1"/>
    <w:basedOn w:val="Heading"/>
    <w:pPr>
      <w:suppressLineNumbers/>
    </w:pPr>
    <w:rPr>
      <w:b/>
      <w:bCs/>
      <w:sz w:val="32"/>
      <w:szCs w:val="32"/>
    </w:rPr>
  </w:style>
  <w:style w:type="paragraph" w:styleId="TOC2">
    <w:name w:val="toc 2"/>
    <w:basedOn w:val="Index"/>
    <w:uiPriority w:val="39"/>
    <w:rsid w:val="0085417D"/>
    <w:pPr>
      <w:suppressLineNumbers w:val="0"/>
      <w:spacing w:line="360" w:lineRule="auto"/>
      <w:ind w:left="238"/>
    </w:pPr>
    <w:rPr>
      <w:smallCaps/>
      <w:sz w:val="22"/>
      <w:szCs w:val="20"/>
    </w:rPr>
  </w:style>
  <w:style w:type="paragraph" w:styleId="TOC1">
    <w:name w:val="toc 1"/>
    <w:basedOn w:val="Style1"/>
    <w:uiPriority w:val="39"/>
    <w:rsid w:val="0085417D"/>
    <w:pPr>
      <w:spacing w:after="120" w:line="240" w:lineRule="auto"/>
      <w:ind w:firstLine="0"/>
      <w:jc w:val="left"/>
    </w:pPr>
    <w:rPr>
      <w:b/>
      <w:bCs/>
      <w:caps/>
      <w:sz w:val="22"/>
      <w:szCs w:val="20"/>
    </w:rPr>
  </w:style>
  <w:style w:type="paragraph" w:styleId="TableContents" w:customStyle="1">
    <w:name w:val="Table Contents"/>
    <w:basedOn w:val="Normal"/>
    <w:pPr>
      <w:suppressLineNumbers/>
    </w:pPr>
  </w:style>
  <w:style w:type="paragraph" w:styleId="TableHeading" w:customStyle="1">
    <w:name w:val="Table Heading"/>
    <w:basedOn w:val="TableContents"/>
    <w:pPr>
      <w:jc w:val="center"/>
    </w:pPr>
    <w:rPr>
      <w:b/>
      <w:bCs/>
    </w:rPr>
  </w:style>
  <w:style w:type="paragraph" w:styleId="TOC3">
    <w:name w:val="toc 3"/>
    <w:basedOn w:val="Index"/>
    <w:uiPriority w:val="39"/>
    <w:rsid w:val="0085417D"/>
    <w:pPr>
      <w:suppressLineNumbers w:val="0"/>
      <w:spacing w:line="360" w:lineRule="auto"/>
      <w:ind w:left="480"/>
    </w:pPr>
    <w:rPr>
      <w:iCs/>
      <w:sz w:val="22"/>
      <w:szCs w:val="20"/>
    </w:rPr>
  </w:style>
  <w:style w:type="paragraph" w:styleId="TOC4">
    <w:name w:val="toc 4"/>
    <w:basedOn w:val="Index"/>
    <w:uiPriority w:val="39"/>
    <w:rsid w:val="0085417D"/>
    <w:pPr>
      <w:suppressLineNumbers w:val="0"/>
      <w:spacing w:line="360" w:lineRule="auto"/>
      <w:ind w:left="720"/>
    </w:pPr>
    <w:rPr>
      <w:sz w:val="20"/>
      <w:szCs w:val="18"/>
    </w:rPr>
  </w:style>
  <w:style w:type="paragraph" w:styleId="TOC5">
    <w:name w:val="toc 5"/>
    <w:basedOn w:val="Index"/>
    <w:uiPriority w:val="39"/>
    <w:rsid w:val="0085417D"/>
    <w:pPr>
      <w:suppressLineNumbers w:val="0"/>
      <w:spacing w:line="360" w:lineRule="auto"/>
      <w:ind w:left="960"/>
    </w:pPr>
    <w:rPr>
      <w:sz w:val="20"/>
      <w:szCs w:val="18"/>
    </w:rPr>
  </w:style>
  <w:style w:type="paragraph" w:styleId="TOC6">
    <w:name w:val="toc 6"/>
    <w:basedOn w:val="Index"/>
    <w:pPr>
      <w:suppressLineNumbers w:val="0"/>
      <w:ind w:left="1200"/>
    </w:pPr>
    <w:rPr>
      <w:rFonts w:asciiTheme="minorHAnsi" w:hAnsiTheme="minorHAnsi"/>
      <w:sz w:val="18"/>
      <w:szCs w:val="18"/>
    </w:rPr>
  </w:style>
  <w:style w:type="paragraph" w:styleId="TOC7">
    <w:name w:val="toc 7"/>
    <w:basedOn w:val="Index"/>
    <w:pPr>
      <w:suppressLineNumbers w:val="0"/>
      <w:ind w:left="1440"/>
    </w:pPr>
    <w:rPr>
      <w:rFonts w:asciiTheme="minorHAnsi" w:hAnsiTheme="minorHAnsi"/>
      <w:sz w:val="18"/>
      <w:szCs w:val="18"/>
    </w:rPr>
  </w:style>
  <w:style w:type="paragraph" w:styleId="TOC8">
    <w:name w:val="toc 8"/>
    <w:basedOn w:val="Index"/>
    <w:pPr>
      <w:suppressLineNumbers w:val="0"/>
      <w:ind w:left="1680"/>
    </w:pPr>
    <w:rPr>
      <w:rFonts w:asciiTheme="minorHAnsi" w:hAnsiTheme="minorHAnsi"/>
      <w:sz w:val="18"/>
      <w:szCs w:val="18"/>
    </w:rPr>
  </w:style>
  <w:style w:type="paragraph" w:styleId="TOC9">
    <w:name w:val="toc 9"/>
    <w:basedOn w:val="Index"/>
    <w:pPr>
      <w:suppressLineNumbers w:val="0"/>
      <w:ind w:left="1920"/>
    </w:pPr>
    <w:rPr>
      <w:rFonts w:asciiTheme="minorHAnsi" w:hAnsiTheme="minorHAnsi"/>
      <w:sz w:val="18"/>
      <w:szCs w:val="18"/>
    </w:rPr>
  </w:style>
  <w:style w:type="paragraph" w:styleId="Contents10" w:customStyle="1">
    <w:name w:val="Contents 10"/>
    <w:basedOn w:val="Index"/>
    <w:pPr>
      <w:tabs>
        <w:tab w:val="right" w:leader="dot" w:pos="7091"/>
      </w:tabs>
      <w:ind w:left="2547"/>
    </w:pPr>
  </w:style>
  <w:style w:type="paragraph" w:styleId="Tekstkomentara1" w:customStyle="1">
    <w:name w:val="Tekst komentara1"/>
    <w:basedOn w:val="Normal"/>
    <w:rPr>
      <w:sz w:val="20"/>
      <w:szCs w:val="18"/>
    </w:rPr>
  </w:style>
  <w:style w:type="paragraph" w:styleId="CommentSubject">
    <w:name w:val="Comment Subject"/>
    <w:basedOn w:val="Tekstkomentara1"/>
    <w:next w:val="Tekstkomentara1"/>
    <w:rPr>
      <w:b/>
      <w:bCs/>
    </w:rPr>
  </w:style>
  <w:style w:type="paragraph" w:styleId="BalloonText">
    <w:name w:val="Balloon Text"/>
    <w:basedOn w:val="Normal"/>
    <w:rPr>
      <w:rFonts w:ascii="Tahoma" w:hAnsi="Tahoma" w:cs="Tahoma"/>
      <w:sz w:val="16"/>
      <w:szCs w:val="14"/>
    </w:rPr>
  </w:style>
  <w:style w:type="paragraph" w:styleId="Sadraj10" w:customStyle="1">
    <w:name w:val="Sadržaj 10"/>
    <w:basedOn w:val="Indeks"/>
    <w:pPr>
      <w:tabs>
        <w:tab w:val="right" w:leader="dot" w:pos="7091"/>
      </w:tabs>
      <w:ind w:left="2547"/>
    </w:pPr>
  </w:style>
  <w:style w:type="paragraph" w:styleId="Slika" w:customStyle="1">
    <w:name w:val="Slika"/>
    <w:basedOn w:val="Opisslike4"/>
    <w:rPr>
      <w:sz w:val="20"/>
    </w:rPr>
  </w:style>
  <w:style w:type="paragraph" w:styleId="Vodoravnalinija" w:customStyle="1">
    <w:name w:val="Vodoravna linija"/>
    <w:basedOn w:val="Normal"/>
    <w:next w:val="BodyText"/>
    <w:pPr>
      <w:suppressLineNumbers/>
      <w:pBdr>
        <w:top w:val="none" w:color="000000" w:sz="0" w:space="0"/>
        <w:left w:val="none" w:color="000000" w:sz="0" w:space="0"/>
        <w:bottom w:val="double" w:color="808080" w:sz="1" w:space="0"/>
        <w:right w:val="none" w:color="000000" w:sz="0" w:space="0"/>
      </w:pBdr>
      <w:spacing w:after="283"/>
    </w:pPr>
    <w:rPr>
      <w:sz w:val="12"/>
      <w:szCs w:val="12"/>
    </w:rPr>
  </w:style>
  <w:style w:type="paragraph" w:styleId="Footer">
    <w:name w:val="footer"/>
    <w:basedOn w:val="Normal"/>
    <w:link w:val="FooterChar"/>
    <w:uiPriority w:val="99"/>
    <w:pPr>
      <w:suppressLineNumbers/>
      <w:tabs>
        <w:tab w:val="center" w:pos="4819"/>
        <w:tab w:val="right" w:pos="9638"/>
      </w:tabs>
    </w:pPr>
  </w:style>
  <w:style w:type="paragraph" w:styleId="FrameContents" w:customStyle="1">
    <w:name w:val="Frame Contents"/>
    <w:basedOn w:val="Normal"/>
  </w:style>
  <w:style w:type="paragraph" w:styleId="Sadrajokvira" w:customStyle="1">
    <w:name w:val="Sadržaj okvira"/>
    <w:basedOn w:val="BodyText"/>
  </w:style>
  <w:style w:type="paragraph" w:styleId="Header">
    <w:name w:val="header"/>
    <w:basedOn w:val="Normal"/>
    <w:pPr>
      <w:suppressLineNumbers/>
      <w:tabs>
        <w:tab w:val="center" w:pos="4819"/>
        <w:tab w:val="right" w:pos="9638"/>
      </w:tabs>
    </w:pPr>
  </w:style>
  <w:style w:type="paragraph" w:styleId="Title">
    <w:name w:val="Title"/>
    <w:basedOn w:val="Heading"/>
    <w:next w:val="BodyText"/>
    <w:qFormat/>
    <w:pPr>
      <w:jc w:val="center"/>
    </w:pPr>
    <w:rPr>
      <w:b/>
      <w:bCs/>
      <w:sz w:val="56"/>
      <w:szCs w:val="56"/>
    </w:rPr>
  </w:style>
  <w:style w:type="paragraph" w:styleId="TOAHeading">
    <w:name w:val="toa heading"/>
    <w:basedOn w:val="Heading"/>
    <w:pPr>
      <w:suppressLineNumbers/>
    </w:pPr>
    <w:rPr>
      <w:b/>
      <w:bCs/>
      <w:sz w:val="32"/>
      <w:szCs w:val="32"/>
    </w:rPr>
  </w:style>
  <w:style w:type="paragraph" w:styleId="ListParagraph">
    <w:name w:val="List Paragraph"/>
    <w:basedOn w:val="Normal"/>
    <w:qFormat/>
    <w:pPr>
      <w:ind w:left="708"/>
    </w:pPr>
    <w:rPr>
      <w:szCs w:val="21"/>
    </w:rPr>
  </w:style>
  <w:style w:type="paragraph" w:styleId="ListContents" w:customStyle="1">
    <w:name w:val="List Contents"/>
    <w:basedOn w:val="Normal"/>
    <w:pPr>
      <w:ind w:left="567"/>
    </w:pPr>
  </w:style>
  <w:style w:type="paragraph" w:styleId="ListHeading" w:customStyle="1">
    <w:name w:val="List Heading"/>
    <w:basedOn w:val="Normal"/>
    <w:next w:val="ListContents"/>
  </w:style>
  <w:style w:type="paragraph" w:styleId="PreformattedText" w:customStyle="1">
    <w:name w:val="Preformatted Text"/>
    <w:basedOn w:val="Normal"/>
    <w:rPr>
      <w:rFonts w:ascii="Liberation Mono" w:hAnsi="Liberation Mono" w:eastAsia="NSimSun" w:cs="Liberation Mono"/>
      <w:sz w:val="20"/>
      <w:szCs w:val="20"/>
    </w:rPr>
  </w:style>
  <w:style w:type="paragraph" w:styleId="EnvelopeReturn">
    <w:name w:val="envelope return"/>
    <w:basedOn w:val="Normal"/>
    <w:pPr>
      <w:suppressLineNumbers/>
      <w:spacing w:after="60"/>
    </w:pPr>
  </w:style>
  <w:style w:type="paragraph" w:styleId="Signature">
    <w:name w:val="Signature"/>
    <w:basedOn w:val="Normal"/>
    <w:pPr>
      <w:suppressLineNumbers/>
    </w:pPr>
  </w:style>
  <w:style w:type="paragraph" w:styleId="EnvelopeAddress">
    <w:name w:val="envelope address"/>
    <w:basedOn w:val="Normal"/>
    <w:pPr>
      <w:suppressLineNumbers/>
      <w:spacing w:after="60"/>
    </w:pPr>
  </w:style>
  <w:style w:type="paragraph" w:styleId="Salutation">
    <w:name w:val="Salutation"/>
    <w:basedOn w:val="Normal"/>
    <w:pPr>
      <w:suppressLineNumbers/>
    </w:pPr>
  </w:style>
  <w:style w:type="paragraph" w:styleId="EndnoteText">
    <w:name w:val="endnote text"/>
    <w:basedOn w:val="Normal"/>
    <w:pPr>
      <w:suppressLineNumbers/>
      <w:ind w:left="339" w:hanging="339"/>
    </w:pPr>
    <w:rPr>
      <w:sz w:val="20"/>
      <w:szCs w:val="20"/>
    </w:rPr>
  </w:style>
  <w:style w:type="paragraph" w:styleId="FooterLeft" w:customStyle="1">
    <w:name w:val="Footer Left"/>
    <w:basedOn w:val="Normal"/>
    <w:pPr>
      <w:suppressLineNumbers/>
      <w:tabs>
        <w:tab w:val="center" w:pos="4819"/>
        <w:tab w:val="right" w:pos="9638"/>
      </w:tabs>
    </w:pPr>
  </w:style>
  <w:style w:type="paragraph" w:styleId="FooterRight" w:customStyle="1">
    <w:name w:val="Footer Right"/>
    <w:basedOn w:val="Normal"/>
    <w:pPr>
      <w:suppressLineNumbers/>
      <w:tabs>
        <w:tab w:val="center" w:pos="4819"/>
        <w:tab w:val="right" w:pos="9638"/>
      </w:tabs>
    </w:pPr>
  </w:style>
  <w:style w:type="paragraph" w:styleId="FootnoteText">
    <w:name w:val="footnote text"/>
    <w:basedOn w:val="Normal"/>
    <w:pPr>
      <w:suppressLineNumbers/>
      <w:ind w:left="339" w:hanging="339"/>
    </w:pPr>
    <w:rPr>
      <w:sz w:val="20"/>
      <w:szCs w:val="20"/>
    </w:rPr>
  </w:style>
  <w:style w:type="paragraph" w:styleId="HeaderLeft" w:customStyle="1">
    <w:name w:val="Header Left"/>
    <w:basedOn w:val="Normal"/>
    <w:pPr>
      <w:suppressLineNumbers/>
      <w:tabs>
        <w:tab w:val="center" w:pos="4819"/>
        <w:tab w:val="right" w:pos="9638"/>
      </w:tabs>
    </w:pPr>
  </w:style>
  <w:style w:type="paragraph" w:styleId="HeaderRight" w:customStyle="1">
    <w:name w:val="Header Right"/>
    <w:basedOn w:val="Normal"/>
    <w:pPr>
      <w:suppressLineNumbers/>
      <w:tabs>
        <w:tab w:val="center" w:pos="4819"/>
        <w:tab w:val="right" w:pos="9638"/>
      </w:tabs>
    </w:pPr>
  </w:style>
  <w:style w:type="paragraph" w:styleId="TableofAuthorities">
    <w:name w:val="table of authorities"/>
    <w:basedOn w:val="Heading"/>
    <w:pPr>
      <w:suppressLineNumbers/>
    </w:pPr>
    <w:rPr>
      <w:b/>
      <w:bCs/>
      <w:sz w:val="32"/>
      <w:szCs w:val="32"/>
    </w:rPr>
  </w:style>
  <w:style w:type="paragraph" w:styleId="HorizontalLine" w:customStyle="1">
    <w:name w:val="Horizontal Line"/>
    <w:basedOn w:val="Normal"/>
    <w:next w:val="BodyText"/>
    <w:pPr>
      <w:suppressLineNumbers/>
      <w:pBdr>
        <w:top w:val="none" w:color="000000" w:sz="0" w:space="0"/>
        <w:left w:val="none" w:color="000000" w:sz="0" w:space="0"/>
        <w:bottom w:val="none" w:color="000000" w:sz="0" w:space="0"/>
        <w:right w:val="none" w:color="000000" w:sz="0" w:space="0"/>
      </w:pBdr>
      <w:spacing w:after="283"/>
    </w:pPr>
    <w:rPr>
      <w:sz w:val="12"/>
      <w:szCs w:val="12"/>
    </w:rPr>
  </w:style>
  <w:style w:type="paragraph" w:styleId="Heading10" w:customStyle="1">
    <w:name w:val="Heading 10"/>
    <w:basedOn w:val="Heading"/>
    <w:next w:val="BodyText"/>
    <w:pPr>
      <w:tabs>
        <w:tab w:val="num" w:pos="1584"/>
      </w:tabs>
      <w:spacing w:before="60" w:after="60"/>
      <w:ind w:left="1584" w:hanging="1584"/>
      <w:outlineLvl w:val="8"/>
    </w:pPr>
    <w:rPr>
      <w:b/>
      <w:bCs/>
      <w:sz w:val="21"/>
      <w:szCs w:val="21"/>
    </w:rPr>
  </w:style>
  <w:style w:type="character" w:styleId="UnresolvedMention">
    <w:name w:val="Unresolved Mention"/>
    <w:basedOn w:val="DefaultParagraphFont"/>
    <w:uiPriority w:val="99"/>
    <w:semiHidden/>
    <w:unhideWhenUsed/>
    <w:rsid w:val="00B639B2"/>
    <w:rPr>
      <w:color w:val="605E5C"/>
      <w:shd w:val="clear" w:color="auto" w:fill="E1DFDD"/>
    </w:rPr>
  </w:style>
  <w:style w:type="character" w:styleId="CommentReference">
    <w:name w:val="Comment Reference"/>
    <w:basedOn w:val="DefaultParagraphFont"/>
    <w:uiPriority w:val="99"/>
    <w:semiHidden/>
    <w:unhideWhenUsed/>
    <w:rsid w:val="00DD008F"/>
    <w:rPr>
      <w:sz w:val="16"/>
      <w:szCs w:val="16"/>
    </w:rPr>
  </w:style>
  <w:style w:type="paragraph" w:styleId="CommentText">
    <w:name w:val="Comment Text"/>
    <w:basedOn w:val="Normal"/>
    <w:link w:val="CommentTextChar"/>
    <w:uiPriority w:val="99"/>
    <w:unhideWhenUsed/>
    <w:rsid w:val="00DD008F"/>
    <w:rPr>
      <w:sz w:val="20"/>
      <w:szCs w:val="18"/>
    </w:rPr>
  </w:style>
  <w:style w:type="character" w:styleId="CommentTextChar" w:customStyle="1">
    <w:name w:val="Comment Text Char"/>
    <w:basedOn w:val="DefaultParagraphFont"/>
    <w:link w:val="CommentText"/>
    <w:uiPriority w:val="99"/>
    <w:rsid w:val="00DD008F"/>
    <w:rPr>
      <w:rFonts w:eastAsia="SimSun" w:cs="Mangal"/>
      <w:kern w:val="1"/>
      <w:szCs w:val="18"/>
      <w:lang w:val="hr-HR" w:eastAsia="zh-CN" w:bidi="hi-IN"/>
    </w:rPr>
  </w:style>
  <w:style w:type="paragraph" w:styleId="Style1" w:customStyle="1">
    <w:name w:val="Style1"/>
    <w:basedOn w:val="BodyText"/>
    <w:link w:val="Style1Char"/>
    <w:qFormat/>
    <w:rsid w:val="00112902"/>
    <w:pPr>
      <w:spacing w:before="120" w:after="0" w:line="360" w:lineRule="auto"/>
      <w:ind w:firstLine="432"/>
      <w:jc w:val="both"/>
    </w:pPr>
  </w:style>
  <w:style w:type="character" w:styleId="BodyTextChar" w:customStyle="1">
    <w:name w:val="Body Text Char"/>
    <w:basedOn w:val="DefaultParagraphFont"/>
    <w:link w:val="BodyText"/>
    <w:rsid w:val="00112902"/>
    <w:rPr>
      <w:rFonts w:eastAsia="SimSun" w:cs="Mangal"/>
      <w:kern w:val="1"/>
      <w:sz w:val="24"/>
      <w:szCs w:val="24"/>
      <w:lang w:val="hr-HR" w:eastAsia="zh-CN" w:bidi="hi-IN"/>
    </w:rPr>
  </w:style>
  <w:style w:type="character" w:styleId="Style1Char" w:customStyle="1">
    <w:name w:val="Style1 Char"/>
    <w:basedOn w:val="BodyTextChar"/>
    <w:link w:val="Style1"/>
    <w:rsid w:val="00112902"/>
    <w:rPr>
      <w:rFonts w:eastAsia="SimSun" w:cs="Mangal"/>
      <w:kern w:val="1"/>
      <w:sz w:val="24"/>
      <w:szCs w:val="24"/>
      <w:lang w:val="hr-HR" w:eastAsia="zh-CN" w:bidi="hi-IN"/>
    </w:rPr>
  </w:style>
  <w:style w:type="paragraph" w:styleId="slika0" w:customStyle="1">
    <w:name w:val="slika"/>
    <w:basedOn w:val="Caption"/>
    <w:link w:val="slikaChar"/>
    <w:qFormat/>
    <w:rsid w:val="009C4F7A"/>
    <w:rPr>
      <w:sz w:val="20"/>
      <w:szCs w:val="20"/>
    </w:rPr>
  </w:style>
  <w:style w:type="character" w:styleId="CaptionChar" w:customStyle="1">
    <w:name w:val="Caption Char"/>
    <w:basedOn w:val="DefaultParagraphFont"/>
    <w:link w:val="Caption"/>
    <w:rsid w:val="009C4F7A"/>
    <w:rPr>
      <w:rFonts w:eastAsia="SimSun" w:cs="Mangal"/>
      <w:i/>
      <w:iCs/>
      <w:kern w:val="1"/>
      <w:sz w:val="24"/>
      <w:szCs w:val="24"/>
      <w:lang w:val="hr-HR" w:eastAsia="zh-CN" w:bidi="hi-IN"/>
    </w:rPr>
  </w:style>
  <w:style w:type="character" w:styleId="slikaChar" w:customStyle="1">
    <w:name w:val="slika Char"/>
    <w:basedOn w:val="CaptionChar"/>
    <w:link w:val="slika0"/>
    <w:rsid w:val="009C4F7A"/>
    <w:rPr>
      <w:rFonts w:eastAsia="SimSun" w:cs="Mangal"/>
      <w:i/>
      <w:iCs/>
      <w:kern w:val="1"/>
      <w:sz w:val="24"/>
      <w:szCs w:val="24"/>
      <w:lang w:val="hr-HR" w:eastAsia="zh-CN" w:bidi="hi-IN"/>
    </w:rPr>
  </w:style>
  <w:style w:type="paragraph" w:styleId="Style2slikaslika" w:customStyle="1">
    <w:name w:val="Style2 slika slika"/>
    <w:basedOn w:val="BodyText"/>
    <w:link w:val="Style2slikaslikaChar"/>
    <w:qFormat/>
    <w:rsid w:val="002902BC"/>
    <w:pPr>
      <w:keepNext/>
      <w:jc w:val="center"/>
    </w:pPr>
    <w:rPr>
      <w:noProof/>
    </w:rPr>
  </w:style>
  <w:style w:type="character" w:styleId="Style2slikaslikaChar" w:customStyle="1">
    <w:name w:val="Style2 slika slika Char"/>
    <w:basedOn w:val="Style1Char"/>
    <w:link w:val="Style2slikaslika"/>
    <w:rsid w:val="002902BC"/>
    <w:rPr>
      <w:rFonts w:eastAsia="SimSun" w:cs="Mangal"/>
      <w:noProof/>
      <w:kern w:val="1"/>
      <w:sz w:val="24"/>
      <w:szCs w:val="24"/>
      <w:lang w:val="hr-HR" w:eastAsia="zh-CN" w:bidi="hi-IN"/>
    </w:rPr>
  </w:style>
  <w:style w:type="paragraph" w:styleId="Style2" w:customStyle="1">
    <w:name w:val="Style2"/>
    <w:basedOn w:val="BodyText"/>
    <w:link w:val="Style2Char"/>
    <w:qFormat/>
    <w:rsid w:val="007B495A"/>
    <w:pPr>
      <w:numPr>
        <w:numId w:val="1"/>
      </w:numPr>
      <w:spacing w:line="360" w:lineRule="auto"/>
      <w:jc w:val="both"/>
    </w:pPr>
  </w:style>
  <w:style w:type="character" w:styleId="Style2Char" w:customStyle="1">
    <w:name w:val="Style2 Char"/>
    <w:basedOn w:val="BodyTextChar"/>
    <w:link w:val="Style2"/>
    <w:rsid w:val="007B495A"/>
    <w:rPr>
      <w:rFonts w:eastAsia="SimSun" w:cs="Mangal"/>
      <w:kern w:val="1"/>
      <w:sz w:val="24"/>
      <w:szCs w:val="24"/>
      <w:lang w:val="hr-HR" w:eastAsia="zh-CN" w:bidi="hi-IN"/>
    </w:rPr>
  </w:style>
  <w:style w:type="paragraph" w:styleId="Style3" w:customStyle="1">
    <w:name w:val="Style3"/>
    <w:basedOn w:val="Normal"/>
    <w:link w:val="Style3Char"/>
    <w:qFormat/>
    <w:rsid w:val="0054125A"/>
    <w:pPr>
      <w:widowControl/>
      <w:shd w:val="clear" w:color="auto" w:fill="FFFFFF"/>
      <w:suppressAutoHyphens w:val="0"/>
      <w:spacing w:line="285" w:lineRule="atLeast"/>
    </w:pPr>
    <w:rPr>
      <w:rFonts w:ascii="Consolas" w:hAnsi="Consolas" w:eastAsia="Times New Roman" w:cs="Times New Roman"/>
      <w:color w:val="000000"/>
      <w:kern w:val="0"/>
      <w:sz w:val="21"/>
      <w:szCs w:val="21"/>
      <w:lang w:eastAsia="hr-HR" w:bidi="ar-SA"/>
    </w:rPr>
  </w:style>
  <w:style w:type="character" w:styleId="Style3Char" w:customStyle="1">
    <w:name w:val="Style3 Char"/>
    <w:basedOn w:val="DefaultParagraphFont"/>
    <w:link w:val="Style3"/>
    <w:rsid w:val="0054125A"/>
    <w:rPr>
      <w:rFonts w:ascii="Consolas" w:hAnsi="Consolas"/>
      <w:color w:val="000000"/>
      <w:sz w:val="21"/>
      <w:szCs w:val="21"/>
      <w:shd w:val="clear" w:color="auto" w:fill="FFFFFF"/>
      <w:lang w:val="hr-HR" w:eastAsia="hr-HR"/>
    </w:rPr>
  </w:style>
  <w:style w:type="paragraph" w:styleId="TOCHeading">
    <w:name w:val="TOC Heading"/>
    <w:basedOn w:val="Heading1"/>
    <w:next w:val="Normal"/>
    <w:uiPriority w:val="39"/>
    <w:unhideWhenUsed/>
    <w:qFormat/>
    <w:rsid w:val="000A48CB"/>
    <w:pPr>
      <w:keepLines/>
      <w:widowControl/>
      <w:numPr>
        <w:numId w:val="0"/>
      </w:numPr>
      <w:suppressAutoHyphens w:val="0"/>
      <w:spacing w:after="0" w:line="259" w:lineRule="auto"/>
      <w:outlineLvl w:val="9"/>
    </w:pPr>
    <w:rPr>
      <w:rFonts w:asciiTheme="majorHAnsi" w:hAnsiTheme="majorHAnsi" w:eastAsiaTheme="majorEastAsia" w:cstheme="majorBidi"/>
      <w:b w:val="0"/>
      <w:color w:val="0F4761" w:themeColor="accent1" w:themeShade="BF"/>
      <w:kern w:val="0"/>
      <w:szCs w:val="32"/>
      <w:lang w:val="en-US" w:eastAsia="en-US" w:bidi="ar-SA"/>
    </w:rPr>
  </w:style>
  <w:style w:type="character" w:styleId="FooterChar" w:customStyle="1">
    <w:name w:val="Footer Char"/>
    <w:basedOn w:val="DefaultParagraphFont"/>
    <w:link w:val="Footer"/>
    <w:uiPriority w:val="99"/>
    <w:rsid w:val="00CC1727"/>
    <w:rPr>
      <w:rFonts w:eastAsia="SimSun" w:cs="Mangal"/>
      <w:kern w:val="1"/>
      <w:sz w:val="24"/>
      <w:szCs w:val="24"/>
      <w:lang w:val="hr-HR" w:eastAsia="zh-CN" w:bidi="hi-IN"/>
    </w:rPr>
  </w:style>
  <w:style w:type="paragraph" w:styleId="TableofFigures">
    <w:name w:val="table of figures"/>
    <w:basedOn w:val="Normal"/>
    <w:next w:val="Normal"/>
    <w:uiPriority w:val="99"/>
    <w:unhideWhenUsed/>
    <w:rsid w:val="00166935"/>
    <w:rPr>
      <w:szCs w:val="21"/>
    </w:rPr>
  </w:style>
  <w:style w:type="table" w:styleId="TableGrid">
    <w:name w:val="Table Grid"/>
    <w:basedOn w:val="TableNormal"/>
    <w:uiPriority w:val="39"/>
    <w:rsid w:val="001B5AB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Spacing">
    <w:name w:val="No Spacing"/>
    <w:aliases w:val="Tablica"/>
    <w:uiPriority w:val="1"/>
    <w:qFormat/>
    <w:rsid w:val="004B5007"/>
    <w:pPr>
      <w:widowControl w:val="0"/>
      <w:suppressAutoHyphens/>
    </w:pPr>
    <w:rPr>
      <w:rFonts w:eastAsia="SimSun" w:cs="Mangal"/>
      <w:kern w:val="1"/>
      <w:sz w:val="24"/>
      <w:szCs w:val="21"/>
      <w:lang w:val="hr-HR" w:eastAsia="zh-CN" w:bidi="hi-IN"/>
    </w:rPr>
  </w:style>
  <w:style w:type="character" w:styleId="Strong">
    <w:name w:val="Strong"/>
    <w:basedOn w:val="DefaultParagraphFont"/>
    <w:uiPriority w:val="22"/>
    <w:qFormat/>
    <w:rsid w:val="003F0C8D"/>
    <w:rPr>
      <w:b/>
      <w:bCs/>
    </w:rPr>
  </w:style>
  <w:style w:type="paragraph" w:styleId="NormalWeb">
    <w:name w:val="Normal (Web)"/>
    <w:basedOn w:val="Normal"/>
    <w:uiPriority w:val="99"/>
    <w:semiHidden/>
    <w:unhideWhenUsed/>
    <w:rsid w:val="00EE7930"/>
    <w:pPr>
      <w:widowControl/>
      <w:suppressAutoHyphens w:val="0"/>
      <w:spacing w:before="100" w:beforeAutospacing="1" w:after="100" w:afterAutospacing="1"/>
    </w:pPr>
    <w:rPr>
      <w:rFonts w:eastAsia="Times New Roman" w:cs="Times New Roman"/>
      <w:kern w:val="0"/>
      <w:lang w:eastAsia="hr-HR" w:bidi="ar-SA"/>
    </w:rPr>
  </w:style>
  <w:style w:type="paragraph" w:styleId="tablica" w:customStyle="1">
    <w:name w:val="tablica"/>
    <w:basedOn w:val="BodyText"/>
    <w:link w:val="tablicaChar"/>
    <w:qFormat/>
    <w:rsid w:val="004C13DD"/>
    <w:pPr>
      <w:spacing w:after="0"/>
    </w:pPr>
  </w:style>
  <w:style w:type="character" w:styleId="tablicaChar" w:customStyle="1">
    <w:name w:val="tablica Char"/>
    <w:basedOn w:val="BodyTextChar"/>
    <w:link w:val="tablica"/>
    <w:rsid w:val="004C13DD"/>
    <w:rPr>
      <w:rFonts w:eastAsia="SimSun" w:cs="Mangal"/>
      <w:kern w:val="1"/>
      <w:sz w:val="24"/>
      <w:szCs w:val="24"/>
      <w:lang w:val="hr-HR" w:eastAsia="zh-CN" w:bidi="hi-IN"/>
    </w:rPr>
  </w:style>
  <w:style w:type="character" w:styleId="HTMLCode">
    <w:name w:val="HTML Code"/>
    <w:basedOn w:val="DefaultParagraphFont"/>
    <w:uiPriority w:val="99"/>
    <w:semiHidden/>
    <w:unhideWhenUsed/>
    <w:rsid w:val="00DD1B72"/>
    <w:rPr>
      <w:rFonts w:ascii="Courier New" w:hAnsi="Courier New" w:eastAsia="Times New Roman" w:cs="Courier New"/>
      <w:sz w:val="20"/>
      <w:szCs w:val="20"/>
    </w:rPr>
  </w:style>
  <w:style w:type="paragraph" w:styleId="Style4" w:customStyle="1">
    <w:name w:val="Style4"/>
    <w:basedOn w:val="Normal"/>
    <w:link w:val="Style4Char"/>
    <w:autoRedefine/>
    <w:qFormat/>
    <w:rsid w:val="00955135"/>
    <w:pPr>
      <w:widowControl/>
      <w:pBdr>
        <w:top w:val="single" w:color="000000" w:themeColor="text1" w:sz="2" w:space="0"/>
        <w:left w:val="single" w:color="000000" w:themeColor="text1" w:sz="2" w:space="4"/>
        <w:bottom w:val="single" w:color="000000" w:themeColor="text1" w:sz="2" w:space="1"/>
        <w:right w:val="single" w:color="000000" w:themeColor="text1" w:sz="2" w:space="4"/>
      </w:pBdr>
      <w:shd w:val="clear" w:color="auto" w:fill="FFFFFF"/>
      <w:suppressAutoHyphens w:val="0"/>
      <w:spacing w:line="285" w:lineRule="atLeast"/>
    </w:pPr>
    <w:rPr>
      <w:rFonts w:ascii="Consolas" w:hAnsi="Consolas" w:eastAsia="Times New Roman" w:cs="Times New Roman"/>
      <w:color w:val="008000"/>
      <w:kern w:val="0"/>
      <w:sz w:val="20"/>
      <w:szCs w:val="21"/>
      <w:lang w:eastAsia="hr-HR" w:bidi="ar-SA"/>
    </w:rPr>
  </w:style>
  <w:style w:type="character" w:styleId="Style4Char" w:customStyle="1">
    <w:name w:val="Style4 Char"/>
    <w:basedOn w:val="DefaultParagraphFont"/>
    <w:link w:val="Style4"/>
    <w:rsid w:val="00955135"/>
    <w:rPr>
      <w:rFonts w:ascii="Consolas" w:hAnsi="Consolas"/>
      <w:color w:val="008000"/>
      <w:szCs w:val="21"/>
      <w:shd w:val="clear" w:color="auto" w:fill="FFFFFF"/>
      <w:lang w:val="hr-HR" w:eastAsia="hr-HR"/>
    </w:rPr>
  </w:style>
  <w:style w:type="character" w:styleId="hwtze" w:customStyle="1">
    <w:name w:val="hwtze"/>
    <w:basedOn w:val="DefaultParagraphFont"/>
    <w:rsid w:val="000E2198"/>
  </w:style>
  <w:style w:type="character" w:styleId="rynqvb" w:customStyle="1">
    <w:name w:val="rynqvb"/>
    <w:basedOn w:val="DefaultParagraphFont"/>
    <w:rsid w:val="000E21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61313">
      <w:bodyDiv w:val="1"/>
      <w:marLeft w:val="0"/>
      <w:marRight w:val="0"/>
      <w:marTop w:val="0"/>
      <w:marBottom w:val="0"/>
      <w:divBdr>
        <w:top w:val="none" w:sz="0" w:space="0" w:color="auto"/>
        <w:left w:val="none" w:sz="0" w:space="0" w:color="auto"/>
        <w:bottom w:val="none" w:sz="0" w:space="0" w:color="auto"/>
        <w:right w:val="none" w:sz="0" w:space="0" w:color="auto"/>
      </w:divBdr>
      <w:divsChild>
        <w:div w:id="1290933286">
          <w:marLeft w:val="0"/>
          <w:marRight w:val="0"/>
          <w:marTop w:val="0"/>
          <w:marBottom w:val="0"/>
          <w:divBdr>
            <w:top w:val="none" w:sz="0" w:space="0" w:color="auto"/>
            <w:left w:val="none" w:sz="0" w:space="0" w:color="auto"/>
            <w:bottom w:val="none" w:sz="0" w:space="0" w:color="auto"/>
            <w:right w:val="none" w:sz="0" w:space="0" w:color="auto"/>
          </w:divBdr>
          <w:divsChild>
            <w:div w:id="12080089">
              <w:marLeft w:val="0"/>
              <w:marRight w:val="0"/>
              <w:marTop w:val="0"/>
              <w:marBottom w:val="0"/>
              <w:divBdr>
                <w:top w:val="none" w:sz="0" w:space="0" w:color="auto"/>
                <w:left w:val="none" w:sz="0" w:space="0" w:color="auto"/>
                <w:bottom w:val="none" w:sz="0" w:space="0" w:color="auto"/>
                <w:right w:val="none" w:sz="0" w:space="0" w:color="auto"/>
              </w:divBdr>
            </w:div>
            <w:div w:id="14885376">
              <w:marLeft w:val="0"/>
              <w:marRight w:val="0"/>
              <w:marTop w:val="0"/>
              <w:marBottom w:val="0"/>
              <w:divBdr>
                <w:top w:val="none" w:sz="0" w:space="0" w:color="auto"/>
                <w:left w:val="none" w:sz="0" w:space="0" w:color="auto"/>
                <w:bottom w:val="none" w:sz="0" w:space="0" w:color="auto"/>
                <w:right w:val="none" w:sz="0" w:space="0" w:color="auto"/>
              </w:divBdr>
            </w:div>
            <w:div w:id="45690662">
              <w:marLeft w:val="0"/>
              <w:marRight w:val="0"/>
              <w:marTop w:val="0"/>
              <w:marBottom w:val="0"/>
              <w:divBdr>
                <w:top w:val="none" w:sz="0" w:space="0" w:color="auto"/>
                <w:left w:val="none" w:sz="0" w:space="0" w:color="auto"/>
                <w:bottom w:val="none" w:sz="0" w:space="0" w:color="auto"/>
                <w:right w:val="none" w:sz="0" w:space="0" w:color="auto"/>
              </w:divBdr>
            </w:div>
            <w:div w:id="175509966">
              <w:marLeft w:val="0"/>
              <w:marRight w:val="0"/>
              <w:marTop w:val="0"/>
              <w:marBottom w:val="0"/>
              <w:divBdr>
                <w:top w:val="none" w:sz="0" w:space="0" w:color="auto"/>
                <w:left w:val="none" w:sz="0" w:space="0" w:color="auto"/>
                <w:bottom w:val="none" w:sz="0" w:space="0" w:color="auto"/>
                <w:right w:val="none" w:sz="0" w:space="0" w:color="auto"/>
              </w:divBdr>
            </w:div>
            <w:div w:id="345982617">
              <w:marLeft w:val="0"/>
              <w:marRight w:val="0"/>
              <w:marTop w:val="0"/>
              <w:marBottom w:val="0"/>
              <w:divBdr>
                <w:top w:val="none" w:sz="0" w:space="0" w:color="auto"/>
                <w:left w:val="none" w:sz="0" w:space="0" w:color="auto"/>
                <w:bottom w:val="none" w:sz="0" w:space="0" w:color="auto"/>
                <w:right w:val="none" w:sz="0" w:space="0" w:color="auto"/>
              </w:divBdr>
            </w:div>
            <w:div w:id="459887618">
              <w:marLeft w:val="0"/>
              <w:marRight w:val="0"/>
              <w:marTop w:val="0"/>
              <w:marBottom w:val="0"/>
              <w:divBdr>
                <w:top w:val="none" w:sz="0" w:space="0" w:color="auto"/>
                <w:left w:val="none" w:sz="0" w:space="0" w:color="auto"/>
                <w:bottom w:val="none" w:sz="0" w:space="0" w:color="auto"/>
                <w:right w:val="none" w:sz="0" w:space="0" w:color="auto"/>
              </w:divBdr>
            </w:div>
            <w:div w:id="559289736">
              <w:marLeft w:val="0"/>
              <w:marRight w:val="0"/>
              <w:marTop w:val="0"/>
              <w:marBottom w:val="0"/>
              <w:divBdr>
                <w:top w:val="none" w:sz="0" w:space="0" w:color="auto"/>
                <w:left w:val="none" w:sz="0" w:space="0" w:color="auto"/>
                <w:bottom w:val="none" w:sz="0" w:space="0" w:color="auto"/>
                <w:right w:val="none" w:sz="0" w:space="0" w:color="auto"/>
              </w:divBdr>
            </w:div>
            <w:div w:id="576674327">
              <w:marLeft w:val="0"/>
              <w:marRight w:val="0"/>
              <w:marTop w:val="0"/>
              <w:marBottom w:val="0"/>
              <w:divBdr>
                <w:top w:val="none" w:sz="0" w:space="0" w:color="auto"/>
                <w:left w:val="none" w:sz="0" w:space="0" w:color="auto"/>
                <w:bottom w:val="none" w:sz="0" w:space="0" w:color="auto"/>
                <w:right w:val="none" w:sz="0" w:space="0" w:color="auto"/>
              </w:divBdr>
            </w:div>
            <w:div w:id="974413449">
              <w:marLeft w:val="0"/>
              <w:marRight w:val="0"/>
              <w:marTop w:val="0"/>
              <w:marBottom w:val="0"/>
              <w:divBdr>
                <w:top w:val="none" w:sz="0" w:space="0" w:color="auto"/>
                <w:left w:val="none" w:sz="0" w:space="0" w:color="auto"/>
                <w:bottom w:val="none" w:sz="0" w:space="0" w:color="auto"/>
                <w:right w:val="none" w:sz="0" w:space="0" w:color="auto"/>
              </w:divBdr>
            </w:div>
            <w:div w:id="1209758001">
              <w:marLeft w:val="0"/>
              <w:marRight w:val="0"/>
              <w:marTop w:val="0"/>
              <w:marBottom w:val="0"/>
              <w:divBdr>
                <w:top w:val="none" w:sz="0" w:space="0" w:color="auto"/>
                <w:left w:val="none" w:sz="0" w:space="0" w:color="auto"/>
                <w:bottom w:val="none" w:sz="0" w:space="0" w:color="auto"/>
                <w:right w:val="none" w:sz="0" w:space="0" w:color="auto"/>
              </w:divBdr>
            </w:div>
            <w:div w:id="1357536929">
              <w:marLeft w:val="0"/>
              <w:marRight w:val="0"/>
              <w:marTop w:val="0"/>
              <w:marBottom w:val="0"/>
              <w:divBdr>
                <w:top w:val="none" w:sz="0" w:space="0" w:color="auto"/>
                <w:left w:val="none" w:sz="0" w:space="0" w:color="auto"/>
                <w:bottom w:val="none" w:sz="0" w:space="0" w:color="auto"/>
                <w:right w:val="none" w:sz="0" w:space="0" w:color="auto"/>
              </w:divBdr>
            </w:div>
            <w:div w:id="1400444148">
              <w:marLeft w:val="0"/>
              <w:marRight w:val="0"/>
              <w:marTop w:val="0"/>
              <w:marBottom w:val="0"/>
              <w:divBdr>
                <w:top w:val="none" w:sz="0" w:space="0" w:color="auto"/>
                <w:left w:val="none" w:sz="0" w:space="0" w:color="auto"/>
                <w:bottom w:val="none" w:sz="0" w:space="0" w:color="auto"/>
                <w:right w:val="none" w:sz="0" w:space="0" w:color="auto"/>
              </w:divBdr>
            </w:div>
            <w:div w:id="1571848107">
              <w:marLeft w:val="0"/>
              <w:marRight w:val="0"/>
              <w:marTop w:val="0"/>
              <w:marBottom w:val="0"/>
              <w:divBdr>
                <w:top w:val="none" w:sz="0" w:space="0" w:color="auto"/>
                <w:left w:val="none" w:sz="0" w:space="0" w:color="auto"/>
                <w:bottom w:val="none" w:sz="0" w:space="0" w:color="auto"/>
                <w:right w:val="none" w:sz="0" w:space="0" w:color="auto"/>
              </w:divBdr>
            </w:div>
            <w:div w:id="1587880866">
              <w:marLeft w:val="0"/>
              <w:marRight w:val="0"/>
              <w:marTop w:val="0"/>
              <w:marBottom w:val="0"/>
              <w:divBdr>
                <w:top w:val="none" w:sz="0" w:space="0" w:color="auto"/>
                <w:left w:val="none" w:sz="0" w:space="0" w:color="auto"/>
                <w:bottom w:val="none" w:sz="0" w:space="0" w:color="auto"/>
                <w:right w:val="none" w:sz="0" w:space="0" w:color="auto"/>
              </w:divBdr>
            </w:div>
            <w:div w:id="1615596843">
              <w:marLeft w:val="0"/>
              <w:marRight w:val="0"/>
              <w:marTop w:val="0"/>
              <w:marBottom w:val="0"/>
              <w:divBdr>
                <w:top w:val="none" w:sz="0" w:space="0" w:color="auto"/>
                <w:left w:val="none" w:sz="0" w:space="0" w:color="auto"/>
                <w:bottom w:val="none" w:sz="0" w:space="0" w:color="auto"/>
                <w:right w:val="none" w:sz="0" w:space="0" w:color="auto"/>
              </w:divBdr>
            </w:div>
            <w:div w:id="1758135492">
              <w:marLeft w:val="0"/>
              <w:marRight w:val="0"/>
              <w:marTop w:val="0"/>
              <w:marBottom w:val="0"/>
              <w:divBdr>
                <w:top w:val="none" w:sz="0" w:space="0" w:color="auto"/>
                <w:left w:val="none" w:sz="0" w:space="0" w:color="auto"/>
                <w:bottom w:val="none" w:sz="0" w:space="0" w:color="auto"/>
                <w:right w:val="none" w:sz="0" w:space="0" w:color="auto"/>
              </w:divBdr>
            </w:div>
            <w:div w:id="1805463869">
              <w:marLeft w:val="0"/>
              <w:marRight w:val="0"/>
              <w:marTop w:val="0"/>
              <w:marBottom w:val="0"/>
              <w:divBdr>
                <w:top w:val="none" w:sz="0" w:space="0" w:color="auto"/>
                <w:left w:val="none" w:sz="0" w:space="0" w:color="auto"/>
                <w:bottom w:val="none" w:sz="0" w:space="0" w:color="auto"/>
                <w:right w:val="none" w:sz="0" w:space="0" w:color="auto"/>
              </w:divBdr>
            </w:div>
            <w:div w:id="208988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99503">
      <w:bodyDiv w:val="1"/>
      <w:marLeft w:val="0"/>
      <w:marRight w:val="0"/>
      <w:marTop w:val="0"/>
      <w:marBottom w:val="0"/>
      <w:divBdr>
        <w:top w:val="none" w:sz="0" w:space="0" w:color="auto"/>
        <w:left w:val="none" w:sz="0" w:space="0" w:color="auto"/>
        <w:bottom w:val="none" w:sz="0" w:space="0" w:color="auto"/>
        <w:right w:val="none" w:sz="0" w:space="0" w:color="auto"/>
      </w:divBdr>
    </w:div>
    <w:div w:id="45180476">
      <w:bodyDiv w:val="1"/>
      <w:marLeft w:val="0"/>
      <w:marRight w:val="0"/>
      <w:marTop w:val="0"/>
      <w:marBottom w:val="0"/>
      <w:divBdr>
        <w:top w:val="none" w:sz="0" w:space="0" w:color="auto"/>
        <w:left w:val="none" w:sz="0" w:space="0" w:color="auto"/>
        <w:bottom w:val="none" w:sz="0" w:space="0" w:color="auto"/>
        <w:right w:val="none" w:sz="0" w:space="0" w:color="auto"/>
      </w:divBdr>
      <w:divsChild>
        <w:div w:id="570315445">
          <w:marLeft w:val="0"/>
          <w:marRight w:val="0"/>
          <w:marTop w:val="0"/>
          <w:marBottom w:val="0"/>
          <w:divBdr>
            <w:top w:val="none" w:sz="0" w:space="0" w:color="auto"/>
            <w:left w:val="none" w:sz="0" w:space="0" w:color="auto"/>
            <w:bottom w:val="none" w:sz="0" w:space="0" w:color="auto"/>
            <w:right w:val="none" w:sz="0" w:space="0" w:color="auto"/>
          </w:divBdr>
          <w:divsChild>
            <w:div w:id="204605178">
              <w:marLeft w:val="0"/>
              <w:marRight w:val="0"/>
              <w:marTop w:val="0"/>
              <w:marBottom w:val="0"/>
              <w:divBdr>
                <w:top w:val="none" w:sz="0" w:space="0" w:color="auto"/>
                <w:left w:val="none" w:sz="0" w:space="0" w:color="auto"/>
                <w:bottom w:val="none" w:sz="0" w:space="0" w:color="auto"/>
                <w:right w:val="none" w:sz="0" w:space="0" w:color="auto"/>
              </w:divBdr>
            </w:div>
            <w:div w:id="440950982">
              <w:marLeft w:val="0"/>
              <w:marRight w:val="0"/>
              <w:marTop w:val="0"/>
              <w:marBottom w:val="0"/>
              <w:divBdr>
                <w:top w:val="none" w:sz="0" w:space="0" w:color="auto"/>
                <w:left w:val="none" w:sz="0" w:space="0" w:color="auto"/>
                <w:bottom w:val="none" w:sz="0" w:space="0" w:color="auto"/>
                <w:right w:val="none" w:sz="0" w:space="0" w:color="auto"/>
              </w:divBdr>
            </w:div>
            <w:div w:id="533469592">
              <w:marLeft w:val="0"/>
              <w:marRight w:val="0"/>
              <w:marTop w:val="0"/>
              <w:marBottom w:val="0"/>
              <w:divBdr>
                <w:top w:val="none" w:sz="0" w:space="0" w:color="auto"/>
                <w:left w:val="none" w:sz="0" w:space="0" w:color="auto"/>
                <w:bottom w:val="none" w:sz="0" w:space="0" w:color="auto"/>
                <w:right w:val="none" w:sz="0" w:space="0" w:color="auto"/>
              </w:divBdr>
            </w:div>
            <w:div w:id="566770355">
              <w:marLeft w:val="0"/>
              <w:marRight w:val="0"/>
              <w:marTop w:val="0"/>
              <w:marBottom w:val="0"/>
              <w:divBdr>
                <w:top w:val="none" w:sz="0" w:space="0" w:color="auto"/>
                <w:left w:val="none" w:sz="0" w:space="0" w:color="auto"/>
                <w:bottom w:val="none" w:sz="0" w:space="0" w:color="auto"/>
                <w:right w:val="none" w:sz="0" w:space="0" w:color="auto"/>
              </w:divBdr>
            </w:div>
            <w:div w:id="671832572">
              <w:marLeft w:val="0"/>
              <w:marRight w:val="0"/>
              <w:marTop w:val="0"/>
              <w:marBottom w:val="0"/>
              <w:divBdr>
                <w:top w:val="none" w:sz="0" w:space="0" w:color="auto"/>
                <w:left w:val="none" w:sz="0" w:space="0" w:color="auto"/>
                <w:bottom w:val="none" w:sz="0" w:space="0" w:color="auto"/>
                <w:right w:val="none" w:sz="0" w:space="0" w:color="auto"/>
              </w:divBdr>
            </w:div>
            <w:div w:id="728841874">
              <w:marLeft w:val="0"/>
              <w:marRight w:val="0"/>
              <w:marTop w:val="0"/>
              <w:marBottom w:val="0"/>
              <w:divBdr>
                <w:top w:val="none" w:sz="0" w:space="0" w:color="auto"/>
                <w:left w:val="none" w:sz="0" w:space="0" w:color="auto"/>
                <w:bottom w:val="none" w:sz="0" w:space="0" w:color="auto"/>
                <w:right w:val="none" w:sz="0" w:space="0" w:color="auto"/>
              </w:divBdr>
            </w:div>
            <w:div w:id="937299978">
              <w:marLeft w:val="0"/>
              <w:marRight w:val="0"/>
              <w:marTop w:val="0"/>
              <w:marBottom w:val="0"/>
              <w:divBdr>
                <w:top w:val="none" w:sz="0" w:space="0" w:color="auto"/>
                <w:left w:val="none" w:sz="0" w:space="0" w:color="auto"/>
                <w:bottom w:val="none" w:sz="0" w:space="0" w:color="auto"/>
                <w:right w:val="none" w:sz="0" w:space="0" w:color="auto"/>
              </w:divBdr>
            </w:div>
            <w:div w:id="1074819391">
              <w:marLeft w:val="0"/>
              <w:marRight w:val="0"/>
              <w:marTop w:val="0"/>
              <w:marBottom w:val="0"/>
              <w:divBdr>
                <w:top w:val="none" w:sz="0" w:space="0" w:color="auto"/>
                <w:left w:val="none" w:sz="0" w:space="0" w:color="auto"/>
                <w:bottom w:val="none" w:sz="0" w:space="0" w:color="auto"/>
                <w:right w:val="none" w:sz="0" w:space="0" w:color="auto"/>
              </w:divBdr>
            </w:div>
            <w:div w:id="1453985157">
              <w:marLeft w:val="0"/>
              <w:marRight w:val="0"/>
              <w:marTop w:val="0"/>
              <w:marBottom w:val="0"/>
              <w:divBdr>
                <w:top w:val="none" w:sz="0" w:space="0" w:color="auto"/>
                <w:left w:val="none" w:sz="0" w:space="0" w:color="auto"/>
                <w:bottom w:val="none" w:sz="0" w:space="0" w:color="auto"/>
                <w:right w:val="none" w:sz="0" w:space="0" w:color="auto"/>
              </w:divBdr>
            </w:div>
            <w:div w:id="1699894444">
              <w:marLeft w:val="0"/>
              <w:marRight w:val="0"/>
              <w:marTop w:val="0"/>
              <w:marBottom w:val="0"/>
              <w:divBdr>
                <w:top w:val="none" w:sz="0" w:space="0" w:color="auto"/>
                <w:left w:val="none" w:sz="0" w:space="0" w:color="auto"/>
                <w:bottom w:val="none" w:sz="0" w:space="0" w:color="auto"/>
                <w:right w:val="none" w:sz="0" w:space="0" w:color="auto"/>
              </w:divBdr>
            </w:div>
            <w:div w:id="1791319469">
              <w:marLeft w:val="0"/>
              <w:marRight w:val="0"/>
              <w:marTop w:val="0"/>
              <w:marBottom w:val="0"/>
              <w:divBdr>
                <w:top w:val="none" w:sz="0" w:space="0" w:color="auto"/>
                <w:left w:val="none" w:sz="0" w:space="0" w:color="auto"/>
                <w:bottom w:val="none" w:sz="0" w:space="0" w:color="auto"/>
                <w:right w:val="none" w:sz="0" w:space="0" w:color="auto"/>
              </w:divBdr>
            </w:div>
            <w:div w:id="1840730305">
              <w:marLeft w:val="0"/>
              <w:marRight w:val="0"/>
              <w:marTop w:val="0"/>
              <w:marBottom w:val="0"/>
              <w:divBdr>
                <w:top w:val="none" w:sz="0" w:space="0" w:color="auto"/>
                <w:left w:val="none" w:sz="0" w:space="0" w:color="auto"/>
                <w:bottom w:val="none" w:sz="0" w:space="0" w:color="auto"/>
                <w:right w:val="none" w:sz="0" w:space="0" w:color="auto"/>
              </w:divBdr>
            </w:div>
            <w:div w:id="1900170645">
              <w:marLeft w:val="0"/>
              <w:marRight w:val="0"/>
              <w:marTop w:val="0"/>
              <w:marBottom w:val="0"/>
              <w:divBdr>
                <w:top w:val="none" w:sz="0" w:space="0" w:color="auto"/>
                <w:left w:val="none" w:sz="0" w:space="0" w:color="auto"/>
                <w:bottom w:val="none" w:sz="0" w:space="0" w:color="auto"/>
                <w:right w:val="none" w:sz="0" w:space="0" w:color="auto"/>
              </w:divBdr>
            </w:div>
            <w:div w:id="1992905913">
              <w:marLeft w:val="0"/>
              <w:marRight w:val="0"/>
              <w:marTop w:val="0"/>
              <w:marBottom w:val="0"/>
              <w:divBdr>
                <w:top w:val="none" w:sz="0" w:space="0" w:color="auto"/>
                <w:left w:val="none" w:sz="0" w:space="0" w:color="auto"/>
                <w:bottom w:val="none" w:sz="0" w:space="0" w:color="auto"/>
                <w:right w:val="none" w:sz="0" w:space="0" w:color="auto"/>
              </w:divBdr>
            </w:div>
            <w:div w:id="1994674638">
              <w:marLeft w:val="0"/>
              <w:marRight w:val="0"/>
              <w:marTop w:val="0"/>
              <w:marBottom w:val="0"/>
              <w:divBdr>
                <w:top w:val="none" w:sz="0" w:space="0" w:color="auto"/>
                <w:left w:val="none" w:sz="0" w:space="0" w:color="auto"/>
                <w:bottom w:val="none" w:sz="0" w:space="0" w:color="auto"/>
                <w:right w:val="none" w:sz="0" w:space="0" w:color="auto"/>
              </w:divBdr>
            </w:div>
            <w:div w:id="1998072706">
              <w:marLeft w:val="0"/>
              <w:marRight w:val="0"/>
              <w:marTop w:val="0"/>
              <w:marBottom w:val="0"/>
              <w:divBdr>
                <w:top w:val="none" w:sz="0" w:space="0" w:color="auto"/>
                <w:left w:val="none" w:sz="0" w:space="0" w:color="auto"/>
                <w:bottom w:val="none" w:sz="0" w:space="0" w:color="auto"/>
                <w:right w:val="none" w:sz="0" w:space="0" w:color="auto"/>
              </w:divBdr>
            </w:div>
            <w:div w:id="2095085037">
              <w:marLeft w:val="0"/>
              <w:marRight w:val="0"/>
              <w:marTop w:val="0"/>
              <w:marBottom w:val="0"/>
              <w:divBdr>
                <w:top w:val="none" w:sz="0" w:space="0" w:color="auto"/>
                <w:left w:val="none" w:sz="0" w:space="0" w:color="auto"/>
                <w:bottom w:val="none" w:sz="0" w:space="0" w:color="auto"/>
                <w:right w:val="none" w:sz="0" w:space="0" w:color="auto"/>
              </w:divBdr>
            </w:div>
            <w:div w:id="2095742677">
              <w:marLeft w:val="0"/>
              <w:marRight w:val="0"/>
              <w:marTop w:val="0"/>
              <w:marBottom w:val="0"/>
              <w:divBdr>
                <w:top w:val="none" w:sz="0" w:space="0" w:color="auto"/>
                <w:left w:val="none" w:sz="0" w:space="0" w:color="auto"/>
                <w:bottom w:val="none" w:sz="0" w:space="0" w:color="auto"/>
                <w:right w:val="none" w:sz="0" w:space="0" w:color="auto"/>
              </w:divBdr>
            </w:div>
            <w:div w:id="209748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9709">
      <w:bodyDiv w:val="1"/>
      <w:marLeft w:val="0"/>
      <w:marRight w:val="0"/>
      <w:marTop w:val="0"/>
      <w:marBottom w:val="0"/>
      <w:divBdr>
        <w:top w:val="none" w:sz="0" w:space="0" w:color="auto"/>
        <w:left w:val="none" w:sz="0" w:space="0" w:color="auto"/>
        <w:bottom w:val="none" w:sz="0" w:space="0" w:color="auto"/>
        <w:right w:val="none" w:sz="0" w:space="0" w:color="auto"/>
      </w:divBdr>
      <w:divsChild>
        <w:div w:id="1002708037">
          <w:marLeft w:val="0"/>
          <w:marRight w:val="0"/>
          <w:marTop w:val="0"/>
          <w:marBottom w:val="0"/>
          <w:divBdr>
            <w:top w:val="none" w:sz="0" w:space="0" w:color="auto"/>
            <w:left w:val="none" w:sz="0" w:space="0" w:color="auto"/>
            <w:bottom w:val="none" w:sz="0" w:space="0" w:color="auto"/>
            <w:right w:val="none" w:sz="0" w:space="0" w:color="auto"/>
          </w:divBdr>
          <w:divsChild>
            <w:div w:id="28073702">
              <w:marLeft w:val="0"/>
              <w:marRight w:val="0"/>
              <w:marTop w:val="0"/>
              <w:marBottom w:val="0"/>
              <w:divBdr>
                <w:top w:val="none" w:sz="0" w:space="0" w:color="auto"/>
                <w:left w:val="none" w:sz="0" w:space="0" w:color="auto"/>
                <w:bottom w:val="none" w:sz="0" w:space="0" w:color="auto"/>
                <w:right w:val="none" w:sz="0" w:space="0" w:color="auto"/>
              </w:divBdr>
            </w:div>
            <w:div w:id="30959190">
              <w:marLeft w:val="0"/>
              <w:marRight w:val="0"/>
              <w:marTop w:val="0"/>
              <w:marBottom w:val="0"/>
              <w:divBdr>
                <w:top w:val="none" w:sz="0" w:space="0" w:color="auto"/>
                <w:left w:val="none" w:sz="0" w:space="0" w:color="auto"/>
                <w:bottom w:val="none" w:sz="0" w:space="0" w:color="auto"/>
                <w:right w:val="none" w:sz="0" w:space="0" w:color="auto"/>
              </w:divBdr>
            </w:div>
            <w:div w:id="126123110">
              <w:marLeft w:val="0"/>
              <w:marRight w:val="0"/>
              <w:marTop w:val="0"/>
              <w:marBottom w:val="0"/>
              <w:divBdr>
                <w:top w:val="none" w:sz="0" w:space="0" w:color="auto"/>
                <w:left w:val="none" w:sz="0" w:space="0" w:color="auto"/>
                <w:bottom w:val="none" w:sz="0" w:space="0" w:color="auto"/>
                <w:right w:val="none" w:sz="0" w:space="0" w:color="auto"/>
              </w:divBdr>
            </w:div>
            <w:div w:id="239994780">
              <w:marLeft w:val="0"/>
              <w:marRight w:val="0"/>
              <w:marTop w:val="0"/>
              <w:marBottom w:val="0"/>
              <w:divBdr>
                <w:top w:val="none" w:sz="0" w:space="0" w:color="auto"/>
                <w:left w:val="none" w:sz="0" w:space="0" w:color="auto"/>
                <w:bottom w:val="none" w:sz="0" w:space="0" w:color="auto"/>
                <w:right w:val="none" w:sz="0" w:space="0" w:color="auto"/>
              </w:divBdr>
            </w:div>
            <w:div w:id="251403348">
              <w:marLeft w:val="0"/>
              <w:marRight w:val="0"/>
              <w:marTop w:val="0"/>
              <w:marBottom w:val="0"/>
              <w:divBdr>
                <w:top w:val="none" w:sz="0" w:space="0" w:color="auto"/>
                <w:left w:val="none" w:sz="0" w:space="0" w:color="auto"/>
                <w:bottom w:val="none" w:sz="0" w:space="0" w:color="auto"/>
                <w:right w:val="none" w:sz="0" w:space="0" w:color="auto"/>
              </w:divBdr>
            </w:div>
            <w:div w:id="320895192">
              <w:marLeft w:val="0"/>
              <w:marRight w:val="0"/>
              <w:marTop w:val="0"/>
              <w:marBottom w:val="0"/>
              <w:divBdr>
                <w:top w:val="none" w:sz="0" w:space="0" w:color="auto"/>
                <w:left w:val="none" w:sz="0" w:space="0" w:color="auto"/>
                <w:bottom w:val="none" w:sz="0" w:space="0" w:color="auto"/>
                <w:right w:val="none" w:sz="0" w:space="0" w:color="auto"/>
              </w:divBdr>
            </w:div>
            <w:div w:id="405960236">
              <w:marLeft w:val="0"/>
              <w:marRight w:val="0"/>
              <w:marTop w:val="0"/>
              <w:marBottom w:val="0"/>
              <w:divBdr>
                <w:top w:val="none" w:sz="0" w:space="0" w:color="auto"/>
                <w:left w:val="none" w:sz="0" w:space="0" w:color="auto"/>
                <w:bottom w:val="none" w:sz="0" w:space="0" w:color="auto"/>
                <w:right w:val="none" w:sz="0" w:space="0" w:color="auto"/>
              </w:divBdr>
            </w:div>
            <w:div w:id="425151432">
              <w:marLeft w:val="0"/>
              <w:marRight w:val="0"/>
              <w:marTop w:val="0"/>
              <w:marBottom w:val="0"/>
              <w:divBdr>
                <w:top w:val="none" w:sz="0" w:space="0" w:color="auto"/>
                <w:left w:val="none" w:sz="0" w:space="0" w:color="auto"/>
                <w:bottom w:val="none" w:sz="0" w:space="0" w:color="auto"/>
                <w:right w:val="none" w:sz="0" w:space="0" w:color="auto"/>
              </w:divBdr>
            </w:div>
            <w:div w:id="507913166">
              <w:marLeft w:val="0"/>
              <w:marRight w:val="0"/>
              <w:marTop w:val="0"/>
              <w:marBottom w:val="0"/>
              <w:divBdr>
                <w:top w:val="none" w:sz="0" w:space="0" w:color="auto"/>
                <w:left w:val="none" w:sz="0" w:space="0" w:color="auto"/>
                <w:bottom w:val="none" w:sz="0" w:space="0" w:color="auto"/>
                <w:right w:val="none" w:sz="0" w:space="0" w:color="auto"/>
              </w:divBdr>
            </w:div>
            <w:div w:id="548106817">
              <w:marLeft w:val="0"/>
              <w:marRight w:val="0"/>
              <w:marTop w:val="0"/>
              <w:marBottom w:val="0"/>
              <w:divBdr>
                <w:top w:val="none" w:sz="0" w:space="0" w:color="auto"/>
                <w:left w:val="none" w:sz="0" w:space="0" w:color="auto"/>
                <w:bottom w:val="none" w:sz="0" w:space="0" w:color="auto"/>
                <w:right w:val="none" w:sz="0" w:space="0" w:color="auto"/>
              </w:divBdr>
            </w:div>
            <w:div w:id="605650587">
              <w:marLeft w:val="0"/>
              <w:marRight w:val="0"/>
              <w:marTop w:val="0"/>
              <w:marBottom w:val="0"/>
              <w:divBdr>
                <w:top w:val="none" w:sz="0" w:space="0" w:color="auto"/>
                <w:left w:val="none" w:sz="0" w:space="0" w:color="auto"/>
                <w:bottom w:val="none" w:sz="0" w:space="0" w:color="auto"/>
                <w:right w:val="none" w:sz="0" w:space="0" w:color="auto"/>
              </w:divBdr>
            </w:div>
            <w:div w:id="612322228">
              <w:marLeft w:val="0"/>
              <w:marRight w:val="0"/>
              <w:marTop w:val="0"/>
              <w:marBottom w:val="0"/>
              <w:divBdr>
                <w:top w:val="none" w:sz="0" w:space="0" w:color="auto"/>
                <w:left w:val="none" w:sz="0" w:space="0" w:color="auto"/>
                <w:bottom w:val="none" w:sz="0" w:space="0" w:color="auto"/>
                <w:right w:val="none" w:sz="0" w:space="0" w:color="auto"/>
              </w:divBdr>
            </w:div>
            <w:div w:id="613904122">
              <w:marLeft w:val="0"/>
              <w:marRight w:val="0"/>
              <w:marTop w:val="0"/>
              <w:marBottom w:val="0"/>
              <w:divBdr>
                <w:top w:val="none" w:sz="0" w:space="0" w:color="auto"/>
                <w:left w:val="none" w:sz="0" w:space="0" w:color="auto"/>
                <w:bottom w:val="none" w:sz="0" w:space="0" w:color="auto"/>
                <w:right w:val="none" w:sz="0" w:space="0" w:color="auto"/>
              </w:divBdr>
            </w:div>
            <w:div w:id="646931926">
              <w:marLeft w:val="0"/>
              <w:marRight w:val="0"/>
              <w:marTop w:val="0"/>
              <w:marBottom w:val="0"/>
              <w:divBdr>
                <w:top w:val="none" w:sz="0" w:space="0" w:color="auto"/>
                <w:left w:val="none" w:sz="0" w:space="0" w:color="auto"/>
                <w:bottom w:val="none" w:sz="0" w:space="0" w:color="auto"/>
                <w:right w:val="none" w:sz="0" w:space="0" w:color="auto"/>
              </w:divBdr>
            </w:div>
            <w:div w:id="668093465">
              <w:marLeft w:val="0"/>
              <w:marRight w:val="0"/>
              <w:marTop w:val="0"/>
              <w:marBottom w:val="0"/>
              <w:divBdr>
                <w:top w:val="none" w:sz="0" w:space="0" w:color="auto"/>
                <w:left w:val="none" w:sz="0" w:space="0" w:color="auto"/>
                <w:bottom w:val="none" w:sz="0" w:space="0" w:color="auto"/>
                <w:right w:val="none" w:sz="0" w:space="0" w:color="auto"/>
              </w:divBdr>
            </w:div>
            <w:div w:id="779106187">
              <w:marLeft w:val="0"/>
              <w:marRight w:val="0"/>
              <w:marTop w:val="0"/>
              <w:marBottom w:val="0"/>
              <w:divBdr>
                <w:top w:val="none" w:sz="0" w:space="0" w:color="auto"/>
                <w:left w:val="none" w:sz="0" w:space="0" w:color="auto"/>
                <w:bottom w:val="none" w:sz="0" w:space="0" w:color="auto"/>
                <w:right w:val="none" w:sz="0" w:space="0" w:color="auto"/>
              </w:divBdr>
            </w:div>
            <w:div w:id="912398388">
              <w:marLeft w:val="0"/>
              <w:marRight w:val="0"/>
              <w:marTop w:val="0"/>
              <w:marBottom w:val="0"/>
              <w:divBdr>
                <w:top w:val="none" w:sz="0" w:space="0" w:color="auto"/>
                <w:left w:val="none" w:sz="0" w:space="0" w:color="auto"/>
                <w:bottom w:val="none" w:sz="0" w:space="0" w:color="auto"/>
                <w:right w:val="none" w:sz="0" w:space="0" w:color="auto"/>
              </w:divBdr>
            </w:div>
            <w:div w:id="995378829">
              <w:marLeft w:val="0"/>
              <w:marRight w:val="0"/>
              <w:marTop w:val="0"/>
              <w:marBottom w:val="0"/>
              <w:divBdr>
                <w:top w:val="none" w:sz="0" w:space="0" w:color="auto"/>
                <w:left w:val="none" w:sz="0" w:space="0" w:color="auto"/>
                <w:bottom w:val="none" w:sz="0" w:space="0" w:color="auto"/>
                <w:right w:val="none" w:sz="0" w:space="0" w:color="auto"/>
              </w:divBdr>
            </w:div>
            <w:div w:id="1077245491">
              <w:marLeft w:val="0"/>
              <w:marRight w:val="0"/>
              <w:marTop w:val="0"/>
              <w:marBottom w:val="0"/>
              <w:divBdr>
                <w:top w:val="none" w:sz="0" w:space="0" w:color="auto"/>
                <w:left w:val="none" w:sz="0" w:space="0" w:color="auto"/>
                <w:bottom w:val="none" w:sz="0" w:space="0" w:color="auto"/>
                <w:right w:val="none" w:sz="0" w:space="0" w:color="auto"/>
              </w:divBdr>
            </w:div>
            <w:div w:id="1106659802">
              <w:marLeft w:val="0"/>
              <w:marRight w:val="0"/>
              <w:marTop w:val="0"/>
              <w:marBottom w:val="0"/>
              <w:divBdr>
                <w:top w:val="none" w:sz="0" w:space="0" w:color="auto"/>
                <w:left w:val="none" w:sz="0" w:space="0" w:color="auto"/>
                <w:bottom w:val="none" w:sz="0" w:space="0" w:color="auto"/>
                <w:right w:val="none" w:sz="0" w:space="0" w:color="auto"/>
              </w:divBdr>
            </w:div>
            <w:div w:id="1115251644">
              <w:marLeft w:val="0"/>
              <w:marRight w:val="0"/>
              <w:marTop w:val="0"/>
              <w:marBottom w:val="0"/>
              <w:divBdr>
                <w:top w:val="none" w:sz="0" w:space="0" w:color="auto"/>
                <w:left w:val="none" w:sz="0" w:space="0" w:color="auto"/>
                <w:bottom w:val="none" w:sz="0" w:space="0" w:color="auto"/>
                <w:right w:val="none" w:sz="0" w:space="0" w:color="auto"/>
              </w:divBdr>
            </w:div>
            <w:div w:id="1149059674">
              <w:marLeft w:val="0"/>
              <w:marRight w:val="0"/>
              <w:marTop w:val="0"/>
              <w:marBottom w:val="0"/>
              <w:divBdr>
                <w:top w:val="none" w:sz="0" w:space="0" w:color="auto"/>
                <w:left w:val="none" w:sz="0" w:space="0" w:color="auto"/>
                <w:bottom w:val="none" w:sz="0" w:space="0" w:color="auto"/>
                <w:right w:val="none" w:sz="0" w:space="0" w:color="auto"/>
              </w:divBdr>
            </w:div>
            <w:div w:id="1215579566">
              <w:marLeft w:val="0"/>
              <w:marRight w:val="0"/>
              <w:marTop w:val="0"/>
              <w:marBottom w:val="0"/>
              <w:divBdr>
                <w:top w:val="none" w:sz="0" w:space="0" w:color="auto"/>
                <w:left w:val="none" w:sz="0" w:space="0" w:color="auto"/>
                <w:bottom w:val="none" w:sz="0" w:space="0" w:color="auto"/>
                <w:right w:val="none" w:sz="0" w:space="0" w:color="auto"/>
              </w:divBdr>
            </w:div>
            <w:div w:id="1230000790">
              <w:marLeft w:val="0"/>
              <w:marRight w:val="0"/>
              <w:marTop w:val="0"/>
              <w:marBottom w:val="0"/>
              <w:divBdr>
                <w:top w:val="none" w:sz="0" w:space="0" w:color="auto"/>
                <w:left w:val="none" w:sz="0" w:space="0" w:color="auto"/>
                <w:bottom w:val="none" w:sz="0" w:space="0" w:color="auto"/>
                <w:right w:val="none" w:sz="0" w:space="0" w:color="auto"/>
              </w:divBdr>
            </w:div>
            <w:div w:id="1240020170">
              <w:marLeft w:val="0"/>
              <w:marRight w:val="0"/>
              <w:marTop w:val="0"/>
              <w:marBottom w:val="0"/>
              <w:divBdr>
                <w:top w:val="none" w:sz="0" w:space="0" w:color="auto"/>
                <w:left w:val="none" w:sz="0" w:space="0" w:color="auto"/>
                <w:bottom w:val="none" w:sz="0" w:space="0" w:color="auto"/>
                <w:right w:val="none" w:sz="0" w:space="0" w:color="auto"/>
              </w:divBdr>
            </w:div>
            <w:div w:id="1281449336">
              <w:marLeft w:val="0"/>
              <w:marRight w:val="0"/>
              <w:marTop w:val="0"/>
              <w:marBottom w:val="0"/>
              <w:divBdr>
                <w:top w:val="none" w:sz="0" w:space="0" w:color="auto"/>
                <w:left w:val="none" w:sz="0" w:space="0" w:color="auto"/>
                <w:bottom w:val="none" w:sz="0" w:space="0" w:color="auto"/>
                <w:right w:val="none" w:sz="0" w:space="0" w:color="auto"/>
              </w:divBdr>
            </w:div>
            <w:div w:id="1286695711">
              <w:marLeft w:val="0"/>
              <w:marRight w:val="0"/>
              <w:marTop w:val="0"/>
              <w:marBottom w:val="0"/>
              <w:divBdr>
                <w:top w:val="none" w:sz="0" w:space="0" w:color="auto"/>
                <w:left w:val="none" w:sz="0" w:space="0" w:color="auto"/>
                <w:bottom w:val="none" w:sz="0" w:space="0" w:color="auto"/>
                <w:right w:val="none" w:sz="0" w:space="0" w:color="auto"/>
              </w:divBdr>
            </w:div>
            <w:div w:id="1325469031">
              <w:marLeft w:val="0"/>
              <w:marRight w:val="0"/>
              <w:marTop w:val="0"/>
              <w:marBottom w:val="0"/>
              <w:divBdr>
                <w:top w:val="none" w:sz="0" w:space="0" w:color="auto"/>
                <w:left w:val="none" w:sz="0" w:space="0" w:color="auto"/>
                <w:bottom w:val="none" w:sz="0" w:space="0" w:color="auto"/>
                <w:right w:val="none" w:sz="0" w:space="0" w:color="auto"/>
              </w:divBdr>
            </w:div>
            <w:div w:id="1335647843">
              <w:marLeft w:val="0"/>
              <w:marRight w:val="0"/>
              <w:marTop w:val="0"/>
              <w:marBottom w:val="0"/>
              <w:divBdr>
                <w:top w:val="none" w:sz="0" w:space="0" w:color="auto"/>
                <w:left w:val="none" w:sz="0" w:space="0" w:color="auto"/>
                <w:bottom w:val="none" w:sz="0" w:space="0" w:color="auto"/>
                <w:right w:val="none" w:sz="0" w:space="0" w:color="auto"/>
              </w:divBdr>
            </w:div>
            <w:div w:id="1450665172">
              <w:marLeft w:val="0"/>
              <w:marRight w:val="0"/>
              <w:marTop w:val="0"/>
              <w:marBottom w:val="0"/>
              <w:divBdr>
                <w:top w:val="none" w:sz="0" w:space="0" w:color="auto"/>
                <w:left w:val="none" w:sz="0" w:space="0" w:color="auto"/>
                <w:bottom w:val="none" w:sz="0" w:space="0" w:color="auto"/>
                <w:right w:val="none" w:sz="0" w:space="0" w:color="auto"/>
              </w:divBdr>
            </w:div>
            <w:div w:id="1471896010">
              <w:marLeft w:val="0"/>
              <w:marRight w:val="0"/>
              <w:marTop w:val="0"/>
              <w:marBottom w:val="0"/>
              <w:divBdr>
                <w:top w:val="none" w:sz="0" w:space="0" w:color="auto"/>
                <w:left w:val="none" w:sz="0" w:space="0" w:color="auto"/>
                <w:bottom w:val="none" w:sz="0" w:space="0" w:color="auto"/>
                <w:right w:val="none" w:sz="0" w:space="0" w:color="auto"/>
              </w:divBdr>
            </w:div>
            <w:div w:id="1515455784">
              <w:marLeft w:val="0"/>
              <w:marRight w:val="0"/>
              <w:marTop w:val="0"/>
              <w:marBottom w:val="0"/>
              <w:divBdr>
                <w:top w:val="none" w:sz="0" w:space="0" w:color="auto"/>
                <w:left w:val="none" w:sz="0" w:space="0" w:color="auto"/>
                <w:bottom w:val="none" w:sz="0" w:space="0" w:color="auto"/>
                <w:right w:val="none" w:sz="0" w:space="0" w:color="auto"/>
              </w:divBdr>
            </w:div>
            <w:div w:id="1531724774">
              <w:marLeft w:val="0"/>
              <w:marRight w:val="0"/>
              <w:marTop w:val="0"/>
              <w:marBottom w:val="0"/>
              <w:divBdr>
                <w:top w:val="none" w:sz="0" w:space="0" w:color="auto"/>
                <w:left w:val="none" w:sz="0" w:space="0" w:color="auto"/>
                <w:bottom w:val="none" w:sz="0" w:space="0" w:color="auto"/>
                <w:right w:val="none" w:sz="0" w:space="0" w:color="auto"/>
              </w:divBdr>
            </w:div>
            <w:div w:id="1597711026">
              <w:marLeft w:val="0"/>
              <w:marRight w:val="0"/>
              <w:marTop w:val="0"/>
              <w:marBottom w:val="0"/>
              <w:divBdr>
                <w:top w:val="none" w:sz="0" w:space="0" w:color="auto"/>
                <w:left w:val="none" w:sz="0" w:space="0" w:color="auto"/>
                <w:bottom w:val="none" w:sz="0" w:space="0" w:color="auto"/>
                <w:right w:val="none" w:sz="0" w:space="0" w:color="auto"/>
              </w:divBdr>
            </w:div>
            <w:div w:id="1600984840">
              <w:marLeft w:val="0"/>
              <w:marRight w:val="0"/>
              <w:marTop w:val="0"/>
              <w:marBottom w:val="0"/>
              <w:divBdr>
                <w:top w:val="none" w:sz="0" w:space="0" w:color="auto"/>
                <w:left w:val="none" w:sz="0" w:space="0" w:color="auto"/>
                <w:bottom w:val="none" w:sz="0" w:space="0" w:color="auto"/>
                <w:right w:val="none" w:sz="0" w:space="0" w:color="auto"/>
              </w:divBdr>
            </w:div>
            <w:div w:id="1740594217">
              <w:marLeft w:val="0"/>
              <w:marRight w:val="0"/>
              <w:marTop w:val="0"/>
              <w:marBottom w:val="0"/>
              <w:divBdr>
                <w:top w:val="none" w:sz="0" w:space="0" w:color="auto"/>
                <w:left w:val="none" w:sz="0" w:space="0" w:color="auto"/>
                <w:bottom w:val="none" w:sz="0" w:space="0" w:color="auto"/>
                <w:right w:val="none" w:sz="0" w:space="0" w:color="auto"/>
              </w:divBdr>
            </w:div>
            <w:div w:id="1741715213">
              <w:marLeft w:val="0"/>
              <w:marRight w:val="0"/>
              <w:marTop w:val="0"/>
              <w:marBottom w:val="0"/>
              <w:divBdr>
                <w:top w:val="none" w:sz="0" w:space="0" w:color="auto"/>
                <w:left w:val="none" w:sz="0" w:space="0" w:color="auto"/>
                <w:bottom w:val="none" w:sz="0" w:space="0" w:color="auto"/>
                <w:right w:val="none" w:sz="0" w:space="0" w:color="auto"/>
              </w:divBdr>
            </w:div>
            <w:div w:id="1763838351">
              <w:marLeft w:val="0"/>
              <w:marRight w:val="0"/>
              <w:marTop w:val="0"/>
              <w:marBottom w:val="0"/>
              <w:divBdr>
                <w:top w:val="none" w:sz="0" w:space="0" w:color="auto"/>
                <w:left w:val="none" w:sz="0" w:space="0" w:color="auto"/>
                <w:bottom w:val="none" w:sz="0" w:space="0" w:color="auto"/>
                <w:right w:val="none" w:sz="0" w:space="0" w:color="auto"/>
              </w:divBdr>
            </w:div>
            <w:div w:id="1767456624">
              <w:marLeft w:val="0"/>
              <w:marRight w:val="0"/>
              <w:marTop w:val="0"/>
              <w:marBottom w:val="0"/>
              <w:divBdr>
                <w:top w:val="none" w:sz="0" w:space="0" w:color="auto"/>
                <w:left w:val="none" w:sz="0" w:space="0" w:color="auto"/>
                <w:bottom w:val="none" w:sz="0" w:space="0" w:color="auto"/>
                <w:right w:val="none" w:sz="0" w:space="0" w:color="auto"/>
              </w:divBdr>
            </w:div>
            <w:div w:id="1898083171">
              <w:marLeft w:val="0"/>
              <w:marRight w:val="0"/>
              <w:marTop w:val="0"/>
              <w:marBottom w:val="0"/>
              <w:divBdr>
                <w:top w:val="none" w:sz="0" w:space="0" w:color="auto"/>
                <w:left w:val="none" w:sz="0" w:space="0" w:color="auto"/>
                <w:bottom w:val="none" w:sz="0" w:space="0" w:color="auto"/>
                <w:right w:val="none" w:sz="0" w:space="0" w:color="auto"/>
              </w:divBdr>
            </w:div>
            <w:div w:id="2035500292">
              <w:marLeft w:val="0"/>
              <w:marRight w:val="0"/>
              <w:marTop w:val="0"/>
              <w:marBottom w:val="0"/>
              <w:divBdr>
                <w:top w:val="none" w:sz="0" w:space="0" w:color="auto"/>
                <w:left w:val="none" w:sz="0" w:space="0" w:color="auto"/>
                <w:bottom w:val="none" w:sz="0" w:space="0" w:color="auto"/>
                <w:right w:val="none" w:sz="0" w:space="0" w:color="auto"/>
              </w:divBdr>
            </w:div>
            <w:div w:id="214527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31351">
      <w:bodyDiv w:val="1"/>
      <w:marLeft w:val="0"/>
      <w:marRight w:val="0"/>
      <w:marTop w:val="0"/>
      <w:marBottom w:val="0"/>
      <w:divBdr>
        <w:top w:val="none" w:sz="0" w:space="0" w:color="auto"/>
        <w:left w:val="none" w:sz="0" w:space="0" w:color="auto"/>
        <w:bottom w:val="none" w:sz="0" w:space="0" w:color="auto"/>
        <w:right w:val="none" w:sz="0" w:space="0" w:color="auto"/>
      </w:divBdr>
    </w:div>
    <w:div w:id="179514378">
      <w:bodyDiv w:val="1"/>
      <w:marLeft w:val="0"/>
      <w:marRight w:val="0"/>
      <w:marTop w:val="0"/>
      <w:marBottom w:val="0"/>
      <w:divBdr>
        <w:top w:val="none" w:sz="0" w:space="0" w:color="auto"/>
        <w:left w:val="none" w:sz="0" w:space="0" w:color="auto"/>
        <w:bottom w:val="none" w:sz="0" w:space="0" w:color="auto"/>
        <w:right w:val="none" w:sz="0" w:space="0" w:color="auto"/>
      </w:divBdr>
    </w:div>
    <w:div w:id="184221773">
      <w:bodyDiv w:val="1"/>
      <w:marLeft w:val="0"/>
      <w:marRight w:val="0"/>
      <w:marTop w:val="0"/>
      <w:marBottom w:val="0"/>
      <w:divBdr>
        <w:top w:val="none" w:sz="0" w:space="0" w:color="auto"/>
        <w:left w:val="none" w:sz="0" w:space="0" w:color="auto"/>
        <w:bottom w:val="none" w:sz="0" w:space="0" w:color="auto"/>
        <w:right w:val="none" w:sz="0" w:space="0" w:color="auto"/>
      </w:divBdr>
      <w:divsChild>
        <w:div w:id="2006589542">
          <w:marLeft w:val="0"/>
          <w:marRight w:val="0"/>
          <w:marTop w:val="0"/>
          <w:marBottom w:val="0"/>
          <w:divBdr>
            <w:top w:val="none" w:sz="0" w:space="0" w:color="auto"/>
            <w:left w:val="none" w:sz="0" w:space="0" w:color="auto"/>
            <w:bottom w:val="none" w:sz="0" w:space="0" w:color="auto"/>
            <w:right w:val="none" w:sz="0" w:space="0" w:color="auto"/>
          </w:divBdr>
          <w:divsChild>
            <w:div w:id="112135094">
              <w:marLeft w:val="0"/>
              <w:marRight w:val="0"/>
              <w:marTop w:val="0"/>
              <w:marBottom w:val="0"/>
              <w:divBdr>
                <w:top w:val="none" w:sz="0" w:space="0" w:color="auto"/>
                <w:left w:val="none" w:sz="0" w:space="0" w:color="auto"/>
                <w:bottom w:val="none" w:sz="0" w:space="0" w:color="auto"/>
                <w:right w:val="none" w:sz="0" w:space="0" w:color="auto"/>
              </w:divBdr>
            </w:div>
            <w:div w:id="292491639">
              <w:marLeft w:val="0"/>
              <w:marRight w:val="0"/>
              <w:marTop w:val="0"/>
              <w:marBottom w:val="0"/>
              <w:divBdr>
                <w:top w:val="none" w:sz="0" w:space="0" w:color="auto"/>
                <w:left w:val="none" w:sz="0" w:space="0" w:color="auto"/>
                <w:bottom w:val="none" w:sz="0" w:space="0" w:color="auto"/>
                <w:right w:val="none" w:sz="0" w:space="0" w:color="auto"/>
              </w:divBdr>
            </w:div>
            <w:div w:id="577133010">
              <w:marLeft w:val="0"/>
              <w:marRight w:val="0"/>
              <w:marTop w:val="0"/>
              <w:marBottom w:val="0"/>
              <w:divBdr>
                <w:top w:val="none" w:sz="0" w:space="0" w:color="auto"/>
                <w:left w:val="none" w:sz="0" w:space="0" w:color="auto"/>
                <w:bottom w:val="none" w:sz="0" w:space="0" w:color="auto"/>
                <w:right w:val="none" w:sz="0" w:space="0" w:color="auto"/>
              </w:divBdr>
            </w:div>
            <w:div w:id="936250358">
              <w:marLeft w:val="0"/>
              <w:marRight w:val="0"/>
              <w:marTop w:val="0"/>
              <w:marBottom w:val="0"/>
              <w:divBdr>
                <w:top w:val="none" w:sz="0" w:space="0" w:color="auto"/>
                <w:left w:val="none" w:sz="0" w:space="0" w:color="auto"/>
                <w:bottom w:val="none" w:sz="0" w:space="0" w:color="auto"/>
                <w:right w:val="none" w:sz="0" w:space="0" w:color="auto"/>
              </w:divBdr>
            </w:div>
            <w:div w:id="1038047468">
              <w:marLeft w:val="0"/>
              <w:marRight w:val="0"/>
              <w:marTop w:val="0"/>
              <w:marBottom w:val="0"/>
              <w:divBdr>
                <w:top w:val="none" w:sz="0" w:space="0" w:color="auto"/>
                <w:left w:val="none" w:sz="0" w:space="0" w:color="auto"/>
                <w:bottom w:val="none" w:sz="0" w:space="0" w:color="auto"/>
                <w:right w:val="none" w:sz="0" w:space="0" w:color="auto"/>
              </w:divBdr>
            </w:div>
            <w:div w:id="1323966970">
              <w:marLeft w:val="0"/>
              <w:marRight w:val="0"/>
              <w:marTop w:val="0"/>
              <w:marBottom w:val="0"/>
              <w:divBdr>
                <w:top w:val="none" w:sz="0" w:space="0" w:color="auto"/>
                <w:left w:val="none" w:sz="0" w:space="0" w:color="auto"/>
                <w:bottom w:val="none" w:sz="0" w:space="0" w:color="auto"/>
                <w:right w:val="none" w:sz="0" w:space="0" w:color="auto"/>
              </w:divBdr>
            </w:div>
            <w:div w:id="1468164447">
              <w:marLeft w:val="0"/>
              <w:marRight w:val="0"/>
              <w:marTop w:val="0"/>
              <w:marBottom w:val="0"/>
              <w:divBdr>
                <w:top w:val="none" w:sz="0" w:space="0" w:color="auto"/>
                <w:left w:val="none" w:sz="0" w:space="0" w:color="auto"/>
                <w:bottom w:val="none" w:sz="0" w:space="0" w:color="auto"/>
                <w:right w:val="none" w:sz="0" w:space="0" w:color="auto"/>
              </w:divBdr>
            </w:div>
            <w:div w:id="1629582646">
              <w:marLeft w:val="0"/>
              <w:marRight w:val="0"/>
              <w:marTop w:val="0"/>
              <w:marBottom w:val="0"/>
              <w:divBdr>
                <w:top w:val="none" w:sz="0" w:space="0" w:color="auto"/>
                <w:left w:val="none" w:sz="0" w:space="0" w:color="auto"/>
                <w:bottom w:val="none" w:sz="0" w:space="0" w:color="auto"/>
                <w:right w:val="none" w:sz="0" w:space="0" w:color="auto"/>
              </w:divBdr>
            </w:div>
            <w:div w:id="1839998109">
              <w:marLeft w:val="0"/>
              <w:marRight w:val="0"/>
              <w:marTop w:val="0"/>
              <w:marBottom w:val="0"/>
              <w:divBdr>
                <w:top w:val="none" w:sz="0" w:space="0" w:color="auto"/>
                <w:left w:val="none" w:sz="0" w:space="0" w:color="auto"/>
                <w:bottom w:val="none" w:sz="0" w:space="0" w:color="auto"/>
                <w:right w:val="none" w:sz="0" w:space="0" w:color="auto"/>
              </w:divBdr>
            </w:div>
            <w:div w:id="193069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009195">
      <w:bodyDiv w:val="1"/>
      <w:marLeft w:val="0"/>
      <w:marRight w:val="0"/>
      <w:marTop w:val="0"/>
      <w:marBottom w:val="0"/>
      <w:divBdr>
        <w:top w:val="none" w:sz="0" w:space="0" w:color="auto"/>
        <w:left w:val="none" w:sz="0" w:space="0" w:color="auto"/>
        <w:bottom w:val="none" w:sz="0" w:space="0" w:color="auto"/>
        <w:right w:val="none" w:sz="0" w:space="0" w:color="auto"/>
      </w:divBdr>
      <w:divsChild>
        <w:div w:id="1203446079">
          <w:marLeft w:val="0"/>
          <w:marRight w:val="0"/>
          <w:marTop w:val="0"/>
          <w:marBottom w:val="0"/>
          <w:divBdr>
            <w:top w:val="none" w:sz="0" w:space="0" w:color="auto"/>
            <w:left w:val="none" w:sz="0" w:space="0" w:color="auto"/>
            <w:bottom w:val="none" w:sz="0" w:space="0" w:color="auto"/>
            <w:right w:val="none" w:sz="0" w:space="0" w:color="auto"/>
          </w:divBdr>
          <w:divsChild>
            <w:div w:id="128284060">
              <w:marLeft w:val="0"/>
              <w:marRight w:val="0"/>
              <w:marTop w:val="0"/>
              <w:marBottom w:val="0"/>
              <w:divBdr>
                <w:top w:val="none" w:sz="0" w:space="0" w:color="auto"/>
                <w:left w:val="none" w:sz="0" w:space="0" w:color="auto"/>
                <w:bottom w:val="none" w:sz="0" w:space="0" w:color="auto"/>
                <w:right w:val="none" w:sz="0" w:space="0" w:color="auto"/>
              </w:divBdr>
            </w:div>
            <w:div w:id="165638392">
              <w:marLeft w:val="0"/>
              <w:marRight w:val="0"/>
              <w:marTop w:val="0"/>
              <w:marBottom w:val="0"/>
              <w:divBdr>
                <w:top w:val="none" w:sz="0" w:space="0" w:color="auto"/>
                <w:left w:val="none" w:sz="0" w:space="0" w:color="auto"/>
                <w:bottom w:val="none" w:sz="0" w:space="0" w:color="auto"/>
                <w:right w:val="none" w:sz="0" w:space="0" w:color="auto"/>
              </w:divBdr>
            </w:div>
            <w:div w:id="206183630">
              <w:marLeft w:val="0"/>
              <w:marRight w:val="0"/>
              <w:marTop w:val="0"/>
              <w:marBottom w:val="0"/>
              <w:divBdr>
                <w:top w:val="none" w:sz="0" w:space="0" w:color="auto"/>
                <w:left w:val="none" w:sz="0" w:space="0" w:color="auto"/>
                <w:bottom w:val="none" w:sz="0" w:space="0" w:color="auto"/>
                <w:right w:val="none" w:sz="0" w:space="0" w:color="auto"/>
              </w:divBdr>
            </w:div>
            <w:div w:id="217404475">
              <w:marLeft w:val="0"/>
              <w:marRight w:val="0"/>
              <w:marTop w:val="0"/>
              <w:marBottom w:val="0"/>
              <w:divBdr>
                <w:top w:val="none" w:sz="0" w:space="0" w:color="auto"/>
                <w:left w:val="none" w:sz="0" w:space="0" w:color="auto"/>
                <w:bottom w:val="none" w:sz="0" w:space="0" w:color="auto"/>
                <w:right w:val="none" w:sz="0" w:space="0" w:color="auto"/>
              </w:divBdr>
            </w:div>
            <w:div w:id="244996518">
              <w:marLeft w:val="0"/>
              <w:marRight w:val="0"/>
              <w:marTop w:val="0"/>
              <w:marBottom w:val="0"/>
              <w:divBdr>
                <w:top w:val="none" w:sz="0" w:space="0" w:color="auto"/>
                <w:left w:val="none" w:sz="0" w:space="0" w:color="auto"/>
                <w:bottom w:val="none" w:sz="0" w:space="0" w:color="auto"/>
                <w:right w:val="none" w:sz="0" w:space="0" w:color="auto"/>
              </w:divBdr>
            </w:div>
            <w:div w:id="444271021">
              <w:marLeft w:val="0"/>
              <w:marRight w:val="0"/>
              <w:marTop w:val="0"/>
              <w:marBottom w:val="0"/>
              <w:divBdr>
                <w:top w:val="none" w:sz="0" w:space="0" w:color="auto"/>
                <w:left w:val="none" w:sz="0" w:space="0" w:color="auto"/>
                <w:bottom w:val="none" w:sz="0" w:space="0" w:color="auto"/>
                <w:right w:val="none" w:sz="0" w:space="0" w:color="auto"/>
              </w:divBdr>
            </w:div>
            <w:div w:id="630987282">
              <w:marLeft w:val="0"/>
              <w:marRight w:val="0"/>
              <w:marTop w:val="0"/>
              <w:marBottom w:val="0"/>
              <w:divBdr>
                <w:top w:val="none" w:sz="0" w:space="0" w:color="auto"/>
                <w:left w:val="none" w:sz="0" w:space="0" w:color="auto"/>
                <w:bottom w:val="none" w:sz="0" w:space="0" w:color="auto"/>
                <w:right w:val="none" w:sz="0" w:space="0" w:color="auto"/>
              </w:divBdr>
            </w:div>
            <w:div w:id="632060850">
              <w:marLeft w:val="0"/>
              <w:marRight w:val="0"/>
              <w:marTop w:val="0"/>
              <w:marBottom w:val="0"/>
              <w:divBdr>
                <w:top w:val="none" w:sz="0" w:space="0" w:color="auto"/>
                <w:left w:val="none" w:sz="0" w:space="0" w:color="auto"/>
                <w:bottom w:val="none" w:sz="0" w:space="0" w:color="auto"/>
                <w:right w:val="none" w:sz="0" w:space="0" w:color="auto"/>
              </w:divBdr>
            </w:div>
            <w:div w:id="803889198">
              <w:marLeft w:val="0"/>
              <w:marRight w:val="0"/>
              <w:marTop w:val="0"/>
              <w:marBottom w:val="0"/>
              <w:divBdr>
                <w:top w:val="none" w:sz="0" w:space="0" w:color="auto"/>
                <w:left w:val="none" w:sz="0" w:space="0" w:color="auto"/>
                <w:bottom w:val="none" w:sz="0" w:space="0" w:color="auto"/>
                <w:right w:val="none" w:sz="0" w:space="0" w:color="auto"/>
              </w:divBdr>
            </w:div>
            <w:div w:id="904072804">
              <w:marLeft w:val="0"/>
              <w:marRight w:val="0"/>
              <w:marTop w:val="0"/>
              <w:marBottom w:val="0"/>
              <w:divBdr>
                <w:top w:val="none" w:sz="0" w:space="0" w:color="auto"/>
                <w:left w:val="none" w:sz="0" w:space="0" w:color="auto"/>
                <w:bottom w:val="none" w:sz="0" w:space="0" w:color="auto"/>
                <w:right w:val="none" w:sz="0" w:space="0" w:color="auto"/>
              </w:divBdr>
            </w:div>
            <w:div w:id="919099001">
              <w:marLeft w:val="0"/>
              <w:marRight w:val="0"/>
              <w:marTop w:val="0"/>
              <w:marBottom w:val="0"/>
              <w:divBdr>
                <w:top w:val="none" w:sz="0" w:space="0" w:color="auto"/>
                <w:left w:val="none" w:sz="0" w:space="0" w:color="auto"/>
                <w:bottom w:val="none" w:sz="0" w:space="0" w:color="auto"/>
                <w:right w:val="none" w:sz="0" w:space="0" w:color="auto"/>
              </w:divBdr>
            </w:div>
            <w:div w:id="1183125827">
              <w:marLeft w:val="0"/>
              <w:marRight w:val="0"/>
              <w:marTop w:val="0"/>
              <w:marBottom w:val="0"/>
              <w:divBdr>
                <w:top w:val="none" w:sz="0" w:space="0" w:color="auto"/>
                <w:left w:val="none" w:sz="0" w:space="0" w:color="auto"/>
                <w:bottom w:val="none" w:sz="0" w:space="0" w:color="auto"/>
                <w:right w:val="none" w:sz="0" w:space="0" w:color="auto"/>
              </w:divBdr>
            </w:div>
            <w:div w:id="1230265532">
              <w:marLeft w:val="0"/>
              <w:marRight w:val="0"/>
              <w:marTop w:val="0"/>
              <w:marBottom w:val="0"/>
              <w:divBdr>
                <w:top w:val="none" w:sz="0" w:space="0" w:color="auto"/>
                <w:left w:val="none" w:sz="0" w:space="0" w:color="auto"/>
                <w:bottom w:val="none" w:sz="0" w:space="0" w:color="auto"/>
                <w:right w:val="none" w:sz="0" w:space="0" w:color="auto"/>
              </w:divBdr>
            </w:div>
            <w:div w:id="1390497869">
              <w:marLeft w:val="0"/>
              <w:marRight w:val="0"/>
              <w:marTop w:val="0"/>
              <w:marBottom w:val="0"/>
              <w:divBdr>
                <w:top w:val="none" w:sz="0" w:space="0" w:color="auto"/>
                <w:left w:val="none" w:sz="0" w:space="0" w:color="auto"/>
                <w:bottom w:val="none" w:sz="0" w:space="0" w:color="auto"/>
                <w:right w:val="none" w:sz="0" w:space="0" w:color="auto"/>
              </w:divBdr>
            </w:div>
            <w:div w:id="1406798275">
              <w:marLeft w:val="0"/>
              <w:marRight w:val="0"/>
              <w:marTop w:val="0"/>
              <w:marBottom w:val="0"/>
              <w:divBdr>
                <w:top w:val="none" w:sz="0" w:space="0" w:color="auto"/>
                <w:left w:val="none" w:sz="0" w:space="0" w:color="auto"/>
                <w:bottom w:val="none" w:sz="0" w:space="0" w:color="auto"/>
                <w:right w:val="none" w:sz="0" w:space="0" w:color="auto"/>
              </w:divBdr>
            </w:div>
            <w:div w:id="1794404758">
              <w:marLeft w:val="0"/>
              <w:marRight w:val="0"/>
              <w:marTop w:val="0"/>
              <w:marBottom w:val="0"/>
              <w:divBdr>
                <w:top w:val="none" w:sz="0" w:space="0" w:color="auto"/>
                <w:left w:val="none" w:sz="0" w:space="0" w:color="auto"/>
                <w:bottom w:val="none" w:sz="0" w:space="0" w:color="auto"/>
                <w:right w:val="none" w:sz="0" w:space="0" w:color="auto"/>
              </w:divBdr>
            </w:div>
            <w:div w:id="1937909072">
              <w:marLeft w:val="0"/>
              <w:marRight w:val="0"/>
              <w:marTop w:val="0"/>
              <w:marBottom w:val="0"/>
              <w:divBdr>
                <w:top w:val="none" w:sz="0" w:space="0" w:color="auto"/>
                <w:left w:val="none" w:sz="0" w:space="0" w:color="auto"/>
                <w:bottom w:val="none" w:sz="0" w:space="0" w:color="auto"/>
                <w:right w:val="none" w:sz="0" w:space="0" w:color="auto"/>
              </w:divBdr>
            </w:div>
            <w:div w:id="1939291268">
              <w:marLeft w:val="0"/>
              <w:marRight w:val="0"/>
              <w:marTop w:val="0"/>
              <w:marBottom w:val="0"/>
              <w:divBdr>
                <w:top w:val="none" w:sz="0" w:space="0" w:color="auto"/>
                <w:left w:val="none" w:sz="0" w:space="0" w:color="auto"/>
                <w:bottom w:val="none" w:sz="0" w:space="0" w:color="auto"/>
                <w:right w:val="none" w:sz="0" w:space="0" w:color="auto"/>
              </w:divBdr>
            </w:div>
            <w:div w:id="2001037972">
              <w:marLeft w:val="0"/>
              <w:marRight w:val="0"/>
              <w:marTop w:val="0"/>
              <w:marBottom w:val="0"/>
              <w:divBdr>
                <w:top w:val="none" w:sz="0" w:space="0" w:color="auto"/>
                <w:left w:val="none" w:sz="0" w:space="0" w:color="auto"/>
                <w:bottom w:val="none" w:sz="0" w:space="0" w:color="auto"/>
                <w:right w:val="none" w:sz="0" w:space="0" w:color="auto"/>
              </w:divBdr>
            </w:div>
            <w:div w:id="2067991463">
              <w:marLeft w:val="0"/>
              <w:marRight w:val="0"/>
              <w:marTop w:val="0"/>
              <w:marBottom w:val="0"/>
              <w:divBdr>
                <w:top w:val="none" w:sz="0" w:space="0" w:color="auto"/>
                <w:left w:val="none" w:sz="0" w:space="0" w:color="auto"/>
                <w:bottom w:val="none" w:sz="0" w:space="0" w:color="auto"/>
                <w:right w:val="none" w:sz="0" w:space="0" w:color="auto"/>
              </w:divBdr>
            </w:div>
            <w:div w:id="2123646142">
              <w:marLeft w:val="0"/>
              <w:marRight w:val="0"/>
              <w:marTop w:val="0"/>
              <w:marBottom w:val="0"/>
              <w:divBdr>
                <w:top w:val="none" w:sz="0" w:space="0" w:color="auto"/>
                <w:left w:val="none" w:sz="0" w:space="0" w:color="auto"/>
                <w:bottom w:val="none" w:sz="0" w:space="0" w:color="auto"/>
                <w:right w:val="none" w:sz="0" w:space="0" w:color="auto"/>
              </w:divBdr>
            </w:div>
            <w:div w:id="214546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930784">
      <w:bodyDiv w:val="1"/>
      <w:marLeft w:val="0"/>
      <w:marRight w:val="0"/>
      <w:marTop w:val="0"/>
      <w:marBottom w:val="0"/>
      <w:divBdr>
        <w:top w:val="none" w:sz="0" w:space="0" w:color="auto"/>
        <w:left w:val="none" w:sz="0" w:space="0" w:color="auto"/>
        <w:bottom w:val="none" w:sz="0" w:space="0" w:color="auto"/>
        <w:right w:val="none" w:sz="0" w:space="0" w:color="auto"/>
      </w:divBdr>
      <w:divsChild>
        <w:div w:id="142358305">
          <w:marLeft w:val="0"/>
          <w:marRight w:val="0"/>
          <w:marTop w:val="0"/>
          <w:marBottom w:val="0"/>
          <w:divBdr>
            <w:top w:val="none" w:sz="0" w:space="0" w:color="auto"/>
            <w:left w:val="none" w:sz="0" w:space="0" w:color="auto"/>
            <w:bottom w:val="none" w:sz="0" w:space="0" w:color="auto"/>
            <w:right w:val="none" w:sz="0" w:space="0" w:color="auto"/>
          </w:divBdr>
          <w:divsChild>
            <w:div w:id="43602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982363">
      <w:bodyDiv w:val="1"/>
      <w:marLeft w:val="0"/>
      <w:marRight w:val="0"/>
      <w:marTop w:val="0"/>
      <w:marBottom w:val="0"/>
      <w:divBdr>
        <w:top w:val="none" w:sz="0" w:space="0" w:color="auto"/>
        <w:left w:val="none" w:sz="0" w:space="0" w:color="auto"/>
        <w:bottom w:val="none" w:sz="0" w:space="0" w:color="auto"/>
        <w:right w:val="none" w:sz="0" w:space="0" w:color="auto"/>
      </w:divBdr>
      <w:divsChild>
        <w:div w:id="1568882006">
          <w:marLeft w:val="0"/>
          <w:marRight w:val="0"/>
          <w:marTop w:val="0"/>
          <w:marBottom w:val="0"/>
          <w:divBdr>
            <w:top w:val="none" w:sz="0" w:space="0" w:color="auto"/>
            <w:left w:val="none" w:sz="0" w:space="0" w:color="auto"/>
            <w:bottom w:val="none" w:sz="0" w:space="0" w:color="auto"/>
            <w:right w:val="none" w:sz="0" w:space="0" w:color="auto"/>
          </w:divBdr>
          <w:divsChild>
            <w:div w:id="111633940">
              <w:marLeft w:val="0"/>
              <w:marRight w:val="0"/>
              <w:marTop w:val="0"/>
              <w:marBottom w:val="0"/>
              <w:divBdr>
                <w:top w:val="none" w:sz="0" w:space="0" w:color="auto"/>
                <w:left w:val="none" w:sz="0" w:space="0" w:color="auto"/>
                <w:bottom w:val="none" w:sz="0" w:space="0" w:color="auto"/>
                <w:right w:val="none" w:sz="0" w:space="0" w:color="auto"/>
              </w:divBdr>
            </w:div>
            <w:div w:id="236522785">
              <w:marLeft w:val="0"/>
              <w:marRight w:val="0"/>
              <w:marTop w:val="0"/>
              <w:marBottom w:val="0"/>
              <w:divBdr>
                <w:top w:val="none" w:sz="0" w:space="0" w:color="auto"/>
                <w:left w:val="none" w:sz="0" w:space="0" w:color="auto"/>
                <w:bottom w:val="none" w:sz="0" w:space="0" w:color="auto"/>
                <w:right w:val="none" w:sz="0" w:space="0" w:color="auto"/>
              </w:divBdr>
            </w:div>
            <w:div w:id="443158601">
              <w:marLeft w:val="0"/>
              <w:marRight w:val="0"/>
              <w:marTop w:val="0"/>
              <w:marBottom w:val="0"/>
              <w:divBdr>
                <w:top w:val="none" w:sz="0" w:space="0" w:color="auto"/>
                <w:left w:val="none" w:sz="0" w:space="0" w:color="auto"/>
                <w:bottom w:val="none" w:sz="0" w:space="0" w:color="auto"/>
                <w:right w:val="none" w:sz="0" w:space="0" w:color="auto"/>
              </w:divBdr>
            </w:div>
            <w:div w:id="478882808">
              <w:marLeft w:val="0"/>
              <w:marRight w:val="0"/>
              <w:marTop w:val="0"/>
              <w:marBottom w:val="0"/>
              <w:divBdr>
                <w:top w:val="none" w:sz="0" w:space="0" w:color="auto"/>
                <w:left w:val="none" w:sz="0" w:space="0" w:color="auto"/>
                <w:bottom w:val="none" w:sz="0" w:space="0" w:color="auto"/>
                <w:right w:val="none" w:sz="0" w:space="0" w:color="auto"/>
              </w:divBdr>
            </w:div>
            <w:div w:id="659625680">
              <w:marLeft w:val="0"/>
              <w:marRight w:val="0"/>
              <w:marTop w:val="0"/>
              <w:marBottom w:val="0"/>
              <w:divBdr>
                <w:top w:val="none" w:sz="0" w:space="0" w:color="auto"/>
                <w:left w:val="none" w:sz="0" w:space="0" w:color="auto"/>
                <w:bottom w:val="none" w:sz="0" w:space="0" w:color="auto"/>
                <w:right w:val="none" w:sz="0" w:space="0" w:color="auto"/>
              </w:divBdr>
            </w:div>
            <w:div w:id="765882601">
              <w:marLeft w:val="0"/>
              <w:marRight w:val="0"/>
              <w:marTop w:val="0"/>
              <w:marBottom w:val="0"/>
              <w:divBdr>
                <w:top w:val="none" w:sz="0" w:space="0" w:color="auto"/>
                <w:left w:val="none" w:sz="0" w:space="0" w:color="auto"/>
                <w:bottom w:val="none" w:sz="0" w:space="0" w:color="auto"/>
                <w:right w:val="none" w:sz="0" w:space="0" w:color="auto"/>
              </w:divBdr>
            </w:div>
            <w:div w:id="863832633">
              <w:marLeft w:val="0"/>
              <w:marRight w:val="0"/>
              <w:marTop w:val="0"/>
              <w:marBottom w:val="0"/>
              <w:divBdr>
                <w:top w:val="none" w:sz="0" w:space="0" w:color="auto"/>
                <w:left w:val="none" w:sz="0" w:space="0" w:color="auto"/>
                <w:bottom w:val="none" w:sz="0" w:space="0" w:color="auto"/>
                <w:right w:val="none" w:sz="0" w:space="0" w:color="auto"/>
              </w:divBdr>
            </w:div>
            <w:div w:id="867789686">
              <w:marLeft w:val="0"/>
              <w:marRight w:val="0"/>
              <w:marTop w:val="0"/>
              <w:marBottom w:val="0"/>
              <w:divBdr>
                <w:top w:val="none" w:sz="0" w:space="0" w:color="auto"/>
                <w:left w:val="none" w:sz="0" w:space="0" w:color="auto"/>
                <w:bottom w:val="none" w:sz="0" w:space="0" w:color="auto"/>
                <w:right w:val="none" w:sz="0" w:space="0" w:color="auto"/>
              </w:divBdr>
            </w:div>
            <w:div w:id="952057974">
              <w:marLeft w:val="0"/>
              <w:marRight w:val="0"/>
              <w:marTop w:val="0"/>
              <w:marBottom w:val="0"/>
              <w:divBdr>
                <w:top w:val="none" w:sz="0" w:space="0" w:color="auto"/>
                <w:left w:val="none" w:sz="0" w:space="0" w:color="auto"/>
                <w:bottom w:val="none" w:sz="0" w:space="0" w:color="auto"/>
                <w:right w:val="none" w:sz="0" w:space="0" w:color="auto"/>
              </w:divBdr>
            </w:div>
            <w:div w:id="975447160">
              <w:marLeft w:val="0"/>
              <w:marRight w:val="0"/>
              <w:marTop w:val="0"/>
              <w:marBottom w:val="0"/>
              <w:divBdr>
                <w:top w:val="none" w:sz="0" w:space="0" w:color="auto"/>
                <w:left w:val="none" w:sz="0" w:space="0" w:color="auto"/>
                <w:bottom w:val="none" w:sz="0" w:space="0" w:color="auto"/>
                <w:right w:val="none" w:sz="0" w:space="0" w:color="auto"/>
              </w:divBdr>
            </w:div>
            <w:div w:id="1083642793">
              <w:marLeft w:val="0"/>
              <w:marRight w:val="0"/>
              <w:marTop w:val="0"/>
              <w:marBottom w:val="0"/>
              <w:divBdr>
                <w:top w:val="none" w:sz="0" w:space="0" w:color="auto"/>
                <w:left w:val="none" w:sz="0" w:space="0" w:color="auto"/>
                <w:bottom w:val="none" w:sz="0" w:space="0" w:color="auto"/>
                <w:right w:val="none" w:sz="0" w:space="0" w:color="auto"/>
              </w:divBdr>
            </w:div>
            <w:div w:id="1103649707">
              <w:marLeft w:val="0"/>
              <w:marRight w:val="0"/>
              <w:marTop w:val="0"/>
              <w:marBottom w:val="0"/>
              <w:divBdr>
                <w:top w:val="none" w:sz="0" w:space="0" w:color="auto"/>
                <w:left w:val="none" w:sz="0" w:space="0" w:color="auto"/>
                <w:bottom w:val="none" w:sz="0" w:space="0" w:color="auto"/>
                <w:right w:val="none" w:sz="0" w:space="0" w:color="auto"/>
              </w:divBdr>
            </w:div>
            <w:div w:id="1110205865">
              <w:marLeft w:val="0"/>
              <w:marRight w:val="0"/>
              <w:marTop w:val="0"/>
              <w:marBottom w:val="0"/>
              <w:divBdr>
                <w:top w:val="none" w:sz="0" w:space="0" w:color="auto"/>
                <w:left w:val="none" w:sz="0" w:space="0" w:color="auto"/>
                <w:bottom w:val="none" w:sz="0" w:space="0" w:color="auto"/>
                <w:right w:val="none" w:sz="0" w:space="0" w:color="auto"/>
              </w:divBdr>
            </w:div>
            <w:div w:id="1209951973">
              <w:marLeft w:val="0"/>
              <w:marRight w:val="0"/>
              <w:marTop w:val="0"/>
              <w:marBottom w:val="0"/>
              <w:divBdr>
                <w:top w:val="none" w:sz="0" w:space="0" w:color="auto"/>
                <w:left w:val="none" w:sz="0" w:space="0" w:color="auto"/>
                <w:bottom w:val="none" w:sz="0" w:space="0" w:color="auto"/>
                <w:right w:val="none" w:sz="0" w:space="0" w:color="auto"/>
              </w:divBdr>
            </w:div>
            <w:div w:id="1249273802">
              <w:marLeft w:val="0"/>
              <w:marRight w:val="0"/>
              <w:marTop w:val="0"/>
              <w:marBottom w:val="0"/>
              <w:divBdr>
                <w:top w:val="none" w:sz="0" w:space="0" w:color="auto"/>
                <w:left w:val="none" w:sz="0" w:space="0" w:color="auto"/>
                <w:bottom w:val="none" w:sz="0" w:space="0" w:color="auto"/>
                <w:right w:val="none" w:sz="0" w:space="0" w:color="auto"/>
              </w:divBdr>
            </w:div>
            <w:div w:id="1522359546">
              <w:marLeft w:val="0"/>
              <w:marRight w:val="0"/>
              <w:marTop w:val="0"/>
              <w:marBottom w:val="0"/>
              <w:divBdr>
                <w:top w:val="none" w:sz="0" w:space="0" w:color="auto"/>
                <w:left w:val="none" w:sz="0" w:space="0" w:color="auto"/>
                <w:bottom w:val="none" w:sz="0" w:space="0" w:color="auto"/>
                <w:right w:val="none" w:sz="0" w:space="0" w:color="auto"/>
              </w:divBdr>
            </w:div>
            <w:div w:id="1526408950">
              <w:marLeft w:val="0"/>
              <w:marRight w:val="0"/>
              <w:marTop w:val="0"/>
              <w:marBottom w:val="0"/>
              <w:divBdr>
                <w:top w:val="none" w:sz="0" w:space="0" w:color="auto"/>
                <w:left w:val="none" w:sz="0" w:space="0" w:color="auto"/>
                <w:bottom w:val="none" w:sz="0" w:space="0" w:color="auto"/>
                <w:right w:val="none" w:sz="0" w:space="0" w:color="auto"/>
              </w:divBdr>
            </w:div>
            <w:div w:id="195586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13732">
      <w:bodyDiv w:val="1"/>
      <w:marLeft w:val="0"/>
      <w:marRight w:val="0"/>
      <w:marTop w:val="0"/>
      <w:marBottom w:val="0"/>
      <w:divBdr>
        <w:top w:val="none" w:sz="0" w:space="0" w:color="auto"/>
        <w:left w:val="none" w:sz="0" w:space="0" w:color="auto"/>
        <w:bottom w:val="none" w:sz="0" w:space="0" w:color="auto"/>
        <w:right w:val="none" w:sz="0" w:space="0" w:color="auto"/>
      </w:divBdr>
      <w:divsChild>
        <w:div w:id="1966736732">
          <w:marLeft w:val="0"/>
          <w:marRight w:val="0"/>
          <w:marTop w:val="0"/>
          <w:marBottom w:val="0"/>
          <w:divBdr>
            <w:top w:val="none" w:sz="0" w:space="0" w:color="auto"/>
            <w:left w:val="none" w:sz="0" w:space="0" w:color="auto"/>
            <w:bottom w:val="none" w:sz="0" w:space="0" w:color="auto"/>
            <w:right w:val="none" w:sz="0" w:space="0" w:color="auto"/>
          </w:divBdr>
          <w:divsChild>
            <w:div w:id="100296879">
              <w:marLeft w:val="0"/>
              <w:marRight w:val="0"/>
              <w:marTop w:val="0"/>
              <w:marBottom w:val="0"/>
              <w:divBdr>
                <w:top w:val="none" w:sz="0" w:space="0" w:color="auto"/>
                <w:left w:val="none" w:sz="0" w:space="0" w:color="auto"/>
                <w:bottom w:val="none" w:sz="0" w:space="0" w:color="auto"/>
                <w:right w:val="none" w:sz="0" w:space="0" w:color="auto"/>
              </w:divBdr>
            </w:div>
            <w:div w:id="116727902">
              <w:marLeft w:val="0"/>
              <w:marRight w:val="0"/>
              <w:marTop w:val="0"/>
              <w:marBottom w:val="0"/>
              <w:divBdr>
                <w:top w:val="none" w:sz="0" w:space="0" w:color="auto"/>
                <w:left w:val="none" w:sz="0" w:space="0" w:color="auto"/>
                <w:bottom w:val="none" w:sz="0" w:space="0" w:color="auto"/>
                <w:right w:val="none" w:sz="0" w:space="0" w:color="auto"/>
              </w:divBdr>
            </w:div>
            <w:div w:id="223103757">
              <w:marLeft w:val="0"/>
              <w:marRight w:val="0"/>
              <w:marTop w:val="0"/>
              <w:marBottom w:val="0"/>
              <w:divBdr>
                <w:top w:val="none" w:sz="0" w:space="0" w:color="auto"/>
                <w:left w:val="none" w:sz="0" w:space="0" w:color="auto"/>
                <w:bottom w:val="none" w:sz="0" w:space="0" w:color="auto"/>
                <w:right w:val="none" w:sz="0" w:space="0" w:color="auto"/>
              </w:divBdr>
            </w:div>
            <w:div w:id="223371955">
              <w:marLeft w:val="0"/>
              <w:marRight w:val="0"/>
              <w:marTop w:val="0"/>
              <w:marBottom w:val="0"/>
              <w:divBdr>
                <w:top w:val="none" w:sz="0" w:space="0" w:color="auto"/>
                <w:left w:val="none" w:sz="0" w:space="0" w:color="auto"/>
                <w:bottom w:val="none" w:sz="0" w:space="0" w:color="auto"/>
                <w:right w:val="none" w:sz="0" w:space="0" w:color="auto"/>
              </w:divBdr>
            </w:div>
            <w:div w:id="238447121">
              <w:marLeft w:val="0"/>
              <w:marRight w:val="0"/>
              <w:marTop w:val="0"/>
              <w:marBottom w:val="0"/>
              <w:divBdr>
                <w:top w:val="none" w:sz="0" w:space="0" w:color="auto"/>
                <w:left w:val="none" w:sz="0" w:space="0" w:color="auto"/>
                <w:bottom w:val="none" w:sz="0" w:space="0" w:color="auto"/>
                <w:right w:val="none" w:sz="0" w:space="0" w:color="auto"/>
              </w:divBdr>
            </w:div>
            <w:div w:id="311325955">
              <w:marLeft w:val="0"/>
              <w:marRight w:val="0"/>
              <w:marTop w:val="0"/>
              <w:marBottom w:val="0"/>
              <w:divBdr>
                <w:top w:val="none" w:sz="0" w:space="0" w:color="auto"/>
                <w:left w:val="none" w:sz="0" w:space="0" w:color="auto"/>
                <w:bottom w:val="none" w:sz="0" w:space="0" w:color="auto"/>
                <w:right w:val="none" w:sz="0" w:space="0" w:color="auto"/>
              </w:divBdr>
            </w:div>
            <w:div w:id="439573111">
              <w:marLeft w:val="0"/>
              <w:marRight w:val="0"/>
              <w:marTop w:val="0"/>
              <w:marBottom w:val="0"/>
              <w:divBdr>
                <w:top w:val="none" w:sz="0" w:space="0" w:color="auto"/>
                <w:left w:val="none" w:sz="0" w:space="0" w:color="auto"/>
                <w:bottom w:val="none" w:sz="0" w:space="0" w:color="auto"/>
                <w:right w:val="none" w:sz="0" w:space="0" w:color="auto"/>
              </w:divBdr>
            </w:div>
            <w:div w:id="810908723">
              <w:marLeft w:val="0"/>
              <w:marRight w:val="0"/>
              <w:marTop w:val="0"/>
              <w:marBottom w:val="0"/>
              <w:divBdr>
                <w:top w:val="none" w:sz="0" w:space="0" w:color="auto"/>
                <w:left w:val="none" w:sz="0" w:space="0" w:color="auto"/>
                <w:bottom w:val="none" w:sz="0" w:space="0" w:color="auto"/>
                <w:right w:val="none" w:sz="0" w:space="0" w:color="auto"/>
              </w:divBdr>
            </w:div>
            <w:div w:id="864516802">
              <w:marLeft w:val="0"/>
              <w:marRight w:val="0"/>
              <w:marTop w:val="0"/>
              <w:marBottom w:val="0"/>
              <w:divBdr>
                <w:top w:val="none" w:sz="0" w:space="0" w:color="auto"/>
                <w:left w:val="none" w:sz="0" w:space="0" w:color="auto"/>
                <w:bottom w:val="none" w:sz="0" w:space="0" w:color="auto"/>
                <w:right w:val="none" w:sz="0" w:space="0" w:color="auto"/>
              </w:divBdr>
            </w:div>
            <w:div w:id="866724483">
              <w:marLeft w:val="0"/>
              <w:marRight w:val="0"/>
              <w:marTop w:val="0"/>
              <w:marBottom w:val="0"/>
              <w:divBdr>
                <w:top w:val="none" w:sz="0" w:space="0" w:color="auto"/>
                <w:left w:val="none" w:sz="0" w:space="0" w:color="auto"/>
                <w:bottom w:val="none" w:sz="0" w:space="0" w:color="auto"/>
                <w:right w:val="none" w:sz="0" w:space="0" w:color="auto"/>
              </w:divBdr>
            </w:div>
            <w:div w:id="969750475">
              <w:marLeft w:val="0"/>
              <w:marRight w:val="0"/>
              <w:marTop w:val="0"/>
              <w:marBottom w:val="0"/>
              <w:divBdr>
                <w:top w:val="none" w:sz="0" w:space="0" w:color="auto"/>
                <w:left w:val="none" w:sz="0" w:space="0" w:color="auto"/>
                <w:bottom w:val="none" w:sz="0" w:space="0" w:color="auto"/>
                <w:right w:val="none" w:sz="0" w:space="0" w:color="auto"/>
              </w:divBdr>
            </w:div>
            <w:div w:id="1042677956">
              <w:marLeft w:val="0"/>
              <w:marRight w:val="0"/>
              <w:marTop w:val="0"/>
              <w:marBottom w:val="0"/>
              <w:divBdr>
                <w:top w:val="none" w:sz="0" w:space="0" w:color="auto"/>
                <w:left w:val="none" w:sz="0" w:space="0" w:color="auto"/>
                <w:bottom w:val="none" w:sz="0" w:space="0" w:color="auto"/>
                <w:right w:val="none" w:sz="0" w:space="0" w:color="auto"/>
              </w:divBdr>
            </w:div>
            <w:div w:id="1166240103">
              <w:marLeft w:val="0"/>
              <w:marRight w:val="0"/>
              <w:marTop w:val="0"/>
              <w:marBottom w:val="0"/>
              <w:divBdr>
                <w:top w:val="none" w:sz="0" w:space="0" w:color="auto"/>
                <w:left w:val="none" w:sz="0" w:space="0" w:color="auto"/>
                <w:bottom w:val="none" w:sz="0" w:space="0" w:color="auto"/>
                <w:right w:val="none" w:sz="0" w:space="0" w:color="auto"/>
              </w:divBdr>
            </w:div>
            <w:div w:id="1272009928">
              <w:marLeft w:val="0"/>
              <w:marRight w:val="0"/>
              <w:marTop w:val="0"/>
              <w:marBottom w:val="0"/>
              <w:divBdr>
                <w:top w:val="none" w:sz="0" w:space="0" w:color="auto"/>
                <w:left w:val="none" w:sz="0" w:space="0" w:color="auto"/>
                <w:bottom w:val="none" w:sz="0" w:space="0" w:color="auto"/>
                <w:right w:val="none" w:sz="0" w:space="0" w:color="auto"/>
              </w:divBdr>
            </w:div>
            <w:div w:id="1360855385">
              <w:marLeft w:val="0"/>
              <w:marRight w:val="0"/>
              <w:marTop w:val="0"/>
              <w:marBottom w:val="0"/>
              <w:divBdr>
                <w:top w:val="none" w:sz="0" w:space="0" w:color="auto"/>
                <w:left w:val="none" w:sz="0" w:space="0" w:color="auto"/>
                <w:bottom w:val="none" w:sz="0" w:space="0" w:color="auto"/>
                <w:right w:val="none" w:sz="0" w:space="0" w:color="auto"/>
              </w:divBdr>
            </w:div>
            <w:div w:id="1497039898">
              <w:marLeft w:val="0"/>
              <w:marRight w:val="0"/>
              <w:marTop w:val="0"/>
              <w:marBottom w:val="0"/>
              <w:divBdr>
                <w:top w:val="none" w:sz="0" w:space="0" w:color="auto"/>
                <w:left w:val="none" w:sz="0" w:space="0" w:color="auto"/>
                <w:bottom w:val="none" w:sz="0" w:space="0" w:color="auto"/>
                <w:right w:val="none" w:sz="0" w:space="0" w:color="auto"/>
              </w:divBdr>
            </w:div>
            <w:div w:id="1609388816">
              <w:marLeft w:val="0"/>
              <w:marRight w:val="0"/>
              <w:marTop w:val="0"/>
              <w:marBottom w:val="0"/>
              <w:divBdr>
                <w:top w:val="none" w:sz="0" w:space="0" w:color="auto"/>
                <w:left w:val="none" w:sz="0" w:space="0" w:color="auto"/>
                <w:bottom w:val="none" w:sz="0" w:space="0" w:color="auto"/>
                <w:right w:val="none" w:sz="0" w:space="0" w:color="auto"/>
              </w:divBdr>
            </w:div>
            <w:div w:id="1814331136">
              <w:marLeft w:val="0"/>
              <w:marRight w:val="0"/>
              <w:marTop w:val="0"/>
              <w:marBottom w:val="0"/>
              <w:divBdr>
                <w:top w:val="none" w:sz="0" w:space="0" w:color="auto"/>
                <w:left w:val="none" w:sz="0" w:space="0" w:color="auto"/>
                <w:bottom w:val="none" w:sz="0" w:space="0" w:color="auto"/>
                <w:right w:val="none" w:sz="0" w:space="0" w:color="auto"/>
              </w:divBdr>
            </w:div>
            <w:div w:id="206374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098987">
      <w:bodyDiv w:val="1"/>
      <w:marLeft w:val="0"/>
      <w:marRight w:val="0"/>
      <w:marTop w:val="0"/>
      <w:marBottom w:val="0"/>
      <w:divBdr>
        <w:top w:val="none" w:sz="0" w:space="0" w:color="auto"/>
        <w:left w:val="none" w:sz="0" w:space="0" w:color="auto"/>
        <w:bottom w:val="none" w:sz="0" w:space="0" w:color="auto"/>
        <w:right w:val="none" w:sz="0" w:space="0" w:color="auto"/>
      </w:divBdr>
    </w:div>
    <w:div w:id="481390080">
      <w:bodyDiv w:val="1"/>
      <w:marLeft w:val="0"/>
      <w:marRight w:val="0"/>
      <w:marTop w:val="0"/>
      <w:marBottom w:val="0"/>
      <w:divBdr>
        <w:top w:val="none" w:sz="0" w:space="0" w:color="auto"/>
        <w:left w:val="none" w:sz="0" w:space="0" w:color="auto"/>
        <w:bottom w:val="none" w:sz="0" w:space="0" w:color="auto"/>
        <w:right w:val="none" w:sz="0" w:space="0" w:color="auto"/>
      </w:divBdr>
      <w:divsChild>
        <w:div w:id="846793452">
          <w:marLeft w:val="0"/>
          <w:marRight w:val="0"/>
          <w:marTop w:val="0"/>
          <w:marBottom w:val="0"/>
          <w:divBdr>
            <w:top w:val="none" w:sz="0" w:space="0" w:color="auto"/>
            <w:left w:val="none" w:sz="0" w:space="0" w:color="auto"/>
            <w:bottom w:val="none" w:sz="0" w:space="0" w:color="auto"/>
            <w:right w:val="none" w:sz="0" w:space="0" w:color="auto"/>
          </w:divBdr>
          <w:divsChild>
            <w:div w:id="242492415">
              <w:marLeft w:val="0"/>
              <w:marRight w:val="0"/>
              <w:marTop w:val="0"/>
              <w:marBottom w:val="0"/>
              <w:divBdr>
                <w:top w:val="none" w:sz="0" w:space="0" w:color="auto"/>
                <w:left w:val="none" w:sz="0" w:space="0" w:color="auto"/>
                <w:bottom w:val="none" w:sz="0" w:space="0" w:color="auto"/>
                <w:right w:val="none" w:sz="0" w:space="0" w:color="auto"/>
              </w:divBdr>
            </w:div>
            <w:div w:id="361513138">
              <w:marLeft w:val="0"/>
              <w:marRight w:val="0"/>
              <w:marTop w:val="0"/>
              <w:marBottom w:val="0"/>
              <w:divBdr>
                <w:top w:val="none" w:sz="0" w:space="0" w:color="auto"/>
                <w:left w:val="none" w:sz="0" w:space="0" w:color="auto"/>
                <w:bottom w:val="none" w:sz="0" w:space="0" w:color="auto"/>
                <w:right w:val="none" w:sz="0" w:space="0" w:color="auto"/>
              </w:divBdr>
            </w:div>
            <w:div w:id="449402795">
              <w:marLeft w:val="0"/>
              <w:marRight w:val="0"/>
              <w:marTop w:val="0"/>
              <w:marBottom w:val="0"/>
              <w:divBdr>
                <w:top w:val="none" w:sz="0" w:space="0" w:color="auto"/>
                <w:left w:val="none" w:sz="0" w:space="0" w:color="auto"/>
                <w:bottom w:val="none" w:sz="0" w:space="0" w:color="auto"/>
                <w:right w:val="none" w:sz="0" w:space="0" w:color="auto"/>
              </w:divBdr>
            </w:div>
            <w:div w:id="669337503">
              <w:marLeft w:val="0"/>
              <w:marRight w:val="0"/>
              <w:marTop w:val="0"/>
              <w:marBottom w:val="0"/>
              <w:divBdr>
                <w:top w:val="none" w:sz="0" w:space="0" w:color="auto"/>
                <w:left w:val="none" w:sz="0" w:space="0" w:color="auto"/>
                <w:bottom w:val="none" w:sz="0" w:space="0" w:color="auto"/>
                <w:right w:val="none" w:sz="0" w:space="0" w:color="auto"/>
              </w:divBdr>
            </w:div>
            <w:div w:id="672805755">
              <w:marLeft w:val="0"/>
              <w:marRight w:val="0"/>
              <w:marTop w:val="0"/>
              <w:marBottom w:val="0"/>
              <w:divBdr>
                <w:top w:val="none" w:sz="0" w:space="0" w:color="auto"/>
                <w:left w:val="none" w:sz="0" w:space="0" w:color="auto"/>
                <w:bottom w:val="none" w:sz="0" w:space="0" w:color="auto"/>
                <w:right w:val="none" w:sz="0" w:space="0" w:color="auto"/>
              </w:divBdr>
            </w:div>
            <w:div w:id="886188492">
              <w:marLeft w:val="0"/>
              <w:marRight w:val="0"/>
              <w:marTop w:val="0"/>
              <w:marBottom w:val="0"/>
              <w:divBdr>
                <w:top w:val="none" w:sz="0" w:space="0" w:color="auto"/>
                <w:left w:val="none" w:sz="0" w:space="0" w:color="auto"/>
                <w:bottom w:val="none" w:sz="0" w:space="0" w:color="auto"/>
                <w:right w:val="none" w:sz="0" w:space="0" w:color="auto"/>
              </w:divBdr>
            </w:div>
            <w:div w:id="957025150">
              <w:marLeft w:val="0"/>
              <w:marRight w:val="0"/>
              <w:marTop w:val="0"/>
              <w:marBottom w:val="0"/>
              <w:divBdr>
                <w:top w:val="none" w:sz="0" w:space="0" w:color="auto"/>
                <w:left w:val="none" w:sz="0" w:space="0" w:color="auto"/>
                <w:bottom w:val="none" w:sz="0" w:space="0" w:color="auto"/>
                <w:right w:val="none" w:sz="0" w:space="0" w:color="auto"/>
              </w:divBdr>
            </w:div>
            <w:div w:id="979917505">
              <w:marLeft w:val="0"/>
              <w:marRight w:val="0"/>
              <w:marTop w:val="0"/>
              <w:marBottom w:val="0"/>
              <w:divBdr>
                <w:top w:val="none" w:sz="0" w:space="0" w:color="auto"/>
                <w:left w:val="none" w:sz="0" w:space="0" w:color="auto"/>
                <w:bottom w:val="none" w:sz="0" w:space="0" w:color="auto"/>
                <w:right w:val="none" w:sz="0" w:space="0" w:color="auto"/>
              </w:divBdr>
            </w:div>
            <w:div w:id="1006833986">
              <w:marLeft w:val="0"/>
              <w:marRight w:val="0"/>
              <w:marTop w:val="0"/>
              <w:marBottom w:val="0"/>
              <w:divBdr>
                <w:top w:val="none" w:sz="0" w:space="0" w:color="auto"/>
                <w:left w:val="none" w:sz="0" w:space="0" w:color="auto"/>
                <w:bottom w:val="none" w:sz="0" w:space="0" w:color="auto"/>
                <w:right w:val="none" w:sz="0" w:space="0" w:color="auto"/>
              </w:divBdr>
            </w:div>
            <w:div w:id="1042705288">
              <w:marLeft w:val="0"/>
              <w:marRight w:val="0"/>
              <w:marTop w:val="0"/>
              <w:marBottom w:val="0"/>
              <w:divBdr>
                <w:top w:val="none" w:sz="0" w:space="0" w:color="auto"/>
                <w:left w:val="none" w:sz="0" w:space="0" w:color="auto"/>
                <w:bottom w:val="none" w:sz="0" w:space="0" w:color="auto"/>
                <w:right w:val="none" w:sz="0" w:space="0" w:color="auto"/>
              </w:divBdr>
            </w:div>
            <w:div w:id="1067337474">
              <w:marLeft w:val="0"/>
              <w:marRight w:val="0"/>
              <w:marTop w:val="0"/>
              <w:marBottom w:val="0"/>
              <w:divBdr>
                <w:top w:val="none" w:sz="0" w:space="0" w:color="auto"/>
                <w:left w:val="none" w:sz="0" w:space="0" w:color="auto"/>
                <w:bottom w:val="none" w:sz="0" w:space="0" w:color="auto"/>
                <w:right w:val="none" w:sz="0" w:space="0" w:color="auto"/>
              </w:divBdr>
            </w:div>
            <w:div w:id="1424574087">
              <w:marLeft w:val="0"/>
              <w:marRight w:val="0"/>
              <w:marTop w:val="0"/>
              <w:marBottom w:val="0"/>
              <w:divBdr>
                <w:top w:val="none" w:sz="0" w:space="0" w:color="auto"/>
                <w:left w:val="none" w:sz="0" w:space="0" w:color="auto"/>
                <w:bottom w:val="none" w:sz="0" w:space="0" w:color="auto"/>
                <w:right w:val="none" w:sz="0" w:space="0" w:color="auto"/>
              </w:divBdr>
            </w:div>
            <w:div w:id="1539244670">
              <w:marLeft w:val="0"/>
              <w:marRight w:val="0"/>
              <w:marTop w:val="0"/>
              <w:marBottom w:val="0"/>
              <w:divBdr>
                <w:top w:val="none" w:sz="0" w:space="0" w:color="auto"/>
                <w:left w:val="none" w:sz="0" w:space="0" w:color="auto"/>
                <w:bottom w:val="none" w:sz="0" w:space="0" w:color="auto"/>
                <w:right w:val="none" w:sz="0" w:space="0" w:color="auto"/>
              </w:divBdr>
            </w:div>
            <w:div w:id="1659839931">
              <w:marLeft w:val="0"/>
              <w:marRight w:val="0"/>
              <w:marTop w:val="0"/>
              <w:marBottom w:val="0"/>
              <w:divBdr>
                <w:top w:val="none" w:sz="0" w:space="0" w:color="auto"/>
                <w:left w:val="none" w:sz="0" w:space="0" w:color="auto"/>
                <w:bottom w:val="none" w:sz="0" w:space="0" w:color="auto"/>
                <w:right w:val="none" w:sz="0" w:space="0" w:color="auto"/>
              </w:divBdr>
            </w:div>
            <w:div w:id="1692291746">
              <w:marLeft w:val="0"/>
              <w:marRight w:val="0"/>
              <w:marTop w:val="0"/>
              <w:marBottom w:val="0"/>
              <w:divBdr>
                <w:top w:val="none" w:sz="0" w:space="0" w:color="auto"/>
                <w:left w:val="none" w:sz="0" w:space="0" w:color="auto"/>
                <w:bottom w:val="none" w:sz="0" w:space="0" w:color="auto"/>
                <w:right w:val="none" w:sz="0" w:space="0" w:color="auto"/>
              </w:divBdr>
            </w:div>
            <w:div w:id="1710495785">
              <w:marLeft w:val="0"/>
              <w:marRight w:val="0"/>
              <w:marTop w:val="0"/>
              <w:marBottom w:val="0"/>
              <w:divBdr>
                <w:top w:val="none" w:sz="0" w:space="0" w:color="auto"/>
                <w:left w:val="none" w:sz="0" w:space="0" w:color="auto"/>
                <w:bottom w:val="none" w:sz="0" w:space="0" w:color="auto"/>
                <w:right w:val="none" w:sz="0" w:space="0" w:color="auto"/>
              </w:divBdr>
            </w:div>
            <w:div w:id="1780905993">
              <w:marLeft w:val="0"/>
              <w:marRight w:val="0"/>
              <w:marTop w:val="0"/>
              <w:marBottom w:val="0"/>
              <w:divBdr>
                <w:top w:val="none" w:sz="0" w:space="0" w:color="auto"/>
                <w:left w:val="none" w:sz="0" w:space="0" w:color="auto"/>
                <w:bottom w:val="none" w:sz="0" w:space="0" w:color="auto"/>
                <w:right w:val="none" w:sz="0" w:space="0" w:color="auto"/>
              </w:divBdr>
            </w:div>
            <w:div w:id="1859661703">
              <w:marLeft w:val="0"/>
              <w:marRight w:val="0"/>
              <w:marTop w:val="0"/>
              <w:marBottom w:val="0"/>
              <w:divBdr>
                <w:top w:val="none" w:sz="0" w:space="0" w:color="auto"/>
                <w:left w:val="none" w:sz="0" w:space="0" w:color="auto"/>
                <w:bottom w:val="none" w:sz="0" w:space="0" w:color="auto"/>
                <w:right w:val="none" w:sz="0" w:space="0" w:color="auto"/>
              </w:divBdr>
            </w:div>
            <w:div w:id="1871332358">
              <w:marLeft w:val="0"/>
              <w:marRight w:val="0"/>
              <w:marTop w:val="0"/>
              <w:marBottom w:val="0"/>
              <w:divBdr>
                <w:top w:val="none" w:sz="0" w:space="0" w:color="auto"/>
                <w:left w:val="none" w:sz="0" w:space="0" w:color="auto"/>
                <w:bottom w:val="none" w:sz="0" w:space="0" w:color="auto"/>
                <w:right w:val="none" w:sz="0" w:space="0" w:color="auto"/>
              </w:divBdr>
            </w:div>
            <w:div w:id="1996297514">
              <w:marLeft w:val="0"/>
              <w:marRight w:val="0"/>
              <w:marTop w:val="0"/>
              <w:marBottom w:val="0"/>
              <w:divBdr>
                <w:top w:val="none" w:sz="0" w:space="0" w:color="auto"/>
                <w:left w:val="none" w:sz="0" w:space="0" w:color="auto"/>
                <w:bottom w:val="none" w:sz="0" w:space="0" w:color="auto"/>
                <w:right w:val="none" w:sz="0" w:space="0" w:color="auto"/>
              </w:divBdr>
            </w:div>
            <w:div w:id="2047293092">
              <w:marLeft w:val="0"/>
              <w:marRight w:val="0"/>
              <w:marTop w:val="0"/>
              <w:marBottom w:val="0"/>
              <w:divBdr>
                <w:top w:val="none" w:sz="0" w:space="0" w:color="auto"/>
                <w:left w:val="none" w:sz="0" w:space="0" w:color="auto"/>
                <w:bottom w:val="none" w:sz="0" w:space="0" w:color="auto"/>
                <w:right w:val="none" w:sz="0" w:space="0" w:color="auto"/>
              </w:divBdr>
            </w:div>
            <w:div w:id="2081782762">
              <w:marLeft w:val="0"/>
              <w:marRight w:val="0"/>
              <w:marTop w:val="0"/>
              <w:marBottom w:val="0"/>
              <w:divBdr>
                <w:top w:val="none" w:sz="0" w:space="0" w:color="auto"/>
                <w:left w:val="none" w:sz="0" w:space="0" w:color="auto"/>
                <w:bottom w:val="none" w:sz="0" w:space="0" w:color="auto"/>
                <w:right w:val="none" w:sz="0" w:space="0" w:color="auto"/>
              </w:divBdr>
            </w:div>
            <w:div w:id="2113472011">
              <w:marLeft w:val="0"/>
              <w:marRight w:val="0"/>
              <w:marTop w:val="0"/>
              <w:marBottom w:val="0"/>
              <w:divBdr>
                <w:top w:val="none" w:sz="0" w:space="0" w:color="auto"/>
                <w:left w:val="none" w:sz="0" w:space="0" w:color="auto"/>
                <w:bottom w:val="none" w:sz="0" w:space="0" w:color="auto"/>
                <w:right w:val="none" w:sz="0" w:space="0" w:color="auto"/>
              </w:divBdr>
            </w:div>
            <w:div w:id="214133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932574">
      <w:bodyDiv w:val="1"/>
      <w:marLeft w:val="0"/>
      <w:marRight w:val="0"/>
      <w:marTop w:val="0"/>
      <w:marBottom w:val="0"/>
      <w:divBdr>
        <w:top w:val="none" w:sz="0" w:space="0" w:color="auto"/>
        <w:left w:val="none" w:sz="0" w:space="0" w:color="auto"/>
        <w:bottom w:val="none" w:sz="0" w:space="0" w:color="auto"/>
        <w:right w:val="none" w:sz="0" w:space="0" w:color="auto"/>
      </w:divBdr>
    </w:div>
    <w:div w:id="536937679">
      <w:bodyDiv w:val="1"/>
      <w:marLeft w:val="0"/>
      <w:marRight w:val="0"/>
      <w:marTop w:val="0"/>
      <w:marBottom w:val="0"/>
      <w:divBdr>
        <w:top w:val="none" w:sz="0" w:space="0" w:color="auto"/>
        <w:left w:val="none" w:sz="0" w:space="0" w:color="auto"/>
        <w:bottom w:val="none" w:sz="0" w:space="0" w:color="auto"/>
        <w:right w:val="none" w:sz="0" w:space="0" w:color="auto"/>
      </w:divBdr>
    </w:div>
    <w:div w:id="687365379">
      <w:bodyDiv w:val="1"/>
      <w:marLeft w:val="0"/>
      <w:marRight w:val="0"/>
      <w:marTop w:val="0"/>
      <w:marBottom w:val="0"/>
      <w:divBdr>
        <w:top w:val="none" w:sz="0" w:space="0" w:color="auto"/>
        <w:left w:val="none" w:sz="0" w:space="0" w:color="auto"/>
        <w:bottom w:val="none" w:sz="0" w:space="0" w:color="auto"/>
        <w:right w:val="none" w:sz="0" w:space="0" w:color="auto"/>
      </w:divBdr>
    </w:div>
    <w:div w:id="734161332">
      <w:bodyDiv w:val="1"/>
      <w:marLeft w:val="0"/>
      <w:marRight w:val="0"/>
      <w:marTop w:val="0"/>
      <w:marBottom w:val="0"/>
      <w:divBdr>
        <w:top w:val="none" w:sz="0" w:space="0" w:color="auto"/>
        <w:left w:val="none" w:sz="0" w:space="0" w:color="auto"/>
        <w:bottom w:val="none" w:sz="0" w:space="0" w:color="auto"/>
        <w:right w:val="none" w:sz="0" w:space="0" w:color="auto"/>
      </w:divBdr>
    </w:div>
    <w:div w:id="746145518">
      <w:bodyDiv w:val="1"/>
      <w:marLeft w:val="0"/>
      <w:marRight w:val="0"/>
      <w:marTop w:val="0"/>
      <w:marBottom w:val="0"/>
      <w:divBdr>
        <w:top w:val="none" w:sz="0" w:space="0" w:color="auto"/>
        <w:left w:val="none" w:sz="0" w:space="0" w:color="auto"/>
        <w:bottom w:val="none" w:sz="0" w:space="0" w:color="auto"/>
        <w:right w:val="none" w:sz="0" w:space="0" w:color="auto"/>
      </w:divBdr>
      <w:divsChild>
        <w:div w:id="1010983587">
          <w:marLeft w:val="0"/>
          <w:marRight w:val="0"/>
          <w:marTop w:val="0"/>
          <w:marBottom w:val="0"/>
          <w:divBdr>
            <w:top w:val="none" w:sz="0" w:space="0" w:color="auto"/>
            <w:left w:val="none" w:sz="0" w:space="0" w:color="auto"/>
            <w:bottom w:val="none" w:sz="0" w:space="0" w:color="auto"/>
            <w:right w:val="none" w:sz="0" w:space="0" w:color="auto"/>
          </w:divBdr>
          <w:divsChild>
            <w:div w:id="426922375">
              <w:marLeft w:val="0"/>
              <w:marRight w:val="0"/>
              <w:marTop w:val="0"/>
              <w:marBottom w:val="0"/>
              <w:divBdr>
                <w:top w:val="none" w:sz="0" w:space="0" w:color="auto"/>
                <w:left w:val="none" w:sz="0" w:space="0" w:color="auto"/>
                <w:bottom w:val="none" w:sz="0" w:space="0" w:color="auto"/>
                <w:right w:val="none" w:sz="0" w:space="0" w:color="auto"/>
              </w:divBdr>
            </w:div>
            <w:div w:id="701588868">
              <w:marLeft w:val="0"/>
              <w:marRight w:val="0"/>
              <w:marTop w:val="0"/>
              <w:marBottom w:val="0"/>
              <w:divBdr>
                <w:top w:val="none" w:sz="0" w:space="0" w:color="auto"/>
                <w:left w:val="none" w:sz="0" w:space="0" w:color="auto"/>
                <w:bottom w:val="none" w:sz="0" w:space="0" w:color="auto"/>
                <w:right w:val="none" w:sz="0" w:space="0" w:color="auto"/>
              </w:divBdr>
            </w:div>
            <w:div w:id="1186603342">
              <w:marLeft w:val="0"/>
              <w:marRight w:val="0"/>
              <w:marTop w:val="0"/>
              <w:marBottom w:val="0"/>
              <w:divBdr>
                <w:top w:val="none" w:sz="0" w:space="0" w:color="auto"/>
                <w:left w:val="none" w:sz="0" w:space="0" w:color="auto"/>
                <w:bottom w:val="none" w:sz="0" w:space="0" w:color="auto"/>
                <w:right w:val="none" w:sz="0" w:space="0" w:color="auto"/>
              </w:divBdr>
            </w:div>
            <w:div w:id="1292057993">
              <w:marLeft w:val="0"/>
              <w:marRight w:val="0"/>
              <w:marTop w:val="0"/>
              <w:marBottom w:val="0"/>
              <w:divBdr>
                <w:top w:val="none" w:sz="0" w:space="0" w:color="auto"/>
                <w:left w:val="none" w:sz="0" w:space="0" w:color="auto"/>
                <w:bottom w:val="none" w:sz="0" w:space="0" w:color="auto"/>
                <w:right w:val="none" w:sz="0" w:space="0" w:color="auto"/>
              </w:divBdr>
            </w:div>
            <w:div w:id="134508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197249">
      <w:bodyDiv w:val="1"/>
      <w:marLeft w:val="0"/>
      <w:marRight w:val="0"/>
      <w:marTop w:val="0"/>
      <w:marBottom w:val="0"/>
      <w:divBdr>
        <w:top w:val="none" w:sz="0" w:space="0" w:color="auto"/>
        <w:left w:val="none" w:sz="0" w:space="0" w:color="auto"/>
        <w:bottom w:val="none" w:sz="0" w:space="0" w:color="auto"/>
        <w:right w:val="none" w:sz="0" w:space="0" w:color="auto"/>
      </w:divBdr>
    </w:div>
    <w:div w:id="776487100">
      <w:bodyDiv w:val="1"/>
      <w:marLeft w:val="0"/>
      <w:marRight w:val="0"/>
      <w:marTop w:val="0"/>
      <w:marBottom w:val="0"/>
      <w:divBdr>
        <w:top w:val="none" w:sz="0" w:space="0" w:color="auto"/>
        <w:left w:val="none" w:sz="0" w:space="0" w:color="auto"/>
        <w:bottom w:val="none" w:sz="0" w:space="0" w:color="auto"/>
        <w:right w:val="none" w:sz="0" w:space="0" w:color="auto"/>
      </w:divBdr>
    </w:div>
    <w:div w:id="815993129">
      <w:bodyDiv w:val="1"/>
      <w:marLeft w:val="0"/>
      <w:marRight w:val="0"/>
      <w:marTop w:val="0"/>
      <w:marBottom w:val="0"/>
      <w:divBdr>
        <w:top w:val="none" w:sz="0" w:space="0" w:color="auto"/>
        <w:left w:val="none" w:sz="0" w:space="0" w:color="auto"/>
        <w:bottom w:val="none" w:sz="0" w:space="0" w:color="auto"/>
        <w:right w:val="none" w:sz="0" w:space="0" w:color="auto"/>
      </w:divBdr>
      <w:divsChild>
        <w:div w:id="728379864">
          <w:marLeft w:val="0"/>
          <w:marRight w:val="0"/>
          <w:marTop w:val="0"/>
          <w:marBottom w:val="0"/>
          <w:divBdr>
            <w:top w:val="none" w:sz="0" w:space="0" w:color="auto"/>
            <w:left w:val="none" w:sz="0" w:space="0" w:color="auto"/>
            <w:bottom w:val="none" w:sz="0" w:space="0" w:color="auto"/>
            <w:right w:val="none" w:sz="0" w:space="0" w:color="auto"/>
          </w:divBdr>
          <w:divsChild>
            <w:div w:id="211889243">
              <w:marLeft w:val="0"/>
              <w:marRight w:val="0"/>
              <w:marTop w:val="0"/>
              <w:marBottom w:val="0"/>
              <w:divBdr>
                <w:top w:val="none" w:sz="0" w:space="0" w:color="auto"/>
                <w:left w:val="none" w:sz="0" w:space="0" w:color="auto"/>
                <w:bottom w:val="none" w:sz="0" w:space="0" w:color="auto"/>
                <w:right w:val="none" w:sz="0" w:space="0" w:color="auto"/>
              </w:divBdr>
            </w:div>
            <w:div w:id="220557991">
              <w:marLeft w:val="0"/>
              <w:marRight w:val="0"/>
              <w:marTop w:val="0"/>
              <w:marBottom w:val="0"/>
              <w:divBdr>
                <w:top w:val="none" w:sz="0" w:space="0" w:color="auto"/>
                <w:left w:val="none" w:sz="0" w:space="0" w:color="auto"/>
                <w:bottom w:val="none" w:sz="0" w:space="0" w:color="auto"/>
                <w:right w:val="none" w:sz="0" w:space="0" w:color="auto"/>
              </w:divBdr>
            </w:div>
            <w:div w:id="407922647">
              <w:marLeft w:val="0"/>
              <w:marRight w:val="0"/>
              <w:marTop w:val="0"/>
              <w:marBottom w:val="0"/>
              <w:divBdr>
                <w:top w:val="none" w:sz="0" w:space="0" w:color="auto"/>
                <w:left w:val="none" w:sz="0" w:space="0" w:color="auto"/>
                <w:bottom w:val="none" w:sz="0" w:space="0" w:color="auto"/>
                <w:right w:val="none" w:sz="0" w:space="0" w:color="auto"/>
              </w:divBdr>
            </w:div>
            <w:div w:id="558908438">
              <w:marLeft w:val="0"/>
              <w:marRight w:val="0"/>
              <w:marTop w:val="0"/>
              <w:marBottom w:val="0"/>
              <w:divBdr>
                <w:top w:val="none" w:sz="0" w:space="0" w:color="auto"/>
                <w:left w:val="none" w:sz="0" w:space="0" w:color="auto"/>
                <w:bottom w:val="none" w:sz="0" w:space="0" w:color="auto"/>
                <w:right w:val="none" w:sz="0" w:space="0" w:color="auto"/>
              </w:divBdr>
            </w:div>
            <w:div w:id="991447344">
              <w:marLeft w:val="0"/>
              <w:marRight w:val="0"/>
              <w:marTop w:val="0"/>
              <w:marBottom w:val="0"/>
              <w:divBdr>
                <w:top w:val="none" w:sz="0" w:space="0" w:color="auto"/>
                <w:left w:val="none" w:sz="0" w:space="0" w:color="auto"/>
                <w:bottom w:val="none" w:sz="0" w:space="0" w:color="auto"/>
                <w:right w:val="none" w:sz="0" w:space="0" w:color="auto"/>
              </w:divBdr>
            </w:div>
            <w:div w:id="1038623908">
              <w:marLeft w:val="0"/>
              <w:marRight w:val="0"/>
              <w:marTop w:val="0"/>
              <w:marBottom w:val="0"/>
              <w:divBdr>
                <w:top w:val="none" w:sz="0" w:space="0" w:color="auto"/>
                <w:left w:val="none" w:sz="0" w:space="0" w:color="auto"/>
                <w:bottom w:val="none" w:sz="0" w:space="0" w:color="auto"/>
                <w:right w:val="none" w:sz="0" w:space="0" w:color="auto"/>
              </w:divBdr>
            </w:div>
            <w:div w:id="1067461474">
              <w:marLeft w:val="0"/>
              <w:marRight w:val="0"/>
              <w:marTop w:val="0"/>
              <w:marBottom w:val="0"/>
              <w:divBdr>
                <w:top w:val="none" w:sz="0" w:space="0" w:color="auto"/>
                <w:left w:val="none" w:sz="0" w:space="0" w:color="auto"/>
                <w:bottom w:val="none" w:sz="0" w:space="0" w:color="auto"/>
                <w:right w:val="none" w:sz="0" w:space="0" w:color="auto"/>
              </w:divBdr>
            </w:div>
            <w:div w:id="1192261376">
              <w:marLeft w:val="0"/>
              <w:marRight w:val="0"/>
              <w:marTop w:val="0"/>
              <w:marBottom w:val="0"/>
              <w:divBdr>
                <w:top w:val="none" w:sz="0" w:space="0" w:color="auto"/>
                <w:left w:val="none" w:sz="0" w:space="0" w:color="auto"/>
                <w:bottom w:val="none" w:sz="0" w:space="0" w:color="auto"/>
                <w:right w:val="none" w:sz="0" w:space="0" w:color="auto"/>
              </w:divBdr>
            </w:div>
            <w:div w:id="1194077285">
              <w:marLeft w:val="0"/>
              <w:marRight w:val="0"/>
              <w:marTop w:val="0"/>
              <w:marBottom w:val="0"/>
              <w:divBdr>
                <w:top w:val="none" w:sz="0" w:space="0" w:color="auto"/>
                <w:left w:val="none" w:sz="0" w:space="0" w:color="auto"/>
                <w:bottom w:val="none" w:sz="0" w:space="0" w:color="auto"/>
                <w:right w:val="none" w:sz="0" w:space="0" w:color="auto"/>
              </w:divBdr>
            </w:div>
            <w:div w:id="1234898981">
              <w:marLeft w:val="0"/>
              <w:marRight w:val="0"/>
              <w:marTop w:val="0"/>
              <w:marBottom w:val="0"/>
              <w:divBdr>
                <w:top w:val="none" w:sz="0" w:space="0" w:color="auto"/>
                <w:left w:val="none" w:sz="0" w:space="0" w:color="auto"/>
                <w:bottom w:val="none" w:sz="0" w:space="0" w:color="auto"/>
                <w:right w:val="none" w:sz="0" w:space="0" w:color="auto"/>
              </w:divBdr>
            </w:div>
            <w:div w:id="1269386628">
              <w:marLeft w:val="0"/>
              <w:marRight w:val="0"/>
              <w:marTop w:val="0"/>
              <w:marBottom w:val="0"/>
              <w:divBdr>
                <w:top w:val="none" w:sz="0" w:space="0" w:color="auto"/>
                <w:left w:val="none" w:sz="0" w:space="0" w:color="auto"/>
                <w:bottom w:val="none" w:sz="0" w:space="0" w:color="auto"/>
                <w:right w:val="none" w:sz="0" w:space="0" w:color="auto"/>
              </w:divBdr>
            </w:div>
            <w:div w:id="1463966013">
              <w:marLeft w:val="0"/>
              <w:marRight w:val="0"/>
              <w:marTop w:val="0"/>
              <w:marBottom w:val="0"/>
              <w:divBdr>
                <w:top w:val="none" w:sz="0" w:space="0" w:color="auto"/>
                <w:left w:val="none" w:sz="0" w:space="0" w:color="auto"/>
                <w:bottom w:val="none" w:sz="0" w:space="0" w:color="auto"/>
                <w:right w:val="none" w:sz="0" w:space="0" w:color="auto"/>
              </w:divBdr>
            </w:div>
            <w:div w:id="1514757742">
              <w:marLeft w:val="0"/>
              <w:marRight w:val="0"/>
              <w:marTop w:val="0"/>
              <w:marBottom w:val="0"/>
              <w:divBdr>
                <w:top w:val="none" w:sz="0" w:space="0" w:color="auto"/>
                <w:left w:val="none" w:sz="0" w:space="0" w:color="auto"/>
                <w:bottom w:val="none" w:sz="0" w:space="0" w:color="auto"/>
                <w:right w:val="none" w:sz="0" w:space="0" w:color="auto"/>
              </w:divBdr>
            </w:div>
            <w:div w:id="1813670717">
              <w:marLeft w:val="0"/>
              <w:marRight w:val="0"/>
              <w:marTop w:val="0"/>
              <w:marBottom w:val="0"/>
              <w:divBdr>
                <w:top w:val="none" w:sz="0" w:space="0" w:color="auto"/>
                <w:left w:val="none" w:sz="0" w:space="0" w:color="auto"/>
                <w:bottom w:val="none" w:sz="0" w:space="0" w:color="auto"/>
                <w:right w:val="none" w:sz="0" w:space="0" w:color="auto"/>
              </w:divBdr>
            </w:div>
            <w:div w:id="1912277723">
              <w:marLeft w:val="0"/>
              <w:marRight w:val="0"/>
              <w:marTop w:val="0"/>
              <w:marBottom w:val="0"/>
              <w:divBdr>
                <w:top w:val="none" w:sz="0" w:space="0" w:color="auto"/>
                <w:left w:val="none" w:sz="0" w:space="0" w:color="auto"/>
                <w:bottom w:val="none" w:sz="0" w:space="0" w:color="auto"/>
                <w:right w:val="none" w:sz="0" w:space="0" w:color="auto"/>
              </w:divBdr>
            </w:div>
            <w:div w:id="1932884613">
              <w:marLeft w:val="0"/>
              <w:marRight w:val="0"/>
              <w:marTop w:val="0"/>
              <w:marBottom w:val="0"/>
              <w:divBdr>
                <w:top w:val="none" w:sz="0" w:space="0" w:color="auto"/>
                <w:left w:val="none" w:sz="0" w:space="0" w:color="auto"/>
                <w:bottom w:val="none" w:sz="0" w:space="0" w:color="auto"/>
                <w:right w:val="none" w:sz="0" w:space="0" w:color="auto"/>
              </w:divBdr>
            </w:div>
            <w:div w:id="1940137478">
              <w:marLeft w:val="0"/>
              <w:marRight w:val="0"/>
              <w:marTop w:val="0"/>
              <w:marBottom w:val="0"/>
              <w:divBdr>
                <w:top w:val="none" w:sz="0" w:space="0" w:color="auto"/>
                <w:left w:val="none" w:sz="0" w:space="0" w:color="auto"/>
                <w:bottom w:val="none" w:sz="0" w:space="0" w:color="auto"/>
                <w:right w:val="none" w:sz="0" w:space="0" w:color="auto"/>
              </w:divBdr>
            </w:div>
            <w:div w:id="1946031912">
              <w:marLeft w:val="0"/>
              <w:marRight w:val="0"/>
              <w:marTop w:val="0"/>
              <w:marBottom w:val="0"/>
              <w:divBdr>
                <w:top w:val="none" w:sz="0" w:space="0" w:color="auto"/>
                <w:left w:val="none" w:sz="0" w:space="0" w:color="auto"/>
                <w:bottom w:val="none" w:sz="0" w:space="0" w:color="auto"/>
                <w:right w:val="none" w:sz="0" w:space="0" w:color="auto"/>
              </w:divBdr>
            </w:div>
            <w:div w:id="198346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325391">
      <w:bodyDiv w:val="1"/>
      <w:marLeft w:val="0"/>
      <w:marRight w:val="0"/>
      <w:marTop w:val="0"/>
      <w:marBottom w:val="0"/>
      <w:divBdr>
        <w:top w:val="none" w:sz="0" w:space="0" w:color="auto"/>
        <w:left w:val="none" w:sz="0" w:space="0" w:color="auto"/>
        <w:bottom w:val="none" w:sz="0" w:space="0" w:color="auto"/>
        <w:right w:val="none" w:sz="0" w:space="0" w:color="auto"/>
      </w:divBdr>
      <w:divsChild>
        <w:div w:id="128867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9589917">
      <w:bodyDiv w:val="1"/>
      <w:marLeft w:val="0"/>
      <w:marRight w:val="0"/>
      <w:marTop w:val="0"/>
      <w:marBottom w:val="0"/>
      <w:divBdr>
        <w:top w:val="none" w:sz="0" w:space="0" w:color="auto"/>
        <w:left w:val="none" w:sz="0" w:space="0" w:color="auto"/>
        <w:bottom w:val="none" w:sz="0" w:space="0" w:color="auto"/>
        <w:right w:val="none" w:sz="0" w:space="0" w:color="auto"/>
      </w:divBdr>
    </w:div>
    <w:div w:id="912156789">
      <w:bodyDiv w:val="1"/>
      <w:marLeft w:val="0"/>
      <w:marRight w:val="0"/>
      <w:marTop w:val="0"/>
      <w:marBottom w:val="0"/>
      <w:divBdr>
        <w:top w:val="none" w:sz="0" w:space="0" w:color="auto"/>
        <w:left w:val="none" w:sz="0" w:space="0" w:color="auto"/>
        <w:bottom w:val="none" w:sz="0" w:space="0" w:color="auto"/>
        <w:right w:val="none" w:sz="0" w:space="0" w:color="auto"/>
      </w:divBdr>
      <w:divsChild>
        <w:div w:id="1853032410">
          <w:marLeft w:val="0"/>
          <w:marRight w:val="0"/>
          <w:marTop w:val="0"/>
          <w:marBottom w:val="0"/>
          <w:divBdr>
            <w:top w:val="none" w:sz="0" w:space="0" w:color="auto"/>
            <w:left w:val="none" w:sz="0" w:space="0" w:color="auto"/>
            <w:bottom w:val="none" w:sz="0" w:space="0" w:color="auto"/>
            <w:right w:val="none" w:sz="0" w:space="0" w:color="auto"/>
          </w:divBdr>
          <w:divsChild>
            <w:div w:id="45686045">
              <w:marLeft w:val="0"/>
              <w:marRight w:val="0"/>
              <w:marTop w:val="0"/>
              <w:marBottom w:val="0"/>
              <w:divBdr>
                <w:top w:val="none" w:sz="0" w:space="0" w:color="auto"/>
                <w:left w:val="none" w:sz="0" w:space="0" w:color="auto"/>
                <w:bottom w:val="none" w:sz="0" w:space="0" w:color="auto"/>
                <w:right w:val="none" w:sz="0" w:space="0" w:color="auto"/>
              </w:divBdr>
            </w:div>
            <w:div w:id="531305760">
              <w:marLeft w:val="0"/>
              <w:marRight w:val="0"/>
              <w:marTop w:val="0"/>
              <w:marBottom w:val="0"/>
              <w:divBdr>
                <w:top w:val="none" w:sz="0" w:space="0" w:color="auto"/>
                <w:left w:val="none" w:sz="0" w:space="0" w:color="auto"/>
                <w:bottom w:val="none" w:sz="0" w:space="0" w:color="auto"/>
                <w:right w:val="none" w:sz="0" w:space="0" w:color="auto"/>
              </w:divBdr>
            </w:div>
            <w:div w:id="770708767">
              <w:marLeft w:val="0"/>
              <w:marRight w:val="0"/>
              <w:marTop w:val="0"/>
              <w:marBottom w:val="0"/>
              <w:divBdr>
                <w:top w:val="none" w:sz="0" w:space="0" w:color="auto"/>
                <w:left w:val="none" w:sz="0" w:space="0" w:color="auto"/>
                <w:bottom w:val="none" w:sz="0" w:space="0" w:color="auto"/>
                <w:right w:val="none" w:sz="0" w:space="0" w:color="auto"/>
              </w:divBdr>
            </w:div>
            <w:div w:id="1476337149">
              <w:marLeft w:val="0"/>
              <w:marRight w:val="0"/>
              <w:marTop w:val="0"/>
              <w:marBottom w:val="0"/>
              <w:divBdr>
                <w:top w:val="none" w:sz="0" w:space="0" w:color="auto"/>
                <w:left w:val="none" w:sz="0" w:space="0" w:color="auto"/>
                <w:bottom w:val="none" w:sz="0" w:space="0" w:color="auto"/>
                <w:right w:val="none" w:sz="0" w:space="0" w:color="auto"/>
              </w:divBdr>
            </w:div>
            <w:div w:id="1606881536">
              <w:marLeft w:val="0"/>
              <w:marRight w:val="0"/>
              <w:marTop w:val="0"/>
              <w:marBottom w:val="0"/>
              <w:divBdr>
                <w:top w:val="none" w:sz="0" w:space="0" w:color="auto"/>
                <w:left w:val="none" w:sz="0" w:space="0" w:color="auto"/>
                <w:bottom w:val="none" w:sz="0" w:space="0" w:color="auto"/>
                <w:right w:val="none" w:sz="0" w:space="0" w:color="auto"/>
              </w:divBdr>
            </w:div>
            <w:div w:id="1762337003">
              <w:marLeft w:val="0"/>
              <w:marRight w:val="0"/>
              <w:marTop w:val="0"/>
              <w:marBottom w:val="0"/>
              <w:divBdr>
                <w:top w:val="none" w:sz="0" w:space="0" w:color="auto"/>
                <w:left w:val="none" w:sz="0" w:space="0" w:color="auto"/>
                <w:bottom w:val="none" w:sz="0" w:space="0" w:color="auto"/>
                <w:right w:val="none" w:sz="0" w:space="0" w:color="auto"/>
              </w:divBdr>
            </w:div>
            <w:div w:id="199147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652773">
      <w:bodyDiv w:val="1"/>
      <w:marLeft w:val="0"/>
      <w:marRight w:val="0"/>
      <w:marTop w:val="0"/>
      <w:marBottom w:val="0"/>
      <w:divBdr>
        <w:top w:val="none" w:sz="0" w:space="0" w:color="auto"/>
        <w:left w:val="none" w:sz="0" w:space="0" w:color="auto"/>
        <w:bottom w:val="none" w:sz="0" w:space="0" w:color="auto"/>
        <w:right w:val="none" w:sz="0" w:space="0" w:color="auto"/>
      </w:divBdr>
      <w:divsChild>
        <w:div w:id="1465585480">
          <w:marLeft w:val="0"/>
          <w:marRight w:val="0"/>
          <w:marTop w:val="0"/>
          <w:marBottom w:val="0"/>
          <w:divBdr>
            <w:top w:val="none" w:sz="0" w:space="0" w:color="auto"/>
            <w:left w:val="none" w:sz="0" w:space="0" w:color="auto"/>
            <w:bottom w:val="none" w:sz="0" w:space="0" w:color="auto"/>
            <w:right w:val="none" w:sz="0" w:space="0" w:color="auto"/>
          </w:divBdr>
          <w:divsChild>
            <w:div w:id="16153758">
              <w:marLeft w:val="0"/>
              <w:marRight w:val="0"/>
              <w:marTop w:val="0"/>
              <w:marBottom w:val="0"/>
              <w:divBdr>
                <w:top w:val="none" w:sz="0" w:space="0" w:color="auto"/>
                <w:left w:val="none" w:sz="0" w:space="0" w:color="auto"/>
                <w:bottom w:val="none" w:sz="0" w:space="0" w:color="auto"/>
                <w:right w:val="none" w:sz="0" w:space="0" w:color="auto"/>
              </w:divBdr>
            </w:div>
            <w:div w:id="216016487">
              <w:marLeft w:val="0"/>
              <w:marRight w:val="0"/>
              <w:marTop w:val="0"/>
              <w:marBottom w:val="0"/>
              <w:divBdr>
                <w:top w:val="none" w:sz="0" w:space="0" w:color="auto"/>
                <w:left w:val="none" w:sz="0" w:space="0" w:color="auto"/>
                <w:bottom w:val="none" w:sz="0" w:space="0" w:color="auto"/>
                <w:right w:val="none" w:sz="0" w:space="0" w:color="auto"/>
              </w:divBdr>
            </w:div>
            <w:div w:id="273290594">
              <w:marLeft w:val="0"/>
              <w:marRight w:val="0"/>
              <w:marTop w:val="0"/>
              <w:marBottom w:val="0"/>
              <w:divBdr>
                <w:top w:val="none" w:sz="0" w:space="0" w:color="auto"/>
                <w:left w:val="none" w:sz="0" w:space="0" w:color="auto"/>
                <w:bottom w:val="none" w:sz="0" w:space="0" w:color="auto"/>
                <w:right w:val="none" w:sz="0" w:space="0" w:color="auto"/>
              </w:divBdr>
            </w:div>
            <w:div w:id="534120607">
              <w:marLeft w:val="0"/>
              <w:marRight w:val="0"/>
              <w:marTop w:val="0"/>
              <w:marBottom w:val="0"/>
              <w:divBdr>
                <w:top w:val="none" w:sz="0" w:space="0" w:color="auto"/>
                <w:left w:val="none" w:sz="0" w:space="0" w:color="auto"/>
                <w:bottom w:val="none" w:sz="0" w:space="0" w:color="auto"/>
                <w:right w:val="none" w:sz="0" w:space="0" w:color="auto"/>
              </w:divBdr>
            </w:div>
            <w:div w:id="537741837">
              <w:marLeft w:val="0"/>
              <w:marRight w:val="0"/>
              <w:marTop w:val="0"/>
              <w:marBottom w:val="0"/>
              <w:divBdr>
                <w:top w:val="none" w:sz="0" w:space="0" w:color="auto"/>
                <w:left w:val="none" w:sz="0" w:space="0" w:color="auto"/>
                <w:bottom w:val="none" w:sz="0" w:space="0" w:color="auto"/>
                <w:right w:val="none" w:sz="0" w:space="0" w:color="auto"/>
              </w:divBdr>
            </w:div>
            <w:div w:id="604193169">
              <w:marLeft w:val="0"/>
              <w:marRight w:val="0"/>
              <w:marTop w:val="0"/>
              <w:marBottom w:val="0"/>
              <w:divBdr>
                <w:top w:val="none" w:sz="0" w:space="0" w:color="auto"/>
                <w:left w:val="none" w:sz="0" w:space="0" w:color="auto"/>
                <w:bottom w:val="none" w:sz="0" w:space="0" w:color="auto"/>
                <w:right w:val="none" w:sz="0" w:space="0" w:color="auto"/>
              </w:divBdr>
            </w:div>
            <w:div w:id="675615786">
              <w:marLeft w:val="0"/>
              <w:marRight w:val="0"/>
              <w:marTop w:val="0"/>
              <w:marBottom w:val="0"/>
              <w:divBdr>
                <w:top w:val="none" w:sz="0" w:space="0" w:color="auto"/>
                <w:left w:val="none" w:sz="0" w:space="0" w:color="auto"/>
                <w:bottom w:val="none" w:sz="0" w:space="0" w:color="auto"/>
                <w:right w:val="none" w:sz="0" w:space="0" w:color="auto"/>
              </w:divBdr>
            </w:div>
            <w:div w:id="815411697">
              <w:marLeft w:val="0"/>
              <w:marRight w:val="0"/>
              <w:marTop w:val="0"/>
              <w:marBottom w:val="0"/>
              <w:divBdr>
                <w:top w:val="none" w:sz="0" w:space="0" w:color="auto"/>
                <w:left w:val="none" w:sz="0" w:space="0" w:color="auto"/>
                <w:bottom w:val="none" w:sz="0" w:space="0" w:color="auto"/>
                <w:right w:val="none" w:sz="0" w:space="0" w:color="auto"/>
              </w:divBdr>
            </w:div>
            <w:div w:id="971904207">
              <w:marLeft w:val="0"/>
              <w:marRight w:val="0"/>
              <w:marTop w:val="0"/>
              <w:marBottom w:val="0"/>
              <w:divBdr>
                <w:top w:val="none" w:sz="0" w:space="0" w:color="auto"/>
                <w:left w:val="none" w:sz="0" w:space="0" w:color="auto"/>
                <w:bottom w:val="none" w:sz="0" w:space="0" w:color="auto"/>
                <w:right w:val="none" w:sz="0" w:space="0" w:color="auto"/>
              </w:divBdr>
            </w:div>
            <w:div w:id="1046413658">
              <w:marLeft w:val="0"/>
              <w:marRight w:val="0"/>
              <w:marTop w:val="0"/>
              <w:marBottom w:val="0"/>
              <w:divBdr>
                <w:top w:val="none" w:sz="0" w:space="0" w:color="auto"/>
                <w:left w:val="none" w:sz="0" w:space="0" w:color="auto"/>
                <w:bottom w:val="none" w:sz="0" w:space="0" w:color="auto"/>
                <w:right w:val="none" w:sz="0" w:space="0" w:color="auto"/>
              </w:divBdr>
            </w:div>
            <w:div w:id="1103065891">
              <w:marLeft w:val="0"/>
              <w:marRight w:val="0"/>
              <w:marTop w:val="0"/>
              <w:marBottom w:val="0"/>
              <w:divBdr>
                <w:top w:val="none" w:sz="0" w:space="0" w:color="auto"/>
                <w:left w:val="none" w:sz="0" w:space="0" w:color="auto"/>
                <w:bottom w:val="none" w:sz="0" w:space="0" w:color="auto"/>
                <w:right w:val="none" w:sz="0" w:space="0" w:color="auto"/>
              </w:divBdr>
            </w:div>
            <w:div w:id="1322387506">
              <w:marLeft w:val="0"/>
              <w:marRight w:val="0"/>
              <w:marTop w:val="0"/>
              <w:marBottom w:val="0"/>
              <w:divBdr>
                <w:top w:val="none" w:sz="0" w:space="0" w:color="auto"/>
                <w:left w:val="none" w:sz="0" w:space="0" w:color="auto"/>
                <w:bottom w:val="none" w:sz="0" w:space="0" w:color="auto"/>
                <w:right w:val="none" w:sz="0" w:space="0" w:color="auto"/>
              </w:divBdr>
            </w:div>
            <w:div w:id="1380203722">
              <w:marLeft w:val="0"/>
              <w:marRight w:val="0"/>
              <w:marTop w:val="0"/>
              <w:marBottom w:val="0"/>
              <w:divBdr>
                <w:top w:val="none" w:sz="0" w:space="0" w:color="auto"/>
                <w:left w:val="none" w:sz="0" w:space="0" w:color="auto"/>
                <w:bottom w:val="none" w:sz="0" w:space="0" w:color="auto"/>
                <w:right w:val="none" w:sz="0" w:space="0" w:color="auto"/>
              </w:divBdr>
            </w:div>
            <w:div w:id="1658530083">
              <w:marLeft w:val="0"/>
              <w:marRight w:val="0"/>
              <w:marTop w:val="0"/>
              <w:marBottom w:val="0"/>
              <w:divBdr>
                <w:top w:val="none" w:sz="0" w:space="0" w:color="auto"/>
                <w:left w:val="none" w:sz="0" w:space="0" w:color="auto"/>
                <w:bottom w:val="none" w:sz="0" w:space="0" w:color="auto"/>
                <w:right w:val="none" w:sz="0" w:space="0" w:color="auto"/>
              </w:divBdr>
            </w:div>
            <w:div w:id="1686782309">
              <w:marLeft w:val="0"/>
              <w:marRight w:val="0"/>
              <w:marTop w:val="0"/>
              <w:marBottom w:val="0"/>
              <w:divBdr>
                <w:top w:val="none" w:sz="0" w:space="0" w:color="auto"/>
                <w:left w:val="none" w:sz="0" w:space="0" w:color="auto"/>
                <w:bottom w:val="none" w:sz="0" w:space="0" w:color="auto"/>
                <w:right w:val="none" w:sz="0" w:space="0" w:color="auto"/>
              </w:divBdr>
            </w:div>
            <w:div w:id="1848058222">
              <w:marLeft w:val="0"/>
              <w:marRight w:val="0"/>
              <w:marTop w:val="0"/>
              <w:marBottom w:val="0"/>
              <w:divBdr>
                <w:top w:val="none" w:sz="0" w:space="0" w:color="auto"/>
                <w:left w:val="none" w:sz="0" w:space="0" w:color="auto"/>
                <w:bottom w:val="none" w:sz="0" w:space="0" w:color="auto"/>
                <w:right w:val="none" w:sz="0" w:space="0" w:color="auto"/>
              </w:divBdr>
            </w:div>
            <w:div w:id="1875726857">
              <w:marLeft w:val="0"/>
              <w:marRight w:val="0"/>
              <w:marTop w:val="0"/>
              <w:marBottom w:val="0"/>
              <w:divBdr>
                <w:top w:val="none" w:sz="0" w:space="0" w:color="auto"/>
                <w:left w:val="none" w:sz="0" w:space="0" w:color="auto"/>
                <w:bottom w:val="none" w:sz="0" w:space="0" w:color="auto"/>
                <w:right w:val="none" w:sz="0" w:space="0" w:color="auto"/>
              </w:divBdr>
            </w:div>
            <w:div w:id="1891377541">
              <w:marLeft w:val="0"/>
              <w:marRight w:val="0"/>
              <w:marTop w:val="0"/>
              <w:marBottom w:val="0"/>
              <w:divBdr>
                <w:top w:val="none" w:sz="0" w:space="0" w:color="auto"/>
                <w:left w:val="none" w:sz="0" w:space="0" w:color="auto"/>
                <w:bottom w:val="none" w:sz="0" w:space="0" w:color="auto"/>
                <w:right w:val="none" w:sz="0" w:space="0" w:color="auto"/>
              </w:divBdr>
            </w:div>
            <w:div w:id="2073694480">
              <w:marLeft w:val="0"/>
              <w:marRight w:val="0"/>
              <w:marTop w:val="0"/>
              <w:marBottom w:val="0"/>
              <w:divBdr>
                <w:top w:val="none" w:sz="0" w:space="0" w:color="auto"/>
                <w:left w:val="none" w:sz="0" w:space="0" w:color="auto"/>
                <w:bottom w:val="none" w:sz="0" w:space="0" w:color="auto"/>
                <w:right w:val="none" w:sz="0" w:space="0" w:color="auto"/>
              </w:divBdr>
            </w:div>
            <w:div w:id="208209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829272">
      <w:bodyDiv w:val="1"/>
      <w:marLeft w:val="0"/>
      <w:marRight w:val="0"/>
      <w:marTop w:val="0"/>
      <w:marBottom w:val="0"/>
      <w:divBdr>
        <w:top w:val="none" w:sz="0" w:space="0" w:color="auto"/>
        <w:left w:val="none" w:sz="0" w:space="0" w:color="auto"/>
        <w:bottom w:val="none" w:sz="0" w:space="0" w:color="auto"/>
        <w:right w:val="none" w:sz="0" w:space="0" w:color="auto"/>
      </w:divBdr>
    </w:div>
    <w:div w:id="960184643">
      <w:bodyDiv w:val="1"/>
      <w:marLeft w:val="0"/>
      <w:marRight w:val="0"/>
      <w:marTop w:val="0"/>
      <w:marBottom w:val="0"/>
      <w:divBdr>
        <w:top w:val="none" w:sz="0" w:space="0" w:color="auto"/>
        <w:left w:val="none" w:sz="0" w:space="0" w:color="auto"/>
        <w:bottom w:val="none" w:sz="0" w:space="0" w:color="auto"/>
        <w:right w:val="none" w:sz="0" w:space="0" w:color="auto"/>
      </w:divBdr>
      <w:divsChild>
        <w:div w:id="1244146572">
          <w:marLeft w:val="0"/>
          <w:marRight w:val="0"/>
          <w:marTop w:val="0"/>
          <w:marBottom w:val="0"/>
          <w:divBdr>
            <w:top w:val="none" w:sz="0" w:space="0" w:color="auto"/>
            <w:left w:val="none" w:sz="0" w:space="0" w:color="auto"/>
            <w:bottom w:val="none" w:sz="0" w:space="0" w:color="auto"/>
            <w:right w:val="none" w:sz="0" w:space="0" w:color="auto"/>
          </w:divBdr>
          <w:divsChild>
            <w:div w:id="179852391">
              <w:marLeft w:val="0"/>
              <w:marRight w:val="0"/>
              <w:marTop w:val="0"/>
              <w:marBottom w:val="0"/>
              <w:divBdr>
                <w:top w:val="none" w:sz="0" w:space="0" w:color="auto"/>
                <w:left w:val="none" w:sz="0" w:space="0" w:color="auto"/>
                <w:bottom w:val="none" w:sz="0" w:space="0" w:color="auto"/>
                <w:right w:val="none" w:sz="0" w:space="0" w:color="auto"/>
              </w:divBdr>
            </w:div>
            <w:div w:id="283924472">
              <w:marLeft w:val="0"/>
              <w:marRight w:val="0"/>
              <w:marTop w:val="0"/>
              <w:marBottom w:val="0"/>
              <w:divBdr>
                <w:top w:val="none" w:sz="0" w:space="0" w:color="auto"/>
                <w:left w:val="none" w:sz="0" w:space="0" w:color="auto"/>
                <w:bottom w:val="none" w:sz="0" w:space="0" w:color="auto"/>
                <w:right w:val="none" w:sz="0" w:space="0" w:color="auto"/>
              </w:divBdr>
            </w:div>
            <w:div w:id="287056090">
              <w:marLeft w:val="0"/>
              <w:marRight w:val="0"/>
              <w:marTop w:val="0"/>
              <w:marBottom w:val="0"/>
              <w:divBdr>
                <w:top w:val="none" w:sz="0" w:space="0" w:color="auto"/>
                <w:left w:val="none" w:sz="0" w:space="0" w:color="auto"/>
                <w:bottom w:val="none" w:sz="0" w:space="0" w:color="auto"/>
                <w:right w:val="none" w:sz="0" w:space="0" w:color="auto"/>
              </w:divBdr>
            </w:div>
            <w:div w:id="409041102">
              <w:marLeft w:val="0"/>
              <w:marRight w:val="0"/>
              <w:marTop w:val="0"/>
              <w:marBottom w:val="0"/>
              <w:divBdr>
                <w:top w:val="none" w:sz="0" w:space="0" w:color="auto"/>
                <w:left w:val="none" w:sz="0" w:space="0" w:color="auto"/>
                <w:bottom w:val="none" w:sz="0" w:space="0" w:color="auto"/>
                <w:right w:val="none" w:sz="0" w:space="0" w:color="auto"/>
              </w:divBdr>
            </w:div>
            <w:div w:id="526724084">
              <w:marLeft w:val="0"/>
              <w:marRight w:val="0"/>
              <w:marTop w:val="0"/>
              <w:marBottom w:val="0"/>
              <w:divBdr>
                <w:top w:val="none" w:sz="0" w:space="0" w:color="auto"/>
                <w:left w:val="none" w:sz="0" w:space="0" w:color="auto"/>
                <w:bottom w:val="none" w:sz="0" w:space="0" w:color="auto"/>
                <w:right w:val="none" w:sz="0" w:space="0" w:color="auto"/>
              </w:divBdr>
            </w:div>
            <w:div w:id="825975449">
              <w:marLeft w:val="0"/>
              <w:marRight w:val="0"/>
              <w:marTop w:val="0"/>
              <w:marBottom w:val="0"/>
              <w:divBdr>
                <w:top w:val="none" w:sz="0" w:space="0" w:color="auto"/>
                <w:left w:val="none" w:sz="0" w:space="0" w:color="auto"/>
                <w:bottom w:val="none" w:sz="0" w:space="0" w:color="auto"/>
                <w:right w:val="none" w:sz="0" w:space="0" w:color="auto"/>
              </w:divBdr>
            </w:div>
            <w:div w:id="897008702">
              <w:marLeft w:val="0"/>
              <w:marRight w:val="0"/>
              <w:marTop w:val="0"/>
              <w:marBottom w:val="0"/>
              <w:divBdr>
                <w:top w:val="none" w:sz="0" w:space="0" w:color="auto"/>
                <w:left w:val="none" w:sz="0" w:space="0" w:color="auto"/>
                <w:bottom w:val="none" w:sz="0" w:space="0" w:color="auto"/>
                <w:right w:val="none" w:sz="0" w:space="0" w:color="auto"/>
              </w:divBdr>
            </w:div>
            <w:div w:id="943461402">
              <w:marLeft w:val="0"/>
              <w:marRight w:val="0"/>
              <w:marTop w:val="0"/>
              <w:marBottom w:val="0"/>
              <w:divBdr>
                <w:top w:val="none" w:sz="0" w:space="0" w:color="auto"/>
                <w:left w:val="none" w:sz="0" w:space="0" w:color="auto"/>
                <w:bottom w:val="none" w:sz="0" w:space="0" w:color="auto"/>
                <w:right w:val="none" w:sz="0" w:space="0" w:color="auto"/>
              </w:divBdr>
            </w:div>
            <w:div w:id="1022049292">
              <w:marLeft w:val="0"/>
              <w:marRight w:val="0"/>
              <w:marTop w:val="0"/>
              <w:marBottom w:val="0"/>
              <w:divBdr>
                <w:top w:val="none" w:sz="0" w:space="0" w:color="auto"/>
                <w:left w:val="none" w:sz="0" w:space="0" w:color="auto"/>
                <w:bottom w:val="none" w:sz="0" w:space="0" w:color="auto"/>
                <w:right w:val="none" w:sz="0" w:space="0" w:color="auto"/>
              </w:divBdr>
            </w:div>
            <w:div w:id="1032658229">
              <w:marLeft w:val="0"/>
              <w:marRight w:val="0"/>
              <w:marTop w:val="0"/>
              <w:marBottom w:val="0"/>
              <w:divBdr>
                <w:top w:val="none" w:sz="0" w:space="0" w:color="auto"/>
                <w:left w:val="none" w:sz="0" w:space="0" w:color="auto"/>
                <w:bottom w:val="none" w:sz="0" w:space="0" w:color="auto"/>
                <w:right w:val="none" w:sz="0" w:space="0" w:color="auto"/>
              </w:divBdr>
            </w:div>
            <w:div w:id="1113859613">
              <w:marLeft w:val="0"/>
              <w:marRight w:val="0"/>
              <w:marTop w:val="0"/>
              <w:marBottom w:val="0"/>
              <w:divBdr>
                <w:top w:val="none" w:sz="0" w:space="0" w:color="auto"/>
                <w:left w:val="none" w:sz="0" w:space="0" w:color="auto"/>
                <w:bottom w:val="none" w:sz="0" w:space="0" w:color="auto"/>
                <w:right w:val="none" w:sz="0" w:space="0" w:color="auto"/>
              </w:divBdr>
            </w:div>
            <w:div w:id="1118375447">
              <w:marLeft w:val="0"/>
              <w:marRight w:val="0"/>
              <w:marTop w:val="0"/>
              <w:marBottom w:val="0"/>
              <w:divBdr>
                <w:top w:val="none" w:sz="0" w:space="0" w:color="auto"/>
                <w:left w:val="none" w:sz="0" w:space="0" w:color="auto"/>
                <w:bottom w:val="none" w:sz="0" w:space="0" w:color="auto"/>
                <w:right w:val="none" w:sz="0" w:space="0" w:color="auto"/>
              </w:divBdr>
            </w:div>
            <w:div w:id="1456866612">
              <w:marLeft w:val="0"/>
              <w:marRight w:val="0"/>
              <w:marTop w:val="0"/>
              <w:marBottom w:val="0"/>
              <w:divBdr>
                <w:top w:val="none" w:sz="0" w:space="0" w:color="auto"/>
                <w:left w:val="none" w:sz="0" w:space="0" w:color="auto"/>
                <w:bottom w:val="none" w:sz="0" w:space="0" w:color="auto"/>
                <w:right w:val="none" w:sz="0" w:space="0" w:color="auto"/>
              </w:divBdr>
            </w:div>
            <w:div w:id="1477794233">
              <w:marLeft w:val="0"/>
              <w:marRight w:val="0"/>
              <w:marTop w:val="0"/>
              <w:marBottom w:val="0"/>
              <w:divBdr>
                <w:top w:val="none" w:sz="0" w:space="0" w:color="auto"/>
                <w:left w:val="none" w:sz="0" w:space="0" w:color="auto"/>
                <w:bottom w:val="none" w:sz="0" w:space="0" w:color="auto"/>
                <w:right w:val="none" w:sz="0" w:space="0" w:color="auto"/>
              </w:divBdr>
            </w:div>
            <w:div w:id="1495150549">
              <w:marLeft w:val="0"/>
              <w:marRight w:val="0"/>
              <w:marTop w:val="0"/>
              <w:marBottom w:val="0"/>
              <w:divBdr>
                <w:top w:val="none" w:sz="0" w:space="0" w:color="auto"/>
                <w:left w:val="none" w:sz="0" w:space="0" w:color="auto"/>
                <w:bottom w:val="none" w:sz="0" w:space="0" w:color="auto"/>
                <w:right w:val="none" w:sz="0" w:space="0" w:color="auto"/>
              </w:divBdr>
            </w:div>
            <w:div w:id="1814759413">
              <w:marLeft w:val="0"/>
              <w:marRight w:val="0"/>
              <w:marTop w:val="0"/>
              <w:marBottom w:val="0"/>
              <w:divBdr>
                <w:top w:val="none" w:sz="0" w:space="0" w:color="auto"/>
                <w:left w:val="none" w:sz="0" w:space="0" w:color="auto"/>
                <w:bottom w:val="none" w:sz="0" w:space="0" w:color="auto"/>
                <w:right w:val="none" w:sz="0" w:space="0" w:color="auto"/>
              </w:divBdr>
            </w:div>
            <w:div w:id="1940789342">
              <w:marLeft w:val="0"/>
              <w:marRight w:val="0"/>
              <w:marTop w:val="0"/>
              <w:marBottom w:val="0"/>
              <w:divBdr>
                <w:top w:val="none" w:sz="0" w:space="0" w:color="auto"/>
                <w:left w:val="none" w:sz="0" w:space="0" w:color="auto"/>
                <w:bottom w:val="none" w:sz="0" w:space="0" w:color="auto"/>
                <w:right w:val="none" w:sz="0" w:space="0" w:color="auto"/>
              </w:divBdr>
            </w:div>
            <w:div w:id="204636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322757">
      <w:bodyDiv w:val="1"/>
      <w:marLeft w:val="0"/>
      <w:marRight w:val="0"/>
      <w:marTop w:val="0"/>
      <w:marBottom w:val="0"/>
      <w:divBdr>
        <w:top w:val="none" w:sz="0" w:space="0" w:color="auto"/>
        <w:left w:val="none" w:sz="0" w:space="0" w:color="auto"/>
        <w:bottom w:val="none" w:sz="0" w:space="0" w:color="auto"/>
        <w:right w:val="none" w:sz="0" w:space="0" w:color="auto"/>
      </w:divBdr>
      <w:divsChild>
        <w:div w:id="441344952">
          <w:marLeft w:val="0"/>
          <w:marRight w:val="0"/>
          <w:marTop w:val="0"/>
          <w:marBottom w:val="0"/>
          <w:divBdr>
            <w:top w:val="none" w:sz="0" w:space="0" w:color="auto"/>
            <w:left w:val="none" w:sz="0" w:space="0" w:color="auto"/>
            <w:bottom w:val="none" w:sz="0" w:space="0" w:color="auto"/>
            <w:right w:val="none" w:sz="0" w:space="0" w:color="auto"/>
          </w:divBdr>
          <w:divsChild>
            <w:div w:id="8958">
              <w:marLeft w:val="0"/>
              <w:marRight w:val="0"/>
              <w:marTop w:val="0"/>
              <w:marBottom w:val="0"/>
              <w:divBdr>
                <w:top w:val="none" w:sz="0" w:space="0" w:color="auto"/>
                <w:left w:val="none" w:sz="0" w:space="0" w:color="auto"/>
                <w:bottom w:val="none" w:sz="0" w:space="0" w:color="auto"/>
                <w:right w:val="none" w:sz="0" w:space="0" w:color="auto"/>
              </w:divBdr>
            </w:div>
            <w:div w:id="12078932">
              <w:marLeft w:val="0"/>
              <w:marRight w:val="0"/>
              <w:marTop w:val="0"/>
              <w:marBottom w:val="0"/>
              <w:divBdr>
                <w:top w:val="none" w:sz="0" w:space="0" w:color="auto"/>
                <w:left w:val="none" w:sz="0" w:space="0" w:color="auto"/>
                <w:bottom w:val="none" w:sz="0" w:space="0" w:color="auto"/>
                <w:right w:val="none" w:sz="0" w:space="0" w:color="auto"/>
              </w:divBdr>
            </w:div>
            <w:div w:id="342971810">
              <w:marLeft w:val="0"/>
              <w:marRight w:val="0"/>
              <w:marTop w:val="0"/>
              <w:marBottom w:val="0"/>
              <w:divBdr>
                <w:top w:val="none" w:sz="0" w:space="0" w:color="auto"/>
                <w:left w:val="none" w:sz="0" w:space="0" w:color="auto"/>
                <w:bottom w:val="none" w:sz="0" w:space="0" w:color="auto"/>
                <w:right w:val="none" w:sz="0" w:space="0" w:color="auto"/>
              </w:divBdr>
            </w:div>
            <w:div w:id="397745818">
              <w:marLeft w:val="0"/>
              <w:marRight w:val="0"/>
              <w:marTop w:val="0"/>
              <w:marBottom w:val="0"/>
              <w:divBdr>
                <w:top w:val="none" w:sz="0" w:space="0" w:color="auto"/>
                <w:left w:val="none" w:sz="0" w:space="0" w:color="auto"/>
                <w:bottom w:val="none" w:sz="0" w:space="0" w:color="auto"/>
                <w:right w:val="none" w:sz="0" w:space="0" w:color="auto"/>
              </w:divBdr>
            </w:div>
            <w:div w:id="503742095">
              <w:marLeft w:val="0"/>
              <w:marRight w:val="0"/>
              <w:marTop w:val="0"/>
              <w:marBottom w:val="0"/>
              <w:divBdr>
                <w:top w:val="none" w:sz="0" w:space="0" w:color="auto"/>
                <w:left w:val="none" w:sz="0" w:space="0" w:color="auto"/>
                <w:bottom w:val="none" w:sz="0" w:space="0" w:color="auto"/>
                <w:right w:val="none" w:sz="0" w:space="0" w:color="auto"/>
              </w:divBdr>
            </w:div>
            <w:div w:id="694310346">
              <w:marLeft w:val="0"/>
              <w:marRight w:val="0"/>
              <w:marTop w:val="0"/>
              <w:marBottom w:val="0"/>
              <w:divBdr>
                <w:top w:val="none" w:sz="0" w:space="0" w:color="auto"/>
                <w:left w:val="none" w:sz="0" w:space="0" w:color="auto"/>
                <w:bottom w:val="none" w:sz="0" w:space="0" w:color="auto"/>
                <w:right w:val="none" w:sz="0" w:space="0" w:color="auto"/>
              </w:divBdr>
            </w:div>
            <w:div w:id="778523326">
              <w:marLeft w:val="0"/>
              <w:marRight w:val="0"/>
              <w:marTop w:val="0"/>
              <w:marBottom w:val="0"/>
              <w:divBdr>
                <w:top w:val="none" w:sz="0" w:space="0" w:color="auto"/>
                <w:left w:val="none" w:sz="0" w:space="0" w:color="auto"/>
                <w:bottom w:val="none" w:sz="0" w:space="0" w:color="auto"/>
                <w:right w:val="none" w:sz="0" w:space="0" w:color="auto"/>
              </w:divBdr>
            </w:div>
            <w:div w:id="1018508337">
              <w:marLeft w:val="0"/>
              <w:marRight w:val="0"/>
              <w:marTop w:val="0"/>
              <w:marBottom w:val="0"/>
              <w:divBdr>
                <w:top w:val="none" w:sz="0" w:space="0" w:color="auto"/>
                <w:left w:val="none" w:sz="0" w:space="0" w:color="auto"/>
                <w:bottom w:val="none" w:sz="0" w:space="0" w:color="auto"/>
                <w:right w:val="none" w:sz="0" w:space="0" w:color="auto"/>
              </w:divBdr>
            </w:div>
            <w:div w:id="1352993432">
              <w:marLeft w:val="0"/>
              <w:marRight w:val="0"/>
              <w:marTop w:val="0"/>
              <w:marBottom w:val="0"/>
              <w:divBdr>
                <w:top w:val="none" w:sz="0" w:space="0" w:color="auto"/>
                <w:left w:val="none" w:sz="0" w:space="0" w:color="auto"/>
                <w:bottom w:val="none" w:sz="0" w:space="0" w:color="auto"/>
                <w:right w:val="none" w:sz="0" w:space="0" w:color="auto"/>
              </w:divBdr>
            </w:div>
            <w:div w:id="1392851282">
              <w:marLeft w:val="0"/>
              <w:marRight w:val="0"/>
              <w:marTop w:val="0"/>
              <w:marBottom w:val="0"/>
              <w:divBdr>
                <w:top w:val="none" w:sz="0" w:space="0" w:color="auto"/>
                <w:left w:val="none" w:sz="0" w:space="0" w:color="auto"/>
                <w:bottom w:val="none" w:sz="0" w:space="0" w:color="auto"/>
                <w:right w:val="none" w:sz="0" w:space="0" w:color="auto"/>
              </w:divBdr>
            </w:div>
            <w:div w:id="1400976462">
              <w:marLeft w:val="0"/>
              <w:marRight w:val="0"/>
              <w:marTop w:val="0"/>
              <w:marBottom w:val="0"/>
              <w:divBdr>
                <w:top w:val="none" w:sz="0" w:space="0" w:color="auto"/>
                <w:left w:val="none" w:sz="0" w:space="0" w:color="auto"/>
                <w:bottom w:val="none" w:sz="0" w:space="0" w:color="auto"/>
                <w:right w:val="none" w:sz="0" w:space="0" w:color="auto"/>
              </w:divBdr>
            </w:div>
            <w:div w:id="1437945238">
              <w:marLeft w:val="0"/>
              <w:marRight w:val="0"/>
              <w:marTop w:val="0"/>
              <w:marBottom w:val="0"/>
              <w:divBdr>
                <w:top w:val="none" w:sz="0" w:space="0" w:color="auto"/>
                <w:left w:val="none" w:sz="0" w:space="0" w:color="auto"/>
                <w:bottom w:val="none" w:sz="0" w:space="0" w:color="auto"/>
                <w:right w:val="none" w:sz="0" w:space="0" w:color="auto"/>
              </w:divBdr>
            </w:div>
            <w:div w:id="1517305099">
              <w:marLeft w:val="0"/>
              <w:marRight w:val="0"/>
              <w:marTop w:val="0"/>
              <w:marBottom w:val="0"/>
              <w:divBdr>
                <w:top w:val="none" w:sz="0" w:space="0" w:color="auto"/>
                <w:left w:val="none" w:sz="0" w:space="0" w:color="auto"/>
                <w:bottom w:val="none" w:sz="0" w:space="0" w:color="auto"/>
                <w:right w:val="none" w:sz="0" w:space="0" w:color="auto"/>
              </w:divBdr>
            </w:div>
            <w:div w:id="1603562496">
              <w:marLeft w:val="0"/>
              <w:marRight w:val="0"/>
              <w:marTop w:val="0"/>
              <w:marBottom w:val="0"/>
              <w:divBdr>
                <w:top w:val="none" w:sz="0" w:space="0" w:color="auto"/>
                <w:left w:val="none" w:sz="0" w:space="0" w:color="auto"/>
                <w:bottom w:val="none" w:sz="0" w:space="0" w:color="auto"/>
                <w:right w:val="none" w:sz="0" w:space="0" w:color="auto"/>
              </w:divBdr>
            </w:div>
            <w:div w:id="1631207317">
              <w:marLeft w:val="0"/>
              <w:marRight w:val="0"/>
              <w:marTop w:val="0"/>
              <w:marBottom w:val="0"/>
              <w:divBdr>
                <w:top w:val="none" w:sz="0" w:space="0" w:color="auto"/>
                <w:left w:val="none" w:sz="0" w:space="0" w:color="auto"/>
                <w:bottom w:val="none" w:sz="0" w:space="0" w:color="auto"/>
                <w:right w:val="none" w:sz="0" w:space="0" w:color="auto"/>
              </w:divBdr>
            </w:div>
            <w:div w:id="1705447336">
              <w:marLeft w:val="0"/>
              <w:marRight w:val="0"/>
              <w:marTop w:val="0"/>
              <w:marBottom w:val="0"/>
              <w:divBdr>
                <w:top w:val="none" w:sz="0" w:space="0" w:color="auto"/>
                <w:left w:val="none" w:sz="0" w:space="0" w:color="auto"/>
                <w:bottom w:val="none" w:sz="0" w:space="0" w:color="auto"/>
                <w:right w:val="none" w:sz="0" w:space="0" w:color="auto"/>
              </w:divBdr>
            </w:div>
            <w:div w:id="1889141536">
              <w:marLeft w:val="0"/>
              <w:marRight w:val="0"/>
              <w:marTop w:val="0"/>
              <w:marBottom w:val="0"/>
              <w:divBdr>
                <w:top w:val="none" w:sz="0" w:space="0" w:color="auto"/>
                <w:left w:val="none" w:sz="0" w:space="0" w:color="auto"/>
                <w:bottom w:val="none" w:sz="0" w:space="0" w:color="auto"/>
                <w:right w:val="none" w:sz="0" w:space="0" w:color="auto"/>
              </w:divBdr>
            </w:div>
            <w:div w:id="1963488971">
              <w:marLeft w:val="0"/>
              <w:marRight w:val="0"/>
              <w:marTop w:val="0"/>
              <w:marBottom w:val="0"/>
              <w:divBdr>
                <w:top w:val="none" w:sz="0" w:space="0" w:color="auto"/>
                <w:left w:val="none" w:sz="0" w:space="0" w:color="auto"/>
                <w:bottom w:val="none" w:sz="0" w:space="0" w:color="auto"/>
                <w:right w:val="none" w:sz="0" w:space="0" w:color="auto"/>
              </w:divBdr>
            </w:div>
            <w:div w:id="212962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352698">
      <w:bodyDiv w:val="1"/>
      <w:marLeft w:val="0"/>
      <w:marRight w:val="0"/>
      <w:marTop w:val="0"/>
      <w:marBottom w:val="0"/>
      <w:divBdr>
        <w:top w:val="none" w:sz="0" w:space="0" w:color="auto"/>
        <w:left w:val="none" w:sz="0" w:space="0" w:color="auto"/>
        <w:bottom w:val="none" w:sz="0" w:space="0" w:color="auto"/>
        <w:right w:val="none" w:sz="0" w:space="0" w:color="auto"/>
      </w:divBdr>
      <w:divsChild>
        <w:div w:id="442842021">
          <w:marLeft w:val="0"/>
          <w:marRight w:val="0"/>
          <w:marTop w:val="0"/>
          <w:marBottom w:val="0"/>
          <w:divBdr>
            <w:top w:val="none" w:sz="0" w:space="0" w:color="auto"/>
            <w:left w:val="none" w:sz="0" w:space="0" w:color="auto"/>
            <w:bottom w:val="none" w:sz="0" w:space="0" w:color="auto"/>
            <w:right w:val="none" w:sz="0" w:space="0" w:color="auto"/>
          </w:divBdr>
          <w:divsChild>
            <w:div w:id="67773384">
              <w:marLeft w:val="0"/>
              <w:marRight w:val="0"/>
              <w:marTop w:val="0"/>
              <w:marBottom w:val="0"/>
              <w:divBdr>
                <w:top w:val="none" w:sz="0" w:space="0" w:color="auto"/>
                <w:left w:val="none" w:sz="0" w:space="0" w:color="auto"/>
                <w:bottom w:val="none" w:sz="0" w:space="0" w:color="auto"/>
                <w:right w:val="none" w:sz="0" w:space="0" w:color="auto"/>
              </w:divBdr>
            </w:div>
            <w:div w:id="100417017">
              <w:marLeft w:val="0"/>
              <w:marRight w:val="0"/>
              <w:marTop w:val="0"/>
              <w:marBottom w:val="0"/>
              <w:divBdr>
                <w:top w:val="none" w:sz="0" w:space="0" w:color="auto"/>
                <w:left w:val="none" w:sz="0" w:space="0" w:color="auto"/>
                <w:bottom w:val="none" w:sz="0" w:space="0" w:color="auto"/>
                <w:right w:val="none" w:sz="0" w:space="0" w:color="auto"/>
              </w:divBdr>
            </w:div>
            <w:div w:id="111174639">
              <w:marLeft w:val="0"/>
              <w:marRight w:val="0"/>
              <w:marTop w:val="0"/>
              <w:marBottom w:val="0"/>
              <w:divBdr>
                <w:top w:val="none" w:sz="0" w:space="0" w:color="auto"/>
                <w:left w:val="none" w:sz="0" w:space="0" w:color="auto"/>
                <w:bottom w:val="none" w:sz="0" w:space="0" w:color="auto"/>
                <w:right w:val="none" w:sz="0" w:space="0" w:color="auto"/>
              </w:divBdr>
            </w:div>
            <w:div w:id="115566076">
              <w:marLeft w:val="0"/>
              <w:marRight w:val="0"/>
              <w:marTop w:val="0"/>
              <w:marBottom w:val="0"/>
              <w:divBdr>
                <w:top w:val="none" w:sz="0" w:space="0" w:color="auto"/>
                <w:left w:val="none" w:sz="0" w:space="0" w:color="auto"/>
                <w:bottom w:val="none" w:sz="0" w:space="0" w:color="auto"/>
                <w:right w:val="none" w:sz="0" w:space="0" w:color="auto"/>
              </w:divBdr>
            </w:div>
            <w:div w:id="177158256">
              <w:marLeft w:val="0"/>
              <w:marRight w:val="0"/>
              <w:marTop w:val="0"/>
              <w:marBottom w:val="0"/>
              <w:divBdr>
                <w:top w:val="none" w:sz="0" w:space="0" w:color="auto"/>
                <w:left w:val="none" w:sz="0" w:space="0" w:color="auto"/>
                <w:bottom w:val="none" w:sz="0" w:space="0" w:color="auto"/>
                <w:right w:val="none" w:sz="0" w:space="0" w:color="auto"/>
              </w:divBdr>
            </w:div>
            <w:div w:id="256597332">
              <w:marLeft w:val="0"/>
              <w:marRight w:val="0"/>
              <w:marTop w:val="0"/>
              <w:marBottom w:val="0"/>
              <w:divBdr>
                <w:top w:val="none" w:sz="0" w:space="0" w:color="auto"/>
                <w:left w:val="none" w:sz="0" w:space="0" w:color="auto"/>
                <w:bottom w:val="none" w:sz="0" w:space="0" w:color="auto"/>
                <w:right w:val="none" w:sz="0" w:space="0" w:color="auto"/>
              </w:divBdr>
            </w:div>
            <w:div w:id="467940242">
              <w:marLeft w:val="0"/>
              <w:marRight w:val="0"/>
              <w:marTop w:val="0"/>
              <w:marBottom w:val="0"/>
              <w:divBdr>
                <w:top w:val="none" w:sz="0" w:space="0" w:color="auto"/>
                <w:left w:val="none" w:sz="0" w:space="0" w:color="auto"/>
                <w:bottom w:val="none" w:sz="0" w:space="0" w:color="auto"/>
                <w:right w:val="none" w:sz="0" w:space="0" w:color="auto"/>
              </w:divBdr>
            </w:div>
            <w:div w:id="673730411">
              <w:marLeft w:val="0"/>
              <w:marRight w:val="0"/>
              <w:marTop w:val="0"/>
              <w:marBottom w:val="0"/>
              <w:divBdr>
                <w:top w:val="none" w:sz="0" w:space="0" w:color="auto"/>
                <w:left w:val="none" w:sz="0" w:space="0" w:color="auto"/>
                <w:bottom w:val="none" w:sz="0" w:space="0" w:color="auto"/>
                <w:right w:val="none" w:sz="0" w:space="0" w:color="auto"/>
              </w:divBdr>
            </w:div>
            <w:div w:id="788090492">
              <w:marLeft w:val="0"/>
              <w:marRight w:val="0"/>
              <w:marTop w:val="0"/>
              <w:marBottom w:val="0"/>
              <w:divBdr>
                <w:top w:val="none" w:sz="0" w:space="0" w:color="auto"/>
                <w:left w:val="none" w:sz="0" w:space="0" w:color="auto"/>
                <w:bottom w:val="none" w:sz="0" w:space="0" w:color="auto"/>
                <w:right w:val="none" w:sz="0" w:space="0" w:color="auto"/>
              </w:divBdr>
            </w:div>
            <w:div w:id="929510818">
              <w:marLeft w:val="0"/>
              <w:marRight w:val="0"/>
              <w:marTop w:val="0"/>
              <w:marBottom w:val="0"/>
              <w:divBdr>
                <w:top w:val="none" w:sz="0" w:space="0" w:color="auto"/>
                <w:left w:val="none" w:sz="0" w:space="0" w:color="auto"/>
                <w:bottom w:val="none" w:sz="0" w:space="0" w:color="auto"/>
                <w:right w:val="none" w:sz="0" w:space="0" w:color="auto"/>
              </w:divBdr>
            </w:div>
            <w:div w:id="1569459191">
              <w:marLeft w:val="0"/>
              <w:marRight w:val="0"/>
              <w:marTop w:val="0"/>
              <w:marBottom w:val="0"/>
              <w:divBdr>
                <w:top w:val="none" w:sz="0" w:space="0" w:color="auto"/>
                <w:left w:val="none" w:sz="0" w:space="0" w:color="auto"/>
                <w:bottom w:val="none" w:sz="0" w:space="0" w:color="auto"/>
                <w:right w:val="none" w:sz="0" w:space="0" w:color="auto"/>
              </w:divBdr>
            </w:div>
            <w:div w:id="1594556783">
              <w:marLeft w:val="0"/>
              <w:marRight w:val="0"/>
              <w:marTop w:val="0"/>
              <w:marBottom w:val="0"/>
              <w:divBdr>
                <w:top w:val="none" w:sz="0" w:space="0" w:color="auto"/>
                <w:left w:val="none" w:sz="0" w:space="0" w:color="auto"/>
                <w:bottom w:val="none" w:sz="0" w:space="0" w:color="auto"/>
                <w:right w:val="none" w:sz="0" w:space="0" w:color="auto"/>
              </w:divBdr>
            </w:div>
            <w:div w:id="1596745581">
              <w:marLeft w:val="0"/>
              <w:marRight w:val="0"/>
              <w:marTop w:val="0"/>
              <w:marBottom w:val="0"/>
              <w:divBdr>
                <w:top w:val="none" w:sz="0" w:space="0" w:color="auto"/>
                <w:left w:val="none" w:sz="0" w:space="0" w:color="auto"/>
                <w:bottom w:val="none" w:sz="0" w:space="0" w:color="auto"/>
                <w:right w:val="none" w:sz="0" w:space="0" w:color="auto"/>
              </w:divBdr>
            </w:div>
            <w:div w:id="1886529171">
              <w:marLeft w:val="0"/>
              <w:marRight w:val="0"/>
              <w:marTop w:val="0"/>
              <w:marBottom w:val="0"/>
              <w:divBdr>
                <w:top w:val="none" w:sz="0" w:space="0" w:color="auto"/>
                <w:left w:val="none" w:sz="0" w:space="0" w:color="auto"/>
                <w:bottom w:val="none" w:sz="0" w:space="0" w:color="auto"/>
                <w:right w:val="none" w:sz="0" w:space="0" w:color="auto"/>
              </w:divBdr>
            </w:div>
            <w:div w:id="1993215237">
              <w:marLeft w:val="0"/>
              <w:marRight w:val="0"/>
              <w:marTop w:val="0"/>
              <w:marBottom w:val="0"/>
              <w:divBdr>
                <w:top w:val="none" w:sz="0" w:space="0" w:color="auto"/>
                <w:left w:val="none" w:sz="0" w:space="0" w:color="auto"/>
                <w:bottom w:val="none" w:sz="0" w:space="0" w:color="auto"/>
                <w:right w:val="none" w:sz="0" w:space="0" w:color="auto"/>
              </w:divBdr>
            </w:div>
            <w:div w:id="2024284239">
              <w:marLeft w:val="0"/>
              <w:marRight w:val="0"/>
              <w:marTop w:val="0"/>
              <w:marBottom w:val="0"/>
              <w:divBdr>
                <w:top w:val="none" w:sz="0" w:space="0" w:color="auto"/>
                <w:left w:val="none" w:sz="0" w:space="0" w:color="auto"/>
                <w:bottom w:val="none" w:sz="0" w:space="0" w:color="auto"/>
                <w:right w:val="none" w:sz="0" w:space="0" w:color="auto"/>
              </w:divBdr>
            </w:div>
            <w:div w:id="2032687364">
              <w:marLeft w:val="0"/>
              <w:marRight w:val="0"/>
              <w:marTop w:val="0"/>
              <w:marBottom w:val="0"/>
              <w:divBdr>
                <w:top w:val="none" w:sz="0" w:space="0" w:color="auto"/>
                <w:left w:val="none" w:sz="0" w:space="0" w:color="auto"/>
                <w:bottom w:val="none" w:sz="0" w:space="0" w:color="auto"/>
                <w:right w:val="none" w:sz="0" w:space="0" w:color="auto"/>
              </w:divBdr>
            </w:div>
            <w:div w:id="206401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122731">
      <w:bodyDiv w:val="1"/>
      <w:marLeft w:val="0"/>
      <w:marRight w:val="0"/>
      <w:marTop w:val="0"/>
      <w:marBottom w:val="0"/>
      <w:divBdr>
        <w:top w:val="none" w:sz="0" w:space="0" w:color="auto"/>
        <w:left w:val="none" w:sz="0" w:space="0" w:color="auto"/>
        <w:bottom w:val="none" w:sz="0" w:space="0" w:color="auto"/>
        <w:right w:val="none" w:sz="0" w:space="0" w:color="auto"/>
      </w:divBdr>
    </w:div>
    <w:div w:id="1084448728">
      <w:bodyDiv w:val="1"/>
      <w:marLeft w:val="0"/>
      <w:marRight w:val="0"/>
      <w:marTop w:val="0"/>
      <w:marBottom w:val="0"/>
      <w:divBdr>
        <w:top w:val="none" w:sz="0" w:space="0" w:color="auto"/>
        <w:left w:val="none" w:sz="0" w:space="0" w:color="auto"/>
        <w:bottom w:val="none" w:sz="0" w:space="0" w:color="auto"/>
        <w:right w:val="none" w:sz="0" w:space="0" w:color="auto"/>
      </w:divBdr>
      <w:divsChild>
        <w:div w:id="741176690">
          <w:marLeft w:val="0"/>
          <w:marRight w:val="0"/>
          <w:marTop w:val="0"/>
          <w:marBottom w:val="0"/>
          <w:divBdr>
            <w:top w:val="none" w:sz="0" w:space="0" w:color="auto"/>
            <w:left w:val="none" w:sz="0" w:space="0" w:color="auto"/>
            <w:bottom w:val="none" w:sz="0" w:space="0" w:color="auto"/>
            <w:right w:val="none" w:sz="0" w:space="0" w:color="auto"/>
          </w:divBdr>
          <w:divsChild>
            <w:div w:id="55474176">
              <w:marLeft w:val="0"/>
              <w:marRight w:val="0"/>
              <w:marTop w:val="0"/>
              <w:marBottom w:val="0"/>
              <w:divBdr>
                <w:top w:val="none" w:sz="0" w:space="0" w:color="auto"/>
                <w:left w:val="none" w:sz="0" w:space="0" w:color="auto"/>
                <w:bottom w:val="none" w:sz="0" w:space="0" w:color="auto"/>
                <w:right w:val="none" w:sz="0" w:space="0" w:color="auto"/>
              </w:divBdr>
            </w:div>
            <w:div w:id="100956651">
              <w:marLeft w:val="0"/>
              <w:marRight w:val="0"/>
              <w:marTop w:val="0"/>
              <w:marBottom w:val="0"/>
              <w:divBdr>
                <w:top w:val="none" w:sz="0" w:space="0" w:color="auto"/>
                <w:left w:val="none" w:sz="0" w:space="0" w:color="auto"/>
                <w:bottom w:val="none" w:sz="0" w:space="0" w:color="auto"/>
                <w:right w:val="none" w:sz="0" w:space="0" w:color="auto"/>
              </w:divBdr>
            </w:div>
            <w:div w:id="165291134">
              <w:marLeft w:val="0"/>
              <w:marRight w:val="0"/>
              <w:marTop w:val="0"/>
              <w:marBottom w:val="0"/>
              <w:divBdr>
                <w:top w:val="none" w:sz="0" w:space="0" w:color="auto"/>
                <w:left w:val="none" w:sz="0" w:space="0" w:color="auto"/>
                <w:bottom w:val="none" w:sz="0" w:space="0" w:color="auto"/>
                <w:right w:val="none" w:sz="0" w:space="0" w:color="auto"/>
              </w:divBdr>
            </w:div>
            <w:div w:id="222834915">
              <w:marLeft w:val="0"/>
              <w:marRight w:val="0"/>
              <w:marTop w:val="0"/>
              <w:marBottom w:val="0"/>
              <w:divBdr>
                <w:top w:val="none" w:sz="0" w:space="0" w:color="auto"/>
                <w:left w:val="none" w:sz="0" w:space="0" w:color="auto"/>
                <w:bottom w:val="none" w:sz="0" w:space="0" w:color="auto"/>
                <w:right w:val="none" w:sz="0" w:space="0" w:color="auto"/>
              </w:divBdr>
            </w:div>
            <w:div w:id="428090071">
              <w:marLeft w:val="0"/>
              <w:marRight w:val="0"/>
              <w:marTop w:val="0"/>
              <w:marBottom w:val="0"/>
              <w:divBdr>
                <w:top w:val="none" w:sz="0" w:space="0" w:color="auto"/>
                <w:left w:val="none" w:sz="0" w:space="0" w:color="auto"/>
                <w:bottom w:val="none" w:sz="0" w:space="0" w:color="auto"/>
                <w:right w:val="none" w:sz="0" w:space="0" w:color="auto"/>
              </w:divBdr>
            </w:div>
            <w:div w:id="529728802">
              <w:marLeft w:val="0"/>
              <w:marRight w:val="0"/>
              <w:marTop w:val="0"/>
              <w:marBottom w:val="0"/>
              <w:divBdr>
                <w:top w:val="none" w:sz="0" w:space="0" w:color="auto"/>
                <w:left w:val="none" w:sz="0" w:space="0" w:color="auto"/>
                <w:bottom w:val="none" w:sz="0" w:space="0" w:color="auto"/>
                <w:right w:val="none" w:sz="0" w:space="0" w:color="auto"/>
              </w:divBdr>
            </w:div>
            <w:div w:id="548346496">
              <w:marLeft w:val="0"/>
              <w:marRight w:val="0"/>
              <w:marTop w:val="0"/>
              <w:marBottom w:val="0"/>
              <w:divBdr>
                <w:top w:val="none" w:sz="0" w:space="0" w:color="auto"/>
                <w:left w:val="none" w:sz="0" w:space="0" w:color="auto"/>
                <w:bottom w:val="none" w:sz="0" w:space="0" w:color="auto"/>
                <w:right w:val="none" w:sz="0" w:space="0" w:color="auto"/>
              </w:divBdr>
            </w:div>
            <w:div w:id="601113680">
              <w:marLeft w:val="0"/>
              <w:marRight w:val="0"/>
              <w:marTop w:val="0"/>
              <w:marBottom w:val="0"/>
              <w:divBdr>
                <w:top w:val="none" w:sz="0" w:space="0" w:color="auto"/>
                <w:left w:val="none" w:sz="0" w:space="0" w:color="auto"/>
                <w:bottom w:val="none" w:sz="0" w:space="0" w:color="auto"/>
                <w:right w:val="none" w:sz="0" w:space="0" w:color="auto"/>
              </w:divBdr>
            </w:div>
            <w:div w:id="618488737">
              <w:marLeft w:val="0"/>
              <w:marRight w:val="0"/>
              <w:marTop w:val="0"/>
              <w:marBottom w:val="0"/>
              <w:divBdr>
                <w:top w:val="none" w:sz="0" w:space="0" w:color="auto"/>
                <w:left w:val="none" w:sz="0" w:space="0" w:color="auto"/>
                <w:bottom w:val="none" w:sz="0" w:space="0" w:color="auto"/>
                <w:right w:val="none" w:sz="0" w:space="0" w:color="auto"/>
              </w:divBdr>
            </w:div>
            <w:div w:id="631398264">
              <w:marLeft w:val="0"/>
              <w:marRight w:val="0"/>
              <w:marTop w:val="0"/>
              <w:marBottom w:val="0"/>
              <w:divBdr>
                <w:top w:val="none" w:sz="0" w:space="0" w:color="auto"/>
                <w:left w:val="none" w:sz="0" w:space="0" w:color="auto"/>
                <w:bottom w:val="none" w:sz="0" w:space="0" w:color="auto"/>
                <w:right w:val="none" w:sz="0" w:space="0" w:color="auto"/>
              </w:divBdr>
            </w:div>
            <w:div w:id="661736530">
              <w:marLeft w:val="0"/>
              <w:marRight w:val="0"/>
              <w:marTop w:val="0"/>
              <w:marBottom w:val="0"/>
              <w:divBdr>
                <w:top w:val="none" w:sz="0" w:space="0" w:color="auto"/>
                <w:left w:val="none" w:sz="0" w:space="0" w:color="auto"/>
                <w:bottom w:val="none" w:sz="0" w:space="0" w:color="auto"/>
                <w:right w:val="none" w:sz="0" w:space="0" w:color="auto"/>
              </w:divBdr>
            </w:div>
            <w:div w:id="868683061">
              <w:marLeft w:val="0"/>
              <w:marRight w:val="0"/>
              <w:marTop w:val="0"/>
              <w:marBottom w:val="0"/>
              <w:divBdr>
                <w:top w:val="none" w:sz="0" w:space="0" w:color="auto"/>
                <w:left w:val="none" w:sz="0" w:space="0" w:color="auto"/>
                <w:bottom w:val="none" w:sz="0" w:space="0" w:color="auto"/>
                <w:right w:val="none" w:sz="0" w:space="0" w:color="auto"/>
              </w:divBdr>
            </w:div>
            <w:div w:id="961378518">
              <w:marLeft w:val="0"/>
              <w:marRight w:val="0"/>
              <w:marTop w:val="0"/>
              <w:marBottom w:val="0"/>
              <w:divBdr>
                <w:top w:val="none" w:sz="0" w:space="0" w:color="auto"/>
                <w:left w:val="none" w:sz="0" w:space="0" w:color="auto"/>
                <w:bottom w:val="none" w:sz="0" w:space="0" w:color="auto"/>
                <w:right w:val="none" w:sz="0" w:space="0" w:color="auto"/>
              </w:divBdr>
            </w:div>
            <w:div w:id="1178427786">
              <w:marLeft w:val="0"/>
              <w:marRight w:val="0"/>
              <w:marTop w:val="0"/>
              <w:marBottom w:val="0"/>
              <w:divBdr>
                <w:top w:val="none" w:sz="0" w:space="0" w:color="auto"/>
                <w:left w:val="none" w:sz="0" w:space="0" w:color="auto"/>
                <w:bottom w:val="none" w:sz="0" w:space="0" w:color="auto"/>
                <w:right w:val="none" w:sz="0" w:space="0" w:color="auto"/>
              </w:divBdr>
            </w:div>
            <w:div w:id="1226603079">
              <w:marLeft w:val="0"/>
              <w:marRight w:val="0"/>
              <w:marTop w:val="0"/>
              <w:marBottom w:val="0"/>
              <w:divBdr>
                <w:top w:val="none" w:sz="0" w:space="0" w:color="auto"/>
                <w:left w:val="none" w:sz="0" w:space="0" w:color="auto"/>
                <w:bottom w:val="none" w:sz="0" w:space="0" w:color="auto"/>
                <w:right w:val="none" w:sz="0" w:space="0" w:color="auto"/>
              </w:divBdr>
            </w:div>
            <w:div w:id="1507747394">
              <w:marLeft w:val="0"/>
              <w:marRight w:val="0"/>
              <w:marTop w:val="0"/>
              <w:marBottom w:val="0"/>
              <w:divBdr>
                <w:top w:val="none" w:sz="0" w:space="0" w:color="auto"/>
                <w:left w:val="none" w:sz="0" w:space="0" w:color="auto"/>
                <w:bottom w:val="none" w:sz="0" w:space="0" w:color="auto"/>
                <w:right w:val="none" w:sz="0" w:space="0" w:color="auto"/>
              </w:divBdr>
            </w:div>
            <w:div w:id="1693535221">
              <w:marLeft w:val="0"/>
              <w:marRight w:val="0"/>
              <w:marTop w:val="0"/>
              <w:marBottom w:val="0"/>
              <w:divBdr>
                <w:top w:val="none" w:sz="0" w:space="0" w:color="auto"/>
                <w:left w:val="none" w:sz="0" w:space="0" w:color="auto"/>
                <w:bottom w:val="none" w:sz="0" w:space="0" w:color="auto"/>
                <w:right w:val="none" w:sz="0" w:space="0" w:color="auto"/>
              </w:divBdr>
            </w:div>
            <w:div w:id="1735658191">
              <w:marLeft w:val="0"/>
              <w:marRight w:val="0"/>
              <w:marTop w:val="0"/>
              <w:marBottom w:val="0"/>
              <w:divBdr>
                <w:top w:val="none" w:sz="0" w:space="0" w:color="auto"/>
                <w:left w:val="none" w:sz="0" w:space="0" w:color="auto"/>
                <w:bottom w:val="none" w:sz="0" w:space="0" w:color="auto"/>
                <w:right w:val="none" w:sz="0" w:space="0" w:color="auto"/>
              </w:divBdr>
            </w:div>
            <w:div w:id="1923249593">
              <w:marLeft w:val="0"/>
              <w:marRight w:val="0"/>
              <w:marTop w:val="0"/>
              <w:marBottom w:val="0"/>
              <w:divBdr>
                <w:top w:val="none" w:sz="0" w:space="0" w:color="auto"/>
                <w:left w:val="none" w:sz="0" w:space="0" w:color="auto"/>
                <w:bottom w:val="none" w:sz="0" w:space="0" w:color="auto"/>
                <w:right w:val="none" w:sz="0" w:space="0" w:color="auto"/>
              </w:divBdr>
            </w:div>
            <w:div w:id="197617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772325">
      <w:bodyDiv w:val="1"/>
      <w:marLeft w:val="0"/>
      <w:marRight w:val="0"/>
      <w:marTop w:val="0"/>
      <w:marBottom w:val="0"/>
      <w:divBdr>
        <w:top w:val="none" w:sz="0" w:space="0" w:color="auto"/>
        <w:left w:val="none" w:sz="0" w:space="0" w:color="auto"/>
        <w:bottom w:val="none" w:sz="0" w:space="0" w:color="auto"/>
        <w:right w:val="none" w:sz="0" w:space="0" w:color="auto"/>
      </w:divBdr>
    </w:div>
    <w:div w:id="1107428525">
      <w:bodyDiv w:val="1"/>
      <w:marLeft w:val="0"/>
      <w:marRight w:val="0"/>
      <w:marTop w:val="0"/>
      <w:marBottom w:val="0"/>
      <w:divBdr>
        <w:top w:val="none" w:sz="0" w:space="0" w:color="auto"/>
        <w:left w:val="none" w:sz="0" w:space="0" w:color="auto"/>
        <w:bottom w:val="none" w:sz="0" w:space="0" w:color="auto"/>
        <w:right w:val="none" w:sz="0" w:space="0" w:color="auto"/>
      </w:divBdr>
      <w:divsChild>
        <w:div w:id="182867439">
          <w:marLeft w:val="0"/>
          <w:marRight w:val="0"/>
          <w:marTop w:val="0"/>
          <w:marBottom w:val="0"/>
          <w:divBdr>
            <w:top w:val="none" w:sz="0" w:space="0" w:color="auto"/>
            <w:left w:val="none" w:sz="0" w:space="0" w:color="auto"/>
            <w:bottom w:val="none" w:sz="0" w:space="0" w:color="auto"/>
            <w:right w:val="none" w:sz="0" w:space="0" w:color="auto"/>
          </w:divBdr>
          <w:divsChild>
            <w:div w:id="16398093">
              <w:marLeft w:val="0"/>
              <w:marRight w:val="0"/>
              <w:marTop w:val="0"/>
              <w:marBottom w:val="0"/>
              <w:divBdr>
                <w:top w:val="none" w:sz="0" w:space="0" w:color="auto"/>
                <w:left w:val="none" w:sz="0" w:space="0" w:color="auto"/>
                <w:bottom w:val="none" w:sz="0" w:space="0" w:color="auto"/>
                <w:right w:val="none" w:sz="0" w:space="0" w:color="auto"/>
              </w:divBdr>
            </w:div>
            <w:div w:id="864367942">
              <w:marLeft w:val="0"/>
              <w:marRight w:val="0"/>
              <w:marTop w:val="0"/>
              <w:marBottom w:val="0"/>
              <w:divBdr>
                <w:top w:val="none" w:sz="0" w:space="0" w:color="auto"/>
                <w:left w:val="none" w:sz="0" w:space="0" w:color="auto"/>
                <w:bottom w:val="none" w:sz="0" w:space="0" w:color="auto"/>
                <w:right w:val="none" w:sz="0" w:space="0" w:color="auto"/>
              </w:divBdr>
            </w:div>
            <w:div w:id="166462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287420">
      <w:bodyDiv w:val="1"/>
      <w:marLeft w:val="0"/>
      <w:marRight w:val="0"/>
      <w:marTop w:val="0"/>
      <w:marBottom w:val="0"/>
      <w:divBdr>
        <w:top w:val="none" w:sz="0" w:space="0" w:color="auto"/>
        <w:left w:val="none" w:sz="0" w:space="0" w:color="auto"/>
        <w:bottom w:val="none" w:sz="0" w:space="0" w:color="auto"/>
        <w:right w:val="none" w:sz="0" w:space="0" w:color="auto"/>
      </w:divBdr>
    </w:div>
    <w:div w:id="1137408583">
      <w:bodyDiv w:val="1"/>
      <w:marLeft w:val="0"/>
      <w:marRight w:val="0"/>
      <w:marTop w:val="0"/>
      <w:marBottom w:val="0"/>
      <w:divBdr>
        <w:top w:val="none" w:sz="0" w:space="0" w:color="auto"/>
        <w:left w:val="none" w:sz="0" w:space="0" w:color="auto"/>
        <w:bottom w:val="none" w:sz="0" w:space="0" w:color="auto"/>
        <w:right w:val="none" w:sz="0" w:space="0" w:color="auto"/>
      </w:divBdr>
      <w:divsChild>
        <w:div w:id="389154928">
          <w:marLeft w:val="0"/>
          <w:marRight w:val="0"/>
          <w:marTop w:val="0"/>
          <w:marBottom w:val="0"/>
          <w:divBdr>
            <w:top w:val="none" w:sz="0" w:space="0" w:color="auto"/>
            <w:left w:val="none" w:sz="0" w:space="0" w:color="auto"/>
            <w:bottom w:val="none" w:sz="0" w:space="0" w:color="auto"/>
            <w:right w:val="none" w:sz="0" w:space="0" w:color="auto"/>
          </w:divBdr>
          <w:divsChild>
            <w:div w:id="302194725">
              <w:marLeft w:val="0"/>
              <w:marRight w:val="0"/>
              <w:marTop w:val="0"/>
              <w:marBottom w:val="0"/>
              <w:divBdr>
                <w:top w:val="none" w:sz="0" w:space="0" w:color="auto"/>
                <w:left w:val="none" w:sz="0" w:space="0" w:color="auto"/>
                <w:bottom w:val="none" w:sz="0" w:space="0" w:color="auto"/>
                <w:right w:val="none" w:sz="0" w:space="0" w:color="auto"/>
              </w:divBdr>
            </w:div>
            <w:div w:id="394164646">
              <w:marLeft w:val="0"/>
              <w:marRight w:val="0"/>
              <w:marTop w:val="0"/>
              <w:marBottom w:val="0"/>
              <w:divBdr>
                <w:top w:val="none" w:sz="0" w:space="0" w:color="auto"/>
                <w:left w:val="none" w:sz="0" w:space="0" w:color="auto"/>
                <w:bottom w:val="none" w:sz="0" w:space="0" w:color="auto"/>
                <w:right w:val="none" w:sz="0" w:space="0" w:color="auto"/>
              </w:divBdr>
            </w:div>
            <w:div w:id="480120277">
              <w:marLeft w:val="0"/>
              <w:marRight w:val="0"/>
              <w:marTop w:val="0"/>
              <w:marBottom w:val="0"/>
              <w:divBdr>
                <w:top w:val="none" w:sz="0" w:space="0" w:color="auto"/>
                <w:left w:val="none" w:sz="0" w:space="0" w:color="auto"/>
                <w:bottom w:val="none" w:sz="0" w:space="0" w:color="auto"/>
                <w:right w:val="none" w:sz="0" w:space="0" w:color="auto"/>
              </w:divBdr>
            </w:div>
            <w:div w:id="480316159">
              <w:marLeft w:val="0"/>
              <w:marRight w:val="0"/>
              <w:marTop w:val="0"/>
              <w:marBottom w:val="0"/>
              <w:divBdr>
                <w:top w:val="none" w:sz="0" w:space="0" w:color="auto"/>
                <w:left w:val="none" w:sz="0" w:space="0" w:color="auto"/>
                <w:bottom w:val="none" w:sz="0" w:space="0" w:color="auto"/>
                <w:right w:val="none" w:sz="0" w:space="0" w:color="auto"/>
              </w:divBdr>
            </w:div>
            <w:div w:id="497618639">
              <w:marLeft w:val="0"/>
              <w:marRight w:val="0"/>
              <w:marTop w:val="0"/>
              <w:marBottom w:val="0"/>
              <w:divBdr>
                <w:top w:val="none" w:sz="0" w:space="0" w:color="auto"/>
                <w:left w:val="none" w:sz="0" w:space="0" w:color="auto"/>
                <w:bottom w:val="none" w:sz="0" w:space="0" w:color="auto"/>
                <w:right w:val="none" w:sz="0" w:space="0" w:color="auto"/>
              </w:divBdr>
            </w:div>
            <w:div w:id="509610271">
              <w:marLeft w:val="0"/>
              <w:marRight w:val="0"/>
              <w:marTop w:val="0"/>
              <w:marBottom w:val="0"/>
              <w:divBdr>
                <w:top w:val="none" w:sz="0" w:space="0" w:color="auto"/>
                <w:left w:val="none" w:sz="0" w:space="0" w:color="auto"/>
                <w:bottom w:val="none" w:sz="0" w:space="0" w:color="auto"/>
                <w:right w:val="none" w:sz="0" w:space="0" w:color="auto"/>
              </w:divBdr>
            </w:div>
            <w:div w:id="602566615">
              <w:marLeft w:val="0"/>
              <w:marRight w:val="0"/>
              <w:marTop w:val="0"/>
              <w:marBottom w:val="0"/>
              <w:divBdr>
                <w:top w:val="none" w:sz="0" w:space="0" w:color="auto"/>
                <w:left w:val="none" w:sz="0" w:space="0" w:color="auto"/>
                <w:bottom w:val="none" w:sz="0" w:space="0" w:color="auto"/>
                <w:right w:val="none" w:sz="0" w:space="0" w:color="auto"/>
              </w:divBdr>
            </w:div>
            <w:div w:id="685863815">
              <w:marLeft w:val="0"/>
              <w:marRight w:val="0"/>
              <w:marTop w:val="0"/>
              <w:marBottom w:val="0"/>
              <w:divBdr>
                <w:top w:val="none" w:sz="0" w:space="0" w:color="auto"/>
                <w:left w:val="none" w:sz="0" w:space="0" w:color="auto"/>
                <w:bottom w:val="none" w:sz="0" w:space="0" w:color="auto"/>
                <w:right w:val="none" w:sz="0" w:space="0" w:color="auto"/>
              </w:divBdr>
            </w:div>
            <w:div w:id="696153432">
              <w:marLeft w:val="0"/>
              <w:marRight w:val="0"/>
              <w:marTop w:val="0"/>
              <w:marBottom w:val="0"/>
              <w:divBdr>
                <w:top w:val="none" w:sz="0" w:space="0" w:color="auto"/>
                <w:left w:val="none" w:sz="0" w:space="0" w:color="auto"/>
                <w:bottom w:val="none" w:sz="0" w:space="0" w:color="auto"/>
                <w:right w:val="none" w:sz="0" w:space="0" w:color="auto"/>
              </w:divBdr>
            </w:div>
            <w:div w:id="1008365967">
              <w:marLeft w:val="0"/>
              <w:marRight w:val="0"/>
              <w:marTop w:val="0"/>
              <w:marBottom w:val="0"/>
              <w:divBdr>
                <w:top w:val="none" w:sz="0" w:space="0" w:color="auto"/>
                <w:left w:val="none" w:sz="0" w:space="0" w:color="auto"/>
                <w:bottom w:val="none" w:sz="0" w:space="0" w:color="auto"/>
                <w:right w:val="none" w:sz="0" w:space="0" w:color="auto"/>
              </w:divBdr>
            </w:div>
            <w:div w:id="1009407346">
              <w:marLeft w:val="0"/>
              <w:marRight w:val="0"/>
              <w:marTop w:val="0"/>
              <w:marBottom w:val="0"/>
              <w:divBdr>
                <w:top w:val="none" w:sz="0" w:space="0" w:color="auto"/>
                <w:left w:val="none" w:sz="0" w:space="0" w:color="auto"/>
                <w:bottom w:val="none" w:sz="0" w:space="0" w:color="auto"/>
                <w:right w:val="none" w:sz="0" w:space="0" w:color="auto"/>
              </w:divBdr>
            </w:div>
            <w:div w:id="1081370173">
              <w:marLeft w:val="0"/>
              <w:marRight w:val="0"/>
              <w:marTop w:val="0"/>
              <w:marBottom w:val="0"/>
              <w:divBdr>
                <w:top w:val="none" w:sz="0" w:space="0" w:color="auto"/>
                <w:left w:val="none" w:sz="0" w:space="0" w:color="auto"/>
                <w:bottom w:val="none" w:sz="0" w:space="0" w:color="auto"/>
                <w:right w:val="none" w:sz="0" w:space="0" w:color="auto"/>
              </w:divBdr>
            </w:div>
            <w:div w:id="1249849508">
              <w:marLeft w:val="0"/>
              <w:marRight w:val="0"/>
              <w:marTop w:val="0"/>
              <w:marBottom w:val="0"/>
              <w:divBdr>
                <w:top w:val="none" w:sz="0" w:space="0" w:color="auto"/>
                <w:left w:val="none" w:sz="0" w:space="0" w:color="auto"/>
                <w:bottom w:val="none" w:sz="0" w:space="0" w:color="auto"/>
                <w:right w:val="none" w:sz="0" w:space="0" w:color="auto"/>
              </w:divBdr>
            </w:div>
            <w:div w:id="1571311759">
              <w:marLeft w:val="0"/>
              <w:marRight w:val="0"/>
              <w:marTop w:val="0"/>
              <w:marBottom w:val="0"/>
              <w:divBdr>
                <w:top w:val="none" w:sz="0" w:space="0" w:color="auto"/>
                <w:left w:val="none" w:sz="0" w:space="0" w:color="auto"/>
                <w:bottom w:val="none" w:sz="0" w:space="0" w:color="auto"/>
                <w:right w:val="none" w:sz="0" w:space="0" w:color="auto"/>
              </w:divBdr>
            </w:div>
            <w:div w:id="1636331695">
              <w:marLeft w:val="0"/>
              <w:marRight w:val="0"/>
              <w:marTop w:val="0"/>
              <w:marBottom w:val="0"/>
              <w:divBdr>
                <w:top w:val="none" w:sz="0" w:space="0" w:color="auto"/>
                <w:left w:val="none" w:sz="0" w:space="0" w:color="auto"/>
                <w:bottom w:val="none" w:sz="0" w:space="0" w:color="auto"/>
                <w:right w:val="none" w:sz="0" w:space="0" w:color="auto"/>
              </w:divBdr>
            </w:div>
            <w:div w:id="1742364102">
              <w:marLeft w:val="0"/>
              <w:marRight w:val="0"/>
              <w:marTop w:val="0"/>
              <w:marBottom w:val="0"/>
              <w:divBdr>
                <w:top w:val="none" w:sz="0" w:space="0" w:color="auto"/>
                <w:left w:val="none" w:sz="0" w:space="0" w:color="auto"/>
                <w:bottom w:val="none" w:sz="0" w:space="0" w:color="auto"/>
                <w:right w:val="none" w:sz="0" w:space="0" w:color="auto"/>
              </w:divBdr>
            </w:div>
            <w:div w:id="1848323311">
              <w:marLeft w:val="0"/>
              <w:marRight w:val="0"/>
              <w:marTop w:val="0"/>
              <w:marBottom w:val="0"/>
              <w:divBdr>
                <w:top w:val="none" w:sz="0" w:space="0" w:color="auto"/>
                <w:left w:val="none" w:sz="0" w:space="0" w:color="auto"/>
                <w:bottom w:val="none" w:sz="0" w:space="0" w:color="auto"/>
                <w:right w:val="none" w:sz="0" w:space="0" w:color="auto"/>
              </w:divBdr>
            </w:div>
            <w:div w:id="193339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935183">
      <w:bodyDiv w:val="1"/>
      <w:marLeft w:val="0"/>
      <w:marRight w:val="0"/>
      <w:marTop w:val="0"/>
      <w:marBottom w:val="0"/>
      <w:divBdr>
        <w:top w:val="none" w:sz="0" w:space="0" w:color="auto"/>
        <w:left w:val="none" w:sz="0" w:space="0" w:color="auto"/>
        <w:bottom w:val="none" w:sz="0" w:space="0" w:color="auto"/>
        <w:right w:val="none" w:sz="0" w:space="0" w:color="auto"/>
      </w:divBdr>
      <w:divsChild>
        <w:div w:id="1054816198">
          <w:marLeft w:val="0"/>
          <w:marRight w:val="0"/>
          <w:marTop w:val="0"/>
          <w:marBottom w:val="0"/>
          <w:divBdr>
            <w:top w:val="none" w:sz="0" w:space="0" w:color="auto"/>
            <w:left w:val="none" w:sz="0" w:space="0" w:color="auto"/>
            <w:bottom w:val="none" w:sz="0" w:space="0" w:color="auto"/>
            <w:right w:val="none" w:sz="0" w:space="0" w:color="auto"/>
          </w:divBdr>
          <w:divsChild>
            <w:div w:id="31350242">
              <w:marLeft w:val="0"/>
              <w:marRight w:val="0"/>
              <w:marTop w:val="0"/>
              <w:marBottom w:val="0"/>
              <w:divBdr>
                <w:top w:val="none" w:sz="0" w:space="0" w:color="auto"/>
                <w:left w:val="none" w:sz="0" w:space="0" w:color="auto"/>
                <w:bottom w:val="none" w:sz="0" w:space="0" w:color="auto"/>
                <w:right w:val="none" w:sz="0" w:space="0" w:color="auto"/>
              </w:divBdr>
            </w:div>
            <w:div w:id="91752291">
              <w:marLeft w:val="0"/>
              <w:marRight w:val="0"/>
              <w:marTop w:val="0"/>
              <w:marBottom w:val="0"/>
              <w:divBdr>
                <w:top w:val="none" w:sz="0" w:space="0" w:color="auto"/>
                <w:left w:val="none" w:sz="0" w:space="0" w:color="auto"/>
                <w:bottom w:val="none" w:sz="0" w:space="0" w:color="auto"/>
                <w:right w:val="none" w:sz="0" w:space="0" w:color="auto"/>
              </w:divBdr>
            </w:div>
            <w:div w:id="159855162">
              <w:marLeft w:val="0"/>
              <w:marRight w:val="0"/>
              <w:marTop w:val="0"/>
              <w:marBottom w:val="0"/>
              <w:divBdr>
                <w:top w:val="none" w:sz="0" w:space="0" w:color="auto"/>
                <w:left w:val="none" w:sz="0" w:space="0" w:color="auto"/>
                <w:bottom w:val="none" w:sz="0" w:space="0" w:color="auto"/>
                <w:right w:val="none" w:sz="0" w:space="0" w:color="auto"/>
              </w:divBdr>
            </w:div>
            <w:div w:id="192422279">
              <w:marLeft w:val="0"/>
              <w:marRight w:val="0"/>
              <w:marTop w:val="0"/>
              <w:marBottom w:val="0"/>
              <w:divBdr>
                <w:top w:val="none" w:sz="0" w:space="0" w:color="auto"/>
                <w:left w:val="none" w:sz="0" w:space="0" w:color="auto"/>
                <w:bottom w:val="none" w:sz="0" w:space="0" w:color="auto"/>
                <w:right w:val="none" w:sz="0" w:space="0" w:color="auto"/>
              </w:divBdr>
            </w:div>
            <w:div w:id="319502096">
              <w:marLeft w:val="0"/>
              <w:marRight w:val="0"/>
              <w:marTop w:val="0"/>
              <w:marBottom w:val="0"/>
              <w:divBdr>
                <w:top w:val="none" w:sz="0" w:space="0" w:color="auto"/>
                <w:left w:val="none" w:sz="0" w:space="0" w:color="auto"/>
                <w:bottom w:val="none" w:sz="0" w:space="0" w:color="auto"/>
                <w:right w:val="none" w:sz="0" w:space="0" w:color="auto"/>
              </w:divBdr>
            </w:div>
            <w:div w:id="479271128">
              <w:marLeft w:val="0"/>
              <w:marRight w:val="0"/>
              <w:marTop w:val="0"/>
              <w:marBottom w:val="0"/>
              <w:divBdr>
                <w:top w:val="none" w:sz="0" w:space="0" w:color="auto"/>
                <w:left w:val="none" w:sz="0" w:space="0" w:color="auto"/>
                <w:bottom w:val="none" w:sz="0" w:space="0" w:color="auto"/>
                <w:right w:val="none" w:sz="0" w:space="0" w:color="auto"/>
              </w:divBdr>
            </w:div>
            <w:div w:id="635842858">
              <w:marLeft w:val="0"/>
              <w:marRight w:val="0"/>
              <w:marTop w:val="0"/>
              <w:marBottom w:val="0"/>
              <w:divBdr>
                <w:top w:val="none" w:sz="0" w:space="0" w:color="auto"/>
                <w:left w:val="none" w:sz="0" w:space="0" w:color="auto"/>
                <w:bottom w:val="none" w:sz="0" w:space="0" w:color="auto"/>
                <w:right w:val="none" w:sz="0" w:space="0" w:color="auto"/>
              </w:divBdr>
            </w:div>
            <w:div w:id="789054445">
              <w:marLeft w:val="0"/>
              <w:marRight w:val="0"/>
              <w:marTop w:val="0"/>
              <w:marBottom w:val="0"/>
              <w:divBdr>
                <w:top w:val="none" w:sz="0" w:space="0" w:color="auto"/>
                <w:left w:val="none" w:sz="0" w:space="0" w:color="auto"/>
                <w:bottom w:val="none" w:sz="0" w:space="0" w:color="auto"/>
                <w:right w:val="none" w:sz="0" w:space="0" w:color="auto"/>
              </w:divBdr>
            </w:div>
            <w:div w:id="877938883">
              <w:marLeft w:val="0"/>
              <w:marRight w:val="0"/>
              <w:marTop w:val="0"/>
              <w:marBottom w:val="0"/>
              <w:divBdr>
                <w:top w:val="none" w:sz="0" w:space="0" w:color="auto"/>
                <w:left w:val="none" w:sz="0" w:space="0" w:color="auto"/>
                <w:bottom w:val="none" w:sz="0" w:space="0" w:color="auto"/>
                <w:right w:val="none" w:sz="0" w:space="0" w:color="auto"/>
              </w:divBdr>
            </w:div>
            <w:div w:id="954675509">
              <w:marLeft w:val="0"/>
              <w:marRight w:val="0"/>
              <w:marTop w:val="0"/>
              <w:marBottom w:val="0"/>
              <w:divBdr>
                <w:top w:val="none" w:sz="0" w:space="0" w:color="auto"/>
                <w:left w:val="none" w:sz="0" w:space="0" w:color="auto"/>
                <w:bottom w:val="none" w:sz="0" w:space="0" w:color="auto"/>
                <w:right w:val="none" w:sz="0" w:space="0" w:color="auto"/>
              </w:divBdr>
            </w:div>
            <w:div w:id="1277061237">
              <w:marLeft w:val="0"/>
              <w:marRight w:val="0"/>
              <w:marTop w:val="0"/>
              <w:marBottom w:val="0"/>
              <w:divBdr>
                <w:top w:val="none" w:sz="0" w:space="0" w:color="auto"/>
                <w:left w:val="none" w:sz="0" w:space="0" w:color="auto"/>
                <w:bottom w:val="none" w:sz="0" w:space="0" w:color="auto"/>
                <w:right w:val="none" w:sz="0" w:space="0" w:color="auto"/>
              </w:divBdr>
            </w:div>
            <w:div w:id="1304189124">
              <w:marLeft w:val="0"/>
              <w:marRight w:val="0"/>
              <w:marTop w:val="0"/>
              <w:marBottom w:val="0"/>
              <w:divBdr>
                <w:top w:val="none" w:sz="0" w:space="0" w:color="auto"/>
                <w:left w:val="none" w:sz="0" w:space="0" w:color="auto"/>
                <w:bottom w:val="none" w:sz="0" w:space="0" w:color="auto"/>
                <w:right w:val="none" w:sz="0" w:space="0" w:color="auto"/>
              </w:divBdr>
            </w:div>
            <w:div w:id="1379237524">
              <w:marLeft w:val="0"/>
              <w:marRight w:val="0"/>
              <w:marTop w:val="0"/>
              <w:marBottom w:val="0"/>
              <w:divBdr>
                <w:top w:val="none" w:sz="0" w:space="0" w:color="auto"/>
                <w:left w:val="none" w:sz="0" w:space="0" w:color="auto"/>
                <w:bottom w:val="none" w:sz="0" w:space="0" w:color="auto"/>
                <w:right w:val="none" w:sz="0" w:space="0" w:color="auto"/>
              </w:divBdr>
            </w:div>
            <w:div w:id="1597058738">
              <w:marLeft w:val="0"/>
              <w:marRight w:val="0"/>
              <w:marTop w:val="0"/>
              <w:marBottom w:val="0"/>
              <w:divBdr>
                <w:top w:val="none" w:sz="0" w:space="0" w:color="auto"/>
                <w:left w:val="none" w:sz="0" w:space="0" w:color="auto"/>
                <w:bottom w:val="none" w:sz="0" w:space="0" w:color="auto"/>
                <w:right w:val="none" w:sz="0" w:space="0" w:color="auto"/>
              </w:divBdr>
            </w:div>
            <w:div w:id="1759935438">
              <w:marLeft w:val="0"/>
              <w:marRight w:val="0"/>
              <w:marTop w:val="0"/>
              <w:marBottom w:val="0"/>
              <w:divBdr>
                <w:top w:val="none" w:sz="0" w:space="0" w:color="auto"/>
                <w:left w:val="none" w:sz="0" w:space="0" w:color="auto"/>
                <w:bottom w:val="none" w:sz="0" w:space="0" w:color="auto"/>
                <w:right w:val="none" w:sz="0" w:space="0" w:color="auto"/>
              </w:divBdr>
            </w:div>
            <w:div w:id="1876388418">
              <w:marLeft w:val="0"/>
              <w:marRight w:val="0"/>
              <w:marTop w:val="0"/>
              <w:marBottom w:val="0"/>
              <w:divBdr>
                <w:top w:val="none" w:sz="0" w:space="0" w:color="auto"/>
                <w:left w:val="none" w:sz="0" w:space="0" w:color="auto"/>
                <w:bottom w:val="none" w:sz="0" w:space="0" w:color="auto"/>
                <w:right w:val="none" w:sz="0" w:space="0" w:color="auto"/>
              </w:divBdr>
            </w:div>
            <w:div w:id="1934823492">
              <w:marLeft w:val="0"/>
              <w:marRight w:val="0"/>
              <w:marTop w:val="0"/>
              <w:marBottom w:val="0"/>
              <w:divBdr>
                <w:top w:val="none" w:sz="0" w:space="0" w:color="auto"/>
                <w:left w:val="none" w:sz="0" w:space="0" w:color="auto"/>
                <w:bottom w:val="none" w:sz="0" w:space="0" w:color="auto"/>
                <w:right w:val="none" w:sz="0" w:space="0" w:color="auto"/>
              </w:divBdr>
            </w:div>
            <w:div w:id="2077431692">
              <w:marLeft w:val="0"/>
              <w:marRight w:val="0"/>
              <w:marTop w:val="0"/>
              <w:marBottom w:val="0"/>
              <w:divBdr>
                <w:top w:val="none" w:sz="0" w:space="0" w:color="auto"/>
                <w:left w:val="none" w:sz="0" w:space="0" w:color="auto"/>
                <w:bottom w:val="none" w:sz="0" w:space="0" w:color="auto"/>
                <w:right w:val="none" w:sz="0" w:space="0" w:color="auto"/>
              </w:divBdr>
            </w:div>
            <w:div w:id="211716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869114">
      <w:bodyDiv w:val="1"/>
      <w:marLeft w:val="0"/>
      <w:marRight w:val="0"/>
      <w:marTop w:val="0"/>
      <w:marBottom w:val="0"/>
      <w:divBdr>
        <w:top w:val="none" w:sz="0" w:space="0" w:color="auto"/>
        <w:left w:val="none" w:sz="0" w:space="0" w:color="auto"/>
        <w:bottom w:val="none" w:sz="0" w:space="0" w:color="auto"/>
        <w:right w:val="none" w:sz="0" w:space="0" w:color="auto"/>
      </w:divBdr>
      <w:divsChild>
        <w:div w:id="918439606">
          <w:marLeft w:val="0"/>
          <w:marRight w:val="0"/>
          <w:marTop w:val="0"/>
          <w:marBottom w:val="0"/>
          <w:divBdr>
            <w:top w:val="none" w:sz="0" w:space="0" w:color="auto"/>
            <w:left w:val="none" w:sz="0" w:space="0" w:color="auto"/>
            <w:bottom w:val="none" w:sz="0" w:space="0" w:color="auto"/>
            <w:right w:val="none" w:sz="0" w:space="0" w:color="auto"/>
          </w:divBdr>
          <w:divsChild>
            <w:div w:id="186798564">
              <w:marLeft w:val="0"/>
              <w:marRight w:val="0"/>
              <w:marTop w:val="0"/>
              <w:marBottom w:val="0"/>
              <w:divBdr>
                <w:top w:val="none" w:sz="0" w:space="0" w:color="auto"/>
                <w:left w:val="none" w:sz="0" w:space="0" w:color="auto"/>
                <w:bottom w:val="none" w:sz="0" w:space="0" w:color="auto"/>
                <w:right w:val="none" w:sz="0" w:space="0" w:color="auto"/>
              </w:divBdr>
            </w:div>
            <w:div w:id="490872921">
              <w:marLeft w:val="0"/>
              <w:marRight w:val="0"/>
              <w:marTop w:val="0"/>
              <w:marBottom w:val="0"/>
              <w:divBdr>
                <w:top w:val="none" w:sz="0" w:space="0" w:color="auto"/>
                <w:left w:val="none" w:sz="0" w:space="0" w:color="auto"/>
                <w:bottom w:val="none" w:sz="0" w:space="0" w:color="auto"/>
                <w:right w:val="none" w:sz="0" w:space="0" w:color="auto"/>
              </w:divBdr>
            </w:div>
            <w:div w:id="553663095">
              <w:marLeft w:val="0"/>
              <w:marRight w:val="0"/>
              <w:marTop w:val="0"/>
              <w:marBottom w:val="0"/>
              <w:divBdr>
                <w:top w:val="none" w:sz="0" w:space="0" w:color="auto"/>
                <w:left w:val="none" w:sz="0" w:space="0" w:color="auto"/>
                <w:bottom w:val="none" w:sz="0" w:space="0" w:color="auto"/>
                <w:right w:val="none" w:sz="0" w:space="0" w:color="auto"/>
              </w:divBdr>
            </w:div>
            <w:div w:id="614603085">
              <w:marLeft w:val="0"/>
              <w:marRight w:val="0"/>
              <w:marTop w:val="0"/>
              <w:marBottom w:val="0"/>
              <w:divBdr>
                <w:top w:val="none" w:sz="0" w:space="0" w:color="auto"/>
                <w:left w:val="none" w:sz="0" w:space="0" w:color="auto"/>
                <w:bottom w:val="none" w:sz="0" w:space="0" w:color="auto"/>
                <w:right w:val="none" w:sz="0" w:space="0" w:color="auto"/>
              </w:divBdr>
            </w:div>
            <w:div w:id="751125384">
              <w:marLeft w:val="0"/>
              <w:marRight w:val="0"/>
              <w:marTop w:val="0"/>
              <w:marBottom w:val="0"/>
              <w:divBdr>
                <w:top w:val="none" w:sz="0" w:space="0" w:color="auto"/>
                <w:left w:val="none" w:sz="0" w:space="0" w:color="auto"/>
                <w:bottom w:val="none" w:sz="0" w:space="0" w:color="auto"/>
                <w:right w:val="none" w:sz="0" w:space="0" w:color="auto"/>
              </w:divBdr>
            </w:div>
            <w:div w:id="840388427">
              <w:marLeft w:val="0"/>
              <w:marRight w:val="0"/>
              <w:marTop w:val="0"/>
              <w:marBottom w:val="0"/>
              <w:divBdr>
                <w:top w:val="none" w:sz="0" w:space="0" w:color="auto"/>
                <w:left w:val="none" w:sz="0" w:space="0" w:color="auto"/>
                <w:bottom w:val="none" w:sz="0" w:space="0" w:color="auto"/>
                <w:right w:val="none" w:sz="0" w:space="0" w:color="auto"/>
              </w:divBdr>
            </w:div>
            <w:div w:id="1080643584">
              <w:marLeft w:val="0"/>
              <w:marRight w:val="0"/>
              <w:marTop w:val="0"/>
              <w:marBottom w:val="0"/>
              <w:divBdr>
                <w:top w:val="none" w:sz="0" w:space="0" w:color="auto"/>
                <w:left w:val="none" w:sz="0" w:space="0" w:color="auto"/>
                <w:bottom w:val="none" w:sz="0" w:space="0" w:color="auto"/>
                <w:right w:val="none" w:sz="0" w:space="0" w:color="auto"/>
              </w:divBdr>
            </w:div>
            <w:div w:id="1283532340">
              <w:marLeft w:val="0"/>
              <w:marRight w:val="0"/>
              <w:marTop w:val="0"/>
              <w:marBottom w:val="0"/>
              <w:divBdr>
                <w:top w:val="none" w:sz="0" w:space="0" w:color="auto"/>
                <w:left w:val="none" w:sz="0" w:space="0" w:color="auto"/>
                <w:bottom w:val="none" w:sz="0" w:space="0" w:color="auto"/>
                <w:right w:val="none" w:sz="0" w:space="0" w:color="auto"/>
              </w:divBdr>
            </w:div>
            <w:div w:id="1978677623">
              <w:marLeft w:val="0"/>
              <w:marRight w:val="0"/>
              <w:marTop w:val="0"/>
              <w:marBottom w:val="0"/>
              <w:divBdr>
                <w:top w:val="none" w:sz="0" w:space="0" w:color="auto"/>
                <w:left w:val="none" w:sz="0" w:space="0" w:color="auto"/>
                <w:bottom w:val="none" w:sz="0" w:space="0" w:color="auto"/>
                <w:right w:val="none" w:sz="0" w:space="0" w:color="auto"/>
              </w:divBdr>
            </w:div>
            <w:div w:id="2093508442">
              <w:marLeft w:val="0"/>
              <w:marRight w:val="0"/>
              <w:marTop w:val="0"/>
              <w:marBottom w:val="0"/>
              <w:divBdr>
                <w:top w:val="none" w:sz="0" w:space="0" w:color="auto"/>
                <w:left w:val="none" w:sz="0" w:space="0" w:color="auto"/>
                <w:bottom w:val="none" w:sz="0" w:space="0" w:color="auto"/>
                <w:right w:val="none" w:sz="0" w:space="0" w:color="auto"/>
              </w:divBdr>
            </w:div>
            <w:div w:id="211813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069990">
      <w:bodyDiv w:val="1"/>
      <w:marLeft w:val="0"/>
      <w:marRight w:val="0"/>
      <w:marTop w:val="0"/>
      <w:marBottom w:val="0"/>
      <w:divBdr>
        <w:top w:val="none" w:sz="0" w:space="0" w:color="auto"/>
        <w:left w:val="none" w:sz="0" w:space="0" w:color="auto"/>
        <w:bottom w:val="none" w:sz="0" w:space="0" w:color="auto"/>
        <w:right w:val="none" w:sz="0" w:space="0" w:color="auto"/>
      </w:divBdr>
    </w:div>
    <w:div w:id="1234898377">
      <w:bodyDiv w:val="1"/>
      <w:marLeft w:val="0"/>
      <w:marRight w:val="0"/>
      <w:marTop w:val="0"/>
      <w:marBottom w:val="0"/>
      <w:divBdr>
        <w:top w:val="none" w:sz="0" w:space="0" w:color="auto"/>
        <w:left w:val="none" w:sz="0" w:space="0" w:color="auto"/>
        <w:bottom w:val="none" w:sz="0" w:space="0" w:color="auto"/>
        <w:right w:val="none" w:sz="0" w:space="0" w:color="auto"/>
      </w:divBdr>
    </w:div>
    <w:div w:id="1273708999">
      <w:bodyDiv w:val="1"/>
      <w:marLeft w:val="0"/>
      <w:marRight w:val="0"/>
      <w:marTop w:val="0"/>
      <w:marBottom w:val="0"/>
      <w:divBdr>
        <w:top w:val="none" w:sz="0" w:space="0" w:color="auto"/>
        <w:left w:val="none" w:sz="0" w:space="0" w:color="auto"/>
        <w:bottom w:val="none" w:sz="0" w:space="0" w:color="auto"/>
        <w:right w:val="none" w:sz="0" w:space="0" w:color="auto"/>
      </w:divBdr>
    </w:div>
    <w:div w:id="1276254950">
      <w:bodyDiv w:val="1"/>
      <w:marLeft w:val="0"/>
      <w:marRight w:val="0"/>
      <w:marTop w:val="0"/>
      <w:marBottom w:val="0"/>
      <w:divBdr>
        <w:top w:val="none" w:sz="0" w:space="0" w:color="auto"/>
        <w:left w:val="none" w:sz="0" w:space="0" w:color="auto"/>
        <w:bottom w:val="none" w:sz="0" w:space="0" w:color="auto"/>
        <w:right w:val="none" w:sz="0" w:space="0" w:color="auto"/>
      </w:divBdr>
      <w:divsChild>
        <w:div w:id="1033380154">
          <w:marLeft w:val="0"/>
          <w:marRight w:val="0"/>
          <w:marTop w:val="0"/>
          <w:marBottom w:val="0"/>
          <w:divBdr>
            <w:top w:val="none" w:sz="0" w:space="0" w:color="auto"/>
            <w:left w:val="none" w:sz="0" w:space="0" w:color="auto"/>
            <w:bottom w:val="none" w:sz="0" w:space="0" w:color="auto"/>
            <w:right w:val="none" w:sz="0" w:space="0" w:color="auto"/>
          </w:divBdr>
          <w:divsChild>
            <w:div w:id="26568933">
              <w:marLeft w:val="0"/>
              <w:marRight w:val="0"/>
              <w:marTop w:val="0"/>
              <w:marBottom w:val="0"/>
              <w:divBdr>
                <w:top w:val="none" w:sz="0" w:space="0" w:color="auto"/>
                <w:left w:val="none" w:sz="0" w:space="0" w:color="auto"/>
                <w:bottom w:val="none" w:sz="0" w:space="0" w:color="auto"/>
                <w:right w:val="none" w:sz="0" w:space="0" w:color="auto"/>
              </w:divBdr>
            </w:div>
            <w:div w:id="46731411">
              <w:marLeft w:val="0"/>
              <w:marRight w:val="0"/>
              <w:marTop w:val="0"/>
              <w:marBottom w:val="0"/>
              <w:divBdr>
                <w:top w:val="none" w:sz="0" w:space="0" w:color="auto"/>
                <w:left w:val="none" w:sz="0" w:space="0" w:color="auto"/>
                <w:bottom w:val="none" w:sz="0" w:space="0" w:color="auto"/>
                <w:right w:val="none" w:sz="0" w:space="0" w:color="auto"/>
              </w:divBdr>
            </w:div>
            <w:div w:id="47730794">
              <w:marLeft w:val="0"/>
              <w:marRight w:val="0"/>
              <w:marTop w:val="0"/>
              <w:marBottom w:val="0"/>
              <w:divBdr>
                <w:top w:val="none" w:sz="0" w:space="0" w:color="auto"/>
                <w:left w:val="none" w:sz="0" w:space="0" w:color="auto"/>
                <w:bottom w:val="none" w:sz="0" w:space="0" w:color="auto"/>
                <w:right w:val="none" w:sz="0" w:space="0" w:color="auto"/>
              </w:divBdr>
            </w:div>
            <w:div w:id="51269655">
              <w:marLeft w:val="0"/>
              <w:marRight w:val="0"/>
              <w:marTop w:val="0"/>
              <w:marBottom w:val="0"/>
              <w:divBdr>
                <w:top w:val="none" w:sz="0" w:space="0" w:color="auto"/>
                <w:left w:val="none" w:sz="0" w:space="0" w:color="auto"/>
                <w:bottom w:val="none" w:sz="0" w:space="0" w:color="auto"/>
                <w:right w:val="none" w:sz="0" w:space="0" w:color="auto"/>
              </w:divBdr>
            </w:div>
            <w:div w:id="85225465">
              <w:marLeft w:val="0"/>
              <w:marRight w:val="0"/>
              <w:marTop w:val="0"/>
              <w:marBottom w:val="0"/>
              <w:divBdr>
                <w:top w:val="none" w:sz="0" w:space="0" w:color="auto"/>
                <w:left w:val="none" w:sz="0" w:space="0" w:color="auto"/>
                <w:bottom w:val="none" w:sz="0" w:space="0" w:color="auto"/>
                <w:right w:val="none" w:sz="0" w:space="0" w:color="auto"/>
              </w:divBdr>
            </w:div>
            <w:div w:id="98113494">
              <w:marLeft w:val="0"/>
              <w:marRight w:val="0"/>
              <w:marTop w:val="0"/>
              <w:marBottom w:val="0"/>
              <w:divBdr>
                <w:top w:val="none" w:sz="0" w:space="0" w:color="auto"/>
                <w:left w:val="none" w:sz="0" w:space="0" w:color="auto"/>
                <w:bottom w:val="none" w:sz="0" w:space="0" w:color="auto"/>
                <w:right w:val="none" w:sz="0" w:space="0" w:color="auto"/>
              </w:divBdr>
            </w:div>
            <w:div w:id="115607145">
              <w:marLeft w:val="0"/>
              <w:marRight w:val="0"/>
              <w:marTop w:val="0"/>
              <w:marBottom w:val="0"/>
              <w:divBdr>
                <w:top w:val="none" w:sz="0" w:space="0" w:color="auto"/>
                <w:left w:val="none" w:sz="0" w:space="0" w:color="auto"/>
                <w:bottom w:val="none" w:sz="0" w:space="0" w:color="auto"/>
                <w:right w:val="none" w:sz="0" w:space="0" w:color="auto"/>
              </w:divBdr>
            </w:div>
            <w:div w:id="124392730">
              <w:marLeft w:val="0"/>
              <w:marRight w:val="0"/>
              <w:marTop w:val="0"/>
              <w:marBottom w:val="0"/>
              <w:divBdr>
                <w:top w:val="none" w:sz="0" w:space="0" w:color="auto"/>
                <w:left w:val="none" w:sz="0" w:space="0" w:color="auto"/>
                <w:bottom w:val="none" w:sz="0" w:space="0" w:color="auto"/>
                <w:right w:val="none" w:sz="0" w:space="0" w:color="auto"/>
              </w:divBdr>
            </w:div>
            <w:div w:id="213390327">
              <w:marLeft w:val="0"/>
              <w:marRight w:val="0"/>
              <w:marTop w:val="0"/>
              <w:marBottom w:val="0"/>
              <w:divBdr>
                <w:top w:val="none" w:sz="0" w:space="0" w:color="auto"/>
                <w:left w:val="none" w:sz="0" w:space="0" w:color="auto"/>
                <w:bottom w:val="none" w:sz="0" w:space="0" w:color="auto"/>
                <w:right w:val="none" w:sz="0" w:space="0" w:color="auto"/>
              </w:divBdr>
            </w:div>
            <w:div w:id="263616365">
              <w:marLeft w:val="0"/>
              <w:marRight w:val="0"/>
              <w:marTop w:val="0"/>
              <w:marBottom w:val="0"/>
              <w:divBdr>
                <w:top w:val="none" w:sz="0" w:space="0" w:color="auto"/>
                <w:left w:val="none" w:sz="0" w:space="0" w:color="auto"/>
                <w:bottom w:val="none" w:sz="0" w:space="0" w:color="auto"/>
                <w:right w:val="none" w:sz="0" w:space="0" w:color="auto"/>
              </w:divBdr>
            </w:div>
            <w:div w:id="335424479">
              <w:marLeft w:val="0"/>
              <w:marRight w:val="0"/>
              <w:marTop w:val="0"/>
              <w:marBottom w:val="0"/>
              <w:divBdr>
                <w:top w:val="none" w:sz="0" w:space="0" w:color="auto"/>
                <w:left w:val="none" w:sz="0" w:space="0" w:color="auto"/>
                <w:bottom w:val="none" w:sz="0" w:space="0" w:color="auto"/>
                <w:right w:val="none" w:sz="0" w:space="0" w:color="auto"/>
              </w:divBdr>
            </w:div>
            <w:div w:id="484127122">
              <w:marLeft w:val="0"/>
              <w:marRight w:val="0"/>
              <w:marTop w:val="0"/>
              <w:marBottom w:val="0"/>
              <w:divBdr>
                <w:top w:val="none" w:sz="0" w:space="0" w:color="auto"/>
                <w:left w:val="none" w:sz="0" w:space="0" w:color="auto"/>
                <w:bottom w:val="none" w:sz="0" w:space="0" w:color="auto"/>
                <w:right w:val="none" w:sz="0" w:space="0" w:color="auto"/>
              </w:divBdr>
            </w:div>
            <w:div w:id="555241580">
              <w:marLeft w:val="0"/>
              <w:marRight w:val="0"/>
              <w:marTop w:val="0"/>
              <w:marBottom w:val="0"/>
              <w:divBdr>
                <w:top w:val="none" w:sz="0" w:space="0" w:color="auto"/>
                <w:left w:val="none" w:sz="0" w:space="0" w:color="auto"/>
                <w:bottom w:val="none" w:sz="0" w:space="0" w:color="auto"/>
                <w:right w:val="none" w:sz="0" w:space="0" w:color="auto"/>
              </w:divBdr>
            </w:div>
            <w:div w:id="569657856">
              <w:marLeft w:val="0"/>
              <w:marRight w:val="0"/>
              <w:marTop w:val="0"/>
              <w:marBottom w:val="0"/>
              <w:divBdr>
                <w:top w:val="none" w:sz="0" w:space="0" w:color="auto"/>
                <w:left w:val="none" w:sz="0" w:space="0" w:color="auto"/>
                <w:bottom w:val="none" w:sz="0" w:space="0" w:color="auto"/>
                <w:right w:val="none" w:sz="0" w:space="0" w:color="auto"/>
              </w:divBdr>
            </w:div>
            <w:div w:id="619141310">
              <w:marLeft w:val="0"/>
              <w:marRight w:val="0"/>
              <w:marTop w:val="0"/>
              <w:marBottom w:val="0"/>
              <w:divBdr>
                <w:top w:val="none" w:sz="0" w:space="0" w:color="auto"/>
                <w:left w:val="none" w:sz="0" w:space="0" w:color="auto"/>
                <w:bottom w:val="none" w:sz="0" w:space="0" w:color="auto"/>
                <w:right w:val="none" w:sz="0" w:space="0" w:color="auto"/>
              </w:divBdr>
            </w:div>
            <w:div w:id="624314392">
              <w:marLeft w:val="0"/>
              <w:marRight w:val="0"/>
              <w:marTop w:val="0"/>
              <w:marBottom w:val="0"/>
              <w:divBdr>
                <w:top w:val="none" w:sz="0" w:space="0" w:color="auto"/>
                <w:left w:val="none" w:sz="0" w:space="0" w:color="auto"/>
                <w:bottom w:val="none" w:sz="0" w:space="0" w:color="auto"/>
                <w:right w:val="none" w:sz="0" w:space="0" w:color="auto"/>
              </w:divBdr>
            </w:div>
            <w:div w:id="626618844">
              <w:marLeft w:val="0"/>
              <w:marRight w:val="0"/>
              <w:marTop w:val="0"/>
              <w:marBottom w:val="0"/>
              <w:divBdr>
                <w:top w:val="none" w:sz="0" w:space="0" w:color="auto"/>
                <w:left w:val="none" w:sz="0" w:space="0" w:color="auto"/>
                <w:bottom w:val="none" w:sz="0" w:space="0" w:color="auto"/>
                <w:right w:val="none" w:sz="0" w:space="0" w:color="auto"/>
              </w:divBdr>
            </w:div>
            <w:div w:id="627586061">
              <w:marLeft w:val="0"/>
              <w:marRight w:val="0"/>
              <w:marTop w:val="0"/>
              <w:marBottom w:val="0"/>
              <w:divBdr>
                <w:top w:val="none" w:sz="0" w:space="0" w:color="auto"/>
                <w:left w:val="none" w:sz="0" w:space="0" w:color="auto"/>
                <w:bottom w:val="none" w:sz="0" w:space="0" w:color="auto"/>
                <w:right w:val="none" w:sz="0" w:space="0" w:color="auto"/>
              </w:divBdr>
            </w:div>
            <w:div w:id="631793502">
              <w:marLeft w:val="0"/>
              <w:marRight w:val="0"/>
              <w:marTop w:val="0"/>
              <w:marBottom w:val="0"/>
              <w:divBdr>
                <w:top w:val="none" w:sz="0" w:space="0" w:color="auto"/>
                <w:left w:val="none" w:sz="0" w:space="0" w:color="auto"/>
                <w:bottom w:val="none" w:sz="0" w:space="0" w:color="auto"/>
                <w:right w:val="none" w:sz="0" w:space="0" w:color="auto"/>
              </w:divBdr>
            </w:div>
            <w:div w:id="695545157">
              <w:marLeft w:val="0"/>
              <w:marRight w:val="0"/>
              <w:marTop w:val="0"/>
              <w:marBottom w:val="0"/>
              <w:divBdr>
                <w:top w:val="none" w:sz="0" w:space="0" w:color="auto"/>
                <w:left w:val="none" w:sz="0" w:space="0" w:color="auto"/>
                <w:bottom w:val="none" w:sz="0" w:space="0" w:color="auto"/>
                <w:right w:val="none" w:sz="0" w:space="0" w:color="auto"/>
              </w:divBdr>
            </w:div>
            <w:div w:id="719670145">
              <w:marLeft w:val="0"/>
              <w:marRight w:val="0"/>
              <w:marTop w:val="0"/>
              <w:marBottom w:val="0"/>
              <w:divBdr>
                <w:top w:val="none" w:sz="0" w:space="0" w:color="auto"/>
                <w:left w:val="none" w:sz="0" w:space="0" w:color="auto"/>
                <w:bottom w:val="none" w:sz="0" w:space="0" w:color="auto"/>
                <w:right w:val="none" w:sz="0" w:space="0" w:color="auto"/>
              </w:divBdr>
            </w:div>
            <w:div w:id="740833162">
              <w:marLeft w:val="0"/>
              <w:marRight w:val="0"/>
              <w:marTop w:val="0"/>
              <w:marBottom w:val="0"/>
              <w:divBdr>
                <w:top w:val="none" w:sz="0" w:space="0" w:color="auto"/>
                <w:left w:val="none" w:sz="0" w:space="0" w:color="auto"/>
                <w:bottom w:val="none" w:sz="0" w:space="0" w:color="auto"/>
                <w:right w:val="none" w:sz="0" w:space="0" w:color="auto"/>
              </w:divBdr>
            </w:div>
            <w:div w:id="749304548">
              <w:marLeft w:val="0"/>
              <w:marRight w:val="0"/>
              <w:marTop w:val="0"/>
              <w:marBottom w:val="0"/>
              <w:divBdr>
                <w:top w:val="none" w:sz="0" w:space="0" w:color="auto"/>
                <w:left w:val="none" w:sz="0" w:space="0" w:color="auto"/>
                <w:bottom w:val="none" w:sz="0" w:space="0" w:color="auto"/>
                <w:right w:val="none" w:sz="0" w:space="0" w:color="auto"/>
              </w:divBdr>
            </w:div>
            <w:div w:id="882134595">
              <w:marLeft w:val="0"/>
              <w:marRight w:val="0"/>
              <w:marTop w:val="0"/>
              <w:marBottom w:val="0"/>
              <w:divBdr>
                <w:top w:val="none" w:sz="0" w:space="0" w:color="auto"/>
                <w:left w:val="none" w:sz="0" w:space="0" w:color="auto"/>
                <w:bottom w:val="none" w:sz="0" w:space="0" w:color="auto"/>
                <w:right w:val="none" w:sz="0" w:space="0" w:color="auto"/>
              </w:divBdr>
            </w:div>
            <w:div w:id="925307466">
              <w:marLeft w:val="0"/>
              <w:marRight w:val="0"/>
              <w:marTop w:val="0"/>
              <w:marBottom w:val="0"/>
              <w:divBdr>
                <w:top w:val="none" w:sz="0" w:space="0" w:color="auto"/>
                <w:left w:val="none" w:sz="0" w:space="0" w:color="auto"/>
                <w:bottom w:val="none" w:sz="0" w:space="0" w:color="auto"/>
                <w:right w:val="none" w:sz="0" w:space="0" w:color="auto"/>
              </w:divBdr>
            </w:div>
            <w:div w:id="954992139">
              <w:marLeft w:val="0"/>
              <w:marRight w:val="0"/>
              <w:marTop w:val="0"/>
              <w:marBottom w:val="0"/>
              <w:divBdr>
                <w:top w:val="none" w:sz="0" w:space="0" w:color="auto"/>
                <w:left w:val="none" w:sz="0" w:space="0" w:color="auto"/>
                <w:bottom w:val="none" w:sz="0" w:space="0" w:color="auto"/>
                <w:right w:val="none" w:sz="0" w:space="0" w:color="auto"/>
              </w:divBdr>
            </w:div>
            <w:div w:id="966813317">
              <w:marLeft w:val="0"/>
              <w:marRight w:val="0"/>
              <w:marTop w:val="0"/>
              <w:marBottom w:val="0"/>
              <w:divBdr>
                <w:top w:val="none" w:sz="0" w:space="0" w:color="auto"/>
                <w:left w:val="none" w:sz="0" w:space="0" w:color="auto"/>
                <w:bottom w:val="none" w:sz="0" w:space="0" w:color="auto"/>
                <w:right w:val="none" w:sz="0" w:space="0" w:color="auto"/>
              </w:divBdr>
            </w:div>
            <w:div w:id="967051261">
              <w:marLeft w:val="0"/>
              <w:marRight w:val="0"/>
              <w:marTop w:val="0"/>
              <w:marBottom w:val="0"/>
              <w:divBdr>
                <w:top w:val="none" w:sz="0" w:space="0" w:color="auto"/>
                <w:left w:val="none" w:sz="0" w:space="0" w:color="auto"/>
                <w:bottom w:val="none" w:sz="0" w:space="0" w:color="auto"/>
                <w:right w:val="none" w:sz="0" w:space="0" w:color="auto"/>
              </w:divBdr>
            </w:div>
            <w:div w:id="1005742453">
              <w:marLeft w:val="0"/>
              <w:marRight w:val="0"/>
              <w:marTop w:val="0"/>
              <w:marBottom w:val="0"/>
              <w:divBdr>
                <w:top w:val="none" w:sz="0" w:space="0" w:color="auto"/>
                <w:left w:val="none" w:sz="0" w:space="0" w:color="auto"/>
                <w:bottom w:val="none" w:sz="0" w:space="0" w:color="auto"/>
                <w:right w:val="none" w:sz="0" w:space="0" w:color="auto"/>
              </w:divBdr>
            </w:div>
            <w:div w:id="1084763846">
              <w:marLeft w:val="0"/>
              <w:marRight w:val="0"/>
              <w:marTop w:val="0"/>
              <w:marBottom w:val="0"/>
              <w:divBdr>
                <w:top w:val="none" w:sz="0" w:space="0" w:color="auto"/>
                <w:left w:val="none" w:sz="0" w:space="0" w:color="auto"/>
                <w:bottom w:val="none" w:sz="0" w:space="0" w:color="auto"/>
                <w:right w:val="none" w:sz="0" w:space="0" w:color="auto"/>
              </w:divBdr>
            </w:div>
            <w:div w:id="1104837236">
              <w:marLeft w:val="0"/>
              <w:marRight w:val="0"/>
              <w:marTop w:val="0"/>
              <w:marBottom w:val="0"/>
              <w:divBdr>
                <w:top w:val="none" w:sz="0" w:space="0" w:color="auto"/>
                <w:left w:val="none" w:sz="0" w:space="0" w:color="auto"/>
                <w:bottom w:val="none" w:sz="0" w:space="0" w:color="auto"/>
                <w:right w:val="none" w:sz="0" w:space="0" w:color="auto"/>
              </w:divBdr>
            </w:div>
            <w:div w:id="1141189651">
              <w:marLeft w:val="0"/>
              <w:marRight w:val="0"/>
              <w:marTop w:val="0"/>
              <w:marBottom w:val="0"/>
              <w:divBdr>
                <w:top w:val="none" w:sz="0" w:space="0" w:color="auto"/>
                <w:left w:val="none" w:sz="0" w:space="0" w:color="auto"/>
                <w:bottom w:val="none" w:sz="0" w:space="0" w:color="auto"/>
                <w:right w:val="none" w:sz="0" w:space="0" w:color="auto"/>
              </w:divBdr>
            </w:div>
            <w:div w:id="1163817480">
              <w:marLeft w:val="0"/>
              <w:marRight w:val="0"/>
              <w:marTop w:val="0"/>
              <w:marBottom w:val="0"/>
              <w:divBdr>
                <w:top w:val="none" w:sz="0" w:space="0" w:color="auto"/>
                <w:left w:val="none" w:sz="0" w:space="0" w:color="auto"/>
                <w:bottom w:val="none" w:sz="0" w:space="0" w:color="auto"/>
                <w:right w:val="none" w:sz="0" w:space="0" w:color="auto"/>
              </w:divBdr>
            </w:div>
            <w:div w:id="1214585302">
              <w:marLeft w:val="0"/>
              <w:marRight w:val="0"/>
              <w:marTop w:val="0"/>
              <w:marBottom w:val="0"/>
              <w:divBdr>
                <w:top w:val="none" w:sz="0" w:space="0" w:color="auto"/>
                <w:left w:val="none" w:sz="0" w:space="0" w:color="auto"/>
                <w:bottom w:val="none" w:sz="0" w:space="0" w:color="auto"/>
                <w:right w:val="none" w:sz="0" w:space="0" w:color="auto"/>
              </w:divBdr>
            </w:div>
            <w:div w:id="1224026460">
              <w:marLeft w:val="0"/>
              <w:marRight w:val="0"/>
              <w:marTop w:val="0"/>
              <w:marBottom w:val="0"/>
              <w:divBdr>
                <w:top w:val="none" w:sz="0" w:space="0" w:color="auto"/>
                <w:left w:val="none" w:sz="0" w:space="0" w:color="auto"/>
                <w:bottom w:val="none" w:sz="0" w:space="0" w:color="auto"/>
                <w:right w:val="none" w:sz="0" w:space="0" w:color="auto"/>
              </w:divBdr>
            </w:div>
            <w:div w:id="1268544101">
              <w:marLeft w:val="0"/>
              <w:marRight w:val="0"/>
              <w:marTop w:val="0"/>
              <w:marBottom w:val="0"/>
              <w:divBdr>
                <w:top w:val="none" w:sz="0" w:space="0" w:color="auto"/>
                <w:left w:val="none" w:sz="0" w:space="0" w:color="auto"/>
                <w:bottom w:val="none" w:sz="0" w:space="0" w:color="auto"/>
                <w:right w:val="none" w:sz="0" w:space="0" w:color="auto"/>
              </w:divBdr>
            </w:div>
            <w:div w:id="1284263231">
              <w:marLeft w:val="0"/>
              <w:marRight w:val="0"/>
              <w:marTop w:val="0"/>
              <w:marBottom w:val="0"/>
              <w:divBdr>
                <w:top w:val="none" w:sz="0" w:space="0" w:color="auto"/>
                <w:left w:val="none" w:sz="0" w:space="0" w:color="auto"/>
                <w:bottom w:val="none" w:sz="0" w:space="0" w:color="auto"/>
                <w:right w:val="none" w:sz="0" w:space="0" w:color="auto"/>
              </w:divBdr>
            </w:div>
            <w:div w:id="1300377422">
              <w:marLeft w:val="0"/>
              <w:marRight w:val="0"/>
              <w:marTop w:val="0"/>
              <w:marBottom w:val="0"/>
              <w:divBdr>
                <w:top w:val="none" w:sz="0" w:space="0" w:color="auto"/>
                <w:left w:val="none" w:sz="0" w:space="0" w:color="auto"/>
                <w:bottom w:val="none" w:sz="0" w:space="0" w:color="auto"/>
                <w:right w:val="none" w:sz="0" w:space="0" w:color="auto"/>
              </w:divBdr>
            </w:div>
            <w:div w:id="1482430356">
              <w:marLeft w:val="0"/>
              <w:marRight w:val="0"/>
              <w:marTop w:val="0"/>
              <w:marBottom w:val="0"/>
              <w:divBdr>
                <w:top w:val="none" w:sz="0" w:space="0" w:color="auto"/>
                <w:left w:val="none" w:sz="0" w:space="0" w:color="auto"/>
                <w:bottom w:val="none" w:sz="0" w:space="0" w:color="auto"/>
                <w:right w:val="none" w:sz="0" w:space="0" w:color="auto"/>
              </w:divBdr>
            </w:div>
            <w:div w:id="1648783481">
              <w:marLeft w:val="0"/>
              <w:marRight w:val="0"/>
              <w:marTop w:val="0"/>
              <w:marBottom w:val="0"/>
              <w:divBdr>
                <w:top w:val="none" w:sz="0" w:space="0" w:color="auto"/>
                <w:left w:val="none" w:sz="0" w:space="0" w:color="auto"/>
                <w:bottom w:val="none" w:sz="0" w:space="0" w:color="auto"/>
                <w:right w:val="none" w:sz="0" w:space="0" w:color="auto"/>
              </w:divBdr>
            </w:div>
            <w:div w:id="1680768751">
              <w:marLeft w:val="0"/>
              <w:marRight w:val="0"/>
              <w:marTop w:val="0"/>
              <w:marBottom w:val="0"/>
              <w:divBdr>
                <w:top w:val="none" w:sz="0" w:space="0" w:color="auto"/>
                <w:left w:val="none" w:sz="0" w:space="0" w:color="auto"/>
                <w:bottom w:val="none" w:sz="0" w:space="0" w:color="auto"/>
                <w:right w:val="none" w:sz="0" w:space="0" w:color="auto"/>
              </w:divBdr>
            </w:div>
            <w:div w:id="1718047564">
              <w:marLeft w:val="0"/>
              <w:marRight w:val="0"/>
              <w:marTop w:val="0"/>
              <w:marBottom w:val="0"/>
              <w:divBdr>
                <w:top w:val="none" w:sz="0" w:space="0" w:color="auto"/>
                <w:left w:val="none" w:sz="0" w:space="0" w:color="auto"/>
                <w:bottom w:val="none" w:sz="0" w:space="0" w:color="auto"/>
                <w:right w:val="none" w:sz="0" w:space="0" w:color="auto"/>
              </w:divBdr>
            </w:div>
            <w:div w:id="1734622404">
              <w:marLeft w:val="0"/>
              <w:marRight w:val="0"/>
              <w:marTop w:val="0"/>
              <w:marBottom w:val="0"/>
              <w:divBdr>
                <w:top w:val="none" w:sz="0" w:space="0" w:color="auto"/>
                <w:left w:val="none" w:sz="0" w:space="0" w:color="auto"/>
                <w:bottom w:val="none" w:sz="0" w:space="0" w:color="auto"/>
                <w:right w:val="none" w:sz="0" w:space="0" w:color="auto"/>
              </w:divBdr>
            </w:div>
            <w:div w:id="1751736338">
              <w:marLeft w:val="0"/>
              <w:marRight w:val="0"/>
              <w:marTop w:val="0"/>
              <w:marBottom w:val="0"/>
              <w:divBdr>
                <w:top w:val="none" w:sz="0" w:space="0" w:color="auto"/>
                <w:left w:val="none" w:sz="0" w:space="0" w:color="auto"/>
                <w:bottom w:val="none" w:sz="0" w:space="0" w:color="auto"/>
                <w:right w:val="none" w:sz="0" w:space="0" w:color="auto"/>
              </w:divBdr>
            </w:div>
            <w:div w:id="1793399240">
              <w:marLeft w:val="0"/>
              <w:marRight w:val="0"/>
              <w:marTop w:val="0"/>
              <w:marBottom w:val="0"/>
              <w:divBdr>
                <w:top w:val="none" w:sz="0" w:space="0" w:color="auto"/>
                <w:left w:val="none" w:sz="0" w:space="0" w:color="auto"/>
                <w:bottom w:val="none" w:sz="0" w:space="0" w:color="auto"/>
                <w:right w:val="none" w:sz="0" w:space="0" w:color="auto"/>
              </w:divBdr>
            </w:div>
            <w:div w:id="1797142501">
              <w:marLeft w:val="0"/>
              <w:marRight w:val="0"/>
              <w:marTop w:val="0"/>
              <w:marBottom w:val="0"/>
              <w:divBdr>
                <w:top w:val="none" w:sz="0" w:space="0" w:color="auto"/>
                <w:left w:val="none" w:sz="0" w:space="0" w:color="auto"/>
                <w:bottom w:val="none" w:sz="0" w:space="0" w:color="auto"/>
                <w:right w:val="none" w:sz="0" w:space="0" w:color="auto"/>
              </w:divBdr>
            </w:div>
            <w:div w:id="1804468290">
              <w:marLeft w:val="0"/>
              <w:marRight w:val="0"/>
              <w:marTop w:val="0"/>
              <w:marBottom w:val="0"/>
              <w:divBdr>
                <w:top w:val="none" w:sz="0" w:space="0" w:color="auto"/>
                <w:left w:val="none" w:sz="0" w:space="0" w:color="auto"/>
                <w:bottom w:val="none" w:sz="0" w:space="0" w:color="auto"/>
                <w:right w:val="none" w:sz="0" w:space="0" w:color="auto"/>
              </w:divBdr>
            </w:div>
            <w:div w:id="1809123889">
              <w:marLeft w:val="0"/>
              <w:marRight w:val="0"/>
              <w:marTop w:val="0"/>
              <w:marBottom w:val="0"/>
              <w:divBdr>
                <w:top w:val="none" w:sz="0" w:space="0" w:color="auto"/>
                <w:left w:val="none" w:sz="0" w:space="0" w:color="auto"/>
                <w:bottom w:val="none" w:sz="0" w:space="0" w:color="auto"/>
                <w:right w:val="none" w:sz="0" w:space="0" w:color="auto"/>
              </w:divBdr>
            </w:div>
            <w:div w:id="1854682880">
              <w:marLeft w:val="0"/>
              <w:marRight w:val="0"/>
              <w:marTop w:val="0"/>
              <w:marBottom w:val="0"/>
              <w:divBdr>
                <w:top w:val="none" w:sz="0" w:space="0" w:color="auto"/>
                <w:left w:val="none" w:sz="0" w:space="0" w:color="auto"/>
                <w:bottom w:val="none" w:sz="0" w:space="0" w:color="auto"/>
                <w:right w:val="none" w:sz="0" w:space="0" w:color="auto"/>
              </w:divBdr>
            </w:div>
            <w:div w:id="1918246744">
              <w:marLeft w:val="0"/>
              <w:marRight w:val="0"/>
              <w:marTop w:val="0"/>
              <w:marBottom w:val="0"/>
              <w:divBdr>
                <w:top w:val="none" w:sz="0" w:space="0" w:color="auto"/>
                <w:left w:val="none" w:sz="0" w:space="0" w:color="auto"/>
                <w:bottom w:val="none" w:sz="0" w:space="0" w:color="auto"/>
                <w:right w:val="none" w:sz="0" w:space="0" w:color="auto"/>
              </w:divBdr>
            </w:div>
            <w:div w:id="1921058289">
              <w:marLeft w:val="0"/>
              <w:marRight w:val="0"/>
              <w:marTop w:val="0"/>
              <w:marBottom w:val="0"/>
              <w:divBdr>
                <w:top w:val="none" w:sz="0" w:space="0" w:color="auto"/>
                <w:left w:val="none" w:sz="0" w:space="0" w:color="auto"/>
                <w:bottom w:val="none" w:sz="0" w:space="0" w:color="auto"/>
                <w:right w:val="none" w:sz="0" w:space="0" w:color="auto"/>
              </w:divBdr>
            </w:div>
            <w:div w:id="1946885473">
              <w:marLeft w:val="0"/>
              <w:marRight w:val="0"/>
              <w:marTop w:val="0"/>
              <w:marBottom w:val="0"/>
              <w:divBdr>
                <w:top w:val="none" w:sz="0" w:space="0" w:color="auto"/>
                <w:left w:val="none" w:sz="0" w:space="0" w:color="auto"/>
                <w:bottom w:val="none" w:sz="0" w:space="0" w:color="auto"/>
                <w:right w:val="none" w:sz="0" w:space="0" w:color="auto"/>
              </w:divBdr>
            </w:div>
            <w:div w:id="2008628792">
              <w:marLeft w:val="0"/>
              <w:marRight w:val="0"/>
              <w:marTop w:val="0"/>
              <w:marBottom w:val="0"/>
              <w:divBdr>
                <w:top w:val="none" w:sz="0" w:space="0" w:color="auto"/>
                <w:left w:val="none" w:sz="0" w:space="0" w:color="auto"/>
                <w:bottom w:val="none" w:sz="0" w:space="0" w:color="auto"/>
                <w:right w:val="none" w:sz="0" w:space="0" w:color="auto"/>
              </w:divBdr>
            </w:div>
            <w:div w:id="2076471421">
              <w:marLeft w:val="0"/>
              <w:marRight w:val="0"/>
              <w:marTop w:val="0"/>
              <w:marBottom w:val="0"/>
              <w:divBdr>
                <w:top w:val="none" w:sz="0" w:space="0" w:color="auto"/>
                <w:left w:val="none" w:sz="0" w:space="0" w:color="auto"/>
                <w:bottom w:val="none" w:sz="0" w:space="0" w:color="auto"/>
                <w:right w:val="none" w:sz="0" w:space="0" w:color="auto"/>
              </w:divBdr>
            </w:div>
            <w:div w:id="2125534536">
              <w:marLeft w:val="0"/>
              <w:marRight w:val="0"/>
              <w:marTop w:val="0"/>
              <w:marBottom w:val="0"/>
              <w:divBdr>
                <w:top w:val="none" w:sz="0" w:space="0" w:color="auto"/>
                <w:left w:val="none" w:sz="0" w:space="0" w:color="auto"/>
                <w:bottom w:val="none" w:sz="0" w:space="0" w:color="auto"/>
                <w:right w:val="none" w:sz="0" w:space="0" w:color="auto"/>
              </w:divBdr>
            </w:div>
            <w:div w:id="213516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001119">
      <w:bodyDiv w:val="1"/>
      <w:marLeft w:val="0"/>
      <w:marRight w:val="0"/>
      <w:marTop w:val="0"/>
      <w:marBottom w:val="0"/>
      <w:divBdr>
        <w:top w:val="none" w:sz="0" w:space="0" w:color="auto"/>
        <w:left w:val="none" w:sz="0" w:space="0" w:color="auto"/>
        <w:bottom w:val="none" w:sz="0" w:space="0" w:color="auto"/>
        <w:right w:val="none" w:sz="0" w:space="0" w:color="auto"/>
      </w:divBdr>
      <w:divsChild>
        <w:div w:id="380327527">
          <w:marLeft w:val="0"/>
          <w:marRight w:val="0"/>
          <w:marTop w:val="0"/>
          <w:marBottom w:val="0"/>
          <w:divBdr>
            <w:top w:val="none" w:sz="0" w:space="0" w:color="auto"/>
            <w:left w:val="none" w:sz="0" w:space="0" w:color="auto"/>
            <w:bottom w:val="none" w:sz="0" w:space="0" w:color="auto"/>
            <w:right w:val="none" w:sz="0" w:space="0" w:color="auto"/>
          </w:divBdr>
          <w:divsChild>
            <w:div w:id="7100976">
              <w:marLeft w:val="0"/>
              <w:marRight w:val="0"/>
              <w:marTop w:val="0"/>
              <w:marBottom w:val="0"/>
              <w:divBdr>
                <w:top w:val="none" w:sz="0" w:space="0" w:color="auto"/>
                <w:left w:val="none" w:sz="0" w:space="0" w:color="auto"/>
                <w:bottom w:val="none" w:sz="0" w:space="0" w:color="auto"/>
                <w:right w:val="none" w:sz="0" w:space="0" w:color="auto"/>
              </w:divBdr>
            </w:div>
            <w:div w:id="69206229">
              <w:marLeft w:val="0"/>
              <w:marRight w:val="0"/>
              <w:marTop w:val="0"/>
              <w:marBottom w:val="0"/>
              <w:divBdr>
                <w:top w:val="none" w:sz="0" w:space="0" w:color="auto"/>
                <w:left w:val="none" w:sz="0" w:space="0" w:color="auto"/>
                <w:bottom w:val="none" w:sz="0" w:space="0" w:color="auto"/>
                <w:right w:val="none" w:sz="0" w:space="0" w:color="auto"/>
              </w:divBdr>
            </w:div>
            <w:div w:id="88235302">
              <w:marLeft w:val="0"/>
              <w:marRight w:val="0"/>
              <w:marTop w:val="0"/>
              <w:marBottom w:val="0"/>
              <w:divBdr>
                <w:top w:val="none" w:sz="0" w:space="0" w:color="auto"/>
                <w:left w:val="none" w:sz="0" w:space="0" w:color="auto"/>
                <w:bottom w:val="none" w:sz="0" w:space="0" w:color="auto"/>
                <w:right w:val="none" w:sz="0" w:space="0" w:color="auto"/>
              </w:divBdr>
            </w:div>
            <w:div w:id="109016810">
              <w:marLeft w:val="0"/>
              <w:marRight w:val="0"/>
              <w:marTop w:val="0"/>
              <w:marBottom w:val="0"/>
              <w:divBdr>
                <w:top w:val="none" w:sz="0" w:space="0" w:color="auto"/>
                <w:left w:val="none" w:sz="0" w:space="0" w:color="auto"/>
                <w:bottom w:val="none" w:sz="0" w:space="0" w:color="auto"/>
                <w:right w:val="none" w:sz="0" w:space="0" w:color="auto"/>
              </w:divBdr>
            </w:div>
            <w:div w:id="156922291">
              <w:marLeft w:val="0"/>
              <w:marRight w:val="0"/>
              <w:marTop w:val="0"/>
              <w:marBottom w:val="0"/>
              <w:divBdr>
                <w:top w:val="none" w:sz="0" w:space="0" w:color="auto"/>
                <w:left w:val="none" w:sz="0" w:space="0" w:color="auto"/>
                <w:bottom w:val="none" w:sz="0" w:space="0" w:color="auto"/>
                <w:right w:val="none" w:sz="0" w:space="0" w:color="auto"/>
              </w:divBdr>
            </w:div>
            <w:div w:id="209877542">
              <w:marLeft w:val="0"/>
              <w:marRight w:val="0"/>
              <w:marTop w:val="0"/>
              <w:marBottom w:val="0"/>
              <w:divBdr>
                <w:top w:val="none" w:sz="0" w:space="0" w:color="auto"/>
                <w:left w:val="none" w:sz="0" w:space="0" w:color="auto"/>
                <w:bottom w:val="none" w:sz="0" w:space="0" w:color="auto"/>
                <w:right w:val="none" w:sz="0" w:space="0" w:color="auto"/>
              </w:divBdr>
            </w:div>
            <w:div w:id="263418418">
              <w:marLeft w:val="0"/>
              <w:marRight w:val="0"/>
              <w:marTop w:val="0"/>
              <w:marBottom w:val="0"/>
              <w:divBdr>
                <w:top w:val="none" w:sz="0" w:space="0" w:color="auto"/>
                <w:left w:val="none" w:sz="0" w:space="0" w:color="auto"/>
                <w:bottom w:val="none" w:sz="0" w:space="0" w:color="auto"/>
                <w:right w:val="none" w:sz="0" w:space="0" w:color="auto"/>
              </w:divBdr>
            </w:div>
            <w:div w:id="270167936">
              <w:marLeft w:val="0"/>
              <w:marRight w:val="0"/>
              <w:marTop w:val="0"/>
              <w:marBottom w:val="0"/>
              <w:divBdr>
                <w:top w:val="none" w:sz="0" w:space="0" w:color="auto"/>
                <w:left w:val="none" w:sz="0" w:space="0" w:color="auto"/>
                <w:bottom w:val="none" w:sz="0" w:space="0" w:color="auto"/>
                <w:right w:val="none" w:sz="0" w:space="0" w:color="auto"/>
              </w:divBdr>
            </w:div>
            <w:div w:id="334766481">
              <w:marLeft w:val="0"/>
              <w:marRight w:val="0"/>
              <w:marTop w:val="0"/>
              <w:marBottom w:val="0"/>
              <w:divBdr>
                <w:top w:val="none" w:sz="0" w:space="0" w:color="auto"/>
                <w:left w:val="none" w:sz="0" w:space="0" w:color="auto"/>
                <w:bottom w:val="none" w:sz="0" w:space="0" w:color="auto"/>
                <w:right w:val="none" w:sz="0" w:space="0" w:color="auto"/>
              </w:divBdr>
            </w:div>
            <w:div w:id="355618352">
              <w:marLeft w:val="0"/>
              <w:marRight w:val="0"/>
              <w:marTop w:val="0"/>
              <w:marBottom w:val="0"/>
              <w:divBdr>
                <w:top w:val="none" w:sz="0" w:space="0" w:color="auto"/>
                <w:left w:val="none" w:sz="0" w:space="0" w:color="auto"/>
                <w:bottom w:val="none" w:sz="0" w:space="0" w:color="auto"/>
                <w:right w:val="none" w:sz="0" w:space="0" w:color="auto"/>
              </w:divBdr>
            </w:div>
            <w:div w:id="397943611">
              <w:marLeft w:val="0"/>
              <w:marRight w:val="0"/>
              <w:marTop w:val="0"/>
              <w:marBottom w:val="0"/>
              <w:divBdr>
                <w:top w:val="none" w:sz="0" w:space="0" w:color="auto"/>
                <w:left w:val="none" w:sz="0" w:space="0" w:color="auto"/>
                <w:bottom w:val="none" w:sz="0" w:space="0" w:color="auto"/>
                <w:right w:val="none" w:sz="0" w:space="0" w:color="auto"/>
              </w:divBdr>
            </w:div>
            <w:div w:id="403449984">
              <w:marLeft w:val="0"/>
              <w:marRight w:val="0"/>
              <w:marTop w:val="0"/>
              <w:marBottom w:val="0"/>
              <w:divBdr>
                <w:top w:val="none" w:sz="0" w:space="0" w:color="auto"/>
                <w:left w:val="none" w:sz="0" w:space="0" w:color="auto"/>
                <w:bottom w:val="none" w:sz="0" w:space="0" w:color="auto"/>
                <w:right w:val="none" w:sz="0" w:space="0" w:color="auto"/>
              </w:divBdr>
            </w:div>
            <w:div w:id="434401322">
              <w:marLeft w:val="0"/>
              <w:marRight w:val="0"/>
              <w:marTop w:val="0"/>
              <w:marBottom w:val="0"/>
              <w:divBdr>
                <w:top w:val="none" w:sz="0" w:space="0" w:color="auto"/>
                <w:left w:val="none" w:sz="0" w:space="0" w:color="auto"/>
                <w:bottom w:val="none" w:sz="0" w:space="0" w:color="auto"/>
                <w:right w:val="none" w:sz="0" w:space="0" w:color="auto"/>
              </w:divBdr>
            </w:div>
            <w:div w:id="498732494">
              <w:marLeft w:val="0"/>
              <w:marRight w:val="0"/>
              <w:marTop w:val="0"/>
              <w:marBottom w:val="0"/>
              <w:divBdr>
                <w:top w:val="none" w:sz="0" w:space="0" w:color="auto"/>
                <w:left w:val="none" w:sz="0" w:space="0" w:color="auto"/>
                <w:bottom w:val="none" w:sz="0" w:space="0" w:color="auto"/>
                <w:right w:val="none" w:sz="0" w:space="0" w:color="auto"/>
              </w:divBdr>
            </w:div>
            <w:div w:id="519969471">
              <w:marLeft w:val="0"/>
              <w:marRight w:val="0"/>
              <w:marTop w:val="0"/>
              <w:marBottom w:val="0"/>
              <w:divBdr>
                <w:top w:val="none" w:sz="0" w:space="0" w:color="auto"/>
                <w:left w:val="none" w:sz="0" w:space="0" w:color="auto"/>
                <w:bottom w:val="none" w:sz="0" w:space="0" w:color="auto"/>
                <w:right w:val="none" w:sz="0" w:space="0" w:color="auto"/>
              </w:divBdr>
            </w:div>
            <w:div w:id="534928089">
              <w:marLeft w:val="0"/>
              <w:marRight w:val="0"/>
              <w:marTop w:val="0"/>
              <w:marBottom w:val="0"/>
              <w:divBdr>
                <w:top w:val="none" w:sz="0" w:space="0" w:color="auto"/>
                <w:left w:val="none" w:sz="0" w:space="0" w:color="auto"/>
                <w:bottom w:val="none" w:sz="0" w:space="0" w:color="auto"/>
                <w:right w:val="none" w:sz="0" w:space="0" w:color="auto"/>
              </w:divBdr>
            </w:div>
            <w:div w:id="569970074">
              <w:marLeft w:val="0"/>
              <w:marRight w:val="0"/>
              <w:marTop w:val="0"/>
              <w:marBottom w:val="0"/>
              <w:divBdr>
                <w:top w:val="none" w:sz="0" w:space="0" w:color="auto"/>
                <w:left w:val="none" w:sz="0" w:space="0" w:color="auto"/>
                <w:bottom w:val="none" w:sz="0" w:space="0" w:color="auto"/>
                <w:right w:val="none" w:sz="0" w:space="0" w:color="auto"/>
              </w:divBdr>
            </w:div>
            <w:div w:id="620504007">
              <w:marLeft w:val="0"/>
              <w:marRight w:val="0"/>
              <w:marTop w:val="0"/>
              <w:marBottom w:val="0"/>
              <w:divBdr>
                <w:top w:val="none" w:sz="0" w:space="0" w:color="auto"/>
                <w:left w:val="none" w:sz="0" w:space="0" w:color="auto"/>
                <w:bottom w:val="none" w:sz="0" w:space="0" w:color="auto"/>
                <w:right w:val="none" w:sz="0" w:space="0" w:color="auto"/>
              </w:divBdr>
            </w:div>
            <w:div w:id="722874301">
              <w:marLeft w:val="0"/>
              <w:marRight w:val="0"/>
              <w:marTop w:val="0"/>
              <w:marBottom w:val="0"/>
              <w:divBdr>
                <w:top w:val="none" w:sz="0" w:space="0" w:color="auto"/>
                <w:left w:val="none" w:sz="0" w:space="0" w:color="auto"/>
                <w:bottom w:val="none" w:sz="0" w:space="0" w:color="auto"/>
                <w:right w:val="none" w:sz="0" w:space="0" w:color="auto"/>
              </w:divBdr>
            </w:div>
            <w:div w:id="774130143">
              <w:marLeft w:val="0"/>
              <w:marRight w:val="0"/>
              <w:marTop w:val="0"/>
              <w:marBottom w:val="0"/>
              <w:divBdr>
                <w:top w:val="none" w:sz="0" w:space="0" w:color="auto"/>
                <w:left w:val="none" w:sz="0" w:space="0" w:color="auto"/>
                <w:bottom w:val="none" w:sz="0" w:space="0" w:color="auto"/>
                <w:right w:val="none" w:sz="0" w:space="0" w:color="auto"/>
              </w:divBdr>
            </w:div>
            <w:div w:id="802967734">
              <w:marLeft w:val="0"/>
              <w:marRight w:val="0"/>
              <w:marTop w:val="0"/>
              <w:marBottom w:val="0"/>
              <w:divBdr>
                <w:top w:val="none" w:sz="0" w:space="0" w:color="auto"/>
                <w:left w:val="none" w:sz="0" w:space="0" w:color="auto"/>
                <w:bottom w:val="none" w:sz="0" w:space="0" w:color="auto"/>
                <w:right w:val="none" w:sz="0" w:space="0" w:color="auto"/>
              </w:divBdr>
            </w:div>
            <w:div w:id="821701236">
              <w:marLeft w:val="0"/>
              <w:marRight w:val="0"/>
              <w:marTop w:val="0"/>
              <w:marBottom w:val="0"/>
              <w:divBdr>
                <w:top w:val="none" w:sz="0" w:space="0" w:color="auto"/>
                <w:left w:val="none" w:sz="0" w:space="0" w:color="auto"/>
                <w:bottom w:val="none" w:sz="0" w:space="0" w:color="auto"/>
                <w:right w:val="none" w:sz="0" w:space="0" w:color="auto"/>
              </w:divBdr>
            </w:div>
            <w:div w:id="844900259">
              <w:marLeft w:val="0"/>
              <w:marRight w:val="0"/>
              <w:marTop w:val="0"/>
              <w:marBottom w:val="0"/>
              <w:divBdr>
                <w:top w:val="none" w:sz="0" w:space="0" w:color="auto"/>
                <w:left w:val="none" w:sz="0" w:space="0" w:color="auto"/>
                <w:bottom w:val="none" w:sz="0" w:space="0" w:color="auto"/>
                <w:right w:val="none" w:sz="0" w:space="0" w:color="auto"/>
              </w:divBdr>
            </w:div>
            <w:div w:id="869226551">
              <w:marLeft w:val="0"/>
              <w:marRight w:val="0"/>
              <w:marTop w:val="0"/>
              <w:marBottom w:val="0"/>
              <w:divBdr>
                <w:top w:val="none" w:sz="0" w:space="0" w:color="auto"/>
                <w:left w:val="none" w:sz="0" w:space="0" w:color="auto"/>
                <w:bottom w:val="none" w:sz="0" w:space="0" w:color="auto"/>
                <w:right w:val="none" w:sz="0" w:space="0" w:color="auto"/>
              </w:divBdr>
            </w:div>
            <w:div w:id="917179475">
              <w:marLeft w:val="0"/>
              <w:marRight w:val="0"/>
              <w:marTop w:val="0"/>
              <w:marBottom w:val="0"/>
              <w:divBdr>
                <w:top w:val="none" w:sz="0" w:space="0" w:color="auto"/>
                <w:left w:val="none" w:sz="0" w:space="0" w:color="auto"/>
                <w:bottom w:val="none" w:sz="0" w:space="0" w:color="auto"/>
                <w:right w:val="none" w:sz="0" w:space="0" w:color="auto"/>
              </w:divBdr>
            </w:div>
            <w:div w:id="925764516">
              <w:marLeft w:val="0"/>
              <w:marRight w:val="0"/>
              <w:marTop w:val="0"/>
              <w:marBottom w:val="0"/>
              <w:divBdr>
                <w:top w:val="none" w:sz="0" w:space="0" w:color="auto"/>
                <w:left w:val="none" w:sz="0" w:space="0" w:color="auto"/>
                <w:bottom w:val="none" w:sz="0" w:space="0" w:color="auto"/>
                <w:right w:val="none" w:sz="0" w:space="0" w:color="auto"/>
              </w:divBdr>
            </w:div>
            <w:div w:id="931090550">
              <w:marLeft w:val="0"/>
              <w:marRight w:val="0"/>
              <w:marTop w:val="0"/>
              <w:marBottom w:val="0"/>
              <w:divBdr>
                <w:top w:val="none" w:sz="0" w:space="0" w:color="auto"/>
                <w:left w:val="none" w:sz="0" w:space="0" w:color="auto"/>
                <w:bottom w:val="none" w:sz="0" w:space="0" w:color="auto"/>
                <w:right w:val="none" w:sz="0" w:space="0" w:color="auto"/>
              </w:divBdr>
            </w:div>
            <w:div w:id="947544052">
              <w:marLeft w:val="0"/>
              <w:marRight w:val="0"/>
              <w:marTop w:val="0"/>
              <w:marBottom w:val="0"/>
              <w:divBdr>
                <w:top w:val="none" w:sz="0" w:space="0" w:color="auto"/>
                <w:left w:val="none" w:sz="0" w:space="0" w:color="auto"/>
                <w:bottom w:val="none" w:sz="0" w:space="0" w:color="auto"/>
                <w:right w:val="none" w:sz="0" w:space="0" w:color="auto"/>
              </w:divBdr>
            </w:div>
            <w:div w:id="1017657281">
              <w:marLeft w:val="0"/>
              <w:marRight w:val="0"/>
              <w:marTop w:val="0"/>
              <w:marBottom w:val="0"/>
              <w:divBdr>
                <w:top w:val="none" w:sz="0" w:space="0" w:color="auto"/>
                <w:left w:val="none" w:sz="0" w:space="0" w:color="auto"/>
                <w:bottom w:val="none" w:sz="0" w:space="0" w:color="auto"/>
                <w:right w:val="none" w:sz="0" w:space="0" w:color="auto"/>
              </w:divBdr>
            </w:div>
            <w:div w:id="1141535134">
              <w:marLeft w:val="0"/>
              <w:marRight w:val="0"/>
              <w:marTop w:val="0"/>
              <w:marBottom w:val="0"/>
              <w:divBdr>
                <w:top w:val="none" w:sz="0" w:space="0" w:color="auto"/>
                <w:left w:val="none" w:sz="0" w:space="0" w:color="auto"/>
                <w:bottom w:val="none" w:sz="0" w:space="0" w:color="auto"/>
                <w:right w:val="none" w:sz="0" w:space="0" w:color="auto"/>
              </w:divBdr>
            </w:div>
            <w:div w:id="1170870526">
              <w:marLeft w:val="0"/>
              <w:marRight w:val="0"/>
              <w:marTop w:val="0"/>
              <w:marBottom w:val="0"/>
              <w:divBdr>
                <w:top w:val="none" w:sz="0" w:space="0" w:color="auto"/>
                <w:left w:val="none" w:sz="0" w:space="0" w:color="auto"/>
                <w:bottom w:val="none" w:sz="0" w:space="0" w:color="auto"/>
                <w:right w:val="none" w:sz="0" w:space="0" w:color="auto"/>
              </w:divBdr>
            </w:div>
            <w:div w:id="1244341560">
              <w:marLeft w:val="0"/>
              <w:marRight w:val="0"/>
              <w:marTop w:val="0"/>
              <w:marBottom w:val="0"/>
              <w:divBdr>
                <w:top w:val="none" w:sz="0" w:space="0" w:color="auto"/>
                <w:left w:val="none" w:sz="0" w:space="0" w:color="auto"/>
                <w:bottom w:val="none" w:sz="0" w:space="0" w:color="auto"/>
                <w:right w:val="none" w:sz="0" w:space="0" w:color="auto"/>
              </w:divBdr>
            </w:div>
            <w:div w:id="1314986624">
              <w:marLeft w:val="0"/>
              <w:marRight w:val="0"/>
              <w:marTop w:val="0"/>
              <w:marBottom w:val="0"/>
              <w:divBdr>
                <w:top w:val="none" w:sz="0" w:space="0" w:color="auto"/>
                <w:left w:val="none" w:sz="0" w:space="0" w:color="auto"/>
                <w:bottom w:val="none" w:sz="0" w:space="0" w:color="auto"/>
                <w:right w:val="none" w:sz="0" w:space="0" w:color="auto"/>
              </w:divBdr>
            </w:div>
            <w:div w:id="1355963235">
              <w:marLeft w:val="0"/>
              <w:marRight w:val="0"/>
              <w:marTop w:val="0"/>
              <w:marBottom w:val="0"/>
              <w:divBdr>
                <w:top w:val="none" w:sz="0" w:space="0" w:color="auto"/>
                <w:left w:val="none" w:sz="0" w:space="0" w:color="auto"/>
                <w:bottom w:val="none" w:sz="0" w:space="0" w:color="auto"/>
                <w:right w:val="none" w:sz="0" w:space="0" w:color="auto"/>
              </w:divBdr>
            </w:div>
            <w:div w:id="1372920922">
              <w:marLeft w:val="0"/>
              <w:marRight w:val="0"/>
              <w:marTop w:val="0"/>
              <w:marBottom w:val="0"/>
              <w:divBdr>
                <w:top w:val="none" w:sz="0" w:space="0" w:color="auto"/>
                <w:left w:val="none" w:sz="0" w:space="0" w:color="auto"/>
                <w:bottom w:val="none" w:sz="0" w:space="0" w:color="auto"/>
                <w:right w:val="none" w:sz="0" w:space="0" w:color="auto"/>
              </w:divBdr>
            </w:div>
            <w:div w:id="1445466505">
              <w:marLeft w:val="0"/>
              <w:marRight w:val="0"/>
              <w:marTop w:val="0"/>
              <w:marBottom w:val="0"/>
              <w:divBdr>
                <w:top w:val="none" w:sz="0" w:space="0" w:color="auto"/>
                <w:left w:val="none" w:sz="0" w:space="0" w:color="auto"/>
                <w:bottom w:val="none" w:sz="0" w:space="0" w:color="auto"/>
                <w:right w:val="none" w:sz="0" w:space="0" w:color="auto"/>
              </w:divBdr>
            </w:div>
            <w:div w:id="1478839185">
              <w:marLeft w:val="0"/>
              <w:marRight w:val="0"/>
              <w:marTop w:val="0"/>
              <w:marBottom w:val="0"/>
              <w:divBdr>
                <w:top w:val="none" w:sz="0" w:space="0" w:color="auto"/>
                <w:left w:val="none" w:sz="0" w:space="0" w:color="auto"/>
                <w:bottom w:val="none" w:sz="0" w:space="0" w:color="auto"/>
                <w:right w:val="none" w:sz="0" w:space="0" w:color="auto"/>
              </w:divBdr>
            </w:div>
            <w:div w:id="1481772454">
              <w:marLeft w:val="0"/>
              <w:marRight w:val="0"/>
              <w:marTop w:val="0"/>
              <w:marBottom w:val="0"/>
              <w:divBdr>
                <w:top w:val="none" w:sz="0" w:space="0" w:color="auto"/>
                <w:left w:val="none" w:sz="0" w:space="0" w:color="auto"/>
                <w:bottom w:val="none" w:sz="0" w:space="0" w:color="auto"/>
                <w:right w:val="none" w:sz="0" w:space="0" w:color="auto"/>
              </w:divBdr>
            </w:div>
            <w:div w:id="1617903408">
              <w:marLeft w:val="0"/>
              <w:marRight w:val="0"/>
              <w:marTop w:val="0"/>
              <w:marBottom w:val="0"/>
              <w:divBdr>
                <w:top w:val="none" w:sz="0" w:space="0" w:color="auto"/>
                <w:left w:val="none" w:sz="0" w:space="0" w:color="auto"/>
                <w:bottom w:val="none" w:sz="0" w:space="0" w:color="auto"/>
                <w:right w:val="none" w:sz="0" w:space="0" w:color="auto"/>
              </w:divBdr>
            </w:div>
            <w:div w:id="1630549258">
              <w:marLeft w:val="0"/>
              <w:marRight w:val="0"/>
              <w:marTop w:val="0"/>
              <w:marBottom w:val="0"/>
              <w:divBdr>
                <w:top w:val="none" w:sz="0" w:space="0" w:color="auto"/>
                <w:left w:val="none" w:sz="0" w:space="0" w:color="auto"/>
                <w:bottom w:val="none" w:sz="0" w:space="0" w:color="auto"/>
                <w:right w:val="none" w:sz="0" w:space="0" w:color="auto"/>
              </w:divBdr>
            </w:div>
            <w:div w:id="1701129018">
              <w:marLeft w:val="0"/>
              <w:marRight w:val="0"/>
              <w:marTop w:val="0"/>
              <w:marBottom w:val="0"/>
              <w:divBdr>
                <w:top w:val="none" w:sz="0" w:space="0" w:color="auto"/>
                <w:left w:val="none" w:sz="0" w:space="0" w:color="auto"/>
                <w:bottom w:val="none" w:sz="0" w:space="0" w:color="auto"/>
                <w:right w:val="none" w:sz="0" w:space="0" w:color="auto"/>
              </w:divBdr>
            </w:div>
            <w:div w:id="1713579898">
              <w:marLeft w:val="0"/>
              <w:marRight w:val="0"/>
              <w:marTop w:val="0"/>
              <w:marBottom w:val="0"/>
              <w:divBdr>
                <w:top w:val="none" w:sz="0" w:space="0" w:color="auto"/>
                <w:left w:val="none" w:sz="0" w:space="0" w:color="auto"/>
                <w:bottom w:val="none" w:sz="0" w:space="0" w:color="auto"/>
                <w:right w:val="none" w:sz="0" w:space="0" w:color="auto"/>
              </w:divBdr>
            </w:div>
            <w:div w:id="1716198863">
              <w:marLeft w:val="0"/>
              <w:marRight w:val="0"/>
              <w:marTop w:val="0"/>
              <w:marBottom w:val="0"/>
              <w:divBdr>
                <w:top w:val="none" w:sz="0" w:space="0" w:color="auto"/>
                <w:left w:val="none" w:sz="0" w:space="0" w:color="auto"/>
                <w:bottom w:val="none" w:sz="0" w:space="0" w:color="auto"/>
                <w:right w:val="none" w:sz="0" w:space="0" w:color="auto"/>
              </w:divBdr>
            </w:div>
            <w:div w:id="1729454379">
              <w:marLeft w:val="0"/>
              <w:marRight w:val="0"/>
              <w:marTop w:val="0"/>
              <w:marBottom w:val="0"/>
              <w:divBdr>
                <w:top w:val="none" w:sz="0" w:space="0" w:color="auto"/>
                <w:left w:val="none" w:sz="0" w:space="0" w:color="auto"/>
                <w:bottom w:val="none" w:sz="0" w:space="0" w:color="auto"/>
                <w:right w:val="none" w:sz="0" w:space="0" w:color="auto"/>
              </w:divBdr>
            </w:div>
            <w:div w:id="1732846674">
              <w:marLeft w:val="0"/>
              <w:marRight w:val="0"/>
              <w:marTop w:val="0"/>
              <w:marBottom w:val="0"/>
              <w:divBdr>
                <w:top w:val="none" w:sz="0" w:space="0" w:color="auto"/>
                <w:left w:val="none" w:sz="0" w:space="0" w:color="auto"/>
                <w:bottom w:val="none" w:sz="0" w:space="0" w:color="auto"/>
                <w:right w:val="none" w:sz="0" w:space="0" w:color="auto"/>
              </w:divBdr>
            </w:div>
            <w:div w:id="1748066495">
              <w:marLeft w:val="0"/>
              <w:marRight w:val="0"/>
              <w:marTop w:val="0"/>
              <w:marBottom w:val="0"/>
              <w:divBdr>
                <w:top w:val="none" w:sz="0" w:space="0" w:color="auto"/>
                <w:left w:val="none" w:sz="0" w:space="0" w:color="auto"/>
                <w:bottom w:val="none" w:sz="0" w:space="0" w:color="auto"/>
                <w:right w:val="none" w:sz="0" w:space="0" w:color="auto"/>
              </w:divBdr>
            </w:div>
            <w:div w:id="1809085527">
              <w:marLeft w:val="0"/>
              <w:marRight w:val="0"/>
              <w:marTop w:val="0"/>
              <w:marBottom w:val="0"/>
              <w:divBdr>
                <w:top w:val="none" w:sz="0" w:space="0" w:color="auto"/>
                <w:left w:val="none" w:sz="0" w:space="0" w:color="auto"/>
                <w:bottom w:val="none" w:sz="0" w:space="0" w:color="auto"/>
                <w:right w:val="none" w:sz="0" w:space="0" w:color="auto"/>
              </w:divBdr>
            </w:div>
            <w:div w:id="1812945184">
              <w:marLeft w:val="0"/>
              <w:marRight w:val="0"/>
              <w:marTop w:val="0"/>
              <w:marBottom w:val="0"/>
              <w:divBdr>
                <w:top w:val="none" w:sz="0" w:space="0" w:color="auto"/>
                <w:left w:val="none" w:sz="0" w:space="0" w:color="auto"/>
                <w:bottom w:val="none" w:sz="0" w:space="0" w:color="auto"/>
                <w:right w:val="none" w:sz="0" w:space="0" w:color="auto"/>
              </w:divBdr>
            </w:div>
            <w:div w:id="1890727694">
              <w:marLeft w:val="0"/>
              <w:marRight w:val="0"/>
              <w:marTop w:val="0"/>
              <w:marBottom w:val="0"/>
              <w:divBdr>
                <w:top w:val="none" w:sz="0" w:space="0" w:color="auto"/>
                <w:left w:val="none" w:sz="0" w:space="0" w:color="auto"/>
                <w:bottom w:val="none" w:sz="0" w:space="0" w:color="auto"/>
                <w:right w:val="none" w:sz="0" w:space="0" w:color="auto"/>
              </w:divBdr>
            </w:div>
            <w:div w:id="1963806218">
              <w:marLeft w:val="0"/>
              <w:marRight w:val="0"/>
              <w:marTop w:val="0"/>
              <w:marBottom w:val="0"/>
              <w:divBdr>
                <w:top w:val="none" w:sz="0" w:space="0" w:color="auto"/>
                <w:left w:val="none" w:sz="0" w:space="0" w:color="auto"/>
                <w:bottom w:val="none" w:sz="0" w:space="0" w:color="auto"/>
                <w:right w:val="none" w:sz="0" w:space="0" w:color="auto"/>
              </w:divBdr>
            </w:div>
            <w:div w:id="2015181777">
              <w:marLeft w:val="0"/>
              <w:marRight w:val="0"/>
              <w:marTop w:val="0"/>
              <w:marBottom w:val="0"/>
              <w:divBdr>
                <w:top w:val="none" w:sz="0" w:space="0" w:color="auto"/>
                <w:left w:val="none" w:sz="0" w:space="0" w:color="auto"/>
                <w:bottom w:val="none" w:sz="0" w:space="0" w:color="auto"/>
                <w:right w:val="none" w:sz="0" w:space="0" w:color="auto"/>
              </w:divBdr>
            </w:div>
            <w:div w:id="2044357646">
              <w:marLeft w:val="0"/>
              <w:marRight w:val="0"/>
              <w:marTop w:val="0"/>
              <w:marBottom w:val="0"/>
              <w:divBdr>
                <w:top w:val="none" w:sz="0" w:space="0" w:color="auto"/>
                <w:left w:val="none" w:sz="0" w:space="0" w:color="auto"/>
                <w:bottom w:val="none" w:sz="0" w:space="0" w:color="auto"/>
                <w:right w:val="none" w:sz="0" w:space="0" w:color="auto"/>
              </w:divBdr>
            </w:div>
            <w:div w:id="213721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371658">
      <w:bodyDiv w:val="1"/>
      <w:marLeft w:val="0"/>
      <w:marRight w:val="0"/>
      <w:marTop w:val="0"/>
      <w:marBottom w:val="0"/>
      <w:divBdr>
        <w:top w:val="none" w:sz="0" w:space="0" w:color="auto"/>
        <w:left w:val="none" w:sz="0" w:space="0" w:color="auto"/>
        <w:bottom w:val="none" w:sz="0" w:space="0" w:color="auto"/>
        <w:right w:val="none" w:sz="0" w:space="0" w:color="auto"/>
      </w:divBdr>
    </w:div>
    <w:div w:id="1355224542">
      <w:bodyDiv w:val="1"/>
      <w:marLeft w:val="0"/>
      <w:marRight w:val="0"/>
      <w:marTop w:val="0"/>
      <w:marBottom w:val="0"/>
      <w:divBdr>
        <w:top w:val="none" w:sz="0" w:space="0" w:color="auto"/>
        <w:left w:val="none" w:sz="0" w:space="0" w:color="auto"/>
        <w:bottom w:val="none" w:sz="0" w:space="0" w:color="auto"/>
        <w:right w:val="none" w:sz="0" w:space="0" w:color="auto"/>
      </w:divBdr>
      <w:divsChild>
        <w:div w:id="924461635">
          <w:marLeft w:val="0"/>
          <w:marRight w:val="0"/>
          <w:marTop w:val="0"/>
          <w:marBottom w:val="0"/>
          <w:divBdr>
            <w:top w:val="none" w:sz="0" w:space="0" w:color="auto"/>
            <w:left w:val="none" w:sz="0" w:space="0" w:color="auto"/>
            <w:bottom w:val="none" w:sz="0" w:space="0" w:color="auto"/>
            <w:right w:val="none" w:sz="0" w:space="0" w:color="auto"/>
          </w:divBdr>
          <w:divsChild>
            <w:div w:id="17394569">
              <w:marLeft w:val="0"/>
              <w:marRight w:val="0"/>
              <w:marTop w:val="0"/>
              <w:marBottom w:val="0"/>
              <w:divBdr>
                <w:top w:val="none" w:sz="0" w:space="0" w:color="auto"/>
                <w:left w:val="none" w:sz="0" w:space="0" w:color="auto"/>
                <w:bottom w:val="none" w:sz="0" w:space="0" w:color="auto"/>
                <w:right w:val="none" w:sz="0" w:space="0" w:color="auto"/>
              </w:divBdr>
            </w:div>
            <w:div w:id="27996512">
              <w:marLeft w:val="0"/>
              <w:marRight w:val="0"/>
              <w:marTop w:val="0"/>
              <w:marBottom w:val="0"/>
              <w:divBdr>
                <w:top w:val="none" w:sz="0" w:space="0" w:color="auto"/>
                <w:left w:val="none" w:sz="0" w:space="0" w:color="auto"/>
                <w:bottom w:val="none" w:sz="0" w:space="0" w:color="auto"/>
                <w:right w:val="none" w:sz="0" w:space="0" w:color="auto"/>
              </w:divBdr>
            </w:div>
            <w:div w:id="337118973">
              <w:marLeft w:val="0"/>
              <w:marRight w:val="0"/>
              <w:marTop w:val="0"/>
              <w:marBottom w:val="0"/>
              <w:divBdr>
                <w:top w:val="none" w:sz="0" w:space="0" w:color="auto"/>
                <w:left w:val="none" w:sz="0" w:space="0" w:color="auto"/>
                <w:bottom w:val="none" w:sz="0" w:space="0" w:color="auto"/>
                <w:right w:val="none" w:sz="0" w:space="0" w:color="auto"/>
              </w:divBdr>
            </w:div>
            <w:div w:id="438523406">
              <w:marLeft w:val="0"/>
              <w:marRight w:val="0"/>
              <w:marTop w:val="0"/>
              <w:marBottom w:val="0"/>
              <w:divBdr>
                <w:top w:val="none" w:sz="0" w:space="0" w:color="auto"/>
                <w:left w:val="none" w:sz="0" w:space="0" w:color="auto"/>
                <w:bottom w:val="none" w:sz="0" w:space="0" w:color="auto"/>
                <w:right w:val="none" w:sz="0" w:space="0" w:color="auto"/>
              </w:divBdr>
            </w:div>
            <w:div w:id="447162981">
              <w:marLeft w:val="0"/>
              <w:marRight w:val="0"/>
              <w:marTop w:val="0"/>
              <w:marBottom w:val="0"/>
              <w:divBdr>
                <w:top w:val="none" w:sz="0" w:space="0" w:color="auto"/>
                <w:left w:val="none" w:sz="0" w:space="0" w:color="auto"/>
                <w:bottom w:val="none" w:sz="0" w:space="0" w:color="auto"/>
                <w:right w:val="none" w:sz="0" w:space="0" w:color="auto"/>
              </w:divBdr>
            </w:div>
            <w:div w:id="550266641">
              <w:marLeft w:val="0"/>
              <w:marRight w:val="0"/>
              <w:marTop w:val="0"/>
              <w:marBottom w:val="0"/>
              <w:divBdr>
                <w:top w:val="none" w:sz="0" w:space="0" w:color="auto"/>
                <w:left w:val="none" w:sz="0" w:space="0" w:color="auto"/>
                <w:bottom w:val="none" w:sz="0" w:space="0" w:color="auto"/>
                <w:right w:val="none" w:sz="0" w:space="0" w:color="auto"/>
              </w:divBdr>
            </w:div>
            <w:div w:id="599921459">
              <w:marLeft w:val="0"/>
              <w:marRight w:val="0"/>
              <w:marTop w:val="0"/>
              <w:marBottom w:val="0"/>
              <w:divBdr>
                <w:top w:val="none" w:sz="0" w:space="0" w:color="auto"/>
                <w:left w:val="none" w:sz="0" w:space="0" w:color="auto"/>
                <w:bottom w:val="none" w:sz="0" w:space="0" w:color="auto"/>
                <w:right w:val="none" w:sz="0" w:space="0" w:color="auto"/>
              </w:divBdr>
            </w:div>
            <w:div w:id="688722598">
              <w:marLeft w:val="0"/>
              <w:marRight w:val="0"/>
              <w:marTop w:val="0"/>
              <w:marBottom w:val="0"/>
              <w:divBdr>
                <w:top w:val="none" w:sz="0" w:space="0" w:color="auto"/>
                <w:left w:val="none" w:sz="0" w:space="0" w:color="auto"/>
                <w:bottom w:val="none" w:sz="0" w:space="0" w:color="auto"/>
                <w:right w:val="none" w:sz="0" w:space="0" w:color="auto"/>
              </w:divBdr>
            </w:div>
            <w:div w:id="717047567">
              <w:marLeft w:val="0"/>
              <w:marRight w:val="0"/>
              <w:marTop w:val="0"/>
              <w:marBottom w:val="0"/>
              <w:divBdr>
                <w:top w:val="none" w:sz="0" w:space="0" w:color="auto"/>
                <w:left w:val="none" w:sz="0" w:space="0" w:color="auto"/>
                <w:bottom w:val="none" w:sz="0" w:space="0" w:color="auto"/>
                <w:right w:val="none" w:sz="0" w:space="0" w:color="auto"/>
              </w:divBdr>
            </w:div>
            <w:div w:id="817772154">
              <w:marLeft w:val="0"/>
              <w:marRight w:val="0"/>
              <w:marTop w:val="0"/>
              <w:marBottom w:val="0"/>
              <w:divBdr>
                <w:top w:val="none" w:sz="0" w:space="0" w:color="auto"/>
                <w:left w:val="none" w:sz="0" w:space="0" w:color="auto"/>
                <w:bottom w:val="none" w:sz="0" w:space="0" w:color="auto"/>
                <w:right w:val="none" w:sz="0" w:space="0" w:color="auto"/>
              </w:divBdr>
            </w:div>
            <w:div w:id="866408226">
              <w:marLeft w:val="0"/>
              <w:marRight w:val="0"/>
              <w:marTop w:val="0"/>
              <w:marBottom w:val="0"/>
              <w:divBdr>
                <w:top w:val="none" w:sz="0" w:space="0" w:color="auto"/>
                <w:left w:val="none" w:sz="0" w:space="0" w:color="auto"/>
                <w:bottom w:val="none" w:sz="0" w:space="0" w:color="auto"/>
                <w:right w:val="none" w:sz="0" w:space="0" w:color="auto"/>
              </w:divBdr>
            </w:div>
            <w:div w:id="898906088">
              <w:marLeft w:val="0"/>
              <w:marRight w:val="0"/>
              <w:marTop w:val="0"/>
              <w:marBottom w:val="0"/>
              <w:divBdr>
                <w:top w:val="none" w:sz="0" w:space="0" w:color="auto"/>
                <w:left w:val="none" w:sz="0" w:space="0" w:color="auto"/>
                <w:bottom w:val="none" w:sz="0" w:space="0" w:color="auto"/>
                <w:right w:val="none" w:sz="0" w:space="0" w:color="auto"/>
              </w:divBdr>
            </w:div>
            <w:div w:id="1237789311">
              <w:marLeft w:val="0"/>
              <w:marRight w:val="0"/>
              <w:marTop w:val="0"/>
              <w:marBottom w:val="0"/>
              <w:divBdr>
                <w:top w:val="none" w:sz="0" w:space="0" w:color="auto"/>
                <w:left w:val="none" w:sz="0" w:space="0" w:color="auto"/>
                <w:bottom w:val="none" w:sz="0" w:space="0" w:color="auto"/>
                <w:right w:val="none" w:sz="0" w:space="0" w:color="auto"/>
              </w:divBdr>
            </w:div>
            <w:div w:id="1494100675">
              <w:marLeft w:val="0"/>
              <w:marRight w:val="0"/>
              <w:marTop w:val="0"/>
              <w:marBottom w:val="0"/>
              <w:divBdr>
                <w:top w:val="none" w:sz="0" w:space="0" w:color="auto"/>
                <w:left w:val="none" w:sz="0" w:space="0" w:color="auto"/>
                <w:bottom w:val="none" w:sz="0" w:space="0" w:color="auto"/>
                <w:right w:val="none" w:sz="0" w:space="0" w:color="auto"/>
              </w:divBdr>
            </w:div>
            <w:div w:id="1542399665">
              <w:marLeft w:val="0"/>
              <w:marRight w:val="0"/>
              <w:marTop w:val="0"/>
              <w:marBottom w:val="0"/>
              <w:divBdr>
                <w:top w:val="none" w:sz="0" w:space="0" w:color="auto"/>
                <w:left w:val="none" w:sz="0" w:space="0" w:color="auto"/>
                <w:bottom w:val="none" w:sz="0" w:space="0" w:color="auto"/>
                <w:right w:val="none" w:sz="0" w:space="0" w:color="auto"/>
              </w:divBdr>
            </w:div>
            <w:div w:id="1731610232">
              <w:marLeft w:val="0"/>
              <w:marRight w:val="0"/>
              <w:marTop w:val="0"/>
              <w:marBottom w:val="0"/>
              <w:divBdr>
                <w:top w:val="none" w:sz="0" w:space="0" w:color="auto"/>
                <w:left w:val="none" w:sz="0" w:space="0" w:color="auto"/>
                <w:bottom w:val="none" w:sz="0" w:space="0" w:color="auto"/>
                <w:right w:val="none" w:sz="0" w:space="0" w:color="auto"/>
              </w:divBdr>
            </w:div>
            <w:div w:id="1764954040">
              <w:marLeft w:val="0"/>
              <w:marRight w:val="0"/>
              <w:marTop w:val="0"/>
              <w:marBottom w:val="0"/>
              <w:divBdr>
                <w:top w:val="none" w:sz="0" w:space="0" w:color="auto"/>
                <w:left w:val="none" w:sz="0" w:space="0" w:color="auto"/>
                <w:bottom w:val="none" w:sz="0" w:space="0" w:color="auto"/>
                <w:right w:val="none" w:sz="0" w:space="0" w:color="auto"/>
              </w:divBdr>
            </w:div>
            <w:div w:id="1843279951">
              <w:marLeft w:val="0"/>
              <w:marRight w:val="0"/>
              <w:marTop w:val="0"/>
              <w:marBottom w:val="0"/>
              <w:divBdr>
                <w:top w:val="none" w:sz="0" w:space="0" w:color="auto"/>
                <w:left w:val="none" w:sz="0" w:space="0" w:color="auto"/>
                <w:bottom w:val="none" w:sz="0" w:space="0" w:color="auto"/>
                <w:right w:val="none" w:sz="0" w:space="0" w:color="auto"/>
              </w:divBdr>
            </w:div>
            <w:div w:id="208661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925688">
      <w:bodyDiv w:val="1"/>
      <w:marLeft w:val="0"/>
      <w:marRight w:val="0"/>
      <w:marTop w:val="0"/>
      <w:marBottom w:val="0"/>
      <w:divBdr>
        <w:top w:val="none" w:sz="0" w:space="0" w:color="auto"/>
        <w:left w:val="none" w:sz="0" w:space="0" w:color="auto"/>
        <w:bottom w:val="none" w:sz="0" w:space="0" w:color="auto"/>
        <w:right w:val="none" w:sz="0" w:space="0" w:color="auto"/>
      </w:divBdr>
    </w:div>
    <w:div w:id="1496527826">
      <w:bodyDiv w:val="1"/>
      <w:marLeft w:val="0"/>
      <w:marRight w:val="0"/>
      <w:marTop w:val="0"/>
      <w:marBottom w:val="0"/>
      <w:divBdr>
        <w:top w:val="none" w:sz="0" w:space="0" w:color="auto"/>
        <w:left w:val="none" w:sz="0" w:space="0" w:color="auto"/>
        <w:bottom w:val="none" w:sz="0" w:space="0" w:color="auto"/>
        <w:right w:val="none" w:sz="0" w:space="0" w:color="auto"/>
      </w:divBdr>
    </w:div>
    <w:div w:id="1499005823">
      <w:bodyDiv w:val="1"/>
      <w:marLeft w:val="0"/>
      <w:marRight w:val="0"/>
      <w:marTop w:val="0"/>
      <w:marBottom w:val="0"/>
      <w:divBdr>
        <w:top w:val="none" w:sz="0" w:space="0" w:color="auto"/>
        <w:left w:val="none" w:sz="0" w:space="0" w:color="auto"/>
        <w:bottom w:val="none" w:sz="0" w:space="0" w:color="auto"/>
        <w:right w:val="none" w:sz="0" w:space="0" w:color="auto"/>
      </w:divBdr>
    </w:div>
    <w:div w:id="1558274150">
      <w:bodyDiv w:val="1"/>
      <w:marLeft w:val="0"/>
      <w:marRight w:val="0"/>
      <w:marTop w:val="0"/>
      <w:marBottom w:val="0"/>
      <w:divBdr>
        <w:top w:val="none" w:sz="0" w:space="0" w:color="auto"/>
        <w:left w:val="none" w:sz="0" w:space="0" w:color="auto"/>
        <w:bottom w:val="none" w:sz="0" w:space="0" w:color="auto"/>
        <w:right w:val="none" w:sz="0" w:space="0" w:color="auto"/>
      </w:divBdr>
      <w:divsChild>
        <w:div w:id="800226252">
          <w:marLeft w:val="0"/>
          <w:marRight w:val="0"/>
          <w:marTop w:val="0"/>
          <w:marBottom w:val="0"/>
          <w:divBdr>
            <w:top w:val="none" w:sz="0" w:space="0" w:color="auto"/>
            <w:left w:val="none" w:sz="0" w:space="0" w:color="auto"/>
            <w:bottom w:val="none" w:sz="0" w:space="0" w:color="auto"/>
            <w:right w:val="none" w:sz="0" w:space="0" w:color="auto"/>
          </w:divBdr>
          <w:divsChild>
            <w:div w:id="30096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472245">
      <w:bodyDiv w:val="1"/>
      <w:marLeft w:val="0"/>
      <w:marRight w:val="0"/>
      <w:marTop w:val="0"/>
      <w:marBottom w:val="0"/>
      <w:divBdr>
        <w:top w:val="none" w:sz="0" w:space="0" w:color="auto"/>
        <w:left w:val="none" w:sz="0" w:space="0" w:color="auto"/>
        <w:bottom w:val="none" w:sz="0" w:space="0" w:color="auto"/>
        <w:right w:val="none" w:sz="0" w:space="0" w:color="auto"/>
      </w:divBdr>
    </w:div>
    <w:div w:id="1610626998">
      <w:bodyDiv w:val="1"/>
      <w:marLeft w:val="0"/>
      <w:marRight w:val="0"/>
      <w:marTop w:val="0"/>
      <w:marBottom w:val="0"/>
      <w:divBdr>
        <w:top w:val="none" w:sz="0" w:space="0" w:color="auto"/>
        <w:left w:val="none" w:sz="0" w:space="0" w:color="auto"/>
        <w:bottom w:val="none" w:sz="0" w:space="0" w:color="auto"/>
        <w:right w:val="none" w:sz="0" w:space="0" w:color="auto"/>
      </w:divBdr>
    </w:div>
    <w:div w:id="1678655212">
      <w:bodyDiv w:val="1"/>
      <w:marLeft w:val="0"/>
      <w:marRight w:val="0"/>
      <w:marTop w:val="0"/>
      <w:marBottom w:val="0"/>
      <w:divBdr>
        <w:top w:val="none" w:sz="0" w:space="0" w:color="auto"/>
        <w:left w:val="none" w:sz="0" w:space="0" w:color="auto"/>
        <w:bottom w:val="none" w:sz="0" w:space="0" w:color="auto"/>
        <w:right w:val="none" w:sz="0" w:space="0" w:color="auto"/>
      </w:divBdr>
    </w:div>
    <w:div w:id="1702512707">
      <w:bodyDiv w:val="1"/>
      <w:marLeft w:val="0"/>
      <w:marRight w:val="0"/>
      <w:marTop w:val="0"/>
      <w:marBottom w:val="0"/>
      <w:divBdr>
        <w:top w:val="none" w:sz="0" w:space="0" w:color="auto"/>
        <w:left w:val="none" w:sz="0" w:space="0" w:color="auto"/>
        <w:bottom w:val="none" w:sz="0" w:space="0" w:color="auto"/>
        <w:right w:val="none" w:sz="0" w:space="0" w:color="auto"/>
      </w:divBdr>
    </w:div>
    <w:div w:id="1795296195">
      <w:bodyDiv w:val="1"/>
      <w:marLeft w:val="0"/>
      <w:marRight w:val="0"/>
      <w:marTop w:val="0"/>
      <w:marBottom w:val="0"/>
      <w:divBdr>
        <w:top w:val="none" w:sz="0" w:space="0" w:color="auto"/>
        <w:left w:val="none" w:sz="0" w:space="0" w:color="auto"/>
        <w:bottom w:val="none" w:sz="0" w:space="0" w:color="auto"/>
        <w:right w:val="none" w:sz="0" w:space="0" w:color="auto"/>
      </w:divBdr>
    </w:div>
    <w:div w:id="1803621598">
      <w:bodyDiv w:val="1"/>
      <w:marLeft w:val="0"/>
      <w:marRight w:val="0"/>
      <w:marTop w:val="0"/>
      <w:marBottom w:val="0"/>
      <w:divBdr>
        <w:top w:val="none" w:sz="0" w:space="0" w:color="auto"/>
        <w:left w:val="none" w:sz="0" w:space="0" w:color="auto"/>
        <w:bottom w:val="none" w:sz="0" w:space="0" w:color="auto"/>
        <w:right w:val="none" w:sz="0" w:space="0" w:color="auto"/>
      </w:divBdr>
    </w:div>
    <w:div w:id="1821655545">
      <w:bodyDiv w:val="1"/>
      <w:marLeft w:val="0"/>
      <w:marRight w:val="0"/>
      <w:marTop w:val="0"/>
      <w:marBottom w:val="0"/>
      <w:divBdr>
        <w:top w:val="none" w:sz="0" w:space="0" w:color="auto"/>
        <w:left w:val="none" w:sz="0" w:space="0" w:color="auto"/>
        <w:bottom w:val="none" w:sz="0" w:space="0" w:color="auto"/>
        <w:right w:val="none" w:sz="0" w:space="0" w:color="auto"/>
      </w:divBdr>
      <w:divsChild>
        <w:div w:id="113639830">
          <w:marLeft w:val="0"/>
          <w:marRight w:val="0"/>
          <w:marTop w:val="0"/>
          <w:marBottom w:val="0"/>
          <w:divBdr>
            <w:top w:val="none" w:sz="0" w:space="0" w:color="auto"/>
            <w:left w:val="none" w:sz="0" w:space="0" w:color="auto"/>
            <w:bottom w:val="none" w:sz="0" w:space="0" w:color="auto"/>
            <w:right w:val="none" w:sz="0" w:space="0" w:color="auto"/>
          </w:divBdr>
          <w:divsChild>
            <w:div w:id="67382246">
              <w:marLeft w:val="0"/>
              <w:marRight w:val="0"/>
              <w:marTop w:val="0"/>
              <w:marBottom w:val="0"/>
              <w:divBdr>
                <w:top w:val="none" w:sz="0" w:space="0" w:color="auto"/>
                <w:left w:val="none" w:sz="0" w:space="0" w:color="auto"/>
                <w:bottom w:val="none" w:sz="0" w:space="0" w:color="auto"/>
                <w:right w:val="none" w:sz="0" w:space="0" w:color="auto"/>
              </w:divBdr>
            </w:div>
            <w:div w:id="329214906">
              <w:marLeft w:val="0"/>
              <w:marRight w:val="0"/>
              <w:marTop w:val="0"/>
              <w:marBottom w:val="0"/>
              <w:divBdr>
                <w:top w:val="none" w:sz="0" w:space="0" w:color="auto"/>
                <w:left w:val="none" w:sz="0" w:space="0" w:color="auto"/>
                <w:bottom w:val="none" w:sz="0" w:space="0" w:color="auto"/>
                <w:right w:val="none" w:sz="0" w:space="0" w:color="auto"/>
              </w:divBdr>
            </w:div>
            <w:div w:id="329455466">
              <w:marLeft w:val="0"/>
              <w:marRight w:val="0"/>
              <w:marTop w:val="0"/>
              <w:marBottom w:val="0"/>
              <w:divBdr>
                <w:top w:val="none" w:sz="0" w:space="0" w:color="auto"/>
                <w:left w:val="none" w:sz="0" w:space="0" w:color="auto"/>
                <w:bottom w:val="none" w:sz="0" w:space="0" w:color="auto"/>
                <w:right w:val="none" w:sz="0" w:space="0" w:color="auto"/>
              </w:divBdr>
            </w:div>
            <w:div w:id="501236546">
              <w:marLeft w:val="0"/>
              <w:marRight w:val="0"/>
              <w:marTop w:val="0"/>
              <w:marBottom w:val="0"/>
              <w:divBdr>
                <w:top w:val="none" w:sz="0" w:space="0" w:color="auto"/>
                <w:left w:val="none" w:sz="0" w:space="0" w:color="auto"/>
                <w:bottom w:val="none" w:sz="0" w:space="0" w:color="auto"/>
                <w:right w:val="none" w:sz="0" w:space="0" w:color="auto"/>
              </w:divBdr>
            </w:div>
            <w:div w:id="620918953">
              <w:marLeft w:val="0"/>
              <w:marRight w:val="0"/>
              <w:marTop w:val="0"/>
              <w:marBottom w:val="0"/>
              <w:divBdr>
                <w:top w:val="none" w:sz="0" w:space="0" w:color="auto"/>
                <w:left w:val="none" w:sz="0" w:space="0" w:color="auto"/>
                <w:bottom w:val="none" w:sz="0" w:space="0" w:color="auto"/>
                <w:right w:val="none" w:sz="0" w:space="0" w:color="auto"/>
              </w:divBdr>
            </w:div>
            <w:div w:id="772477285">
              <w:marLeft w:val="0"/>
              <w:marRight w:val="0"/>
              <w:marTop w:val="0"/>
              <w:marBottom w:val="0"/>
              <w:divBdr>
                <w:top w:val="none" w:sz="0" w:space="0" w:color="auto"/>
                <w:left w:val="none" w:sz="0" w:space="0" w:color="auto"/>
                <w:bottom w:val="none" w:sz="0" w:space="0" w:color="auto"/>
                <w:right w:val="none" w:sz="0" w:space="0" w:color="auto"/>
              </w:divBdr>
            </w:div>
            <w:div w:id="867645760">
              <w:marLeft w:val="0"/>
              <w:marRight w:val="0"/>
              <w:marTop w:val="0"/>
              <w:marBottom w:val="0"/>
              <w:divBdr>
                <w:top w:val="none" w:sz="0" w:space="0" w:color="auto"/>
                <w:left w:val="none" w:sz="0" w:space="0" w:color="auto"/>
                <w:bottom w:val="none" w:sz="0" w:space="0" w:color="auto"/>
                <w:right w:val="none" w:sz="0" w:space="0" w:color="auto"/>
              </w:divBdr>
            </w:div>
            <w:div w:id="1300844329">
              <w:marLeft w:val="0"/>
              <w:marRight w:val="0"/>
              <w:marTop w:val="0"/>
              <w:marBottom w:val="0"/>
              <w:divBdr>
                <w:top w:val="none" w:sz="0" w:space="0" w:color="auto"/>
                <w:left w:val="none" w:sz="0" w:space="0" w:color="auto"/>
                <w:bottom w:val="none" w:sz="0" w:space="0" w:color="auto"/>
                <w:right w:val="none" w:sz="0" w:space="0" w:color="auto"/>
              </w:divBdr>
            </w:div>
            <w:div w:id="1401363083">
              <w:marLeft w:val="0"/>
              <w:marRight w:val="0"/>
              <w:marTop w:val="0"/>
              <w:marBottom w:val="0"/>
              <w:divBdr>
                <w:top w:val="none" w:sz="0" w:space="0" w:color="auto"/>
                <w:left w:val="none" w:sz="0" w:space="0" w:color="auto"/>
                <w:bottom w:val="none" w:sz="0" w:space="0" w:color="auto"/>
                <w:right w:val="none" w:sz="0" w:space="0" w:color="auto"/>
              </w:divBdr>
            </w:div>
            <w:div w:id="1412047207">
              <w:marLeft w:val="0"/>
              <w:marRight w:val="0"/>
              <w:marTop w:val="0"/>
              <w:marBottom w:val="0"/>
              <w:divBdr>
                <w:top w:val="none" w:sz="0" w:space="0" w:color="auto"/>
                <w:left w:val="none" w:sz="0" w:space="0" w:color="auto"/>
                <w:bottom w:val="none" w:sz="0" w:space="0" w:color="auto"/>
                <w:right w:val="none" w:sz="0" w:space="0" w:color="auto"/>
              </w:divBdr>
            </w:div>
            <w:div w:id="1441099647">
              <w:marLeft w:val="0"/>
              <w:marRight w:val="0"/>
              <w:marTop w:val="0"/>
              <w:marBottom w:val="0"/>
              <w:divBdr>
                <w:top w:val="none" w:sz="0" w:space="0" w:color="auto"/>
                <w:left w:val="none" w:sz="0" w:space="0" w:color="auto"/>
                <w:bottom w:val="none" w:sz="0" w:space="0" w:color="auto"/>
                <w:right w:val="none" w:sz="0" w:space="0" w:color="auto"/>
              </w:divBdr>
            </w:div>
            <w:div w:id="1547529003">
              <w:marLeft w:val="0"/>
              <w:marRight w:val="0"/>
              <w:marTop w:val="0"/>
              <w:marBottom w:val="0"/>
              <w:divBdr>
                <w:top w:val="none" w:sz="0" w:space="0" w:color="auto"/>
                <w:left w:val="none" w:sz="0" w:space="0" w:color="auto"/>
                <w:bottom w:val="none" w:sz="0" w:space="0" w:color="auto"/>
                <w:right w:val="none" w:sz="0" w:space="0" w:color="auto"/>
              </w:divBdr>
            </w:div>
            <w:div w:id="1564680899">
              <w:marLeft w:val="0"/>
              <w:marRight w:val="0"/>
              <w:marTop w:val="0"/>
              <w:marBottom w:val="0"/>
              <w:divBdr>
                <w:top w:val="none" w:sz="0" w:space="0" w:color="auto"/>
                <w:left w:val="none" w:sz="0" w:space="0" w:color="auto"/>
                <w:bottom w:val="none" w:sz="0" w:space="0" w:color="auto"/>
                <w:right w:val="none" w:sz="0" w:space="0" w:color="auto"/>
              </w:divBdr>
            </w:div>
            <w:div w:id="1679968695">
              <w:marLeft w:val="0"/>
              <w:marRight w:val="0"/>
              <w:marTop w:val="0"/>
              <w:marBottom w:val="0"/>
              <w:divBdr>
                <w:top w:val="none" w:sz="0" w:space="0" w:color="auto"/>
                <w:left w:val="none" w:sz="0" w:space="0" w:color="auto"/>
                <w:bottom w:val="none" w:sz="0" w:space="0" w:color="auto"/>
                <w:right w:val="none" w:sz="0" w:space="0" w:color="auto"/>
              </w:divBdr>
            </w:div>
            <w:div w:id="1963265026">
              <w:marLeft w:val="0"/>
              <w:marRight w:val="0"/>
              <w:marTop w:val="0"/>
              <w:marBottom w:val="0"/>
              <w:divBdr>
                <w:top w:val="none" w:sz="0" w:space="0" w:color="auto"/>
                <w:left w:val="none" w:sz="0" w:space="0" w:color="auto"/>
                <w:bottom w:val="none" w:sz="0" w:space="0" w:color="auto"/>
                <w:right w:val="none" w:sz="0" w:space="0" w:color="auto"/>
              </w:divBdr>
            </w:div>
            <w:div w:id="211058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133486">
      <w:bodyDiv w:val="1"/>
      <w:marLeft w:val="0"/>
      <w:marRight w:val="0"/>
      <w:marTop w:val="0"/>
      <w:marBottom w:val="0"/>
      <w:divBdr>
        <w:top w:val="none" w:sz="0" w:space="0" w:color="auto"/>
        <w:left w:val="none" w:sz="0" w:space="0" w:color="auto"/>
        <w:bottom w:val="none" w:sz="0" w:space="0" w:color="auto"/>
        <w:right w:val="none" w:sz="0" w:space="0" w:color="auto"/>
      </w:divBdr>
    </w:div>
    <w:div w:id="1838037804">
      <w:bodyDiv w:val="1"/>
      <w:marLeft w:val="0"/>
      <w:marRight w:val="0"/>
      <w:marTop w:val="0"/>
      <w:marBottom w:val="0"/>
      <w:divBdr>
        <w:top w:val="none" w:sz="0" w:space="0" w:color="auto"/>
        <w:left w:val="none" w:sz="0" w:space="0" w:color="auto"/>
        <w:bottom w:val="none" w:sz="0" w:space="0" w:color="auto"/>
        <w:right w:val="none" w:sz="0" w:space="0" w:color="auto"/>
      </w:divBdr>
    </w:div>
    <w:div w:id="1854683645">
      <w:bodyDiv w:val="1"/>
      <w:marLeft w:val="0"/>
      <w:marRight w:val="0"/>
      <w:marTop w:val="0"/>
      <w:marBottom w:val="0"/>
      <w:divBdr>
        <w:top w:val="none" w:sz="0" w:space="0" w:color="auto"/>
        <w:left w:val="none" w:sz="0" w:space="0" w:color="auto"/>
        <w:bottom w:val="none" w:sz="0" w:space="0" w:color="auto"/>
        <w:right w:val="none" w:sz="0" w:space="0" w:color="auto"/>
      </w:divBdr>
    </w:div>
    <w:div w:id="1943417589">
      <w:bodyDiv w:val="1"/>
      <w:marLeft w:val="0"/>
      <w:marRight w:val="0"/>
      <w:marTop w:val="0"/>
      <w:marBottom w:val="0"/>
      <w:divBdr>
        <w:top w:val="none" w:sz="0" w:space="0" w:color="auto"/>
        <w:left w:val="none" w:sz="0" w:space="0" w:color="auto"/>
        <w:bottom w:val="none" w:sz="0" w:space="0" w:color="auto"/>
        <w:right w:val="none" w:sz="0" w:space="0" w:color="auto"/>
      </w:divBdr>
      <w:divsChild>
        <w:div w:id="1310789960">
          <w:marLeft w:val="0"/>
          <w:marRight w:val="0"/>
          <w:marTop w:val="0"/>
          <w:marBottom w:val="0"/>
          <w:divBdr>
            <w:top w:val="none" w:sz="0" w:space="0" w:color="auto"/>
            <w:left w:val="none" w:sz="0" w:space="0" w:color="auto"/>
            <w:bottom w:val="none" w:sz="0" w:space="0" w:color="auto"/>
            <w:right w:val="none" w:sz="0" w:space="0" w:color="auto"/>
          </w:divBdr>
          <w:divsChild>
            <w:div w:id="127281013">
              <w:marLeft w:val="0"/>
              <w:marRight w:val="0"/>
              <w:marTop w:val="0"/>
              <w:marBottom w:val="0"/>
              <w:divBdr>
                <w:top w:val="none" w:sz="0" w:space="0" w:color="auto"/>
                <w:left w:val="none" w:sz="0" w:space="0" w:color="auto"/>
                <w:bottom w:val="none" w:sz="0" w:space="0" w:color="auto"/>
                <w:right w:val="none" w:sz="0" w:space="0" w:color="auto"/>
              </w:divBdr>
            </w:div>
            <w:div w:id="396174530">
              <w:marLeft w:val="0"/>
              <w:marRight w:val="0"/>
              <w:marTop w:val="0"/>
              <w:marBottom w:val="0"/>
              <w:divBdr>
                <w:top w:val="none" w:sz="0" w:space="0" w:color="auto"/>
                <w:left w:val="none" w:sz="0" w:space="0" w:color="auto"/>
                <w:bottom w:val="none" w:sz="0" w:space="0" w:color="auto"/>
                <w:right w:val="none" w:sz="0" w:space="0" w:color="auto"/>
              </w:divBdr>
            </w:div>
            <w:div w:id="1035614638">
              <w:marLeft w:val="0"/>
              <w:marRight w:val="0"/>
              <w:marTop w:val="0"/>
              <w:marBottom w:val="0"/>
              <w:divBdr>
                <w:top w:val="none" w:sz="0" w:space="0" w:color="auto"/>
                <w:left w:val="none" w:sz="0" w:space="0" w:color="auto"/>
                <w:bottom w:val="none" w:sz="0" w:space="0" w:color="auto"/>
                <w:right w:val="none" w:sz="0" w:space="0" w:color="auto"/>
              </w:divBdr>
            </w:div>
            <w:div w:id="1197961123">
              <w:marLeft w:val="0"/>
              <w:marRight w:val="0"/>
              <w:marTop w:val="0"/>
              <w:marBottom w:val="0"/>
              <w:divBdr>
                <w:top w:val="none" w:sz="0" w:space="0" w:color="auto"/>
                <w:left w:val="none" w:sz="0" w:space="0" w:color="auto"/>
                <w:bottom w:val="none" w:sz="0" w:space="0" w:color="auto"/>
                <w:right w:val="none" w:sz="0" w:space="0" w:color="auto"/>
              </w:divBdr>
            </w:div>
            <w:div w:id="1205098000">
              <w:marLeft w:val="0"/>
              <w:marRight w:val="0"/>
              <w:marTop w:val="0"/>
              <w:marBottom w:val="0"/>
              <w:divBdr>
                <w:top w:val="none" w:sz="0" w:space="0" w:color="auto"/>
                <w:left w:val="none" w:sz="0" w:space="0" w:color="auto"/>
                <w:bottom w:val="none" w:sz="0" w:space="0" w:color="auto"/>
                <w:right w:val="none" w:sz="0" w:space="0" w:color="auto"/>
              </w:divBdr>
            </w:div>
            <w:div w:id="1230339576">
              <w:marLeft w:val="0"/>
              <w:marRight w:val="0"/>
              <w:marTop w:val="0"/>
              <w:marBottom w:val="0"/>
              <w:divBdr>
                <w:top w:val="none" w:sz="0" w:space="0" w:color="auto"/>
                <w:left w:val="none" w:sz="0" w:space="0" w:color="auto"/>
                <w:bottom w:val="none" w:sz="0" w:space="0" w:color="auto"/>
                <w:right w:val="none" w:sz="0" w:space="0" w:color="auto"/>
              </w:divBdr>
            </w:div>
            <w:div w:id="1237086341">
              <w:marLeft w:val="0"/>
              <w:marRight w:val="0"/>
              <w:marTop w:val="0"/>
              <w:marBottom w:val="0"/>
              <w:divBdr>
                <w:top w:val="none" w:sz="0" w:space="0" w:color="auto"/>
                <w:left w:val="none" w:sz="0" w:space="0" w:color="auto"/>
                <w:bottom w:val="none" w:sz="0" w:space="0" w:color="auto"/>
                <w:right w:val="none" w:sz="0" w:space="0" w:color="auto"/>
              </w:divBdr>
            </w:div>
            <w:div w:id="1518736652">
              <w:marLeft w:val="0"/>
              <w:marRight w:val="0"/>
              <w:marTop w:val="0"/>
              <w:marBottom w:val="0"/>
              <w:divBdr>
                <w:top w:val="none" w:sz="0" w:space="0" w:color="auto"/>
                <w:left w:val="none" w:sz="0" w:space="0" w:color="auto"/>
                <w:bottom w:val="none" w:sz="0" w:space="0" w:color="auto"/>
                <w:right w:val="none" w:sz="0" w:space="0" w:color="auto"/>
              </w:divBdr>
            </w:div>
            <w:div w:id="1646424891">
              <w:marLeft w:val="0"/>
              <w:marRight w:val="0"/>
              <w:marTop w:val="0"/>
              <w:marBottom w:val="0"/>
              <w:divBdr>
                <w:top w:val="none" w:sz="0" w:space="0" w:color="auto"/>
                <w:left w:val="none" w:sz="0" w:space="0" w:color="auto"/>
                <w:bottom w:val="none" w:sz="0" w:space="0" w:color="auto"/>
                <w:right w:val="none" w:sz="0" w:space="0" w:color="auto"/>
              </w:divBdr>
            </w:div>
            <w:div w:id="1706250397">
              <w:marLeft w:val="0"/>
              <w:marRight w:val="0"/>
              <w:marTop w:val="0"/>
              <w:marBottom w:val="0"/>
              <w:divBdr>
                <w:top w:val="none" w:sz="0" w:space="0" w:color="auto"/>
                <w:left w:val="none" w:sz="0" w:space="0" w:color="auto"/>
                <w:bottom w:val="none" w:sz="0" w:space="0" w:color="auto"/>
                <w:right w:val="none" w:sz="0" w:space="0" w:color="auto"/>
              </w:divBdr>
            </w:div>
            <w:div w:id="1780637343">
              <w:marLeft w:val="0"/>
              <w:marRight w:val="0"/>
              <w:marTop w:val="0"/>
              <w:marBottom w:val="0"/>
              <w:divBdr>
                <w:top w:val="none" w:sz="0" w:space="0" w:color="auto"/>
                <w:left w:val="none" w:sz="0" w:space="0" w:color="auto"/>
                <w:bottom w:val="none" w:sz="0" w:space="0" w:color="auto"/>
                <w:right w:val="none" w:sz="0" w:space="0" w:color="auto"/>
              </w:divBdr>
            </w:div>
            <w:div w:id="192907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727766">
      <w:bodyDiv w:val="1"/>
      <w:marLeft w:val="0"/>
      <w:marRight w:val="0"/>
      <w:marTop w:val="0"/>
      <w:marBottom w:val="0"/>
      <w:divBdr>
        <w:top w:val="none" w:sz="0" w:space="0" w:color="auto"/>
        <w:left w:val="none" w:sz="0" w:space="0" w:color="auto"/>
        <w:bottom w:val="none" w:sz="0" w:space="0" w:color="auto"/>
        <w:right w:val="none" w:sz="0" w:space="0" w:color="auto"/>
      </w:divBdr>
      <w:divsChild>
        <w:div w:id="1525094118">
          <w:marLeft w:val="0"/>
          <w:marRight w:val="0"/>
          <w:marTop w:val="0"/>
          <w:marBottom w:val="0"/>
          <w:divBdr>
            <w:top w:val="none" w:sz="0" w:space="0" w:color="auto"/>
            <w:left w:val="none" w:sz="0" w:space="0" w:color="auto"/>
            <w:bottom w:val="none" w:sz="0" w:space="0" w:color="auto"/>
            <w:right w:val="none" w:sz="0" w:space="0" w:color="auto"/>
          </w:divBdr>
          <w:divsChild>
            <w:div w:id="351976">
              <w:marLeft w:val="0"/>
              <w:marRight w:val="0"/>
              <w:marTop w:val="0"/>
              <w:marBottom w:val="0"/>
              <w:divBdr>
                <w:top w:val="none" w:sz="0" w:space="0" w:color="auto"/>
                <w:left w:val="none" w:sz="0" w:space="0" w:color="auto"/>
                <w:bottom w:val="none" w:sz="0" w:space="0" w:color="auto"/>
                <w:right w:val="none" w:sz="0" w:space="0" w:color="auto"/>
              </w:divBdr>
            </w:div>
            <w:div w:id="142738596">
              <w:marLeft w:val="0"/>
              <w:marRight w:val="0"/>
              <w:marTop w:val="0"/>
              <w:marBottom w:val="0"/>
              <w:divBdr>
                <w:top w:val="none" w:sz="0" w:space="0" w:color="auto"/>
                <w:left w:val="none" w:sz="0" w:space="0" w:color="auto"/>
                <w:bottom w:val="none" w:sz="0" w:space="0" w:color="auto"/>
                <w:right w:val="none" w:sz="0" w:space="0" w:color="auto"/>
              </w:divBdr>
            </w:div>
            <w:div w:id="150173254">
              <w:marLeft w:val="0"/>
              <w:marRight w:val="0"/>
              <w:marTop w:val="0"/>
              <w:marBottom w:val="0"/>
              <w:divBdr>
                <w:top w:val="none" w:sz="0" w:space="0" w:color="auto"/>
                <w:left w:val="none" w:sz="0" w:space="0" w:color="auto"/>
                <w:bottom w:val="none" w:sz="0" w:space="0" w:color="auto"/>
                <w:right w:val="none" w:sz="0" w:space="0" w:color="auto"/>
              </w:divBdr>
            </w:div>
            <w:div w:id="226458642">
              <w:marLeft w:val="0"/>
              <w:marRight w:val="0"/>
              <w:marTop w:val="0"/>
              <w:marBottom w:val="0"/>
              <w:divBdr>
                <w:top w:val="none" w:sz="0" w:space="0" w:color="auto"/>
                <w:left w:val="none" w:sz="0" w:space="0" w:color="auto"/>
                <w:bottom w:val="none" w:sz="0" w:space="0" w:color="auto"/>
                <w:right w:val="none" w:sz="0" w:space="0" w:color="auto"/>
              </w:divBdr>
            </w:div>
            <w:div w:id="231430763">
              <w:marLeft w:val="0"/>
              <w:marRight w:val="0"/>
              <w:marTop w:val="0"/>
              <w:marBottom w:val="0"/>
              <w:divBdr>
                <w:top w:val="none" w:sz="0" w:space="0" w:color="auto"/>
                <w:left w:val="none" w:sz="0" w:space="0" w:color="auto"/>
                <w:bottom w:val="none" w:sz="0" w:space="0" w:color="auto"/>
                <w:right w:val="none" w:sz="0" w:space="0" w:color="auto"/>
              </w:divBdr>
            </w:div>
            <w:div w:id="252781083">
              <w:marLeft w:val="0"/>
              <w:marRight w:val="0"/>
              <w:marTop w:val="0"/>
              <w:marBottom w:val="0"/>
              <w:divBdr>
                <w:top w:val="none" w:sz="0" w:space="0" w:color="auto"/>
                <w:left w:val="none" w:sz="0" w:space="0" w:color="auto"/>
                <w:bottom w:val="none" w:sz="0" w:space="0" w:color="auto"/>
                <w:right w:val="none" w:sz="0" w:space="0" w:color="auto"/>
              </w:divBdr>
            </w:div>
            <w:div w:id="278726443">
              <w:marLeft w:val="0"/>
              <w:marRight w:val="0"/>
              <w:marTop w:val="0"/>
              <w:marBottom w:val="0"/>
              <w:divBdr>
                <w:top w:val="none" w:sz="0" w:space="0" w:color="auto"/>
                <w:left w:val="none" w:sz="0" w:space="0" w:color="auto"/>
                <w:bottom w:val="none" w:sz="0" w:space="0" w:color="auto"/>
                <w:right w:val="none" w:sz="0" w:space="0" w:color="auto"/>
              </w:divBdr>
            </w:div>
            <w:div w:id="353502389">
              <w:marLeft w:val="0"/>
              <w:marRight w:val="0"/>
              <w:marTop w:val="0"/>
              <w:marBottom w:val="0"/>
              <w:divBdr>
                <w:top w:val="none" w:sz="0" w:space="0" w:color="auto"/>
                <w:left w:val="none" w:sz="0" w:space="0" w:color="auto"/>
                <w:bottom w:val="none" w:sz="0" w:space="0" w:color="auto"/>
                <w:right w:val="none" w:sz="0" w:space="0" w:color="auto"/>
              </w:divBdr>
            </w:div>
            <w:div w:id="394202466">
              <w:marLeft w:val="0"/>
              <w:marRight w:val="0"/>
              <w:marTop w:val="0"/>
              <w:marBottom w:val="0"/>
              <w:divBdr>
                <w:top w:val="none" w:sz="0" w:space="0" w:color="auto"/>
                <w:left w:val="none" w:sz="0" w:space="0" w:color="auto"/>
                <w:bottom w:val="none" w:sz="0" w:space="0" w:color="auto"/>
                <w:right w:val="none" w:sz="0" w:space="0" w:color="auto"/>
              </w:divBdr>
            </w:div>
            <w:div w:id="404953692">
              <w:marLeft w:val="0"/>
              <w:marRight w:val="0"/>
              <w:marTop w:val="0"/>
              <w:marBottom w:val="0"/>
              <w:divBdr>
                <w:top w:val="none" w:sz="0" w:space="0" w:color="auto"/>
                <w:left w:val="none" w:sz="0" w:space="0" w:color="auto"/>
                <w:bottom w:val="none" w:sz="0" w:space="0" w:color="auto"/>
                <w:right w:val="none" w:sz="0" w:space="0" w:color="auto"/>
              </w:divBdr>
            </w:div>
            <w:div w:id="447700408">
              <w:marLeft w:val="0"/>
              <w:marRight w:val="0"/>
              <w:marTop w:val="0"/>
              <w:marBottom w:val="0"/>
              <w:divBdr>
                <w:top w:val="none" w:sz="0" w:space="0" w:color="auto"/>
                <w:left w:val="none" w:sz="0" w:space="0" w:color="auto"/>
                <w:bottom w:val="none" w:sz="0" w:space="0" w:color="auto"/>
                <w:right w:val="none" w:sz="0" w:space="0" w:color="auto"/>
              </w:divBdr>
            </w:div>
            <w:div w:id="494296558">
              <w:marLeft w:val="0"/>
              <w:marRight w:val="0"/>
              <w:marTop w:val="0"/>
              <w:marBottom w:val="0"/>
              <w:divBdr>
                <w:top w:val="none" w:sz="0" w:space="0" w:color="auto"/>
                <w:left w:val="none" w:sz="0" w:space="0" w:color="auto"/>
                <w:bottom w:val="none" w:sz="0" w:space="0" w:color="auto"/>
                <w:right w:val="none" w:sz="0" w:space="0" w:color="auto"/>
              </w:divBdr>
            </w:div>
            <w:div w:id="543491082">
              <w:marLeft w:val="0"/>
              <w:marRight w:val="0"/>
              <w:marTop w:val="0"/>
              <w:marBottom w:val="0"/>
              <w:divBdr>
                <w:top w:val="none" w:sz="0" w:space="0" w:color="auto"/>
                <w:left w:val="none" w:sz="0" w:space="0" w:color="auto"/>
                <w:bottom w:val="none" w:sz="0" w:space="0" w:color="auto"/>
                <w:right w:val="none" w:sz="0" w:space="0" w:color="auto"/>
              </w:divBdr>
            </w:div>
            <w:div w:id="586425678">
              <w:marLeft w:val="0"/>
              <w:marRight w:val="0"/>
              <w:marTop w:val="0"/>
              <w:marBottom w:val="0"/>
              <w:divBdr>
                <w:top w:val="none" w:sz="0" w:space="0" w:color="auto"/>
                <w:left w:val="none" w:sz="0" w:space="0" w:color="auto"/>
                <w:bottom w:val="none" w:sz="0" w:space="0" w:color="auto"/>
                <w:right w:val="none" w:sz="0" w:space="0" w:color="auto"/>
              </w:divBdr>
            </w:div>
            <w:div w:id="672608960">
              <w:marLeft w:val="0"/>
              <w:marRight w:val="0"/>
              <w:marTop w:val="0"/>
              <w:marBottom w:val="0"/>
              <w:divBdr>
                <w:top w:val="none" w:sz="0" w:space="0" w:color="auto"/>
                <w:left w:val="none" w:sz="0" w:space="0" w:color="auto"/>
                <w:bottom w:val="none" w:sz="0" w:space="0" w:color="auto"/>
                <w:right w:val="none" w:sz="0" w:space="0" w:color="auto"/>
              </w:divBdr>
            </w:div>
            <w:div w:id="678238774">
              <w:marLeft w:val="0"/>
              <w:marRight w:val="0"/>
              <w:marTop w:val="0"/>
              <w:marBottom w:val="0"/>
              <w:divBdr>
                <w:top w:val="none" w:sz="0" w:space="0" w:color="auto"/>
                <w:left w:val="none" w:sz="0" w:space="0" w:color="auto"/>
                <w:bottom w:val="none" w:sz="0" w:space="0" w:color="auto"/>
                <w:right w:val="none" w:sz="0" w:space="0" w:color="auto"/>
              </w:divBdr>
            </w:div>
            <w:div w:id="724110954">
              <w:marLeft w:val="0"/>
              <w:marRight w:val="0"/>
              <w:marTop w:val="0"/>
              <w:marBottom w:val="0"/>
              <w:divBdr>
                <w:top w:val="none" w:sz="0" w:space="0" w:color="auto"/>
                <w:left w:val="none" w:sz="0" w:space="0" w:color="auto"/>
                <w:bottom w:val="none" w:sz="0" w:space="0" w:color="auto"/>
                <w:right w:val="none" w:sz="0" w:space="0" w:color="auto"/>
              </w:divBdr>
            </w:div>
            <w:div w:id="806239238">
              <w:marLeft w:val="0"/>
              <w:marRight w:val="0"/>
              <w:marTop w:val="0"/>
              <w:marBottom w:val="0"/>
              <w:divBdr>
                <w:top w:val="none" w:sz="0" w:space="0" w:color="auto"/>
                <w:left w:val="none" w:sz="0" w:space="0" w:color="auto"/>
                <w:bottom w:val="none" w:sz="0" w:space="0" w:color="auto"/>
                <w:right w:val="none" w:sz="0" w:space="0" w:color="auto"/>
              </w:divBdr>
            </w:div>
            <w:div w:id="879779038">
              <w:marLeft w:val="0"/>
              <w:marRight w:val="0"/>
              <w:marTop w:val="0"/>
              <w:marBottom w:val="0"/>
              <w:divBdr>
                <w:top w:val="none" w:sz="0" w:space="0" w:color="auto"/>
                <w:left w:val="none" w:sz="0" w:space="0" w:color="auto"/>
                <w:bottom w:val="none" w:sz="0" w:space="0" w:color="auto"/>
                <w:right w:val="none" w:sz="0" w:space="0" w:color="auto"/>
              </w:divBdr>
            </w:div>
            <w:div w:id="920485300">
              <w:marLeft w:val="0"/>
              <w:marRight w:val="0"/>
              <w:marTop w:val="0"/>
              <w:marBottom w:val="0"/>
              <w:divBdr>
                <w:top w:val="none" w:sz="0" w:space="0" w:color="auto"/>
                <w:left w:val="none" w:sz="0" w:space="0" w:color="auto"/>
                <w:bottom w:val="none" w:sz="0" w:space="0" w:color="auto"/>
                <w:right w:val="none" w:sz="0" w:space="0" w:color="auto"/>
              </w:divBdr>
            </w:div>
            <w:div w:id="957832436">
              <w:marLeft w:val="0"/>
              <w:marRight w:val="0"/>
              <w:marTop w:val="0"/>
              <w:marBottom w:val="0"/>
              <w:divBdr>
                <w:top w:val="none" w:sz="0" w:space="0" w:color="auto"/>
                <w:left w:val="none" w:sz="0" w:space="0" w:color="auto"/>
                <w:bottom w:val="none" w:sz="0" w:space="0" w:color="auto"/>
                <w:right w:val="none" w:sz="0" w:space="0" w:color="auto"/>
              </w:divBdr>
            </w:div>
            <w:div w:id="1001666617">
              <w:marLeft w:val="0"/>
              <w:marRight w:val="0"/>
              <w:marTop w:val="0"/>
              <w:marBottom w:val="0"/>
              <w:divBdr>
                <w:top w:val="none" w:sz="0" w:space="0" w:color="auto"/>
                <w:left w:val="none" w:sz="0" w:space="0" w:color="auto"/>
                <w:bottom w:val="none" w:sz="0" w:space="0" w:color="auto"/>
                <w:right w:val="none" w:sz="0" w:space="0" w:color="auto"/>
              </w:divBdr>
            </w:div>
            <w:div w:id="1035620217">
              <w:marLeft w:val="0"/>
              <w:marRight w:val="0"/>
              <w:marTop w:val="0"/>
              <w:marBottom w:val="0"/>
              <w:divBdr>
                <w:top w:val="none" w:sz="0" w:space="0" w:color="auto"/>
                <w:left w:val="none" w:sz="0" w:space="0" w:color="auto"/>
                <w:bottom w:val="none" w:sz="0" w:space="0" w:color="auto"/>
                <w:right w:val="none" w:sz="0" w:space="0" w:color="auto"/>
              </w:divBdr>
            </w:div>
            <w:div w:id="1047529773">
              <w:marLeft w:val="0"/>
              <w:marRight w:val="0"/>
              <w:marTop w:val="0"/>
              <w:marBottom w:val="0"/>
              <w:divBdr>
                <w:top w:val="none" w:sz="0" w:space="0" w:color="auto"/>
                <w:left w:val="none" w:sz="0" w:space="0" w:color="auto"/>
                <w:bottom w:val="none" w:sz="0" w:space="0" w:color="auto"/>
                <w:right w:val="none" w:sz="0" w:space="0" w:color="auto"/>
              </w:divBdr>
            </w:div>
            <w:div w:id="1126041655">
              <w:marLeft w:val="0"/>
              <w:marRight w:val="0"/>
              <w:marTop w:val="0"/>
              <w:marBottom w:val="0"/>
              <w:divBdr>
                <w:top w:val="none" w:sz="0" w:space="0" w:color="auto"/>
                <w:left w:val="none" w:sz="0" w:space="0" w:color="auto"/>
                <w:bottom w:val="none" w:sz="0" w:space="0" w:color="auto"/>
                <w:right w:val="none" w:sz="0" w:space="0" w:color="auto"/>
              </w:divBdr>
            </w:div>
            <w:div w:id="1138645102">
              <w:marLeft w:val="0"/>
              <w:marRight w:val="0"/>
              <w:marTop w:val="0"/>
              <w:marBottom w:val="0"/>
              <w:divBdr>
                <w:top w:val="none" w:sz="0" w:space="0" w:color="auto"/>
                <w:left w:val="none" w:sz="0" w:space="0" w:color="auto"/>
                <w:bottom w:val="none" w:sz="0" w:space="0" w:color="auto"/>
                <w:right w:val="none" w:sz="0" w:space="0" w:color="auto"/>
              </w:divBdr>
            </w:div>
            <w:div w:id="1146820966">
              <w:marLeft w:val="0"/>
              <w:marRight w:val="0"/>
              <w:marTop w:val="0"/>
              <w:marBottom w:val="0"/>
              <w:divBdr>
                <w:top w:val="none" w:sz="0" w:space="0" w:color="auto"/>
                <w:left w:val="none" w:sz="0" w:space="0" w:color="auto"/>
                <w:bottom w:val="none" w:sz="0" w:space="0" w:color="auto"/>
                <w:right w:val="none" w:sz="0" w:space="0" w:color="auto"/>
              </w:divBdr>
            </w:div>
            <w:div w:id="1193693855">
              <w:marLeft w:val="0"/>
              <w:marRight w:val="0"/>
              <w:marTop w:val="0"/>
              <w:marBottom w:val="0"/>
              <w:divBdr>
                <w:top w:val="none" w:sz="0" w:space="0" w:color="auto"/>
                <w:left w:val="none" w:sz="0" w:space="0" w:color="auto"/>
                <w:bottom w:val="none" w:sz="0" w:space="0" w:color="auto"/>
                <w:right w:val="none" w:sz="0" w:space="0" w:color="auto"/>
              </w:divBdr>
            </w:div>
            <w:div w:id="1303729177">
              <w:marLeft w:val="0"/>
              <w:marRight w:val="0"/>
              <w:marTop w:val="0"/>
              <w:marBottom w:val="0"/>
              <w:divBdr>
                <w:top w:val="none" w:sz="0" w:space="0" w:color="auto"/>
                <w:left w:val="none" w:sz="0" w:space="0" w:color="auto"/>
                <w:bottom w:val="none" w:sz="0" w:space="0" w:color="auto"/>
                <w:right w:val="none" w:sz="0" w:space="0" w:color="auto"/>
              </w:divBdr>
            </w:div>
            <w:div w:id="1382092812">
              <w:marLeft w:val="0"/>
              <w:marRight w:val="0"/>
              <w:marTop w:val="0"/>
              <w:marBottom w:val="0"/>
              <w:divBdr>
                <w:top w:val="none" w:sz="0" w:space="0" w:color="auto"/>
                <w:left w:val="none" w:sz="0" w:space="0" w:color="auto"/>
                <w:bottom w:val="none" w:sz="0" w:space="0" w:color="auto"/>
                <w:right w:val="none" w:sz="0" w:space="0" w:color="auto"/>
              </w:divBdr>
            </w:div>
            <w:div w:id="1530340562">
              <w:marLeft w:val="0"/>
              <w:marRight w:val="0"/>
              <w:marTop w:val="0"/>
              <w:marBottom w:val="0"/>
              <w:divBdr>
                <w:top w:val="none" w:sz="0" w:space="0" w:color="auto"/>
                <w:left w:val="none" w:sz="0" w:space="0" w:color="auto"/>
                <w:bottom w:val="none" w:sz="0" w:space="0" w:color="auto"/>
                <w:right w:val="none" w:sz="0" w:space="0" w:color="auto"/>
              </w:divBdr>
            </w:div>
            <w:div w:id="1578125063">
              <w:marLeft w:val="0"/>
              <w:marRight w:val="0"/>
              <w:marTop w:val="0"/>
              <w:marBottom w:val="0"/>
              <w:divBdr>
                <w:top w:val="none" w:sz="0" w:space="0" w:color="auto"/>
                <w:left w:val="none" w:sz="0" w:space="0" w:color="auto"/>
                <w:bottom w:val="none" w:sz="0" w:space="0" w:color="auto"/>
                <w:right w:val="none" w:sz="0" w:space="0" w:color="auto"/>
              </w:divBdr>
            </w:div>
            <w:div w:id="1655063703">
              <w:marLeft w:val="0"/>
              <w:marRight w:val="0"/>
              <w:marTop w:val="0"/>
              <w:marBottom w:val="0"/>
              <w:divBdr>
                <w:top w:val="none" w:sz="0" w:space="0" w:color="auto"/>
                <w:left w:val="none" w:sz="0" w:space="0" w:color="auto"/>
                <w:bottom w:val="none" w:sz="0" w:space="0" w:color="auto"/>
                <w:right w:val="none" w:sz="0" w:space="0" w:color="auto"/>
              </w:divBdr>
            </w:div>
            <w:div w:id="1659309243">
              <w:marLeft w:val="0"/>
              <w:marRight w:val="0"/>
              <w:marTop w:val="0"/>
              <w:marBottom w:val="0"/>
              <w:divBdr>
                <w:top w:val="none" w:sz="0" w:space="0" w:color="auto"/>
                <w:left w:val="none" w:sz="0" w:space="0" w:color="auto"/>
                <w:bottom w:val="none" w:sz="0" w:space="0" w:color="auto"/>
                <w:right w:val="none" w:sz="0" w:space="0" w:color="auto"/>
              </w:divBdr>
            </w:div>
            <w:div w:id="1740589146">
              <w:marLeft w:val="0"/>
              <w:marRight w:val="0"/>
              <w:marTop w:val="0"/>
              <w:marBottom w:val="0"/>
              <w:divBdr>
                <w:top w:val="none" w:sz="0" w:space="0" w:color="auto"/>
                <w:left w:val="none" w:sz="0" w:space="0" w:color="auto"/>
                <w:bottom w:val="none" w:sz="0" w:space="0" w:color="auto"/>
                <w:right w:val="none" w:sz="0" w:space="0" w:color="auto"/>
              </w:divBdr>
            </w:div>
            <w:div w:id="1755741280">
              <w:marLeft w:val="0"/>
              <w:marRight w:val="0"/>
              <w:marTop w:val="0"/>
              <w:marBottom w:val="0"/>
              <w:divBdr>
                <w:top w:val="none" w:sz="0" w:space="0" w:color="auto"/>
                <w:left w:val="none" w:sz="0" w:space="0" w:color="auto"/>
                <w:bottom w:val="none" w:sz="0" w:space="0" w:color="auto"/>
                <w:right w:val="none" w:sz="0" w:space="0" w:color="auto"/>
              </w:divBdr>
            </w:div>
            <w:div w:id="1827164826">
              <w:marLeft w:val="0"/>
              <w:marRight w:val="0"/>
              <w:marTop w:val="0"/>
              <w:marBottom w:val="0"/>
              <w:divBdr>
                <w:top w:val="none" w:sz="0" w:space="0" w:color="auto"/>
                <w:left w:val="none" w:sz="0" w:space="0" w:color="auto"/>
                <w:bottom w:val="none" w:sz="0" w:space="0" w:color="auto"/>
                <w:right w:val="none" w:sz="0" w:space="0" w:color="auto"/>
              </w:divBdr>
            </w:div>
            <w:div w:id="1832134824">
              <w:marLeft w:val="0"/>
              <w:marRight w:val="0"/>
              <w:marTop w:val="0"/>
              <w:marBottom w:val="0"/>
              <w:divBdr>
                <w:top w:val="none" w:sz="0" w:space="0" w:color="auto"/>
                <w:left w:val="none" w:sz="0" w:space="0" w:color="auto"/>
                <w:bottom w:val="none" w:sz="0" w:space="0" w:color="auto"/>
                <w:right w:val="none" w:sz="0" w:space="0" w:color="auto"/>
              </w:divBdr>
            </w:div>
            <w:div w:id="1869175576">
              <w:marLeft w:val="0"/>
              <w:marRight w:val="0"/>
              <w:marTop w:val="0"/>
              <w:marBottom w:val="0"/>
              <w:divBdr>
                <w:top w:val="none" w:sz="0" w:space="0" w:color="auto"/>
                <w:left w:val="none" w:sz="0" w:space="0" w:color="auto"/>
                <w:bottom w:val="none" w:sz="0" w:space="0" w:color="auto"/>
                <w:right w:val="none" w:sz="0" w:space="0" w:color="auto"/>
              </w:divBdr>
            </w:div>
            <w:div w:id="1892421411">
              <w:marLeft w:val="0"/>
              <w:marRight w:val="0"/>
              <w:marTop w:val="0"/>
              <w:marBottom w:val="0"/>
              <w:divBdr>
                <w:top w:val="none" w:sz="0" w:space="0" w:color="auto"/>
                <w:left w:val="none" w:sz="0" w:space="0" w:color="auto"/>
                <w:bottom w:val="none" w:sz="0" w:space="0" w:color="auto"/>
                <w:right w:val="none" w:sz="0" w:space="0" w:color="auto"/>
              </w:divBdr>
            </w:div>
            <w:div w:id="1917126697">
              <w:marLeft w:val="0"/>
              <w:marRight w:val="0"/>
              <w:marTop w:val="0"/>
              <w:marBottom w:val="0"/>
              <w:divBdr>
                <w:top w:val="none" w:sz="0" w:space="0" w:color="auto"/>
                <w:left w:val="none" w:sz="0" w:space="0" w:color="auto"/>
                <w:bottom w:val="none" w:sz="0" w:space="0" w:color="auto"/>
                <w:right w:val="none" w:sz="0" w:space="0" w:color="auto"/>
              </w:divBdr>
            </w:div>
            <w:div w:id="1935631388">
              <w:marLeft w:val="0"/>
              <w:marRight w:val="0"/>
              <w:marTop w:val="0"/>
              <w:marBottom w:val="0"/>
              <w:divBdr>
                <w:top w:val="none" w:sz="0" w:space="0" w:color="auto"/>
                <w:left w:val="none" w:sz="0" w:space="0" w:color="auto"/>
                <w:bottom w:val="none" w:sz="0" w:space="0" w:color="auto"/>
                <w:right w:val="none" w:sz="0" w:space="0" w:color="auto"/>
              </w:divBdr>
            </w:div>
            <w:div w:id="1958947474">
              <w:marLeft w:val="0"/>
              <w:marRight w:val="0"/>
              <w:marTop w:val="0"/>
              <w:marBottom w:val="0"/>
              <w:divBdr>
                <w:top w:val="none" w:sz="0" w:space="0" w:color="auto"/>
                <w:left w:val="none" w:sz="0" w:space="0" w:color="auto"/>
                <w:bottom w:val="none" w:sz="0" w:space="0" w:color="auto"/>
                <w:right w:val="none" w:sz="0" w:space="0" w:color="auto"/>
              </w:divBdr>
            </w:div>
            <w:div w:id="1965310087">
              <w:marLeft w:val="0"/>
              <w:marRight w:val="0"/>
              <w:marTop w:val="0"/>
              <w:marBottom w:val="0"/>
              <w:divBdr>
                <w:top w:val="none" w:sz="0" w:space="0" w:color="auto"/>
                <w:left w:val="none" w:sz="0" w:space="0" w:color="auto"/>
                <w:bottom w:val="none" w:sz="0" w:space="0" w:color="auto"/>
                <w:right w:val="none" w:sz="0" w:space="0" w:color="auto"/>
              </w:divBdr>
            </w:div>
            <w:div w:id="1968929859">
              <w:marLeft w:val="0"/>
              <w:marRight w:val="0"/>
              <w:marTop w:val="0"/>
              <w:marBottom w:val="0"/>
              <w:divBdr>
                <w:top w:val="none" w:sz="0" w:space="0" w:color="auto"/>
                <w:left w:val="none" w:sz="0" w:space="0" w:color="auto"/>
                <w:bottom w:val="none" w:sz="0" w:space="0" w:color="auto"/>
                <w:right w:val="none" w:sz="0" w:space="0" w:color="auto"/>
              </w:divBdr>
            </w:div>
            <w:div w:id="2053773017">
              <w:marLeft w:val="0"/>
              <w:marRight w:val="0"/>
              <w:marTop w:val="0"/>
              <w:marBottom w:val="0"/>
              <w:divBdr>
                <w:top w:val="none" w:sz="0" w:space="0" w:color="auto"/>
                <w:left w:val="none" w:sz="0" w:space="0" w:color="auto"/>
                <w:bottom w:val="none" w:sz="0" w:space="0" w:color="auto"/>
                <w:right w:val="none" w:sz="0" w:space="0" w:color="auto"/>
              </w:divBdr>
            </w:div>
            <w:div w:id="2064480138">
              <w:marLeft w:val="0"/>
              <w:marRight w:val="0"/>
              <w:marTop w:val="0"/>
              <w:marBottom w:val="0"/>
              <w:divBdr>
                <w:top w:val="none" w:sz="0" w:space="0" w:color="auto"/>
                <w:left w:val="none" w:sz="0" w:space="0" w:color="auto"/>
                <w:bottom w:val="none" w:sz="0" w:space="0" w:color="auto"/>
                <w:right w:val="none" w:sz="0" w:space="0" w:color="auto"/>
              </w:divBdr>
            </w:div>
            <w:div w:id="2066952592">
              <w:marLeft w:val="0"/>
              <w:marRight w:val="0"/>
              <w:marTop w:val="0"/>
              <w:marBottom w:val="0"/>
              <w:divBdr>
                <w:top w:val="none" w:sz="0" w:space="0" w:color="auto"/>
                <w:left w:val="none" w:sz="0" w:space="0" w:color="auto"/>
                <w:bottom w:val="none" w:sz="0" w:space="0" w:color="auto"/>
                <w:right w:val="none" w:sz="0" w:space="0" w:color="auto"/>
              </w:divBdr>
            </w:div>
            <w:div w:id="2074621958">
              <w:marLeft w:val="0"/>
              <w:marRight w:val="0"/>
              <w:marTop w:val="0"/>
              <w:marBottom w:val="0"/>
              <w:divBdr>
                <w:top w:val="none" w:sz="0" w:space="0" w:color="auto"/>
                <w:left w:val="none" w:sz="0" w:space="0" w:color="auto"/>
                <w:bottom w:val="none" w:sz="0" w:space="0" w:color="auto"/>
                <w:right w:val="none" w:sz="0" w:space="0" w:color="auto"/>
              </w:divBdr>
            </w:div>
            <w:div w:id="2093967419">
              <w:marLeft w:val="0"/>
              <w:marRight w:val="0"/>
              <w:marTop w:val="0"/>
              <w:marBottom w:val="0"/>
              <w:divBdr>
                <w:top w:val="none" w:sz="0" w:space="0" w:color="auto"/>
                <w:left w:val="none" w:sz="0" w:space="0" w:color="auto"/>
                <w:bottom w:val="none" w:sz="0" w:space="0" w:color="auto"/>
                <w:right w:val="none" w:sz="0" w:space="0" w:color="auto"/>
              </w:divBdr>
            </w:div>
            <w:div w:id="2113477295">
              <w:marLeft w:val="0"/>
              <w:marRight w:val="0"/>
              <w:marTop w:val="0"/>
              <w:marBottom w:val="0"/>
              <w:divBdr>
                <w:top w:val="none" w:sz="0" w:space="0" w:color="auto"/>
                <w:left w:val="none" w:sz="0" w:space="0" w:color="auto"/>
                <w:bottom w:val="none" w:sz="0" w:space="0" w:color="auto"/>
                <w:right w:val="none" w:sz="0" w:space="0" w:color="auto"/>
              </w:divBdr>
            </w:div>
            <w:div w:id="2120711263">
              <w:marLeft w:val="0"/>
              <w:marRight w:val="0"/>
              <w:marTop w:val="0"/>
              <w:marBottom w:val="0"/>
              <w:divBdr>
                <w:top w:val="none" w:sz="0" w:space="0" w:color="auto"/>
                <w:left w:val="none" w:sz="0" w:space="0" w:color="auto"/>
                <w:bottom w:val="none" w:sz="0" w:space="0" w:color="auto"/>
                <w:right w:val="none" w:sz="0" w:space="0" w:color="auto"/>
              </w:divBdr>
            </w:div>
            <w:div w:id="214696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513691">
      <w:bodyDiv w:val="1"/>
      <w:marLeft w:val="0"/>
      <w:marRight w:val="0"/>
      <w:marTop w:val="0"/>
      <w:marBottom w:val="0"/>
      <w:divBdr>
        <w:top w:val="none" w:sz="0" w:space="0" w:color="auto"/>
        <w:left w:val="none" w:sz="0" w:space="0" w:color="auto"/>
        <w:bottom w:val="none" w:sz="0" w:space="0" w:color="auto"/>
        <w:right w:val="none" w:sz="0" w:space="0" w:color="auto"/>
      </w:divBdr>
    </w:div>
    <w:div w:id="2136675614">
      <w:bodyDiv w:val="1"/>
      <w:marLeft w:val="0"/>
      <w:marRight w:val="0"/>
      <w:marTop w:val="0"/>
      <w:marBottom w:val="0"/>
      <w:divBdr>
        <w:top w:val="none" w:sz="0" w:space="0" w:color="auto"/>
        <w:left w:val="none" w:sz="0" w:space="0" w:color="auto"/>
        <w:bottom w:val="none" w:sz="0" w:space="0" w:color="auto"/>
        <w:right w:val="none" w:sz="0" w:space="0" w:color="auto"/>
      </w:divBdr>
      <w:divsChild>
        <w:div w:id="16852621">
          <w:marLeft w:val="0"/>
          <w:marRight w:val="0"/>
          <w:marTop w:val="0"/>
          <w:marBottom w:val="0"/>
          <w:divBdr>
            <w:top w:val="none" w:sz="0" w:space="0" w:color="auto"/>
            <w:left w:val="none" w:sz="0" w:space="0" w:color="auto"/>
            <w:bottom w:val="none" w:sz="0" w:space="0" w:color="auto"/>
            <w:right w:val="none" w:sz="0" w:space="0" w:color="auto"/>
          </w:divBdr>
          <w:divsChild>
            <w:div w:id="60451699">
              <w:marLeft w:val="0"/>
              <w:marRight w:val="0"/>
              <w:marTop w:val="0"/>
              <w:marBottom w:val="0"/>
              <w:divBdr>
                <w:top w:val="none" w:sz="0" w:space="0" w:color="auto"/>
                <w:left w:val="none" w:sz="0" w:space="0" w:color="auto"/>
                <w:bottom w:val="none" w:sz="0" w:space="0" w:color="auto"/>
                <w:right w:val="none" w:sz="0" w:space="0" w:color="auto"/>
              </w:divBdr>
            </w:div>
            <w:div w:id="268783142">
              <w:marLeft w:val="0"/>
              <w:marRight w:val="0"/>
              <w:marTop w:val="0"/>
              <w:marBottom w:val="0"/>
              <w:divBdr>
                <w:top w:val="none" w:sz="0" w:space="0" w:color="auto"/>
                <w:left w:val="none" w:sz="0" w:space="0" w:color="auto"/>
                <w:bottom w:val="none" w:sz="0" w:space="0" w:color="auto"/>
                <w:right w:val="none" w:sz="0" w:space="0" w:color="auto"/>
              </w:divBdr>
            </w:div>
            <w:div w:id="311370789">
              <w:marLeft w:val="0"/>
              <w:marRight w:val="0"/>
              <w:marTop w:val="0"/>
              <w:marBottom w:val="0"/>
              <w:divBdr>
                <w:top w:val="none" w:sz="0" w:space="0" w:color="auto"/>
                <w:left w:val="none" w:sz="0" w:space="0" w:color="auto"/>
                <w:bottom w:val="none" w:sz="0" w:space="0" w:color="auto"/>
                <w:right w:val="none" w:sz="0" w:space="0" w:color="auto"/>
              </w:divBdr>
            </w:div>
            <w:div w:id="382363585">
              <w:marLeft w:val="0"/>
              <w:marRight w:val="0"/>
              <w:marTop w:val="0"/>
              <w:marBottom w:val="0"/>
              <w:divBdr>
                <w:top w:val="none" w:sz="0" w:space="0" w:color="auto"/>
                <w:left w:val="none" w:sz="0" w:space="0" w:color="auto"/>
                <w:bottom w:val="none" w:sz="0" w:space="0" w:color="auto"/>
                <w:right w:val="none" w:sz="0" w:space="0" w:color="auto"/>
              </w:divBdr>
            </w:div>
            <w:div w:id="388191203">
              <w:marLeft w:val="0"/>
              <w:marRight w:val="0"/>
              <w:marTop w:val="0"/>
              <w:marBottom w:val="0"/>
              <w:divBdr>
                <w:top w:val="none" w:sz="0" w:space="0" w:color="auto"/>
                <w:left w:val="none" w:sz="0" w:space="0" w:color="auto"/>
                <w:bottom w:val="none" w:sz="0" w:space="0" w:color="auto"/>
                <w:right w:val="none" w:sz="0" w:space="0" w:color="auto"/>
              </w:divBdr>
            </w:div>
            <w:div w:id="709840364">
              <w:marLeft w:val="0"/>
              <w:marRight w:val="0"/>
              <w:marTop w:val="0"/>
              <w:marBottom w:val="0"/>
              <w:divBdr>
                <w:top w:val="none" w:sz="0" w:space="0" w:color="auto"/>
                <w:left w:val="none" w:sz="0" w:space="0" w:color="auto"/>
                <w:bottom w:val="none" w:sz="0" w:space="0" w:color="auto"/>
                <w:right w:val="none" w:sz="0" w:space="0" w:color="auto"/>
              </w:divBdr>
            </w:div>
            <w:div w:id="716125303">
              <w:marLeft w:val="0"/>
              <w:marRight w:val="0"/>
              <w:marTop w:val="0"/>
              <w:marBottom w:val="0"/>
              <w:divBdr>
                <w:top w:val="none" w:sz="0" w:space="0" w:color="auto"/>
                <w:left w:val="none" w:sz="0" w:space="0" w:color="auto"/>
                <w:bottom w:val="none" w:sz="0" w:space="0" w:color="auto"/>
                <w:right w:val="none" w:sz="0" w:space="0" w:color="auto"/>
              </w:divBdr>
            </w:div>
            <w:div w:id="731463722">
              <w:marLeft w:val="0"/>
              <w:marRight w:val="0"/>
              <w:marTop w:val="0"/>
              <w:marBottom w:val="0"/>
              <w:divBdr>
                <w:top w:val="none" w:sz="0" w:space="0" w:color="auto"/>
                <w:left w:val="none" w:sz="0" w:space="0" w:color="auto"/>
                <w:bottom w:val="none" w:sz="0" w:space="0" w:color="auto"/>
                <w:right w:val="none" w:sz="0" w:space="0" w:color="auto"/>
              </w:divBdr>
            </w:div>
            <w:div w:id="741367959">
              <w:marLeft w:val="0"/>
              <w:marRight w:val="0"/>
              <w:marTop w:val="0"/>
              <w:marBottom w:val="0"/>
              <w:divBdr>
                <w:top w:val="none" w:sz="0" w:space="0" w:color="auto"/>
                <w:left w:val="none" w:sz="0" w:space="0" w:color="auto"/>
                <w:bottom w:val="none" w:sz="0" w:space="0" w:color="auto"/>
                <w:right w:val="none" w:sz="0" w:space="0" w:color="auto"/>
              </w:divBdr>
            </w:div>
            <w:div w:id="839925317">
              <w:marLeft w:val="0"/>
              <w:marRight w:val="0"/>
              <w:marTop w:val="0"/>
              <w:marBottom w:val="0"/>
              <w:divBdr>
                <w:top w:val="none" w:sz="0" w:space="0" w:color="auto"/>
                <w:left w:val="none" w:sz="0" w:space="0" w:color="auto"/>
                <w:bottom w:val="none" w:sz="0" w:space="0" w:color="auto"/>
                <w:right w:val="none" w:sz="0" w:space="0" w:color="auto"/>
              </w:divBdr>
            </w:div>
            <w:div w:id="932663940">
              <w:marLeft w:val="0"/>
              <w:marRight w:val="0"/>
              <w:marTop w:val="0"/>
              <w:marBottom w:val="0"/>
              <w:divBdr>
                <w:top w:val="none" w:sz="0" w:space="0" w:color="auto"/>
                <w:left w:val="none" w:sz="0" w:space="0" w:color="auto"/>
                <w:bottom w:val="none" w:sz="0" w:space="0" w:color="auto"/>
                <w:right w:val="none" w:sz="0" w:space="0" w:color="auto"/>
              </w:divBdr>
            </w:div>
            <w:div w:id="983775374">
              <w:marLeft w:val="0"/>
              <w:marRight w:val="0"/>
              <w:marTop w:val="0"/>
              <w:marBottom w:val="0"/>
              <w:divBdr>
                <w:top w:val="none" w:sz="0" w:space="0" w:color="auto"/>
                <w:left w:val="none" w:sz="0" w:space="0" w:color="auto"/>
                <w:bottom w:val="none" w:sz="0" w:space="0" w:color="auto"/>
                <w:right w:val="none" w:sz="0" w:space="0" w:color="auto"/>
              </w:divBdr>
            </w:div>
            <w:div w:id="1064984993">
              <w:marLeft w:val="0"/>
              <w:marRight w:val="0"/>
              <w:marTop w:val="0"/>
              <w:marBottom w:val="0"/>
              <w:divBdr>
                <w:top w:val="none" w:sz="0" w:space="0" w:color="auto"/>
                <w:left w:val="none" w:sz="0" w:space="0" w:color="auto"/>
                <w:bottom w:val="none" w:sz="0" w:space="0" w:color="auto"/>
                <w:right w:val="none" w:sz="0" w:space="0" w:color="auto"/>
              </w:divBdr>
            </w:div>
            <w:div w:id="1173685447">
              <w:marLeft w:val="0"/>
              <w:marRight w:val="0"/>
              <w:marTop w:val="0"/>
              <w:marBottom w:val="0"/>
              <w:divBdr>
                <w:top w:val="none" w:sz="0" w:space="0" w:color="auto"/>
                <w:left w:val="none" w:sz="0" w:space="0" w:color="auto"/>
                <w:bottom w:val="none" w:sz="0" w:space="0" w:color="auto"/>
                <w:right w:val="none" w:sz="0" w:space="0" w:color="auto"/>
              </w:divBdr>
            </w:div>
            <w:div w:id="1254437565">
              <w:marLeft w:val="0"/>
              <w:marRight w:val="0"/>
              <w:marTop w:val="0"/>
              <w:marBottom w:val="0"/>
              <w:divBdr>
                <w:top w:val="none" w:sz="0" w:space="0" w:color="auto"/>
                <w:left w:val="none" w:sz="0" w:space="0" w:color="auto"/>
                <w:bottom w:val="none" w:sz="0" w:space="0" w:color="auto"/>
                <w:right w:val="none" w:sz="0" w:space="0" w:color="auto"/>
              </w:divBdr>
            </w:div>
            <w:div w:id="1276255116">
              <w:marLeft w:val="0"/>
              <w:marRight w:val="0"/>
              <w:marTop w:val="0"/>
              <w:marBottom w:val="0"/>
              <w:divBdr>
                <w:top w:val="none" w:sz="0" w:space="0" w:color="auto"/>
                <w:left w:val="none" w:sz="0" w:space="0" w:color="auto"/>
                <w:bottom w:val="none" w:sz="0" w:space="0" w:color="auto"/>
                <w:right w:val="none" w:sz="0" w:space="0" w:color="auto"/>
              </w:divBdr>
            </w:div>
            <w:div w:id="1281456294">
              <w:marLeft w:val="0"/>
              <w:marRight w:val="0"/>
              <w:marTop w:val="0"/>
              <w:marBottom w:val="0"/>
              <w:divBdr>
                <w:top w:val="none" w:sz="0" w:space="0" w:color="auto"/>
                <w:left w:val="none" w:sz="0" w:space="0" w:color="auto"/>
                <w:bottom w:val="none" w:sz="0" w:space="0" w:color="auto"/>
                <w:right w:val="none" w:sz="0" w:space="0" w:color="auto"/>
              </w:divBdr>
            </w:div>
            <w:div w:id="1699886611">
              <w:marLeft w:val="0"/>
              <w:marRight w:val="0"/>
              <w:marTop w:val="0"/>
              <w:marBottom w:val="0"/>
              <w:divBdr>
                <w:top w:val="none" w:sz="0" w:space="0" w:color="auto"/>
                <w:left w:val="none" w:sz="0" w:space="0" w:color="auto"/>
                <w:bottom w:val="none" w:sz="0" w:space="0" w:color="auto"/>
                <w:right w:val="none" w:sz="0" w:space="0" w:color="auto"/>
              </w:divBdr>
            </w:div>
            <w:div w:id="199976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pixelsPerInch w:val="144"/>
</w:webSettings>
</file>

<file path=word/_rels/document.xml.rels>&#65279;<?xml version="1.0" encoding="utf-8"?><Relationships xmlns="http://schemas.openxmlformats.org/package/2006/relationships"><Relationship Type="http://schemas.openxmlformats.org/officeDocument/2006/relationships/image" Target="media/image2.png" Id="rId26" /><Relationship Type="http://schemas.openxmlformats.org/officeDocument/2006/relationships/hyperlink" Target="https://www.sothebys.com/en/" TargetMode="External" Id="rId21" /><Relationship Type="http://schemas.openxmlformats.org/officeDocument/2006/relationships/footer" Target="footer3.xml" Id="rId42" /><Relationship Type="http://schemas.openxmlformats.org/officeDocument/2006/relationships/image" Target="media/image21.png" Id="rId47" /><Relationship Type="http://schemas.openxmlformats.org/officeDocument/2006/relationships/image" Target="media/image33.png" Id="rId63" /><Relationship Type="http://schemas.openxmlformats.org/officeDocument/2006/relationships/image" Target="media/image38.png" Id="rId68" /><Relationship Type="http://schemas.openxmlformats.org/officeDocument/2006/relationships/image" Target="media/image54.png" Id="rId84" /><Relationship Type="http://schemas.openxmlformats.org/officeDocument/2006/relationships/image" Target="media/image59.png" Id="rId89" /><Relationship Type="http://schemas.openxmlformats.org/officeDocument/2006/relationships/hyperlink" Target="https://velerihr-my.sharepoint.com/:b:/g/personal/aivanusic_veleri_hr/ERPonTOd6WpGishY3kEBuQ4B3x76ikjk87C3mI5ogBrczA?e=p6SCv9" TargetMode="External" Id="rId112" /><Relationship Type="http://schemas.openxmlformats.org/officeDocument/2006/relationships/hyperlink" Target="https://github.com/theavnishkumar/online-auction-system?utm_source=chatgpt.com" TargetMode="External" Id="rId16" /><Relationship Type="http://schemas.openxmlformats.org/officeDocument/2006/relationships/image" Target="media/image77.png" Id="rId107" /><Relationship Type="http://schemas.openxmlformats.org/officeDocument/2006/relationships/header" Target="header1.xml" Id="rId11" /><Relationship Type="http://schemas.openxmlformats.org/officeDocument/2006/relationships/image" Target="media/image8.png" Id="rId32" /><Relationship Type="http://schemas.openxmlformats.org/officeDocument/2006/relationships/image" Target="media/image13.png" Id="rId37" /><Relationship Type="http://schemas.microsoft.com/office/2011/relationships/commentsExtended" Target="commentsExtended.xml" Id="rId53" /><Relationship Type="http://schemas.openxmlformats.org/officeDocument/2006/relationships/image" Target="media/image28.png" Id="rId58" /><Relationship Type="http://schemas.openxmlformats.org/officeDocument/2006/relationships/image" Target="media/image44.png" Id="rId74" /><Relationship Type="http://schemas.openxmlformats.org/officeDocument/2006/relationships/image" Target="media/image49.png" Id="rId79" /><Relationship Type="http://schemas.openxmlformats.org/officeDocument/2006/relationships/image" Target="media/image72.png" Id="rId102" /><Relationship Type="http://schemas.openxmlformats.org/officeDocument/2006/relationships/numbering" Target="numbering.xml" Id="rId5" /><Relationship Type="http://schemas.openxmlformats.org/officeDocument/2006/relationships/image" Target="media/image60.png" Id="rId90" /><Relationship Type="http://schemas.openxmlformats.org/officeDocument/2006/relationships/image" Target="media/image65.png" Id="rId95" /><Relationship Type="http://schemas.openxmlformats.org/officeDocument/2006/relationships/hyperlink" Target="https://www.sothebys.com/en/" TargetMode="External" Id="rId22" /><Relationship Type="http://schemas.openxmlformats.org/officeDocument/2006/relationships/image" Target="media/image3.png" Id="rId27" /><Relationship Type="http://schemas.openxmlformats.org/officeDocument/2006/relationships/image" Target="media/image17.png" Id="rId43" /><Relationship Type="http://schemas.openxmlformats.org/officeDocument/2006/relationships/image" Target="media/image22.png" Id="rId48" /><Relationship Type="http://schemas.openxmlformats.org/officeDocument/2006/relationships/image" Target="media/image34.png" Id="rId64" /><Relationship Type="http://schemas.openxmlformats.org/officeDocument/2006/relationships/image" Target="media/image39.png" Id="rId69" /><Relationship Type="http://schemas.openxmlformats.org/officeDocument/2006/relationships/hyperlink" Target="https://mariadb.org/download/?t=mariadb&amp;p=mariadb&amp;r=11.7.2&amp;os=windows&amp;cpu=x86_64&amp;pkg=msi&amp;mirror=nextlayer" TargetMode="External" Id="rId113" /><Relationship Type="http://schemas.openxmlformats.org/officeDocument/2006/relationships/image" Target="media/image50.png" Id="rId80" /><Relationship Type="http://schemas.openxmlformats.org/officeDocument/2006/relationships/image" Target="media/image55.png" Id="rId85" /><Relationship Type="http://schemas.openxmlformats.org/officeDocument/2006/relationships/footer" Target="footer1.xml" Id="rId12" /><Relationship Type="http://schemas.openxmlformats.org/officeDocument/2006/relationships/hyperlink" Target="https://github.com/themisvaltinos/Auction-Website?utm_source=chatgpt.com" TargetMode="External" Id="rId17" /><Relationship Type="http://schemas.openxmlformats.org/officeDocument/2006/relationships/image" Target="media/image9.png" Id="rId33" /><Relationship Type="http://schemas.openxmlformats.org/officeDocument/2006/relationships/image" Target="media/image14.png" Id="rId38" /><Relationship Type="http://schemas.openxmlformats.org/officeDocument/2006/relationships/image" Target="media/image29.png" Id="rId59" /><Relationship Type="http://schemas.openxmlformats.org/officeDocument/2006/relationships/image" Target="media/image73.png" Id="rId103" /><Relationship Type="http://schemas.openxmlformats.org/officeDocument/2006/relationships/image" Target="media/image78.png" Id="rId108" /><Relationship Type="http://schemas.microsoft.com/office/2016/09/relationships/commentsIds" Target="commentsIds.xml" Id="rId54" /><Relationship Type="http://schemas.openxmlformats.org/officeDocument/2006/relationships/image" Target="media/image40.png" Id="rId70" /><Relationship Type="http://schemas.openxmlformats.org/officeDocument/2006/relationships/image" Target="media/image45.png" Id="rId75" /><Relationship Type="http://schemas.openxmlformats.org/officeDocument/2006/relationships/image" Target="media/image61.png" Id="rId91" /><Relationship Type="http://schemas.openxmlformats.org/officeDocument/2006/relationships/image" Target="media/image66.png" Id="rId9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5" /><Relationship Type="http://schemas.openxmlformats.org/officeDocument/2006/relationships/hyperlink" Target="https://www.catawiki.com/en" TargetMode="External" Id="rId23" /><Relationship Type="http://schemas.openxmlformats.org/officeDocument/2006/relationships/image" Target="media/image4.png" Id="rId28" /><Relationship Type="http://schemas.openxmlformats.org/officeDocument/2006/relationships/image" Target="media/image12.png" Id="rId36" /><Relationship Type="http://schemas.openxmlformats.org/officeDocument/2006/relationships/image" Target="media/image23.png" Id="rId49" /><Relationship Type="http://schemas.openxmlformats.org/officeDocument/2006/relationships/image" Target="media/image27.png" Id="rId57" /><Relationship Type="http://schemas.openxmlformats.org/officeDocument/2006/relationships/image" Target="media/image76.png" Id="rId106" /><Relationship Type="http://schemas.openxmlformats.org/officeDocument/2006/relationships/fontTable" Target="fontTable.xml" Id="rId114" /><Relationship Type="http://schemas.openxmlformats.org/officeDocument/2006/relationships/endnotes" Target="endnotes.xml" Id="rId10" /><Relationship Type="http://schemas.openxmlformats.org/officeDocument/2006/relationships/image" Target="media/image7.png" Id="rId31" /><Relationship Type="http://schemas.openxmlformats.org/officeDocument/2006/relationships/image" Target="media/image18.png" Id="rId44" /><Relationship Type="http://schemas.openxmlformats.org/officeDocument/2006/relationships/comments" Target="comments.xml" Id="rId52" /><Relationship Type="http://schemas.openxmlformats.org/officeDocument/2006/relationships/image" Target="media/image30.png" Id="rId60" /><Relationship Type="http://schemas.openxmlformats.org/officeDocument/2006/relationships/image" Target="media/image35.png" Id="rId65" /><Relationship Type="http://schemas.openxmlformats.org/officeDocument/2006/relationships/image" Target="media/image43.png" Id="rId73" /><Relationship Type="http://schemas.openxmlformats.org/officeDocument/2006/relationships/image" Target="media/image48.png" Id="rId78" /><Relationship Type="http://schemas.openxmlformats.org/officeDocument/2006/relationships/image" Target="media/image51.png" Id="rId81" /><Relationship Type="http://schemas.openxmlformats.org/officeDocument/2006/relationships/image" Target="media/image56.png" Id="rId86" /><Relationship Type="http://schemas.openxmlformats.org/officeDocument/2006/relationships/image" Target="media/image64.png" Id="rId94" /><Relationship Type="http://schemas.openxmlformats.org/officeDocument/2006/relationships/image" Target="media/image69.png" Id="rId99" /><Relationship Type="http://schemas.openxmlformats.org/officeDocument/2006/relationships/image" Target="media/image71.png" Id="rId10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3" /><Relationship Type="http://schemas.openxmlformats.org/officeDocument/2006/relationships/hyperlink" Target="https://github.com/topics/bidding-system?utm_source=chatgpt.com" TargetMode="External" Id="rId18" /><Relationship Type="http://schemas.openxmlformats.org/officeDocument/2006/relationships/image" Target="media/image15.png" Id="rId39" /><Relationship Type="http://schemas.openxmlformats.org/officeDocument/2006/relationships/image" Target="media/image79.png" Id="rId109" /><Relationship Type="http://schemas.openxmlformats.org/officeDocument/2006/relationships/image" Target="media/image10.png" Id="rId34" /><Relationship Type="http://schemas.openxmlformats.org/officeDocument/2006/relationships/image" Target="media/image24.png" Id="rId50" /><Relationship Type="http://schemas.microsoft.com/office/2018/08/relationships/commentsExtensible" Target="commentsExtensible.xml" Id="rId55" /><Relationship Type="http://schemas.openxmlformats.org/officeDocument/2006/relationships/image" Target="media/image46.png" Id="rId76" /><Relationship Type="http://schemas.openxmlformats.org/officeDocument/2006/relationships/image" Target="media/image67.png" Id="rId97" /><Relationship Type="http://schemas.openxmlformats.org/officeDocument/2006/relationships/image" Target="media/image74.png" Id="rId104" /><Relationship Type="http://schemas.openxmlformats.org/officeDocument/2006/relationships/settings" Target="settings.xml" Id="rId7" /><Relationship Type="http://schemas.openxmlformats.org/officeDocument/2006/relationships/image" Target="media/image41.png" Id="rId71" /><Relationship Type="http://schemas.openxmlformats.org/officeDocument/2006/relationships/image" Target="media/image62.png" Id="rId92" /><Relationship Type="http://schemas.openxmlformats.org/officeDocument/2006/relationships/customXml" Target="../customXml/item2.xml" Id="rId2" /><Relationship Type="http://schemas.openxmlformats.org/officeDocument/2006/relationships/image" Target="media/image5.png" Id="rId29" /><Relationship Type="http://schemas.openxmlformats.org/officeDocument/2006/relationships/hyperlink" Target="https://www.ha.com/" TargetMode="External" Id="rId24" /><Relationship Type="http://schemas.openxmlformats.org/officeDocument/2006/relationships/image" Target="media/image16.png" Id="rId40" /><Relationship Type="http://schemas.openxmlformats.org/officeDocument/2006/relationships/image" Target="media/image19.png" Id="rId45" /><Relationship Type="http://schemas.openxmlformats.org/officeDocument/2006/relationships/image" Target="media/image36.png" Id="rId66" /><Relationship Type="http://schemas.openxmlformats.org/officeDocument/2006/relationships/image" Target="media/image57.png" Id="rId87" /><Relationship Type="http://schemas.openxmlformats.org/officeDocument/2006/relationships/image" Target="media/image80.png" Id="rId110" /><Relationship Type="http://schemas.microsoft.com/office/2011/relationships/people" Target="people.xml" Id="rId115" /><Relationship Type="http://schemas.openxmlformats.org/officeDocument/2006/relationships/image" Target="media/image31.png" Id="rId61" /><Relationship Type="http://schemas.openxmlformats.org/officeDocument/2006/relationships/image" Target="media/image52.png" Id="rId82" /><Relationship Type="http://schemas.openxmlformats.org/officeDocument/2006/relationships/hyperlink" Target="https://www.geeksforgeeks.org/node-js/real-time-auction-platform-using-node-and-express-js/?utm_source=chatgpt.com" TargetMode="External" Id="rId19" /><Relationship Type="http://schemas.openxmlformats.org/officeDocument/2006/relationships/footer" Target="footer2.xml" Id="rId14" /><Relationship Type="http://schemas.openxmlformats.org/officeDocument/2006/relationships/image" Target="media/image6.png" Id="rId30" /><Relationship Type="http://schemas.openxmlformats.org/officeDocument/2006/relationships/image" Target="media/image11.png" Id="rId35" /><Relationship Type="http://schemas.openxmlformats.org/officeDocument/2006/relationships/image" Target="media/image26.png" Id="rId56" /><Relationship Type="http://schemas.openxmlformats.org/officeDocument/2006/relationships/image" Target="media/image47.png" Id="rId77" /><Relationship Type="http://schemas.openxmlformats.org/officeDocument/2006/relationships/image" Target="media/image70.png" Id="rId100" /><Relationship Type="http://schemas.openxmlformats.org/officeDocument/2006/relationships/image" Target="media/image75.png" Id="rId105" /><Relationship Type="http://schemas.openxmlformats.org/officeDocument/2006/relationships/webSettings" Target="webSettings.xml" Id="rId8" /><Relationship Type="http://schemas.openxmlformats.org/officeDocument/2006/relationships/image" Target="media/image25.png" Id="rId51" /><Relationship Type="http://schemas.openxmlformats.org/officeDocument/2006/relationships/image" Target="media/image42.png" Id="rId72" /><Relationship Type="http://schemas.openxmlformats.org/officeDocument/2006/relationships/image" Target="media/image63.png" Id="rId93" /><Relationship Type="http://schemas.openxmlformats.org/officeDocument/2006/relationships/image" Target="media/image68.png" Id="rId98" /><Relationship Type="http://schemas.openxmlformats.org/officeDocument/2006/relationships/customXml" Target="../customXml/item3.xml" Id="rId3" /><Relationship Type="http://schemas.openxmlformats.org/officeDocument/2006/relationships/hyperlink" Target="https://bringatrailer.com/" TargetMode="External" Id="rId25" /><Relationship Type="http://schemas.openxmlformats.org/officeDocument/2006/relationships/image" Target="media/image20.png" Id="rId46" /><Relationship Type="http://schemas.openxmlformats.org/officeDocument/2006/relationships/image" Target="media/image37.png" Id="rId67" /><Relationship Type="http://schemas.openxmlformats.org/officeDocument/2006/relationships/theme" Target="theme/theme1.xml" Id="rId116" /><Relationship Type="http://schemas.openxmlformats.org/officeDocument/2006/relationships/hyperlink" Target="https://www.ebay.com/" TargetMode="External" Id="rId20" /><Relationship Type="http://schemas.openxmlformats.org/officeDocument/2006/relationships/header" Target="header3.xml" Id="rId41" /><Relationship Type="http://schemas.openxmlformats.org/officeDocument/2006/relationships/image" Target="media/image32.png" Id="rId62" /><Relationship Type="http://schemas.openxmlformats.org/officeDocument/2006/relationships/image" Target="media/image53.png" Id="rId83" /><Relationship Type="http://schemas.openxmlformats.org/officeDocument/2006/relationships/image" Target="media/image58.png" Id="rId88" /><Relationship Type="http://schemas.openxmlformats.org/officeDocument/2006/relationships/image" Target="media/image81.png" Id="rId11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9736847-17a3-4e45-b768-975144bb219c">
      <Terms xmlns="http://schemas.microsoft.com/office/infopath/2007/PartnerControls"/>
    </lcf76f155ced4ddcb4097134ff3c332f>
    <TaxCatchAll xmlns="bcd476be-2466-4774-81e0-52fdc72dd53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006B26899D2474589D67A5D4AD5D2CF" ma:contentTypeVersion="10" ma:contentTypeDescription="Create a new document." ma:contentTypeScope="" ma:versionID="b23043f5678ccc58cc252f1ff92a0d11">
  <xsd:schema xmlns:xsd="http://www.w3.org/2001/XMLSchema" xmlns:xs="http://www.w3.org/2001/XMLSchema" xmlns:p="http://schemas.microsoft.com/office/2006/metadata/properties" xmlns:ns2="f9736847-17a3-4e45-b768-975144bb219c" xmlns:ns3="bcd476be-2466-4774-81e0-52fdc72dd53b" targetNamespace="http://schemas.microsoft.com/office/2006/metadata/properties" ma:root="true" ma:fieldsID="c8f379f3d5ed145b1d00f0fb88e99001" ns2:_="" ns3:_="">
    <xsd:import namespace="f9736847-17a3-4e45-b768-975144bb219c"/>
    <xsd:import namespace="bcd476be-2466-4774-81e0-52fdc72dd5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736847-17a3-4e45-b768-975144bb21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432538-19aa-4466-af8c-07b942622f3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cd476be-2466-4774-81e0-52fdc72dd53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e242054-c38d-4b4a-b750-f2efdb398ef8}" ma:internalName="TaxCatchAll" ma:showField="CatchAllData" ma:web="bcd476be-2466-4774-81e0-52fdc72dd53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7401A6C-DAF1-41F4-81E7-B3EB4FEF9E1B}">
  <ds:schemaRefs>
    <ds:schemaRef ds:uri="http://schemas.openxmlformats.org/officeDocument/2006/bibliography"/>
  </ds:schemaRefs>
</ds:datastoreItem>
</file>

<file path=customXml/itemProps2.xml><?xml version="1.0" encoding="utf-8"?>
<ds:datastoreItem xmlns:ds="http://schemas.openxmlformats.org/officeDocument/2006/customXml" ds:itemID="{64C06377-3B7E-4BEE-B35E-4BBA11B19F2A}">
  <ds:schemaRefs>
    <ds:schemaRef ds:uri="http://schemas.microsoft.com/sharepoint/v3/contenttype/forms"/>
  </ds:schemaRefs>
</ds:datastoreItem>
</file>

<file path=customXml/itemProps3.xml><?xml version="1.0" encoding="utf-8"?>
<ds:datastoreItem xmlns:ds="http://schemas.openxmlformats.org/officeDocument/2006/customXml" ds:itemID="{835E788B-5FB2-4DAF-8696-BB80052EAEF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8024F27-14F3-43DF-A197-512A4907A8F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Student</dc:creator>
  <keywords/>
  <dc:description/>
  <lastModifiedBy>Darko Trbović</lastModifiedBy>
  <revision>983</revision>
  <lastPrinted>2025-05-23T15:20:00.0000000Z</lastPrinted>
  <dcterms:created xsi:type="dcterms:W3CDTF">2026-03-13T10:43:00.0000000Z</dcterms:created>
  <dcterms:modified xsi:type="dcterms:W3CDTF">2026-03-31T22:19:22.3374435Z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0x010100A006B26899D2474589D67A5D4AD5D2CF</vt:lpwstr>
  </property>
  <property fmtid="{D5CDD505-2E9C-101B-9397-08002B2CF9AE}" pid="3" name="MediaServiceImageTags">
    <vt:lpwstr/>
  </property>
</Properties>
</file>